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87970" w14:textId="77777777" w:rsidR="00F2486D" w:rsidRDefault="00F2486D" w:rsidP="008A0FC7">
      <w:pPr>
        <w:tabs>
          <w:tab w:val="left" w:pos="1164"/>
        </w:tabs>
        <w:rPr>
          <w:rFonts w:ascii="Cambria" w:hAnsi="Cambria"/>
          <w:i/>
          <w:iCs/>
        </w:rPr>
      </w:pPr>
    </w:p>
    <w:p w14:paraId="77A0390E" w14:textId="0151041E" w:rsidR="0064219F" w:rsidRDefault="00F2486D" w:rsidP="0016607D">
      <w:pPr>
        <w:tabs>
          <w:tab w:val="left" w:pos="1164"/>
        </w:tabs>
        <w:rPr>
          <w:b/>
          <w:bCs/>
          <w:sz w:val="28"/>
          <w:szCs w:val="28"/>
          <w:u w:val="single"/>
        </w:rPr>
      </w:pPr>
      <w:r w:rsidRPr="00F2486D">
        <w:rPr>
          <w:b/>
          <w:bCs/>
          <w:sz w:val="28"/>
          <w:szCs w:val="28"/>
          <w:u w:val="single"/>
        </w:rPr>
        <w:t>Objective</w:t>
      </w:r>
      <w:r w:rsidR="0016607D">
        <w:rPr>
          <w:b/>
          <w:bCs/>
          <w:sz w:val="28"/>
          <w:szCs w:val="28"/>
          <w:u w:val="single"/>
        </w:rPr>
        <w:t>;</w:t>
      </w:r>
    </w:p>
    <w:p w14:paraId="183C6F9F" w14:textId="77777777" w:rsidR="00285879" w:rsidRDefault="00285879" w:rsidP="0016607D">
      <w:pPr>
        <w:tabs>
          <w:tab w:val="left" w:pos="1164"/>
        </w:tabs>
        <w:rPr>
          <w:b/>
          <w:bCs/>
          <w:sz w:val="28"/>
          <w:szCs w:val="28"/>
          <w:u w:val="single"/>
        </w:rPr>
      </w:pPr>
    </w:p>
    <w:p w14:paraId="472E2461" w14:textId="77777777" w:rsidR="003B7D91" w:rsidRDefault="003B7D91" w:rsidP="003B7D91">
      <w:pPr>
        <w:spacing w:before="80" w:after="80"/>
        <w:rPr>
          <w:rFonts w:eastAsia="Arial"/>
        </w:rPr>
      </w:pPr>
      <w:r w:rsidRPr="001F5351">
        <w:rPr>
          <w:rFonts w:eastAsia="Arial"/>
        </w:rPr>
        <w:t>The objective of this project is to build a robust machine learning pipeline for the Santander Customer Transaction Prediction Kaggle competition. Specifically, the goals are:</w:t>
      </w:r>
    </w:p>
    <w:p w14:paraId="366C3E6E" w14:textId="77777777" w:rsidR="000825DC" w:rsidRPr="001F5351" w:rsidRDefault="000825DC" w:rsidP="003B7D91">
      <w:pPr>
        <w:spacing w:before="80" w:after="80"/>
      </w:pPr>
    </w:p>
    <w:p w14:paraId="7E8850D9" w14:textId="308DB38E" w:rsidR="003B7D91" w:rsidRPr="001F5351" w:rsidRDefault="003B7D91" w:rsidP="00547E84">
      <w:pPr>
        <w:pStyle w:val="ListParagraph"/>
        <w:numPr>
          <w:ilvl w:val="0"/>
          <w:numId w:val="69"/>
        </w:numPr>
        <w:spacing w:before="80" w:after="80"/>
        <w:rPr>
          <w:rFonts w:ascii="Times New Roman" w:hAnsi="Times New Roman" w:cs="Times New Roman"/>
          <w:sz w:val="24"/>
          <w:szCs w:val="24"/>
        </w:rPr>
      </w:pPr>
      <w:r w:rsidRPr="001F5351">
        <w:rPr>
          <w:rFonts w:ascii="Times New Roman" w:eastAsia="Arial" w:hAnsi="Times New Roman" w:cs="Times New Roman"/>
          <w:sz w:val="24"/>
          <w:szCs w:val="24"/>
        </w:rPr>
        <w:t>Explore and analyze a high-dimensional tabular dataset with 200 anonymized numerical features.</w:t>
      </w:r>
    </w:p>
    <w:p w14:paraId="4E92957C" w14:textId="77777777" w:rsidR="003B7D91" w:rsidRPr="001F5351" w:rsidRDefault="003B7D91" w:rsidP="00547E84">
      <w:pPr>
        <w:pStyle w:val="ListParagraph"/>
        <w:numPr>
          <w:ilvl w:val="0"/>
          <w:numId w:val="69"/>
        </w:numPr>
        <w:spacing w:before="60" w:after="60"/>
        <w:rPr>
          <w:rFonts w:ascii="Times New Roman" w:hAnsi="Times New Roman" w:cs="Times New Roman"/>
          <w:sz w:val="24"/>
          <w:szCs w:val="24"/>
        </w:rPr>
      </w:pPr>
      <w:r w:rsidRPr="001F5351">
        <w:rPr>
          <w:rFonts w:ascii="Times New Roman" w:eastAsia="Arial" w:hAnsi="Times New Roman" w:cs="Times New Roman"/>
          <w:sz w:val="24"/>
          <w:szCs w:val="24"/>
        </w:rPr>
        <w:t>Develop and compare multiple classification models to predict binary transaction outcomes.</w:t>
      </w:r>
    </w:p>
    <w:p w14:paraId="687D8B3D" w14:textId="77777777" w:rsidR="003B7D91" w:rsidRPr="001F5351" w:rsidRDefault="003B7D91" w:rsidP="00547E84">
      <w:pPr>
        <w:pStyle w:val="ListParagraph"/>
        <w:numPr>
          <w:ilvl w:val="0"/>
          <w:numId w:val="69"/>
        </w:numPr>
        <w:spacing w:before="60" w:after="60"/>
        <w:rPr>
          <w:rFonts w:ascii="Times New Roman" w:hAnsi="Times New Roman" w:cs="Times New Roman"/>
          <w:sz w:val="24"/>
          <w:szCs w:val="24"/>
        </w:rPr>
      </w:pPr>
      <w:r w:rsidRPr="001F5351">
        <w:rPr>
          <w:rFonts w:ascii="Times New Roman" w:eastAsia="Arial" w:hAnsi="Times New Roman" w:cs="Times New Roman"/>
          <w:sz w:val="24"/>
          <w:szCs w:val="24"/>
        </w:rPr>
        <w:t>Engineer and select features that improve model performance.</w:t>
      </w:r>
    </w:p>
    <w:p w14:paraId="33539128" w14:textId="77777777" w:rsidR="003B7D91" w:rsidRPr="001F5351" w:rsidRDefault="003B7D91" w:rsidP="00547E84">
      <w:pPr>
        <w:pStyle w:val="ListParagraph"/>
        <w:numPr>
          <w:ilvl w:val="0"/>
          <w:numId w:val="69"/>
        </w:numPr>
        <w:spacing w:before="60" w:after="60"/>
        <w:rPr>
          <w:rFonts w:ascii="Times New Roman" w:hAnsi="Times New Roman" w:cs="Times New Roman"/>
          <w:sz w:val="24"/>
          <w:szCs w:val="24"/>
        </w:rPr>
      </w:pPr>
      <w:r w:rsidRPr="001F5351">
        <w:rPr>
          <w:rFonts w:ascii="Times New Roman" w:eastAsia="Arial" w:hAnsi="Times New Roman" w:cs="Times New Roman"/>
          <w:sz w:val="24"/>
          <w:szCs w:val="24"/>
        </w:rPr>
        <w:t>Optimize model hyperparameters to maximize the ROC-AUC score on the validation set.</w:t>
      </w:r>
    </w:p>
    <w:p w14:paraId="27F477E3" w14:textId="77777777" w:rsidR="003B7D91" w:rsidRPr="001F5351" w:rsidRDefault="003B7D91" w:rsidP="00547E84">
      <w:pPr>
        <w:pStyle w:val="ListParagraph"/>
        <w:numPr>
          <w:ilvl w:val="0"/>
          <w:numId w:val="69"/>
        </w:numPr>
        <w:spacing w:before="60" w:after="60"/>
        <w:rPr>
          <w:rFonts w:ascii="Times New Roman" w:hAnsi="Times New Roman" w:cs="Times New Roman"/>
          <w:sz w:val="24"/>
          <w:szCs w:val="24"/>
        </w:rPr>
      </w:pPr>
      <w:r w:rsidRPr="001F5351">
        <w:rPr>
          <w:rFonts w:ascii="Times New Roman" w:eastAsia="Arial" w:hAnsi="Times New Roman" w:cs="Times New Roman"/>
          <w:sz w:val="24"/>
          <w:szCs w:val="24"/>
        </w:rPr>
        <w:t>Apply post-hoc explainability methods (SHAP) to interpret model behavior.</w:t>
      </w:r>
    </w:p>
    <w:p w14:paraId="60E9EFD1" w14:textId="42D39FF8" w:rsidR="003B7D91" w:rsidRPr="001F5351" w:rsidRDefault="003B7D91" w:rsidP="00547E84">
      <w:pPr>
        <w:pStyle w:val="ListParagraph"/>
        <w:numPr>
          <w:ilvl w:val="0"/>
          <w:numId w:val="69"/>
        </w:numPr>
        <w:spacing w:before="60" w:after="60"/>
        <w:rPr>
          <w:rFonts w:ascii="Times New Roman" w:hAnsi="Times New Roman" w:cs="Times New Roman"/>
          <w:sz w:val="24"/>
          <w:szCs w:val="24"/>
        </w:rPr>
      </w:pPr>
      <w:r w:rsidRPr="001F5351">
        <w:rPr>
          <w:rFonts w:ascii="Times New Roman" w:eastAsia="Arial" w:hAnsi="Times New Roman" w:cs="Times New Roman"/>
          <w:sz w:val="24"/>
          <w:szCs w:val="24"/>
        </w:rPr>
        <w:t>Generate and submit predictions to the Kaggle leaderboard.</w:t>
      </w:r>
    </w:p>
    <w:p w14:paraId="450620EE" w14:textId="77777777" w:rsidR="00C61D99" w:rsidRDefault="00C61D99" w:rsidP="0064219F">
      <w:pPr>
        <w:tabs>
          <w:tab w:val="left" w:pos="1164"/>
        </w:tabs>
        <w:rPr>
          <w:b/>
          <w:bCs/>
          <w:sz w:val="28"/>
          <w:szCs w:val="28"/>
          <w:u w:val="single"/>
        </w:rPr>
      </w:pPr>
    </w:p>
    <w:p w14:paraId="3BEB2279" w14:textId="49426D34" w:rsidR="00550868" w:rsidRDefault="00550868" w:rsidP="008A0FC7">
      <w:pPr>
        <w:tabs>
          <w:tab w:val="left" w:pos="1164"/>
        </w:tabs>
        <w:rPr>
          <w:b/>
          <w:bCs/>
          <w:sz w:val="28"/>
          <w:szCs w:val="28"/>
          <w:u w:val="single"/>
        </w:rPr>
      </w:pPr>
      <w:r>
        <w:rPr>
          <w:b/>
          <w:bCs/>
          <w:sz w:val="28"/>
          <w:szCs w:val="28"/>
          <w:u w:val="single"/>
        </w:rPr>
        <w:t>Tools Used:</w:t>
      </w:r>
    </w:p>
    <w:p w14:paraId="3254EF72" w14:textId="77777777" w:rsidR="00550868" w:rsidRDefault="00550868" w:rsidP="008A0FC7">
      <w:pPr>
        <w:tabs>
          <w:tab w:val="left" w:pos="1164"/>
        </w:tabs>
        <w:rPr>
          <w:b/>
          <w:bCs/>
          <w:sz w:val="28"/>
          <w:szCs w:val="28"/>
          <w:u w:val="single"/>
        </w:rPr>
      </w:pPr>
    </w:p>
    <w:p w14:paraId="0D8B4B1B" w14:textId="77777777" w:rsidR="00BC128A" w:rsidRDefault="00FE3E18" w:rsidP="008A0FC7">
      <w:pPr>
        <w:tabs>
          <w:tab w:val="left" w:pos="1164"/>
        </w:tabs>
        <w:rPr>
          <w:b/>
          <w:bCs/>
        </w:rPr>
      </w:pPr>
      <w:r w:rsidRPr="00CE3AA4">
        <w:rPr>
          <w:b/>
          <w:bCs/>
        </w:rPr>
        <w:t xml:space="preserve">Hardware: </w:t>
      </w:r>
    </w:p>
    <w:p w14:paraId="3E53208C" w14:textId="77777777" w:rsidR="00BC128A" w:rsidRDefault="00BC128A" w:rsidP="008A0FC7">
      <w:pPr>
        <w:tabs>
          <w:tab w:val="left" w:pos="1164"/>
        </w:tabs>
        <w:rPr>
          <w:b/>
          <w:bCs/>
        </w:rPr>
      </w:pPr>
    </w:p>
    <w:p w14:paraId="6EF23C09" w14:textId="4B52B0BD" w:rsidR="00550868" w:rsidRPr="00347CFC" w:rsidRDefault="00FE3E18" w:rsidP="00BC128A">
      <w:pPr>
        <w:pStyle w:val="ListParagraph"/>
        <w:numPr>
          <w:ilvl w:val="0"/>
          <w:numId w:val="70"/>
        </w:numPr>
        <w:tabs>
          <w:tab w:val="left" w:pos="1164"/>
        </w:tabs>
        <w:rPr>
          <w:rFonts w:ascii="Times New Roman" w:hAnsi="Times New Roman" w:cs="Times New Roman"/>
          <w:b/>
          <w:bCs/>
          <w:sz w:val="24"/>
          <w:szCs w:val="24"/>
        </w:rPr>
      </w:pPr>
      <w:r w:rsidRPr="00347CFC">
        <w:rPr>
          <w:rFonts w:ascii="Times New Roman" w:hAnsi="Times New Roman" w:cs="Times New Roman"/>
          <w:b/>
          <w:bCs/>
          <w:sz w:val="24"/>
          <w:szCs w:val="24"/>
        </w:rPr>
        <w:t>MacBook Air</w:t>
      </w:r>
    </w:p>
    <w:p w14:paraId="277AC379" w14:textId="018320A3" w:rsidR="00BC128A" w:rsidRPr="00347CFC" w:rsidRDefault="00BC128A" w:rsidP="00BC128A">
      <w:pPr>
        <w:pStyle w:val="ListParagraph"/>
        <w:numPr>
          <w:ilvl w:val="0"/>
          <w:numId w:val="70"/>
        </w:numPr>
        <w:tabs>
          <w:tab w:val="left" w:pos="1164"/>
        </w:tabs>
        <w:rPr>
          <w:rFonts w:ascii="Times New Roman" w:hAnsi="Times New Roman" w:cs="Times New Roman"/>
          <w:b/>
          <w:bCs/>
          <w:sz w:val="24"/>
          <w:szCs w:val="24"/>
        </w:rPr>
      </w:pPr>
      <w:r w:rsidRPr="00347CFC">
        <w:rPr>
          <w:rFonts w:ascii="Times New Roman" w:hAnsi="Times New Roman" w:cs="Times New Roman"/>
          <w:b/>
          <w:bCs/>
          <w:sz w:val="24"/>
          <w:szCs w:val="24"/>
        </w:rPr>
        <w:t>Kaggle Notebook – NVIDIA Tesla T4 GPU (for training model)</w:t>
      </w:r>
    </w:p>
    <w:p w14:paraId="2A672CFD" w14:textId="77777777" w:rsidR="00BC128A" w:rsidRPr="00CE3AA4" w:rsidRDefault="00BC128A" w:rsidP="008A0FC7">
      <w:pPr>
        <w:tabs>
          <w:tab w:val="left" w:pos="1164"/>
        </w:tabs>
        <w:rPr>
          <w:b/>
          <w:bCs/>
        </w:rPr>
      </w:pPr>
    </w:p>
    <w:p w14:paraId="2AA2BCC2" w14:textId="5CA7BED3" w:rsidR="00CF399B" w:rsidRDefault="00FE3E18" w:rsidP="001C7877">
      <w:pPr>
        <w:tabs>
          <w:tab w:val="left" w:pos="1164"/>
        </w:tabs>
        <w:rPr>
          <w:b/>
          <w:bCs/>
        </w:rPr>
      </w:pPr>
      <w:r w:rsidRPr="00CE3AA4">
        <w:rPr>
          <w:b/>
          <w:bCs/>
        </w:rPr>
        <w:t>Software</w:t>
      </w:r>
      <w:r w:rsidR="00CF399B">
        <w:rPr>
          <w:b/>
          <w:bCs/>
        </w:rPr>
        <w:t xml:space="preserve"> &amp; Libraries</w:t>
      </w:r>
      <w:r w:rsidRPr="00CE3AA4">
        <w:rPr>
          <w:b/>
          <w:bCs/>
        </w:rPr>
        <w:t>:</w:t>
      </w:r>
      <w:r w:rsidR="001622B6" w:rsidRPr="00CE3AA4">
        <w:rPr>
          <w:b/>
          <w:bCs/>
        </w:rPr>
        <w:t xml:space="preserve"> </w:t>
      </w:r>
    </w:p>
    <w:p w14:paraId="11B73217" w14:textId="77777777" w:rsidR="00CF399B" w:rsidRDefault="00CF399B" w:rsidP="001C7877">
      <w:pPr>
        <w:tabs>
          <w:tab w:val="left" w:pos="1164"/>
        </w:tabs>
        <w:rPr>
          <w:b/>
          <w:bCs/>
        </w:rPr>
      </w:pPr>
    </w:p>
    <w:p w14:paraId="286B1A92" w14:textId="77777777" w:rsidR="00CF399B" w:rsidRPr="00B77CA9" w:rsidRDefault="00CF399B" w:rsidP="00CF399B">
      <w:pPr>
        <w:pStyle w:val="ListParagraph"/>
        <w:numPr>
          <w:ilvl w:val="0"/>
          <w:numId w:val="68"/>
        </w:numPr>
        <w:spacing w:before="60" w:after="60" w:line="240" w:lineRule="auto"/>
        <w:contextualSpacing w:val="0"/>
        <w:rPr>
          <w:rFonts w:ascii="Times New Roman" w:hAnsi="Times New Roman" w:cs="Times New Roman"/>
          <w:b/>
          <w:bCs/>
          <w:sz w:val="24"/>
          <w:szCs w:val="24"/>
        </w:rPr>
      </w:pPr>
      <w:r w:rsidRPr="00B77CA9">
        <w:rPr>
          <w:rFonts w:ascii="Times New Roman" w:eastAsia="Arial" w:hAnsi="Times New Roman" w:cs="Times New Roman"/>
          <w:b/>
          <w:bCs/>
          <w:sz w:val="24"/>
          <w:szCs w:val="24"/>
        </w:rPr>
        <w:t>Python 3.12 — primary programming language</w:t>
      </w:r>
    </w:p>
    <w:p w14:paraId="2FE714E7" w14:textId="77777777" w:rsidR="00CF399B" w:rsidRPr="00B77CA9" w:rsidRDefault="00CF399B" w:rsidP="00CF399B">
      <w:pPr>
        <w:pStyle w:val="ListParagraph"/>
        <w:numPr>
          <w:ilvl w:val="0"/>
          <w:numId w:val="68"/>
        </w:numPr>
        <w:spacing w:before="60" w:after="60" w:line="240" w:lineRule="auto"/>
        <w:contextualSpacing w:val="0"/>
        <w:rPr>
          <w:rFonts w:ascii="Times New Roman" w:hAnsi="Times New Roman" w:cs="Times New Roman"/>
          <w:b/>
          <w:bCs/>
          <w:sz w:val="24"/>
          <w:szCs w:val="24"/>
        </w:rPr>
      </w:pPr>
      <w:r w:rsidRPr="00B77CA9">
        <w:rPr>
          <w:rFonts w:ascii="Times New Roman" w:eastAsia="Arial" w:hAnsi="Times New Roman" w:cs="Times New Roman"/>
          <w:b/>
          <w:bCs/>
          <w:sz w:val="24"/>
          <w:szCs w:val="24"/>
        </w:rPr>
        <w:t>VS Code — local IDE for development</w:t>
      </w:r>
    </w:p>
    <w:p w14:paraId="4F19AECB" w14:textId="77777777" w:rsidR="00CF399B" w:rsidRPr="00B77CA9" w:rsidRDefault="00CF399B" w:rsidP="00CF399B">
      <w:pPr>
        <w:pStyle w:val="ListParagraph"/>
        <w:numPr>
          <w:ilvl w:val="0"/>
          <w:numId w:val="68"/>
        </w:numPr>
        <w:spacing w:before="60" w:after="60" w:line="240" w:lineRule="auto"/>
        <w:contextualSpacing w:val="0"/>
        <w:rPr>
          <w:rFonts w:ascii="Times New Roman" w:hAnsi="Times New Roman" w:cs="Times New Roman"/>
          <w:b/>
          <w:bCs/>
          <w:sz w:val="24"/>
          <w:szCs w:val="24"/>
        </w:rPr>
      </w:pPr>
      <w:r w:rsidRPr="00B77CA9">
        <w:rPr>
          <w:rFonts w:ascii="Times New Roman" w:eastAsia="Arial" w:hAnsi="Times New Roman" w:cs="Times New Roman"/>
          <w:b/>
          <w:bCs/>
          <w:sz w:val="24"/>
          <w:szCs w:val="24"/>
        </w:rPr>
        <w:t>Kaggle Notebooks — cloud GPU environment for training</w:t>
      </w:r>
    </w:p>
    <w:p w14:paraId="27538986" w14:textId="77777777" w:rsidR="00CF399B" w:rsidRPr="00B77CA9" w:rsidRDefault="00CF399B" w:rsidP="00CF399B">
      <w:pPr>
        <w:pStyle w:val="ListParagraph"/>
        <w:numPr>
          <w:ilvl w:val="0"/>
          <w:numId w:val="68"/>
        </w:numPr>
        <w:spacing w:before="60" w:after="60" w:line="240" w:lineRule="auto"/>
        <w:contextualSpacing w:val="0"/>
        <w:rPr>
          <w:rFonts w:ascii="Times New Roman" w:hAnsi="Times New Roman" w:cs="Times New Roman"/>
          <w:b/>
          <w:bCs/>
          <w:sz w:val="24"/>
          <w:szCs w:val="24"/>
        </w:rPr>
      </w:pPr>
      <w:r w:rsidRPr="00B77CA9">
        <w:rPr>
          <w:rFonts w:ascii="Times New Roman" w:eastAsia="Arial" w:hAnsi="Times New Roman" w:cs="Times New Roman"/>
          <w:b/>
          <w:bCs/>
          <w:sz w:val="24"/>
          <w:szCs w:val="24"/>
        </w:rPr>
        <w:t>pandas, numpy — data loading and manipulation</w:t>
      </w:r>
    </w:p>
    <w:p w14:paraId="4ACFA31C" w14:textId="77777777" w:rsidR="00CF399B" w:rsidRPr="00B77CA9" w:rsidRDefault="00CF399B" w:rsidP="00CF399B">
      <w:pPr>
        <w:pStyle w:val="ListParagraph"/>
        <w:numPr>
          <w:ilvl w:val="0"/>
          <w:numId w:val="68"/>
        </w:numPr>
        <w:spacing w:before="60" w:after="60" w:line="240" w:lineRule="auto"/>
        <w:contextualSpacing w:val="0"/>
        <w:rPr>
          <w:rFonts w:ascii="Times New Roman" w:hAnsi="Times New Roman" w:cs="Times New Roman"/>
          <w:b/>
          <w:bCs/>
          <w:sz w:val="24"/>
          <w:szCs w:val="24"/>
        </w:rPr>
      </w:pPr>
      <w:r w:rsidRPr="00B77CA9">
        <w:rPr>
          <w:rFonts w:ascii="Times New Roman" w:eastAsia="Arial" w:hAnsi="Times New Roman" w:cs="Times New Roman"/>
          <w:b/>
          <w:bCs/>
          <w:sz w:val="24"/>
          <w:szCs w:val="24"/>
        </w:rPr>
        <w:t>matplotlib, seaborn — data visualization</w:t>
      </w:r>
    </w:p>
    <w:p w14:paraId="1AB14350" w14:textId="77777777" w:rsidR="00CF399B" w:rsidRPr="00B77CA9" w:rsidRDefault="00CF399B" w:rsidP="00CF399B">
      <w:pPr>
        <w:pStyle w:val="ListParagraph"/>
        <w:numPr>
          <w:ilvl w:val="0"/>
          <w:numId w:val="68"/>
        </w:numPr>
        <w:spacing w:before="60" w:after="60" w:line="240" w:lineRule="auto"/>
        <w:contextualSpacing w:val="0"/>
        <w:rPr>
          <w:rFonts w:ascii="Times New Roman" w:hAnsi="Times New Roman" w:cs="Times New Roman"/>
          <w:b/>
          <w:bCs/>
          <w:sz w:val="24"/>
          <w:szCs w:val="24"/>
        </w:rPr>
      </w:pPr>
      <w:r w:rsidRPr="00B77CA9">
        <w:rPr>
          <w:rFonts w:ascii="Times New Roman" w:eastAsia="Arial" w:hAnsi="Times New Roman" w:cs="Times New Roman"/>
          <w:b/>
          <w:bCs/>
          <w:sz w:val="24"/>
          <w:szCs w:val="24"/>
        </w:rPr>
        <w:t>scikit-learn — preprocessing, cross-validation, Logistic Regression</w:t>
      </w:r>
    </w:p>
    <w:p w14:paraId="1D701B3F" w14:textId="77777777" w:rsidR="00CF399B" w:rsidRPr="00B77CA9" w:rsidRDefault="00CF399B" w:rsidP="00CF399B">
      <w:pPr>
        <w:pStyle w:val="ListParagraph"/>
        <w:numPr>
          <w:ilvl w:val="0"/>
          <w:numId w:val="68"/>
        </w:numPr>
        <w:spacing w:before="60" w:after="60" w:line="240" w:lineRule="auto"/>
        <w:contextualSpacing w:val="0"/>
        <w:rPr>
          <w:rFonts w:ascii="Times New Roman" w:hAnsi="Times New Roman" w:cs="Times New Roman"/>
          <w:b/>
          <w:bCs/>
          <w:sz w:val="24"/>
          <w:szCs w:val="24"/>
        </w:rPr>
      </w:pPr>
      <w:r w:rsidRPr="00B77CA9">
        <w:rPr>
          <w:rFonts w:ascii="Times New Roman" w:eastAsia="Arial" w:hAnsi="Times New Roman" w:cs="Times New Roman"/>
          <w:b/>
          <w:bCs/>
          <w:sz w:val="24"/>
          <w:szCs w:val="24"/>
        </w:rPr>
        <w:t>LightGBM — gradient boosting classifier (final model)</w:t>
      </w:r>
    </w:p>
    <w:p w14:paraId="0C30AE84" w14:textId="0CDAA6BC" w:rsidR="007A5E24" w:rsidRPr="007A5E24" w:rsidRDefault="00CF399B" w:rsidP="007A5E24">
      <w:pPr>
        <w:pStyle w:val="ListParagraph"/>
        <w:numPr>
          <w:ilvl w:val="0"/>
          <w:numId w:val="68"/>
        </w:numPr>
        <w:spacing w:before="60" w:after="60" w:line="240" w:lineRule="auto"/>
        <w:contextualSpacing w:val="0"/>
      </w:pPr>
      <w:r w:rsidRPr="00B77CA9">
        <w:rPr>
          <w:rFonts w:ascii="Times New Roman" w:eastAsia="Arial" w:hAnsi="Times New Roman" w:cs="Times New Roman"/>
          <w:b/>
          <w:bCs/>
          <w:sz w:val="24"/>
          <w:szCs w:val="24"/>
        </w:rPr>
        <w:t>SHAP — post-hoc model explainability</w:t>
      </w:r>
    </w:p>
    <w:p w14:paraId="14D10A58" w14:textId="77777777" w:rsidR="007A5E24" w:rsidRDefault="007A5E24" w:rsidP="007A5E24">
      <w:pPr>
        <w:spacing w:before="60" w:after="60"/>
        <w:ind w:left="720"/>
      </w:pPr>
    </w:p>
    <w:p w14:paraId="78169F8F" w14:textId="77777777" w:rsidR="007A5E24" w:rsidRDefault="007A5E24" w:rsidP="007A5E24">
      <w:pPr>
        <w:shd w:val="clear" w:color="auto" w:fill="121314"/>
        <w:spacing w:line="270" w:lineRule="atLeast"/>
        <w:rPr>
          <w:rFonts w:ascii="Menlo" w:hAnsi="Menlo" w:cs="Menlo"/>
          <w:color w:val="BBBEBF"/>
          <w:sz w:val="18"/>
          <w:szCs w:val="18"/>
        </w:rPr>
      </w:pPr>
      <w:r>
        <w:rPr>
          <w:rFonts w:ascii="Menlo" w:hAnsi="Menlo" w:cs="Menlo"/>
          <w:color w:val="C586C0"/>
          <w:sz w:val="18"/>
          <w:szCs w:val="18"/>
        </w:rPr>
        <w:t>import</w:t>
      </w:r>
      <w:r>
        <w:rPr>
          <w:rFonts w:ascii="Menlo" w:hAnsi="Menlo" w:cs="Menlo"/>
          <w:color w:val="BBBEBF"/>
          <w:sz w:val="18"/>
          <w:szCs w:val="18"/>
        </w:rPr>
        <w:t xml:space="preserve"> </w:t>
      </w:r>
      <w:r>
        <w:rPr>
          <w:rFonts w:ascii="Menlo" w:hAnsi="Menlo" w:cs="Menlo"/>
          <w:color w:val="4EC9B0"/>
          <w:sz w:val="18"/>
          <w:szCs w:val="18"/>
        </w:rPr>
        <w:t>numpy</w:t>
      </w:r>
      <w:r>
        <w:rPr>
          <w:rFonts w:ascii="Menlo" w:hAnsi="Menlo" w:cs="Menlo"/>
          <w:color w:val="BBBEBF"/>
          <w:sz w:val="18"/>
          <w:szCs w:val="18"/>
        </w:rPr>
        <w:t xml:space="preserve"> </w:t>
      </w:r>
      <w:r>
        <w:rPr>
          <w:rFonts w:ascii="Menlo" w:hAnsi="Menlo" w:cs="Menlo"/>
          <w:color w:val="C586C0"/>
          <w:sz w:val="18"/>
          <w:szCs w:val="18"/>
        </w:rPr>
        <w:t>as</w:t>
      </w:r>
      <w:r>
        <w:rPr>
          <w:rFonts w:ascii="Menlo" w:hAnsi="Menlo" w:cs="Menlo"/>
          <w:color w:val="BBBEBF"/>
          <w:sz w:val="18"/>
          <w:szCs w:val="18"/>
        </w:rPr>
        <w:t xml:space="preserve"> </w:t>
      </w:r>
      <w:r>
        <w:rPr>
          <w:rFonts w:ascii="Menlo" w:hAnsi="Menlo" w:cs="Menlo"/>
          <w:color w:val="4EC9B0"/>
          <w:sz w:val="18"/>
          <w:szCs w:val="18"/>
        </w:rPr>
        <w:t>np</w:t>
      </w:r>
    </w:p>
    <w:p w14:paraId="16F43008" w14:textId="77777777" w:rsidR="007A5E24" w:rsidRDefault="007A5E24" w:rsidP="007A5E24">
      <w:pPr>
        <w:shd w:val="clear" w:color="auto" w:fill="121314"/>
        <w:spacing w:line="270" w:lineRule="atLeast"/>
        <w:rPr>
          <w:rFonts w:ascii="Menlo" w:hAnsi="Menlo" w:cs="Menlo"/>
          <w:color w:val="BBBEBF"/>
          <w:sz w:val="18"/>
          <w:szCs w:val="18"/>
        </w:rPr>
      </w:pPr>
      <w:r>
        <w:rPr>
          <w:rFonts w:ascii="Menlo" w:hAnsi="Menlo" w:cs="Menlo"/>
          <w:color w:val="C586C0"/>
          <w:sz w:val="18"/>
          <w:szCs w:val="18"/>
        </w:rPr>
        <w:t>import</w:t>
      </w:r>
      <w:r>
        <w:rPr>
          <w:rFonts w:ascii="Menlo" w:hAnsi="Menlo" w:cs="Menlo"/>
          <w:color w:val="BBBEBF"/>
          <w:sz w:val="18"/>
          <w:szCs w:val="18"/>
        </w:rPr>
        <w:t xml:space="preserve"> </w:t>
      </w:r>
      <w:r>
        <w:rPr>
          <w:rFonts w:ascii="Menlo" w:hAnsi="Menlo" w:cs="Menlo"/>
          <w:color w:val="4EC9B0"/>
          <w:sz w:val="18"/>
          <w:szCs w:val="18"/>
        </w:rPr>
        <w:t>pandas</w:t>
      </w:r>
      <w:r>
        <w:rPr>
          <w:rFonts w:ascii="Menlo" w:hAnsi="Menlo" w:cs="Menlo"/>
          <w:color w:val="BBBEBF"/>
          <w:sz w:val="18"/>
          <w:szCs w:val="18"/>
        </w:rPr>
        <w:t xml:space="preserve"> </w:t>
      </w:r>
      <w:r>
        <w:rPr>
          <w:rFonts w:ascii="Menlo" w:hAnsi="Menlo" w:cs="Menlo"/>
          <w:color w:val="C586C0"/>
          <w:sz w:val="18"/>
          <w:szCs w:val="18"/>
        </w:rPr>
        <w:t>as</w:t>
      </w:r>
      <w:r>
        <w:rPr>
          <w:rFonts w:ascii="Menlo" w:hAnsi="Menlo" w:cs="Menlo"/>
          <w:color w:val="BBBEBF"/>
          <w:sz w:val="18"/>
          <w:szCs w:val="18"/>
        </w:rPr>
        <w:t xml:space="preserve"> </w:t>
      </w:r>
      <w:r>
        <w:rPr>
          <w:rFonts w:ascii="Menlo" w:hAnsi="Menlo" w:cs="Menlo"/>
          <w:color w:val="4EC9B0"/>
          <w:sz w:val="18"/>
          <w:szCs w:val="18"/>
        </w:rPr>
        <w:t>pd</w:t>
      </w:r>
    </w:p>
    <w:p w14:paraId="30E358C8" w14:textId="77777777" w:rsidR="007A5E24" w:rsidRDefault="007A5E24" w:rsidP="007A5E24">
      <w:pPr>
        <w:shd w:val="clear" w:color="auto" w:fill="121314"/>
        <w:spacing w:line="270" w:lineRule="atLeast"/>
        <w:rPr>
          <w:rFonts w:ascii="Menlo" w:hAnsi="Menlo" w:cs="Menlo"/>
          <w:color w:val="BBBEBF"/>
          <w:sz w:val="18"/>
          <w:szCs w:val="18"/>
        </w:rPr>
      </w:pPr>
      <w:r>
        <w:rPr>
          <w:rFonts w:ascii="Menlo" w:hAnsi="Menlo" w:cs="Menlo"/>
          <w:color w:val="C586C0"/>
          <w:sz w:val="18"/>
          <w:szCs w:val="18"/>
        </w:rPr>
        <w:t>import</w:t>
      </w:r>
      <w:r>
        <w:rPr>
          <w:rFonts w:ascii="Menlo" w:hAnsi="Menlo" w:cs="Menlo"/>
          <w:color w:val="BBBEBF"/>
          <w:sz w:val="18"/>
          <w:szCs w:val="18"/>
        </w:rPr>
        <w:t xml:space="preserve"> </w:t>
      </w:r>
      <w:r>
        <w:rPr>
          <w:rFonts w:ascii="Menlo" w:hAnsi="Menlo" w:cs="Menlo"/>
          <w:color w:val="4EC9B0"/>
          <w:sz w:val="18"/>
          <w:szCs w:val="18"/>
        </w:rPr>
        <w:t>matplotlib</w:t>
      </w:r>
      <w:r>
        <w:rPr>
          <w:rFonts w:ascii="Menlo" w:hAnsi="Menlo" w:cs="Menlo"/>
          <w:color w:val="BBBEBF"/>
          <w:sz w:val="18"/>
          <w:szCs w:val="18"/>
        </w:rPr>
        <w:t>.</w:t>
      </w:r>
      <w:r>
        <w:rPr>
          <w:rFonts w:ascii="Menlo" w:hAnsi="Menlo" w:cs="Menlo"/>
          <w:color w:val="4EC9B0"/>
          <w:sz w:val="18"/>
          <w:szCs w:val="18"/>
        </w:rPr>
        <w:t>pyplot</w:t>
      </w:r>
      <w:r>
        <w:rPr>
          <w:rFonts w:ascii="Menlo" w:hAnsi="Menlo" w:cs="Menlo"/>
          <w:color w:val="BBBEBF"/>
          <w:sz w:val="18"/>
          <w:szCs w:val="18"/>
        </w:rPr>
        <w:t xml:space="preserve"> </w:t>
      </w:r>
      <w:r>
        <w:rPr>
          <w:rFonts w:ascii="Menlo" w:hAnsi="Menlo" w:cs="Menlo"/>
          <w:color w:val="C586C0"/>
          <w:sz w:val="18"/>
          <w:szCs w:val="18"/>
        </w:rPr>
        <w:t>as</w:t>
      </w:r>
      <w:r>
        <w:rPr>
          <w:rFonts w:ascii="Menlo" w:hAnsi="Menlo" w:cs="Menlo"/>
          <w:color w:val="BBBEBF"/>
          <w:sz w:val="18"/>
          <w:szCs w:val="18"/>
        </w:rPr>
        <w:t xml:space="preserve"> </w:t>
      </w:r>
      <w:r>
        <w:rPr>
          <w:rFonts w:ascii="Menlo" w:hAnsi="Menlo" w:cs="Menlo"/>
          <w:color w:val="4EC9B0"/>
          <w:sz w:val="18"/>
          <w:szCs w:val="18"/>
        </w:rPr>
        <w:t>plt</w:t>
      </w:r>
    </w:p>
    <w:p w14:paraId="1CD1BB23" w14:textId="77777777" w:rsidR="007A5E24" w:rsidRDefault="007A5E24" w:rsidP="007A5E24">
      <w:pPr>
        <w:shd w:val="clear" w:color="auto" w:fill="121314"/>
        <w:spacing w:line="270" w:lineRule="atLeast"/>
        <w:rPr>
          <w:rFonts w:ascii="Menlo" w:hAnsi="Menlo" w:cs="Menlo"/>
          <w:color w:val="BBBEBF"/>
          <w:sz w:val="18"/>
          <w:szCs w:val="18"/>
        </w:rPr>
      </w:pPr>
      <w:r>
        <w:rPr>
          <w:rFonts w:ascii="Menlo" w:hAnsi="Menlo" w:cs="Menlo"/>
          <w:color w:val="C586C0"/>
          <w:sz w:val="18"/>
          <w:szCs w:val="18"/>
        </w:rPr>
        <w:t>import</w:t>
      </w:r>
      <w:r>
        <w:rPr>
          <w:rFonts w:ascii="Menlo" w:hAnsi="Menlo" w:cs="Menlo"/>
          <w:color w:val="BBBEBF"/>
          <w:sz w:val="18"/>
          <w:szCs w:val="18"/>
        </w:rPr>
        <w:t xml:space="preserve"> </w:t>
      </w:r>
      <w:r>
        <w:rPr>
          <w:rFonts w:ascii="Menlo" w:hAnsi="Menlo" w:cs="Menlo"/>
          <w:color w:val="4EC9B0"/>
          <w:sz w:val="18"/>
          <w:szCs w:val="18"/>
        </w:rPr>
        <w:t>seaborn</w:t>
      </w:r>
      <w:r>
        <w:rPr>
          <w:rFonts w:ascii="Menlo" w:hAnsi="Menlo" w:cs="Menlo"/>
          <w:color w:val="BBBEBF"/>
          <w:sz w:val="18"/>
          <w:szCs w:val="18"/>
        </w:rPr>
        <w:t xml:space="preserve"> </w:t>
      </w:r>
      <w:r>
        <w:rPr>
          <w:rFonts w:ascii="Menlo" w:hAnsi="Menlo" w:cs="Menlo"/>
          <w:color w:val="C586C0"/>
          <w:sz w:val="18"/>
          <w:szCs w:val="18"/>
        </w:rPr>
        <w:t>as</w:t>
      </w:r>
      <w:r>
        <w:rPr>
          <w:rFonts w:ascii="Menlo" w:hAnsi="Menlo" w:cs="Menlo"/>
          <w:color w:val="BBBEBF"/>
          <w:sz w:val="18"/>
          <w:szCs w:val="18"/>
        </w:rPr>
        <w:t xml:space="preserve"> </w:t>
      </w:r>
      <w:r>
        <w:rPr>
          <w:rFonts w:ascii="Menlo" w:hAnsi="Menlo" w:cs="Menlo"/>
          <w:color w:val="4EC9B0"/>
          <w:sz w:val="18"/>
          <w:szCs w:val="18"/>
        </w:rPr>
        <w:t>sns</w:t>
      </w:r>
    </w:p>
    <w:p w14:paraId="3504F652" w14:textId="77777777" w:rsidR="007A5E24" w:rsidRDefault="007A5E24" w:rsidP="007A5E24">
      <w:pPr>
        <w:shd w:val="clear" w:color="auto" w:fill="121314"/>
        <w:spacing w:line="270" w:lineRule="atLeast"/>
        <w:rPr>
          <w:rFonts w:ascii="Menlo" w:hAnsi="Menlo" w:cs="Menlo"/>
          <w:color w:val="BBBEBF"/>
          <w:sz w:val="18"/>
          <w:szCs w:val="18"/>
        </w:rPr>
      </w:pPr>
    </w:p>
    <w:p w14:paraId="1A6A8201" w14:textId="77777777" w:rsidR="007A5E24" w:rsidRDefault="007A5E24" w:rsidP="007A5E24">
      <w:pPr>
        <w:shd w:val="clear" w:color="auto" w:fill="121314"/>
        <w:spacing w:line="270" w:lineRule="atLeast"/>
        <w:rPr>
          <w:rFonts w:ascii="Menlo" w:hAnsi="Menlo" w:cs="Menlo"/>
          <w:color w:val="BBBEBF"/>
          <w:sz w:val="18"/>
          <w:szCs w:val="18"/>
        </w:rPr>
      </w:pPr>
      <w:r>
        <w:rPr>
          <w:rFonts w:ascii="Menlo" w:hAnsi="Menlo" w:cs="Menlo"/>
          <w:color w:val="C586C0"/>
          <w:sz w:val="18"/>
          <w:szCs w:val="18"/>
        </w:rPr>
        <w:t>from</w:t>
      </w:r>
      <w:r>
        <w:rPr>
          <w:rFonts w:ascii="Menlo" w:hAnsi="Menlo" w:cs="Menlo"/>
          <w:color w:val="BBBEBF"/>
          <w:sz w:val="18"/>
          <w:szCs w:val="18"/>
        </w:rPr>
        <w:t xml:space="preserve"> </w:t>
      </w:r>
      <w:r>
        <w:rPr>
          <w:rFonts w:ascii="Menlo" w:hAnsi="Menlo" w:cs="Menlo"/>
          <w:color w:val="4EC9B0"/>
          <w:sz w:val="18"/>
          <w:szCs w:val="18"/>
        </w:rPr>
        <w:t>sklearn</w:t>
      </w:r>
      <w:r>
        <w:rPr>
          <w:rFonts w:ascii="Menlo" w:hAnsi="Menlo" w:cs="Menlo"/>
          <w:color w:val="BBBEBF"/>
          <w:sz w:val="18"/>
          <w:szCs w:val="18"/>
        </w:rPr>
        <w:t>.</w:t>
      </w:r>
      <w:r>
        <w:rPr>
          <w:rFonts w:ascii="Menlo" w:hAnsi="Menlo" w:cs="Menlo"/>
          <w:color w:val="4EC9B0"/>
          <w:sz w:val="18"/>
          <w:szCs w:val="18"/>
        </w:rPr>
        <w:t>model_selection</w:t>
      </w:r>
      <w:r>
        <w:rPr>
          <w:rFonts w:ascii="Menlo" w:hAnsi="Menlo" w:cs="Menlo"/>
          <w:color w:val="BBBEBF"/>
          <w:sz w:val="18"/>
          <w:szCs w:val="18"/>
        </w:rPr>
        <w:t xml:space="preserve"> </w:t>
      </w:r>
      <w:r>
        <w:rPr>
          <w:rFonts w:ascii="Menlo" w:hAnsi="Menlo" w:cs="Menlo"/>
          <w:color w:val="C586C0"/>
          <w:sz w:val="18"/>
          <w:szCs w:val="18"/>
        </w:rPr>
        <w:t>import</w:t>
      </w:r>
      <w:r>
        <w:rPr>
          <w:rFonts w:ascii="Menlo" w:hAnsi="Menlo" w:cs="Menlo"/>
          <w:color w:val="BBBEBF"/>
          <w:sz w:val="18"/>
          <w:szCs w:val="18"/>
        </w:rPr>
        <w:t xml:space="preserve"> </w:t>
      </w:r>
      <w:r>
        <w:rPr>
          <w:rFonts w:ascii="Menlo" w:hAnsi="Menlo" w:cs="Menlo"/>
          <w:color w:val="D2A8FF"/>
          <w:sz w:val="18"/>
          <w:szCs w:val="18"/>
        </w:rPr>
        <w:t>train_test_split</w:t>
      </w:r>
      <w:r>
        <w:rPr>
          <w:rFonts w:ascii="Menlo" w:hAnsi="Menlo" w:cs="Menlo"/>
          <w:color w:val="BBBEBF"/>
          <w:sz w:val="18"/>
          <w:szCs w:val="18"/>
        </w:rPr>
        <w:t xml:space="preserve">, </w:t>
      </w:r>
      <w:r>
        <w:rPr>
          <w:rFonts w:ascii="Menlo" w:hAnsi="Menlo" w:cs="Menlo"/>
          <w:color w:val="4EC9B0"/>
          <w:sz w:val="18"/>
          <w:szCs w:val="18"/>
        </w:rPr>
        <w:t>StratifiedKFold</w:t>
      </w:r>
      <w:r>
        <w:rPr>
          <w:rFonts w:ascii="Menlo" w:hAnsi="Menlo" w:cs="Menlo"/>
          <w:color w:val="BBBEBF"/>
          <w:sz w:val="18"/>
          <w:szCs w:val="18"/>
        </w:rPr>
        <w:t xml:space="preserve">, </w:t>
      </w:r>
      <w:r>
        <w:rPr>
          <w:rFonts w:ascii="Menlo" w:hAnsi="Menlo" w:cs="Menlo"/>
          <w:color w:val="D2A8FF"/>
          <w:sz w:val="18"/>
          <w:szCs w:val="18"/>
        </w:rPr>
        <w:t>cross_val_score</w:t>
      </w:r>
    </w:p>
    <w:p w14:paraId="030A2E84" w14:textId="77777777" w:rsidR="007A5E24" w:rsidRDefault="007A5E24" w:rsidP="007A5E24">
      <w:pPr>
        <w:shd w:val="clear" w:color="auto" w:fill="121314"/>
        <w:spacing w:line="270" w:lineRule="atLeast"/>
        <w:rPr>
          <w:rFonts w:ascii="Menlo" w:hAnsi="Menlo" w:cs="Menlo"/>
          <w:color w:val="BBBEBF"/>
          <w:sz w:val="18"/>
          <w:szCs w:val="18"/>
        </w:rPr>
      </w:pPr>
      <w:r>
        <w:rPr>
          <w:rFonts w:ascii="Menlo" w:hAnsi="Menlo" w:cs="Menlo"/>
          <w:color w:val="C586C0"/>
          <w:sz w:val="18"/>
          <w:szCs w:val="18"/>
        </w:rPr>
        <w:t>from</w:t>
      </w:r>
      <w:r>
        <w:rPr>
          <w:rFonts w:ascii="Menlo" w:hAnsi="Menlo" w:cs="Menlo"/>
          <w:color w:val="BBBEBF"/>
          <w:sz w:val="18"/>
          <w:szCs w:val="18"/>
        </w:rPr>
        <w:t xml:space="preserve"> </w:t>
      </w:r>
      <w:r>
        <w:rPr>
          <w:rFonts w:ascii="Menlo" w:hAnsi="Menlo" w:cs="Menlo"/>
          <w:color w:val="4EC9B0"/>
          <w:sz w:val="18"/>
          <w:szCs w:val="18"/>
        </w:rPr>
        <w:t>sklearn</w:t>
      </w:r>
      <w:r>
        <w:rPr>
          <w:rFonts w:ascii="Menlo" w:hAnsi="Menlo" w:cs="Menlo"/>
          <w:color w:val="BBBEBF"/>
          <w:sz w:val="18"/>
          <w:szCs w:val="18"/>
        </w:rPr>
        <w:t>.</w:t>
      </w:r>
      <w:r>
        <w:rPr>
          <w:rFonts w:ascii="Menlo" w:hAnsi="Menlo" w:cs="Menlo"/>
          <w:color w:val="4EC9B0"/>
          <w:sz w:val="18"/>
          <w:szCs w:val="18"/>
        </w:rPr>
        <w:t>preprocessing</w:t>
      </w:r>
      <w:r>
        <w:rPr>
          <w:rFonts w:ascii="Menlo" w:hAnsi="Menlo" w:cs="Menlo"/>
          <w:color w:val="BBBEBF"/>
          <w:sz w:val="18"/>
          <w:szCs w:val="18"/>
        </w:rPr>
        <w:t xml:space="preserve"> </w:t>
      </w:r>
      <w:r>
        <w:rPr>
          <w:rFonts w:ascii="Menlo" w:hAnsi="Menlo" w:cs="Menlo"/>
          <w:color w:val="C586C0"/>
          <w:sz w:val="18"/>
          <w:szCs w:val="18"/>
        </w:rPr>
        <w:t>import</w:t>
      </w:r>
      <w:r>
        <w:rPr>
          <w:rFonts w:ascii="Menlo" w:hAnsi="Menlo" w:cs="Menlo"/>
          <w:color w:val="BBBEBF"/>
          <w:sz w:val="18"/>
          <w:szCs w:val="18"/>
        </w:rPr>
        <w:t xml:space="preserve"> </w:t>
      </w:r>
      <w:r>
        <w:rPr>
          <w:rFonts w:ascii="Menlo" w:hAnsi="Menlo" w:cs="Menlo"/>
          <w:color w:val="4EC9B0"/>
          <w:sz w:val="18"/>
          <w:szCs w:val="18"/>
        </w:rPr>
        <w:t>StandardScaler</w:t>
      </w:r>
    </w:p>
    <w:p w14:paraId="38A742BD" w14:textId="77777777" w:rsidR="007A5E24" w:rsidRDefault="007A5E24" w:rsidP="007A5E24">
      <w:pPr>
        <w:shd w:val="clear" w:color="auto" w:fill="121314"/>
        <w:spacing w:line="270" w:lineRule="atLeast"/>
        <w:rPr>
          <w:rFonts w:ascii="Menlo" w:hAnsi="Menlo" w:cs="Menlo"/>
          <w:color w:val="BBBEBF"/>
          <w:sz w:val="18"/>
          <w:szCs w:val="18"/>
        </w:rPr>
      </w:pPr>
      <w:r>
        <w:rPr>
          <w:rFonts w:ascii="Menlo" w:hAnsi="Menlo" w:cs="Menlo"/>
          <w:color w:val="C586C0"/>
          <w:sz w:val="18"/>
          <w:szCs w:val="18"/>
        </w:rPr>
        <w:t>from</w:t>
      </w:r>
      <w:r>
        <w:rPr>
          <w:rFonts w:ascii="Menlo" w:hAnsi="Menlo" w:cs="Menlo"/>
          <w:color w:val="BBBEBF"/>
          <w:sz w:val="18"/>
          <w:szCs w:val="18"/>
        </w:rPr>
        <w:t xml:space="preserve"> </w:t>
      </w:r>
      <w:r>
        <w:rPr>
          <w:rFonts w:ascii="Menlo" w:hAnsi="Menlo" w:cs="Menlo"/>
          <w:color w:val="4EC9B0"/>
          <w:sz w:val="18"/>
          <w:szCs w:val="18"/>
        </w:rPr>
        <w:t>sklearn</w:t>
      </w:r>
      <w:r>
        <w:rPr>
          <w:rFonts w:ascii="Menlo" w:hAnsi="Menlo" w:cs="Menlo"/>
          <w:color w:val="BBBEBF"/>
          <w:sz w:val="18"/>
          <w:szCs w:val="18"/>
        </w:rPr>
        <w:t>.</w:t>
      </w:r>
      <w:r>
        <w:rPr>
          <w:rFonts w:ascii="Menlo" w:hAnsi="Menlo" w:cs="Menlo"/>
          <w:color w:val="4EC9B0"/>
          <w:sz w:val="18"/>
          <w:szCs w:val="18"/>
        </w:rPr>
        <w:t>linear_model</w:t>
      </w:r>
      <w:r>
        <w:rPr>
          <w:rFonts w:ascii="Menlo" w:hAnsi="Menlo" w:cs="Menlo"/>
          <w:color w:val="BBBEBF"/>
          <w:sz w:val="18"/>
          <w:szCs w:val="18"/>
        </w:rPr>
        <w:t xml:space="preserve"> </w:t>
      </w:r>
      <w:r>
        <w:rPr>
          <w:rFonts w:ascii="Menlo" w:hAnsi="Menlo" w:cs="Menlo"/>
          <w:color w:val="C586C0"/>
          <w:sz w:val="18"/>
          <w:szCs w:val="18"/>
        </w:rPr>
        <w:t>import</w:t>
      </w:r>
      <w:r>
        <w:rPr>
          <w:rFonts w:ascii="Menlo" w:hAnsi="Menlo" w:cs="Menlo"/>
          <w:color w:val="BBBEBF"/>
          <w:sz w:val="18"/>
          <w:szCs w:val="18"/>
        </w:rPr>
        <w:t xml:space="preserve"> </w:t>
      </w:r>
      <w:r>
        <w:rPr>
          <w:rFonts w:ascii="Menlo" w:hAnsi="Menlo" w:cs="Menlo"/>
          <w:color w:val="4EC9B0"/>
          <w:sz w:val="18"/>
          <w:szCs w:val="18"/>
        </w:rPr>
        <w:t>LogisticRegression</w:t>
      </w:r>
    </w:p>
    <w:p w14:paraId="03B81CC4" w14:textId="77777777" w:rsidR="007A5E24" w:rsidRDefault="007A5E24" w:rsidP="007A5E24">
      <w:pPr>
        <w:shd w:val="clear" w:color="auto" w:fill="121314"/>
        <w:spacing w:line="270" w:lineRule="atLeast"/>
        <w:rPr>
          <w:rFonts w:ascii="Menlo" w:hAnsi="Menlo" w:cs="Menlo"/>
          <w:color w:val="BBBEBF"/>
          <w:sz w:val="18"/>
          <w:szCs w:val="18"/>
        </w:rPr>
      </w:pPr>
      <w:r>
        <w:rPr>
          <w:rFonts w:ascii="Menlo" w:hAnsi="Menlo" w:cs="Menlo"/>
          <w:color w:val="C586C0"/>
          <w:sz w:val="18"/>
          <w:szCs w:val="18"/>
        </w:rPr>
        <w:t>from</w:t>
      </w:r>
      <w:r>
        <w:rPr>
          <w:rFonts w:ascii="Menlo" w:hAnsi="Menlo" w:cs="Menlo"/>
          <w:color w:val="BBBEBF"/>
          <w:sz w:val="18"/>
          <w:szCs w:val="18"/>
        </w:rPr>
        <w:t xml:space="preserve"> </w:t>
      </w:r>
      <w:r>
        <w:rPr>
          <w:rFonts w:ascii="Menlo" w:hAnsi="Menlo" w:cs="Menlo"/>
          <w:color w:val="4EC9B0"/>
          <w:sz w:val="18"/>
          <w:szCs w:val="18"/>
        </w:rPr>
        <w:t>sklearn</w:t>
      </w:r>
      <w:r>
        <w:rPr>
          <w:rFonts w:ascii="Menlo" w:hAnsi="Menlo" w:cs="Menlo"/>
          <w:color w:val="BBBEBF"/>
          <w:sz w:val="18"/>
          <w:szCs w:val="18"/>
        </w:rPr>
        <w:t>.</w:t>
      </w:r>
      <w:r>
        <w:rPr>
          <w:rFonts w:ascii="Menlo" w:hAnsi="Menlo" w:cs="Menlo"/>
          <w:color w:val="4EC9B0"/>
          <w:sz w:val="18"/>
          <w:szCs w:val="18"/>
        </w:rPr>
        <w:t>metrics</w:t>
      </w:r>
      <w:r>
        <w:rPr>
          <w:rFonts w:ascii="Menlo" w:hAnsi="Menlo" w:cs="Menlo"/>
          <w:color w:val="BBBEBF"/>
          <w:sz w:val="18"/>
          <w:szCs w:val="18"/>
        </w:rPr>
        <w:t xml:space="preserve"> </w:t>
      </w:r>
      <w:r>
        <w:rPr>
          <w:rFonts w:ascii="Menlo" w:hAnsi="Menlo" w:cs="Menlo"/>
          <w:color w:val="C586C0"/>
          <w:sz w:val="18"/>
          <w:szCs w:val="18"/>
        </w:rPr>
        <w:t>import</w:t>
      </w:r>
      <w:r>
        <w:rPr>
          <w:rFonts w:ascii="Menlo" w:hAnsi="Menlo" w:cs="Menlo"/>
          <w:color w:val="BBBEBF"/>
          <w:sz w:val="18"/>
          <w:szCs w:val="18"/>
        </w:rPr>
        <w:t xml:space="preserve"> </w:t>
      </w:r>
      <w:r>
        <w:rPr>
          <w:rFonts w:ascii="Menlo" w:hAnsi="Menlo" w:cs="Menlo"/>
          <w:color w:val="D2A8FF"/>
          <w:sz w:val="18"/>
          <w:szCs w:val="18"/>
        </w:rPr>
        <w:t>roc_auc_score</w:t>
      </w:r>
    </w:p>
    <w:p w14:paraId="493435FD" w14:textId="77777777" w:rsidR="007A5E24" w:rsidRDefault="007A5E24" w:rsidP="007A5E24">
      <w:pPr>
        <w:shd w:val="clear" w:color="auto" w:fill="121314"/>
        <w:spacing w:line="270" w:lineRule="atLeast"/>
        <w:rPr>
          <w:rFonts w:ascii="Menlo" w:hAnsi="Menlo" w:cs="Menlo"/>
          <w:color w:val="BBBEBF"/>
          <w:sz w:val="18"/>
          <w:szCs w:val="18"/>
        </w:rPr>
      </w:pPr>
      <w:r>
        <w:rPr>
          <w:rFonts w:ascii="Menlo" w:hAnsi="Menlo" w:cs="Menlo"/>
          <w:color w:val="C586C0"/>
          <w:sz w:val="18"/>
          <w:szCs w:val="18"/>
        </w:rPr>
        <w:t>from</w:t>
      </w:r>
      <w:r>
        <w:rPr>
          <w:rFonts w:ascii="Menlo" w:hAnsi="Menlo" w:cs="Menlo"/>
          <w:color w:val="BBBEBF"/>
          <w:sz w:val="18"/>
          <w:szCs w:val="18"/>
        </w:rPr>
        <w:t xml:space="preserve"> </w:t>
      </w:r>
      <w:r>
        <w:rPr>
          <w:rFonts w:ascii="Menlo" w:hAnsi="Menlo" w:cs="Menlo"/>
          <w:color w:val="4EC9B0"/>
          <w:sz w:val="18"/>
          <w:szCs w:val="18"/>
        </w:rPr>
        <w:t>sklearn</w:t>
      </w:r>
      <w:r>
        <w:rPr>
          <w:rFonts w:ascii="Menlo" w:hAnsi="Menlo" w:cs="Menlo"/>
          <w:color w:val="BBBEBF"/>
          <w:sz w:val="18"/>
          <w:szCs w:val="18"/>
        </w:rPr>
        <w:t>.</w:t>
      </w:r>
      <w:r>
        <w:rPr>
          <w:rFonts w:ascii="Menlo" w:hAnsi="Menlo" w:cs="Menlo"/>
          <w:color w:val="4EC9B0"/>
          <w:sz w:val="18"/>
          <w:szCs w:val="18"/>
        </w:rPr>
        <w:t>ensemble</w:t>
      </w:r>
      <w:r>
        <w:rPr>
          <w:rFonts w:ascii="Menlo" w:hAnsi="Menlo" w:cs="Menlo"/>
          <w:color w:val="BBBEBF"/>
          <w:sz w:val="18"/>
          <w:szCs w:val="18"/>
        </w:rPr>
        <w:t xml:space="preserve"> </w:t>
      </w:r>
      <w:r>
        <w:rPr>
          <w:rFonts w:ascii="Menlo" w:hAnsi="Menlo" w:cs="Menlo"/>
          <w:color w:val="C586C0"/>
          <w:sz w:val="18"/>
          <w:szCs w:val="18"/>
        </w:rPr>
        <w:t>import</w:t>
      </w:r>
      <w:r>
        <w:rPr>
          <w:rFonts w:ascii="Menlo" w:hAnsi="Menlo" w:cs="Menlo"/>
          <w:color w:val="BBBEBF"/>
          <w:sz w:val="18"/>
          <w:szCs w:val="18"/>
        </w:rPr>
        <w:t xml:space="preserve"> </w:t>
      </w:r>
      <w:r>
        <w:rPr>
          <w:rFonts w:ascii="Menlo" w:hAnsi="Menlo" w:cs="Menlo"/>
          <w:color w:val="4EC9B0"/>
          <w:sz w:val="18"/>
          <w:szCs w:val="18"/>
        </w:rPr>
        <w:t>RandomForestClassifier</w:t>
      </w:r>
    </w:p>
    <w:p w14:paraId="7307F9E2" w14:textId="77777777" w:rsidR="007A5E24" w:rsidRDefault="007A5E24" w:rsidP="007A5E24">
      <w:pPr>
        <w:shd w:val="clear" w:color="auto" w:fill="121314"/>
        <w:spacing w:line="270" w:lineRule="atLeast"/>
        <w:rPr>
          <w:rFonts w:ascii="Menlo" w:hAnsi="Menlo" w:cs="Menlo"/>
          <w:color w:val="BBBEBF"/>
          <w:sz w:val="18"/>
          <w:szCs w:val="18"/>
        </w:rPr>
      </w:pPr>
      <w:r>
        <w:rPr>
          <w:rFonts w:ascii="Menlo" w:hAnsi="Menlo" w:cs="Menlo"/>
          <w:color w:val="C586C0"/>
          <w:sz w:val="18"/>
          <w:szCs w:val="18"/>
        </w:rPr>
        <w:t>import</w:t>
      </w:r>
      <w:r>
        <w:rPr>
          <w:rFonts w:ascii="Menlo" w:hAnsi="Menlo" w:cs="Menlo"/>
          <w:color w:val="BBBEBF"/>
          <w:sz w:val="18"/>
          <w:szCs w:val="18"/>
        </w:rPr>
        <w:t xml:space="preserve"> </w:t>
      </w:r>
      <w:r>
        <w:rPr>
          <w:rFonts w:ascii="Menlo" w:hAnsi="Menlo" w:cs="Menlo"/>
          <w:color w:val="4EC9B0"/>
          <w:sz w:val="18"/>
          <w:szCs w:val="18"/>
        </w:rPr>
        <w:t>lightgbm</w:t>
      </w:r>
      <w:r>
        <w:rPr>
          <w:rFonts w:ascii="Menlo" w:hAnsi="Menlo" w:cs="Menlo"/>
          <w:color w:val="BBBEBF"/>
          <w:sz w:val="18"/>
          <w:szCs w:val="18"/>
        </w:rPr>
        <w:t xml:space="preserve"> </w:t>
      </w:r>
      <w:r>
        <w:rPr>
          <w:rFonts w:ascii="Menlo" w:hAnsi="Menlo" w:cs="Menlo"/>
          <w:color w:val="C586C0"/>
          <w:sz w:val="18"/>
          <w:szCs w:val="18"/>
        </w:rPr>
        <w:t>as</w:t>
      </w:r>
      <w:r>
        <w:rPr>
          <w:rFonts w:ascii="Menlo" w:hAnsi="Menlo" w:cs="Menlo"/>
          <w:color w:val="BBBEBF"/>
          <w:sz w:val="18"/>
          <w:szCs w:val="18"/>
        </w:rPr>
        <w:t xml:space="preserve"> </w:t>
      </w:r>
      <w:r>
        <w:rPr>
          <w:rFonts w:ascii="Menlo" w:hAnsi="Menlo" w:cs="Menlo"/>
          <w:color w:val="4EC9B0"/>
          <w:sz w:val="18"/>
          <w:szCs w:val="18"/>
        </w:rPr>
        <w:t>lgb</w:t>
      </w:r>
    </w:p>
    <w:p w14:paraId="140A3E2D" w14:textId="77777777" w:rsidR="007A5E24" w:rsidRDefault="007A5E24" w:rsidP="007A5E24">
      <w:pPr>
        <w:shd w:val="clear" w:color="auto" w:fill="121314"/>
        <w:spacing w:line="270" w:lineRule="atLeast"/>
        <w:rPr>
          <w:rFonts w:ascii="Menlo" w:hAnsi="Menlo" w:cs="Menlo"/>
          <w:color w:val="BBBEBF"/>
          <w:sz w:val="18"/>
          <w:szCs w:val="18"/>
        </w:rPr>
      </w:pPr>
    </w:p>
    <w:p w14:paraId="68000D8D" w14:textId="77777777" w:rsidR="007A5E24" w:rsidRDefault="007A5E24" w:rsidP="007A5E24">
      <w:pPr>
        <w:shd w:val="clear" w:color="auto" w:fill="121314"/>
        <w:spacing w:line="270" w:lineRule="atLeast"/>
        <w:rPr>
          <w:rFonts w:ascii="Menlo" w:hAnsi="Menlo" w:cs="Menlo"/>
          <w:color w:val="BBBEBF"/>
          <w:sz w:val="18"/>
          <w:szCs w:val="18"/>
        </w:rPr>
      </w:pPr>
      <w:r>
        <w:rPr>
          <w:rFonts w:ascii="Menlo" w:hAnsi="Menlo" w:cs="Menlo"/>
          <w:color w:val="C586C0"/>
          <w:sz w:val="18"/>
          <w:szCs w:val="18"/>
        </w:rPr>
        <w:t>import</w:t>
      </w:r>
      <w:r>
        <w:rPr>
          <w:rFonts w:ascii="Menlo" w:hAnsi="Menlo" w:cs="Menlo"/>
          <w:color w:val="BBBEBF"/>
          <w:sz w:val="18"/>
          <w:szCs w:val="18"/>
        </w:rPr>
        <w:t xml:space="preserve"> </w:t>
      </w:r>
      <w:r>
        <w:rPr>
          <w:rFonts w:ascii="Menlo" w:hAnsi="Menlo" w:cs="Menlo"/>
          <w:color w:val="4EC9B0"/>
          <w:sz w:val="18"/>
          <w:szCs w:val="18"/>
        </w:rPr>
        <w:t>shap</w:t>
      </w:r>
    </w:p>
    <w:p w14:paraId="6514C5D1" w14:textId="77777777" w:rsidR="007A5E24" w:rsidRDefault="007A5E24" w:rsidP="007A5E24">
      <w:pPr>
        <w:shd w:val="clear" w:color="auto" w:fill="121314"/>
        <w:spacing w:line="270" w:lineRule="atLeast"/>
        <w:rPr>
          <w:rFonts w:ascii="Menlo" w:hAnsi="Menlo" w:cs="Menlo"/>
          <w:color w:val="BBBEBF"/>
          <w:sz w:val="18"/>
          <w:szCs w:val="18"/>
        </w:rPr>
      </w:pPr>
    </w:p>
    <w:p w14:paraId="68F5DCD5" w14:textId="77777777" w:rsidR="007A5E24" w:rsidRDefault="007A5E24" w:rsidP="007A5E24">
      <w:pPr>
        <w:shd w:val="clear" w:color="auto" w:fill="121314"/>
        <w:spacing w:line="270" w:lineRule="atLeast"/>
        <w:rPr>
          <w:rFonts w:ascii="Menlo" w:hAnsi="Menlo" w:cs="Menlo"/>
          <w:color w:val="BBBEBF"/>
          <w:sz w:val="18"/>
          <w:szCs w:val="18"/>
        </w:rPr>
      </w:pPr>
      <w:r>
        <w:rPr>
          <w:rFonts w:ascii="Menlo" w:hAnsi="Menlo" w:cs="Menlo"/>
          <w:color w:val="79C0FF"/>
          <w:sz w:val="18"/>
          <w:szCs w:val="18"/>
        </w:rPr>
        <w:t>RANDOM_STATE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42</w:t>
      </w:r>
    </w:p>
    <w:p w14:paraId="502BD6DE" w14:textId="77777777" w:rsidR="007A5E24" w:rsidRPr="007A5E24" w:rsidRDefault="007A5E24" w:rsidP="007A5E24">
      <w:pPr>
        <w:spacing w:before="60" w:after="60"/>
        <w:ind w:left="720"/>
      </w:pPr>
    </w:p>
    <w:p w14:paraId="11957CBE" w14:textId="77777777" w:rsidR="007A5E24" w:rsidRDefault="007A5E24" w:rsidP="008A0FC7">
      <w:pPr>
        <w:tabs>
          <w:tab w:val="left" w:pos="1164"/>
        </w:tabs>
        <w:rPr>
          <w:b/>
          <w:bCs/>
          <w:sz w:val="28"/>
          <w:szCs w:val="28"/>
          <w:u w:val="single"/>
        </w:rPr>
      </w:pPr>
    </w:p>
    <w:p w14:paraId="02356FBC" w14:textId="575F2FC8" w:rsidR="00675746" w:rsidRDefault="00CE3AA4" w:rsidP="00DA24EF">
      <w:pPr>
        <w:tabs>
          <w:tab w:val="left" w:pos="1164"/>
        </w:tabs>
        <w:rPr>
          <w:b/>
          <w:bCs/>
          <w:sz w:val="28"/>
          <w:szCs w:val="28"/>
          <w:u w:val="single"/>
        </w:rPr>
      </w:pPr>
      <w:r>
        <w:rPr>
          <w:b/>
          <w:bCs/>
          <w:sz w:val="28"/>
          <w:szCs w:val="28"/>
          <w:u w:val="single"/>
        </w:rPr>
        <w:t>Problem Statement:</w:t>
      </w:r>
    </w:p>
    <w:p w14:paraId="78B0D0B6" w14:textId="77777777" w:rsidR="00BC128A" w:rsidRDefault="00BC128A" w:rsidP="00DA24EF">
      <w:pPr>
        <w:tabs>
          <w:tab w:val="left" w:pos="1164"/>
        </w:tabs>
        <w:rPr>
          <w:b/>
          <w:bCs/>
          <w:sz w:val="28"/>
          <w:szCs w:val="28"/>
          <w:u w:val="single"/>
        </w:rPr>
      </w:pPr>
    </w:p>
    <w:p w14:paraId="0D75A22C" w14:textId="77777777" w:rsidR="00F22969" w:rsidRPr="00B03D08" w:rsidRDefault="00F22969" w:rsidP="00F22969">
      <w:pPr>
        <w:spacing w:before="80" w:after="80"/>
      </w:pPr>
      <w:r w:rsidRPr="00B03D08">
        <w:rPr>
          <w:rFonts w:eastAsia="Arial"/>
        </w:rPr>
        <w:t>Financial institutions frequently need to predict customer behavior to improve service quality and detect early patterns in financial activity. The Santander Customer Transaction Prediction Challenge, hosted on Kaggle, requires participants to identify whether a specific customer will make a particular transaction in the future, using only anonymized historical numerical features.</w:t>
      </w:r>
    </w:p>
    <w:p w14:paraId="74DB20BD" w14:textId="77777777" w:rsidR="00F22969" w:rsidRPr="00B03D08" w:rsidRDefault="00F22969" w:rsidP="00F22969">
      <w:pPr>
        <w:spacing w:before="80"/>
      </w:pPr>
    </w:p>
    <w:p w14:paraId="1583D9B1" w14:textId="77777777" w:rsidR="00F22969" w:rsidRPr="00B03D08" w:rsidRDefault="00F22969" w:rsidP="00F22969">
      <w:pPr>
        <w:spacing w:before="80" w:after="80"/>
      </w:pPr>
      <w:r w:rsidRPr="00B03D08">
        <w:rPr>
          <w:rFonts w:eastAsia="Arial"/>
        </w:rPr>
        <w:t>The dataset contains 200 completely anonymized numerical features (var_0 through var_199) along with a binary target variable. Each record represents one customer, and the task is to predict the probability that target = 1 (i.e., the customer makes a transaction). The challenge is representative of real-world financial modeling where feature semantics are hidden for privacy reasons.</w:t>
      </w:r>
    </w:p>
    <w:p w14:paraId="7E43057B" w14:textId="77777777" w:rsidR="00F22969" w:rsidRPr="00B03D08" w:rsidRDefault="00F22969" w:rsidP="00F22969">
      <w:pPr>
        <w:spacing w:before="80"/>
      </w:pPr>
    </w:p>
    <w:p w14:paraId="6C364A00" w14:textId="77777777" w:rsidR="00F22969" w:rsidRPr="00B03D08" w:rsidRDefault="00F22969" w:rsidP="00F22969">
      <w:pPr>
        <w:spacing w:before="80" w:after="80"/>
      </w:pPr>
      <w:r w:rsidRPr="00B03D08">
        <w:rPr>
          <w:rFonts w:eastAsia="Arial"/>
        </w:rPr>
        <w:t>The primary evaluation metric for this competition is the Area Under the Receiver Operating Characteristic Curve (ROC-AUC). A higher ROC-AUC indicates better discrimination between the two classes. The dataset also exhibits significant class imbalance, with only about 10% positive samples, making this a non-trivial binary classification task.</w:t>
      </w:r>
    </w:p>
    <w:p w14:paraId="457148FF" w14:textId="77777777" w:rsidR="00CE3AA4" w:rsidRDefault="00CE3AA4" w:rsidP="00DA24EF">
      <w:pPr>
        <w:tabs>
          <w:tab w:val="left" w:pos="1164"/>
        </w:tabs>
        <w:rPr>
          <w:b/>
          <w:bCs/>
          <w:sz w:val="28"/>
          <w:szCs w:val="28"/>
          <w:u w:val="single"/>
        </w:rPr>
      </w:pPr>
    </w:p>
    <w:p w14:paraId="73EE51EB" w14:textId="4372E09A" w:rsidR="00CE3AA4" w:rsidRDefault="00CE3AA4" w:rsidP="00DA24EF">
      <w:pPr>
        <w:tabs>
          <w:tab w:val="left" w:pos="1164"/>
        </w:tabs>
        <w:rPr>
          <w:b/>
          <w:bCs/>
          <w:sz w:val="28"/>
          <w:szCs w:val="28"/>
          <w:u w:val="single"/>
        </w:rPr>
      </w:pPr>
      <w:r>
        <w:rPr>
          <w:b/>
          <w:bCs/>
          <w:sz w:val="28"/>
          <w:szCs w:val="28"/>
          <w:u w:val="single"/>
        </w:rPr>
        <w:t>Dataset Analysis:</w:t>
      </w:r>
    </w:p>
    <w:p w14:paraId="4DBBF760" w14:textId="77777777" w:rsidR="000D41B9" w:rsidRDefault="000D41B9" w:rsidP="00DA24EF">
      <w:pPr>
        <w:tabs>
          <w:tab w:val="left" w:pos="1164"/>
        </w:tabs>
        <w:rPr>
          <w:b/>
          <w:bCs/>
          <w:sz w:val="28"/>
          <w:szCs w:val="28"/>
          <w:u w:val="single"/>
        </w:rPr>
      </w:pPr>
    </w:p>
    <w:p w14:paraId="656E8A24" w14:textId="24C5016E" w:rsidR="00F1108C" w:rsidRPr="0016607D" w:rsidRDefault="00F1108C" w:rsidP="0016607D">
      <w:pPr>
        <w:pStyle w:val="ListParagraph"/>
        <w:numPr>
          <w:ilvl w:val="0"/>
          <w:numId w:val="72"/>
        </w:numPr>
        <w:spacing w:before="80" w:after="80"/>
        <w:rPr>
          <w:rFonts w:ascii="Times New Roman" w:eastAsia="Arial" w:hAnsi="Times New Roman" w:cs="Times New Roman"/>
          <w:b/>
          <w:bCs/>
          <w:sz w:val="24"/>
          <w:szCs w:val="24"/>
          <w:u w:val="single"/>
        </w:rPr>
      </w:pPr>
      <w:r w:rsidRPr="00D3670E">
        <w:rPr>
          <w:rFonts w:ascii="Times New Roman" w:eastAsia="Arial" w:hAnsi="Times New Roman" w:cs="Times New Roman"/>
          <w:b/>
          <w:bCs/>
          <w:sz w:val="24"/>
          <w:szCs w:val="24"/>
          <w:u w:val="single"/>
        </w:rPr>
        <w:t>Loading the Dataset:</w:t>
      </w:r>
    </w:p>
    <w:p w14:paraId="47C7D77E" w14:textId="77777777" w:rsidR="00F1108C" w:rsidRDefault="00F1108C" w:rsidP="00EE1622">
      <w:pPr>
        <w:spacing w:before="80" w:after="80"/>
        <w:ind w:left="360"/>
        <w:rPr>
          <w:rFonts w:eastAsia="Arial"/>
        </w:rPr>
      </w:pPr>
      <w:r w:rsidRPr="00D3670E">
        <w:rPr>
          <w:rFonts w:eastAsia="Arial"/>
        </w:rPr>
        <w:t>The training and test datasets were loaded directly from the Kaggle competition directory. The training dataset contains 200,000 samples and 202 columns (ID_code, target, and 200 feature columns). The test dataset contains 200,000 samples without the target column.</w:t>
      </w:r>
    </w:p>
    <w:p w14:paraId="4FEAEDFF" w14:textId="77777777" w:rsidR="007A5E24" w:rsidRDefault="007A5E24" w:rsidP="00EE1622">
      <w:pPr>
        <w:spacing w:before="80" w:after="80"/>
        <w:ind w:left="360"/>
        <w:rPr>
          <w:rFonts w:eastAsia="Arial"/>
        </w:rPr>
      </w:pPr>
    </w:p>
    <w:p w14:paraId="1B677BF0" w14:textId="77777777" w:rsidR="007A5E24" w:rsidRDefault="007A5E24" w:rsidP="007A5E24">
      <w:pPr>
        <w:shd w:val="clear" w:color="auto" w:fill="121314"/>
        <w:spacing w:line="270" w:lineRule="atLeast"/>
        <w:rPr>
          <w:rFonts w:ascii="Menlo" w:hAnsi="Menlo" w:cs="Menlo"/>
          <w:color w:val="BBBEBF"/>
          <w:sz w:val="18"/>
          <w:szCs w:val="18"/>
        </w:rPr>
      </w:pPr>
      <w:r>
        <w:rPr>
          <w:rFonts w:ascii="Menlo" w:hAnsi="Menlo" w:cs="Menlo"/>
          <w:color w:val="C9D1D9"/>
          <w:sz w:val="18"/>
          <w:szCs w:val="18"/>
        </w:rPr>
        <w:t>train_data</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pd</w:t>
      </w:r>
      <w:r>
        <w:rPr>
          <w:rFonts w:ascii="Menlo" w:hAnsi="Menlo" w:cs="Menlo"/>
          <w:color w:val="BBBEBF"/>
          <w:sz w:val="18"/>
          <w:szCs w:val="18"/>
        </w:rPr>
        <w:t>.</w:t>
      </w:r>
      <w:r>
        <w:rPr>
          <w:rFonts w:ascii="Menlo" w:hAnsi="Menlo" w:cs="Menlo"/>
          <w:color w:val="D2A8FF"/>
          <w:sz w:val="18"/>
          <w:szCs w:val="18"/>
        </w:rPr>
        <w:t>read_csv</w:t>
      </w:r>
      <w:r>
        <w:rPr>
          <w:rFonts w:ascii="Menlo" w:hAnsi="Menlo" w:cs="Menlo"/>
          <w:color w:val="BBBEBF"/>
          <w:sz w:val="18"/>
          <w:szCs w:val="18"/>
        </w:rPr>
        <w:t>(</w:t>
      </w:r>
      <w:r>
        <w:rPr>
          <w:rFonts w:ascii="Menlo" w:hAnsi="Menlo" w:cs="Menlo"/>
          <w:color w:val="A5D6FF"/>
          <w:sz w:val="18"/>
          <w:szCs w:val="18"/>
        </w:rPr>
        <w:t>'/kaggle/input/competitions/santander-customer-transaction-prediction/train.csv'</w:t>
      </w:r>
      <w:r>
        <w:rPr>
          <w:rFonts w:ascii="Menlo" w:hAnsi="Menlo" w:cs="Menlo"/>
          <w:color w:val="BBBEBF"/>
          <w:sz w:val="18"/>
          <w:szCs w:val="18"/>
        </w:rPr>
        <w:t>)</w:t>
      </w:r>
    </w:p>
    <w:p w14:paraId="6C0A6FD7" w14:textId="77777777" w:rsidR="007A5E24" w:rsidRDefault="007A5E24" w:rsidP="007A5E24">
      <w:pPr>
        <w:shd w:val="clear" w:color="auto" w:fill="121314"/>
        <w:spacing w:line="270" w:lineRule="atLeast"/>
        <w:rPr>
          <w:rFonts w:ascii="Menlo" w:hAnsi="Menlo" w:cs="Menlo"/>
          <w:color w:val="BBBEBF"/>
          <w:sz w:val="18"/>
          <w:szCs w:val="18"/>
        </w:rPr>
      </w:pPr>
      <w:r>
        <w:rPr>
          <w:rFonts w:ascii="Menlo" w:hAnsi="Menlo" w:cs="Menlo"/>
          <w:color w:val="C9D1D9"/>
          <w:sz w:val="18"/>
          <w:szCs w:val="18"/>
        </w:rPr>
        <w:t>test_data</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pd</w:t>
      </w:r>
      <w:r>
        <w:rPr>
          <w:rFonts w:ascii="Menlo" w:hAnsi="Menlo" w:cs="Menlo"/>
          <w:color w:val="BBBEBF"/>
          <w:sz w:val="18"/>
          <w:szCs w:val="18"/>
        </w:rPr>
        <w:t>.</w:t>
      </w:r>
      <w:r>
        <w:rPr>
          <w:rFonts w:ascii="Menlo" w:hAnsi="Menlo" w:cs="Menlo"/>
          <w:color w:val="D2A8FF"/>
          <w:sz w:val="18"/>
          <w:szCs w:val="18"/>
        </w:rPr>
        <w:t>read_csv</w:t>
      </w:r>
      <w:r>
        <w:rPr>
          <w:rFonts w:ascii="Menlo" w:hAnsi="Menlo" w:cs="Menlo"/>
          <w:color w:val="BBBEBF"/>
          <w:sz w:val="18"/>
          <w:szCs w:val="18"/>
        </w:rPr>
        <w:t>(</w:t>
      </w:r>
      <w:r>
        <w:rPr>
          <w:rFonts w:ascii="Menlo" w:hAnsi="Menlo" w:cs="Menlo"/>
          <w:color w:val="A5D6FF"/>
          <w:sz w:val="18"/>
          <w:szCs w:val="18"/>
        </w:rPr>
        <w:t>'/kaggle/input/competitions/santander-customer-transaction-prediction/test.csv'</w:t>
      </w:r>
      <w:r>
        <w:rPr>
          <w:rFonts w:ascii="Menlo" w:hAnsi="Menlo" w:cs="Menlo"/>
          <w:color w:val="BBBEBF"/>
          <w:sz w:val="18"/>
          <w:szCs w:val="18"/>
        </w:rPr>
        <w:t>)</w:t>
      </w:r>
    </w:p>
    <w:p w14:paraId="174D5E68" w14:textId="77777777" w:rsidR="007A5E24" w:rsidRDefault="007A5E24" w:rsidP="007A5E24">
      <w:pPr>
        <w:spacing w:before="80" w:after="80"/>
        <w:rPr>
          <w:rFonts w:eastAsia="Arial"/>
        </w:rPr>
      </w:pPr>
    </w:p>
    <w:p w14:paraId="5CF90D2E" w14:textId="77777777" w:rsidR="00DF3F96" w:rsidRDefault="00DF3F96" w:rsidP="00DF3F96">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C9D1D9"/>
          <w:sz w:val="18"/>
          <w:szCs w:val="18"/>
        </w:rPr>
        <w:t>train_data</w:t>
      </w:r>
      <w:r>
        <w:rPr>
          <w:rFonts w:ascii="Menlo" w:hAnsi="Menlo" w:cs="Menlo"/>
          <w:color w:val="BBBEBF"/>
          <w:sz w:val="18"/>
          <w:szCs w:val="18"/>
        </w:rPr>
        <w:t>.</w:t>
      </w:r>
      <w:r>
        <w:rPr>
          <w:rFonts w:ascii="Menlo" w:hAnsi="Menlo" w:cs="Menlo"/>
          <w:color w:val="C9D1D9"/>
          <w:sz w:val="18"/>
          <w:szCs w:val="18"/>
        </w:rPr>
        <w:t>shape</w:t>
      </w:r>
      <w:r>
        <w:rPr>
          <w:rFonts w:ascii="Menlo" w:hAnsi="Menlo" w:cs="Menlo"/>
          <w:color w:val="BBBEBF"/>
          <w:sz w:val="18"/>
          <w:szCs w:val="18"/>
        </w:rPr>
        <w:t>)</w:t>
      </w:r>
    </w:p>
    <w:p w14:paraId="597B7E98" w14:textId="77777777" w:rsidR="00DF3F96" w:rsidRDefault="00DF3F96" w:rsidP="00DF3F96">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C9D1D9"/>
          <w:sz w:val="18"/>
          <w:szCs w:val="18"/>
        </w:rPr>
        <w:t>test_data</w:t>
      </w:r>
      <w:r>
        <w:rPr>
          <w:rFonts w:ascii="Menlo" w:hAnsi="Menlo" w:cs="Menlo"/>
          <w:color w:val="BBBEBF"/>
          <w:sz w:val="18"/>
          <w:szCs w:val="18"/>
        </w:rPr>
        <w:t>.</w:t>
      </w:r>
      <w:r>
        <w:rPr>
          <w:rFonts w:ascii="Menlo" w:hAnsi="Menlo" w:cs="Menlo"/>
          <w:color w:val="C9D1D9"/>
          <w:sz w:val="18"/>
          <w:szCs w:val="18"/>
        </w:rPr>
        <w:t>shape</w:t>
      </w:r>
      <w:r>
        <w:rPr>
          <w:rFonts w:ascii="Menlo" w:hAnsi="Menlo" w:cs="Menlo"/>
          <w:color w:val="BBBEBF"/>
          <w:sz w:val="18"/>
          <w:szCs w:val="18"/>
        </w:rPr>
        <w:t>)</w:t>
      </w:r>
    </w:p>
    <w:p w14:paraId="71B461BC" w14:textId="77777777" w:rsidR="00DF3F96" w:rsidRDefault="00DF3F96" w:rsidP="00DF3F96">
      <w:pPr>
        <w:shd w:val="clear" w:color="auto" w:fill="121314"/>
        <w:spacing w:line="270" w:lineRule="atLeast"/>
        <w:rPr>
          <w:rFonts w:ascii="Menlo" w:hAnsi="Menlo" w:cs="Menlo"/>
          <w:color w:val="BBBEBF"/>
          <w:sz w:val="18"/>
          <w:szCs w:val="18"/>
        </w:rPr>
      </w:pPr>
    </w:p>
    <w:p w14:paraId="3016654E" w14:textId="77777777" w:rsidR="00DF3F96" w:rsidRDefault="00DF3F96" w:rsidP="00DF3F96">
      <w:pPr>
        <w:shd w:val="clear" w:color="auto" w:fill="121314"/>
        <w:spacing w:line="270" w:lineRule="atLeast"/>
        <w:rPr>
          <w:rFonts w:ascii="Menlo" w:hAnsi="Menlo" w:cs="Menlo"/>
          <w:color w:val="BBBEBF"/>
          <w:sz w:val="18"/>
          <w:szCs w:val="18"/>
        </w:rPr>
      </w:pPr>
      <w:r>
        <w:rPr>
          <w:rFonts w:ascii="Menlo" w:hAnsi="Menlo" w:cs="Menlo"/>
          <w:color w:val="C9D1D9"/>
          <w:sz w:val="18"/>
          <w:szCs w:val="18"/>
        </w:rPr>
        <w:t>train_data</w:t>
      </w:r>
      <w:r>
        <w:rPr>
          <w:rFonts w:ascii="Menlo" w:hAnsi="Menlo" w:cs="Menlo"/>
          <w:color w:val="BBBEBF"/>
          <w:sz w:val="18"/>
          <w:szCs w:val="18"/>
        </w:rPr>
        <w:t>.</w:t>
      </w:r>
      <w:r>
        <w:rPr>
          <w:rFonts w:ascii="Menlo" w:hAnsi="Menlo" w:cs="Menlo"/>
          <w:color w:val="D2A8FF"/>
          <w:sz w:val="18"/>
          <w:szCs w:val="18"/>
        </w:rPr>
        <w:t>head</w:t>
      </w:r>
      <w:r>
        <w:rPr>
          <w:rFonts w:ascii="Menlo" w:hAnsi="Menlo" w:cs="Menlo"/>
          <w:color w:val="BBBEBF"/>
          <w:sz w:val="18"/>
          <w:szCs w:val="18"/>
        </w:rPr>
        <w:t>()</w:t>
      </w:r>
    </w:p>
    <w:p w14:paraId="46B7FC1F" w14:textId="77777777" w:rsidR="00DF3F96" w:rsidRDefault="00DF3F96" w:rsidP="007A5E24">
      <w:pPr>
        <w:spacing w:before="80" w:after="80"/>
        <w:rPr>
          <w:rFonts w:eastAsia="Arial"/>
        </w:rPr>
      </w:pPr>
    </w:p>
    <w:p w14:paraId="08F3291E" w14:textId="3E37D90E" w:rsidR="00EB254D" w:rsidRPr="00D3670E" w:rsidRDefault="00EB254D" w:rsidP="007A5E24">
      <w:pPr>
        <w:spacing w:before="80" w:after="80"/>
        <w:rPr>
          <w:rFonts w:eastAsia="Arial"/>
        </w:rPr>
      </w:pPr>
      <w:r w:rsidRPr="00EB254D">
        <w:rPr>
          <w:rFonts w:eastAsia="Arial"/>
          <w:noProof/>
        </w:rPr>
        <w:drawing>
          <wp:inline distT="0" distB="0" distL="0" distR="0" wp14:anchorId="7F8EC66C" wp14:editId="235F235C">
            <wp:extent cx="2489200" cy="863600"/>
            <wp:effectExtent l="0" t="0" r="0" b="0"/>
            <wp:docPr id="46697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73977" name=""/>
                    <pic:cNvPicPr/>
                  </pic:nvPicPr>
                  <pic:blipFill>
                    <a:blip r:embed="rId5"/>
                    <a:stretch>
                      <a:fillRect/>
                    </a:stretch>
                  </pic:blipFill>
                  <pic:spPr>
                    <a:xfrm>
                      <a:off x="0" y="0"/>
                      <a:ext cx="2489200" cy="863600"/>
                    </a:xfrm>
                    <a:prstGeom prst="rect">
                      <a:avLst/>
                    </a:prstGeom>
                  </pic:spPr>
                </pic:pic>
              </a:graphicData>
            </a:graphic>
          </wp:inline>
        </w:drawing>
      </w:r>
    </w:p>
    <w:p w14:paraId="4167162F" w14:textId="77777777" w:rsidR="00AC6201" w:rsidRDefault="00AC6201" w:rsidP="00AC6201">
      <w:pPr>
        <w:spacing w:before="80" w:after="80"/>
        <w:rPr>
          <w:rFonts w:ascii="Arial" w:eastAsia="Arial" w:hAnsi="Arial" w:cs="Arial"/>
          <w:sz w:val="22"/>
          <w:szCs w:val="22"/>
        </w:rPr>
      </w:pPr>
    </w:p>
    <w:p w14:paraId="415C771E" w14:textId="30D15461" w:rsidR="00AC6201" w:rsidRDefault="00AC6201" w:rsidP="00AC6201">
      <w:pPr>
        <w:spacing w:before="80" w:after="80"/>
        <w:rPr>
          <w:rFonts w:ascii="Arial" w:eastAsia="Arial" w:hAnsi="Arial" w:cs="Arial"/>
          <w:sz w:val="22"/>
          <w:szCs w:val="22"/>
        </w:rPr>
      </w:pPr>
      <w:r w:rsidRPr="00AC6201">
        <w:rPr>
          <w:rFonts w:ascii="Arial" w:eastAsia="Arial" w:hAnsi="Arial" w:cs="Arial"/>
          <w:noProof/>
          <w:sz w:val="22"/>
          <w:szCs w:val="22"/>
        </w:rPr>
        <w:lastRenderedPageBreak/>
        <w:drawing>
          <wp:inline distT="0" distB="0" distL="0" distR="0" wp14:anchorId="699ECA9A" wp14:editId="02F74214">
            <wp:extent cx="6070600" cy="1669415"/>
            <wp:effectExtent l="0" t="0" r="0" b="0"/>
            <wp:docPr id="149003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33020" name=""/>
                    <pic:cNvPicPr/>
                  </pic:nvPicPr>
                  <pic:blipFill>
                    <a:blip r:embed="rId6"/>
                    <a:stretch>
                      <a:fillRect/>
                    </a:stretch>
                  </pic:blipFill>
                  <pic:spPr>
                    <a:xfrm>
                      <a:off x="0" y="0"/>
                      <a:ext cx="6070600" cy="1669415"/>
                    </a:xfrm>
                    <a:prstGeom prst="rect">
                      <a:avLst/>
                    </a:prstGeom>
                  </pic:spPr>
                </pic:pic>
              </a:graphicData>
            </a:graphic>
          </wp:inline>
        </w:drawing>
      </w:r>
    </w:p>
    <w:p w14:paraId="53BE5B8E" w14:textId="77777777" w:rsidR="00621836" w:rsidRDefault="00621836" w:rsidP="00EE1622">
      <w:pPr>
        <w:spacing w:before="80" w:after="80"/>
        <w:ind w:left="360"/>
        <w:rPr>
          <w:rFonts w:ascii="Arial" w:eastAsia="Arial" w:hAnsi="Arial" w:cs="Arial"/>
          <w:sz w:val="22"/>
          <w:szCs w:val="22"/>
        </w:rPr>
      </w:pPr>
    </w:p>
    <w:p w14:paraId="40C3DCD0" w14:textId="5A363CFD" w:rsidR="005318CA" w:rsidRPr="0016607D" w:rsidRDefault="005318CA" w:rsidP="0016607D">
      <w:pPr>
        <w:pStyle w:val="ListParagraph"/>
        <w:numPr>
          <w:ilvl w:val="0"/>
          <w:numId w:val="72"/>
        </w:numPr>
        <w:spacing w:before="80" w:after="80"/>
        <w:rPr>
          <w:rFonts w:ascii="Times New Roman" w:hAnsi="Times New Roman" w:cs="Times New Roman"/>
          <w:b/>
          <w:bCs/>
          <w:sz w:val="24"/>
          <w:szCs w:val="24"/>
          <w:u w:val="single"/>
        </w:rPr>
      </w:pPr>
      <w:r w:rsidRPr="00D3670E">
        <w:rPr>
          <w:rFonts w:ascii="Times New Roman" w:hAnsi="Times New Roman" w:cs="Times New Roman"/>
          <w:b/>
          <w:bCs/>
          <w:sz w:val="24"/>
          <w:szCs w:val="24"/>
          <w:u w:val="single"/>
        </w:rPr>
        <w:t>Basic Data Analyzation:</w:t>
      </w:r>
    </w:p>
    <w:p w14:paraId="21188236" w14:textId="2D7EBC11" w:rsidR="005318CA" w:rsidRDefault="005318CA" w:rsidP="005318CA">
      <w:pPr>
        <w:spacing w:before="80" w:after="80"/>
        <w:ind w:left="360"/>
        <w:rPr>
          <w:rFonts w:eastAsia="Arial"/>
        </w:rPr>
      </w:pPr>
      <w:r w:rsidRPr="00D3670E">
        <w:rPr>
          <w:rFonts w:eastAsia="Arial"/>
        </w:rPr>
        <w:t>The dataset was inspected for data types, memory usage, and missing values. All 200 feature columns are float64. There are no missing values in either the training or test set (confirmed via isnull().sum().sum() = 0</w:t>
      </w:r>
      <w:r w:rsidR="00D3670E">
        <w:rPr>
          <w:rFonts w:eastAsia="Arial"/>
        </w:rPr>
        <w:t xml:space="preserve"> command</w:t>
      </w:r>
      <w:r w:rsidRPr="00D3670E">
        <w:rPr>
          <w:rFonts w:eastAsia="Arial"/>
        </w:rPr>
        <w:t>), which simplifies preprocessing.</w:t>
      </w:r>
    </w:p>
    <w:p w14:paraId="6F908194" w14:textId="77777777" w:rsidR="00DF3F96" w:rsidRDefault="00DF3F96" w:rsidP="005318CA">
      <w:pPr>
        <w:spacing w:before="80" w:after="80"/>
        <w:ind w:left="360"/>
        <w:rPr>
          <w:rFonts w:eastAsia="Arial"/>
        </w:rPr>
      </w:pPr>
    </w:p>
    <w:p w14:paraId="5F2A4F62" w14:textId="4655C380" w:rsidR="007D1334" w:rsidRDefault="007D1334" w:rsidP="007D1334">
      <w:pPr>
        <w:shd w:val="clear" w:color="auto" w:fill="121314"/>
        <w:spacing w:line="270" w:lineRule="atLeast"/>
        <w:rPr>
          <w:rFonts w:ascii="Menlo" w:hAnsi="Menlo" w:cs="Menlo"/>
          <w:color w:val="BBBEBF"/>
          <w:sz w:val="18"/>
          <w:szCs w:val="18"/>
        </w:rPr>
      </w:pPr>
      <w:r>
        <w:rPr>
          <w:rFonts w:ascii="Menlo" w:hAnsi="Menlo" w:cs="Menlo"/>
          <w:color w:val="C9D1D9"/>
          <w:sz w:val="18"/>
          <w:szCs w:val="18"/>
        </w:rPr>
        <w:t>train_data</w:t>
      </w:r>
      <w:r>
        <w:rPr>
          <w:rFonts w:ascii="Menlo" w:hAnsi="Menlo" w:cs="Menlo"/>
          <w:color w:val="BBBEBF"/>
          <w:sz w:val="18"/>
          <w:szCs w:val="18"/>
        </w:rPr>
        <w:t>.</w:t>
      </w:r>
      <w:r>
        <w:rPr>
          <w:rFonts w:ascii="Menlo" w:hAnsi="Menlo" w:cs="Menlo"/>
          <w:color w:val="D2A8FF"/>
          <w:sz w:val="18"/>
          <w:szCs w:val="18"/>
        </w:rPr>
        <w:t>info</w:t>
      </w:r>
      <w:r>
        <w:rPr>
          <w:rFonts w:ascii="Menlo" w:hAnsi="Menlo" w:cs="Menlo"/>
          <w:color w:val="BBBEBF"/>
          <w:sz w:val="18"/>
          <w:szCs w:val="18"/>
        </w:rPr>
        <w:t>()</w:t>
      </w:r>
    </w:p>
    <w:p w14:paraId="4022884B" w14:textId="77777777" w:rsidR="007D1334" w:rsidRPr="007D1334" w:rsidRDefault="007D1334" w:rsidP="007D1334">
      <w:pPr>
        <w:shd w:val="clear" w:color="auto" w:fill="121314"/>
        <w:spacing w:line="270" w:lineRule="atLeast"/>
        <w:rPr>
          <w:rFonts w:ascii="Menlo" w:hAnsi="Menlo" w:cs="Menlo"/>
          <w:color w:val="BBBEBF"/>
          <w:sz w:val="18"/>
          <w:szCs w:val="18"/>
        </w:rPr>
      </w:pPr>
    </w:p>
    <w:p w14:paraId="20E5E886" w14:textId="77777777" w:rsidR="007D1334" w:rsidRDefault="007D1334" w:rsidP="007D1334">
      <w:pPr>
        <w:shd w:val="clear" w:color="auto" w:fill="121314"/>
        <w:spacing w:line="270" w:lineRule="atLeast"/>
        <w:rPr>
          <w:rFonts w:ascii="Menlo" w:hAnsi="Menlo" w:cs="Menlo"/>
          <w:color w:val="BBBEBF"/>
          <w:sz w:val="18"/>
          <w:szCs w:val="18"/>
        </w:rPr>
      </w:pPr>
      <w:r>
        <w:rPr>
          <w:rFonts w:ascii="Menlo" w:hAnsi="Menlo" w:cs="Menlo"/>
          <w:color w:val="C9D1D9"/>
          <w:sz w:val="18"/>
          <w:szCs w:val="18"/>
        </w:rPr>
        <w:t>train_data</w:t>
      </w:r>
      <w:r>
        <w:rPr>
          <w:rFonts w:ascii="Menlo" w:hAnsi="Menlo" w:cs="Menlo"/>
          <w:color w:val="BBBEBF"/>
          <w:sz w:val="18"/>
          <w:szCs w:val="18"/>
        </w:rPr>
        <w:t>.</w:t>
      </w:r>
      <w:r>
        <w:rPr>
          <w:rFonts w:ascii="Menlo" w:hAnsi="Menlo" w:cs="Menlo"/>
          <w:color w:val="D2A8FF"/>
          <w:sz w:val="18"/>
          <w:szCs w:val="18"/>
        </w:rPr>
        <w:t>describe</w:t>
      </w:r>
      <w:r>
        <w:rPr>
          <w:rFonts w:ascii="Menlo" w:hAnsi="Menlo" w:cs="Menlo"/>
          <w:color w:val="BBBEBF"/>
          <w:sz w:val="18"/>
          <w:szCs w:val="18"/>
        </w:rPr>
        <w:t>()</w:t>
      </w:r>
    </w:p>
    <w:p w14:paraId="1B2FDABF" w14:textId="77777777" w:rsidR="007D1334" w:rsidRDefault="007D1334" w:rsidP="007D1334">
      <w:pPr>
        <w:shd w:val="clear" w:color="auto" w:fill="121314"/>
        <w:spacing w:line="270" w:lineRule="atLeast"/>
        <w:rPr>
          <w:rFonts w:ascii="Menlo" w:hAnsi="Menlo" w:cs="Menlo"/>
          <w:color w:val="BBBEBF"/>
          <w:sz w:val="18"/>
          <w:szCs w:val="18"/>
        </w:rPr>
      </w:pPr>
    </w:p>
    <w:p w14:paraId="73A9FB1C" w14:textId="77777777" w:rsidR="007D1334" w:rsidRDefault="007D1334" w:rsidP="007D1334">
      <w:pPr>
        <w:shd w:val="clear" w:color="auto" w:fill="121314"/>
        <w:spacing w:line="270" w:lineRule="atLeast"/>
        <w:rPr>
          <w:rFonts w:ascii="Menlo" w:hAnsi="Menlo" w:cs="Menlo"/>
          <w:color w:val="BBBEBF"/>
          <w:sz w:val="18"/>
          <w:szCs w:val="18"/>
        </w:rPr>
      </w:pPr>
      <w:r>
        <w:rPr>
          <w:rFonts w:ascii="Menlo" w:hAnsi="Menlo" w:cs="Menlo"/>
          <w:color w:val="C9D1D9"/>
          <w:sz w:val="18"/>
          <w:szCs w:val="18"/>
        </w:rPr>
        <w:t>train_data</w:t>
      </w:r>
      <w:r>
        <w:rPr>
          <w:rFonts w:ascii="Menlo" w:hAnsi="Menlo" w:cs="Menlo"/>
          <w:color w:val="BBBEBF"/>
          <w:sz w:val="18"/>
          <w:szCs w:val="18"/>
        </w:rPr>
        <w:t>.</w:t>
      </w:r>
      <w:r>
        <w:rPr>
          <w:rFonts w:ascii="Menlo" w:hAnsi="Menlo" w:cs="Menlo"/>
          <w:color w:val="D2A8FF"/>
          <w:sz w:val="18"/>
          <w:szCs w:val="18"/>
        </w:rPr>
        <w:t>isnull</w:t>
      </w:r>
      <w:r>
        <w:rPr>
          <w:rFonts w:ascii="Menlo" w:hAnsi="Menlo" w:cs="Menlo"/>
          <w:color w:val="BBBEBF"/>
          <w:sz w:val="18"/>
          <w:szCs w:val="18"/>
        </w:rPr>
        <w:t>().sum().sum()</w:t>
      </w:r>
    </w:p>
    <w:p w14:paraId="562CD2C5" w14:textId="77777777" w:rsidR="007D1334" w:rsidRDefault="007D1334" w:rsidP="007D1334">
      <w:pPr>
        <w:shd w:val="clear" w:color="auto" w:fill="121314"/>
        <w:spacing w:line="270" w:lineRule="atLeast"/>
        <w:rPr>
          <w:rFonts w:ascii="Menlo" w:hAnsi="Menlo" w:cs="Menlo"/>
          <w:color w:val="BBBEBF"/>
          <w:sz w:val="18"/>
          <w:szCs w:val="18"/>
        </w:rPr>
      </w:pPr>
    </w:p>
    <w:p w14:paraId="704D293A" w14:textId="77777777" w:rsidR="007D1334" w:rsidRPr="00D3670E" w:rsidRDefault="007D1334" w:rsidP="007D1334">
      <w:pPr>
        <w:spacing w:before="80" w:after="80"/>
        <w:rPr>
          <w:rFonts w:eastAsia="Arial"/>
        </w:rPr>
      </w:pPr>
    </w:p>
    <w:p w14:paraId="4A493155" w14:textId="07CF6B0F" w:rsidR="00D064D7" w:rsidRDefault="0012721A" w:rsidP="0012721A">
      <w:pPr>
        <w:spacing w:before="80" w:after="80"/>
        <w:rPr>
          <w:rFonts w:ascii="Arial" w:eastAsia="Arial" w:hAnsi="Arial" w:cs="Arial"/>
          <w:sz w:val="22"/>
          <w:szCs w:val="22"/>
        </w:rPr>
      </w:pPr>
      <w:r w:rsidRPr="0012721A">
        <w:rPr>
          <w:rFonts w:ascii="Arial" w:eastAsia="Arial" w:hAnsi="Arial" w:cs="Arial"/>
          <w:noProof/>
          <w:sz w:val="22"/>
          <w:szCs w:val="22"/>
        </w:rPr>
        <w:drawing>
          <wp:inline distT="0" distB="0" distL="0" distR="0" wp14:anchorId="3B4AD5E6" wp14:editId="40FC9BEA">
            <wp:extent cx="4787900" cy="1841500"/>
            <wp:effectExtent l="0" t="0" r="0" b="0"/>
            <wp:docPr id="163848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81678" name=""/>
                    <pic:cNvPicPr/>
                  </pic:nvPicPr>
                  <pic:blipFill>
                    <a:blip r:embed="rId7"/>
                    <a:stretch>
                      <a:fillRect/>
                    </a:stretch>
                  </pic:blipFill>
                  <pic:spPr>
                    <a:xfrm>
                      <a:off x="0" y="0"/>
                      <a:ext cx="4787900" cy="1841500"/>
                    </a:xfrm>
                    <a:prstGeom prst="rect">
                      <a:avLst/>
                    </a:prstGeom>
                  </pic:spPr>
                </pic:pic>
              </a:graphicData>
            </a:graphic>
          </wp:inline>
        </w:drawing>
      </w:r>
    </w:p>
    <w:p w14:paraId="43C817FA" w14:textId="77777777" w:rsidR="0012721A" w:rsidRDefault="0012721A" w:rsidP="0012721A">
      <w:pPr>
        <w:spacing w:before="80" w:after="80"/>
        <w:rPr>
          <w:rFonts w:ascii="Arial" w:eastAsia="Arial" w:hAnsi="Arial" w:cs="Arial"/>
          <w:sz w:val="22"/>
          <w:szCs w:val="22"/>
        </w:rPr>
      </w:pPr>
    </w:p>
    <w:p w14:paraId="0D0C3376" w14:textId="577667D1" w:rsidR="0012721A" w:rsidRDefault="0012721A" w:rsidP="0012721A">
      <w:pPr>
        <w:spacing w:before="80" w:after="80"/>
        <w:rPr>
          <w:rFonts w:ascii="Arial" w:eastAsia="Arial" w:hAnsi="Arial" w:cs="Arial"/>
          <w:sz w:val="22"/>
          <w:szCs w:val="22"/>
        </w:rPr>
      </w:pPr>
      <w:r w:rsidRPr="0012721A">
        <w:rPr>
          <w:rFonts w:ascii="Arial" w:eastAsia="Arial" w:hAnsi="Arial" w:cs="Arial"/>
          <w:noProof/>
          <w:sz w:val="22"/>
          <w:szCs w:val="22"/>
        </w:rPr>
        <w:drawing>
          <wp:inline distT="0" distB="0" distL="0" distR="0" wp14:anchorId="7479933E" wp14:editId="60A8E9F2">
            <wp:extent cx="6070600" cy="2213610"/>
            <wp:effectExtent l="0" t="0" r="0" b="0"/>
            <wp:docPr id="92097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76623" name=""/>
                    <pic:cNvPicPr/>
                  </pic:nvPicPr>
                  <pic:blipFill>
                    <a:blip r:embed="rId8"/>
                    <a:stretch>
                      <a:fillRect/>
                    </a:stretch>
                  </pic:blipFill>
                  <pic:spPr>
                    <a:xfrm>
                      <a:off x="0" y="0"/>
                      <a:ext cx="6070600" cy="2213610"/>
                    </a:xfrm>
                    <a:prstGeom prst="rect">
                      <a:avLst/>
                    </a:prstGeom>
                  </pic:spPr>
                </pic:pic>
              </a:graphicData>
            </a:graphic>
          </wp:inline>
        </w:drawing>
      </w:r>
    </w:p>
    <w:p w14:paraId="3A99423F" w14:textId="77777777" w:rsidR="0012721A" w:rsidRDefault="0012721A" w:rsidP="0012721A">
      <w:pPr>
        <w:spacing w:before="80" w:after="80"/>
        <w:rPr>
          <w:rFonts w:ascii="Arial" w:eastAsia="Arial" w:hAnsi="Arial" w:cs="Arial"/>
          <w:sz w:val="22"/>
          <w:szCs w:val="22"/>
        </w:rPr>
      </w:pPr>
    </w:p>
    <w:p w14:paraId="24838551" w14:textId="1ECD4F8B" w:rsidR="0012721A" w:rsidRDefault="0012721A" w:rsidP="0012721A">
      <w:pPr>
        <w:spacing w:before="80" w:after="80"/>
        <w:rPr>
          <w:rFonts w:ascii="Arial" w:eastAsia="Arial" w:hAnsi="Arial" w:cs="Arial"/>
          <w:sz w:val="22"/>
          <w:szCs w:val="22"/>
        </w:rPr>
      </w:pPr>
      <w:r w:rsidRPr="0012721A">
        <w:rPr>
          <w:rFonts w:ascii="Arial" w:eastAsia="Arial" w:hAnsi="Arial" w:cs="Arial"/>
          <w:noProof/>
          <w:sz w:val="22"/>
          <w:szCs w:val="22"/>
        </w:rPr>
        <w:lastRenderedPageBreak/>
        <w:drawing>
          <wp:inline distT="0" distB="0" distL="0" distR="0" wp14:anchorId="45713DAB" wp14:editId="05F2769F">
            <wp:extent cx="1714500" cy="622300"/>
            <wp:effectExtent l="0" t="0" r="0" b="0"/>
            <wp:docPr id="95614175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1758" name="Picture 1" descr="A black background with white text&#10;&#10;AI-generated content may be incorrect."/>
                    <pic:cNvPicPr/>
                  </pic:nvPicPr>
                  <pic:blipFill>
                    <a:blip r:embed="rId9"/>
                    <a:stretch>
                      <a:fillRect/>
                    </a:stretch>
                  </pic:blipFill>
                  <pic:spPr>
                    <a:xfrm>
                      <a:off x="0" y="0"/>
                      <a:ext cx="1714500" cy="622300"/>
                    </a:xfrm>
                    <a:prstGeom prst="rect">
                      <a:avLst/>
                    </a:prstGeom>
                  </pic:spPr>
                </pic:pic>
              </a:graphicData>
            </a:graphic>
          </wp:inline>
        </w:drawing>
      </w:r>
    </w:p>
    <w:p w14:paraId="6C3C0D5F" w14:textId="77777777" w:rsidR="0012721A" w:rsidRDefault="0012721A" w:rsidP="0012721A">
      <w:pPr>
        <w:spacing w:before="80" w:after="80"/>
        <w:rPr>
          <w:rFonts w:ascii="Arial" w:eastAsia="Arial" w:hAnsi="Arial" w:cs="Arial"/>
          <w:sz w:val="22"/>
          <w:szCs w:val="22"/>
        </w:rPr>
      </w:pPr>
    </w:p>
    <w:p w14:paraId="29066054" w14:textId="3A18DA40" w:rsidR="00175A7C" w:rsidRPr="0016607D" w:rsidRDefault="00D064D7" w:rsidP="0016607D">
      <w:pPr>
        <w:pStyle w:val="ListParagraph"/>
        <w:numPr>
          <w:ilvl w:val="0"/>
          <w:numId w:val="72"/>
        </w:numPr>
        <w:spacing w:before="80" w:after="80"/>
        <w:rPr>
          <w:rFonts w:ascii="Times New Roman" w:hAnsi="Times New Roman" w:cs="Times New Roman"/>
          <w:b/>
          <w:bCs/>
          <w:sz w:val="24"/>
          <w:szCs w:val="24"/>
          <w:u w:val="single"/>
        </w:rPr>
      </w:pPr>
      <w:r w:rsidRPr="005C6DCD">
        <w:rPr>
          <w:rFonts w:ascii="Times New Roman" w:hAnsi="Times New Roman" w:cs="Times New Roman"/>
          <w:b/>
          <w:bCs/>
          <w:sz w:val="24"/>
          <w:szCs w:val="24"/>
          <w:u w:val="single"/>
        </w:rPr>
        <w:t>Class Imbalance:</w:t>
      </w:r>
    </w:p>
    <w:p w14:paraId="1F296C12" w14:textId="77777777" w:rsidR="00D064D7" w:rsidRDefault="00D064D7" w:rsidP="00D064D7">
      <w:pPr>
        <w:spacing w:before="80" w:after="80"/>
        <w:ind w:left="360"/>
        <w:rPr>
          <w:rFonts w:eastAsia="Arial"/>
        </w:rPr>
      </w:pPr>
      <w:r w:rsidRPr="00EF165E">
        <w:rPr>
          <w:rFonts w:eastAsia="Arial"/>
        </w:rPr>
        <w:t>The target variable is highly imbalanced: approximately 90% of samples are class 0 (no transaction) and only ~10% are class 1 (transaction). This significant class imbalance is an important characteristic to consider when selecting evaluation metrics and models. ROC-AUC is a suitable metric since it is robust to class imbalance.</w:t>
      </w:r>
    </w:p>
    <w:p w14:paraId="651F8583" w14:textId="77777777" w:rsidR="00BC1B31" w:rsidRDefault="00BC1B31" w:rsidP="00D064D7">
      <w:pPr>
        <w:spacing w:before="80" w:after="80"/>
        <w:ind w:left="360"/>
        <w:rPr>
          <w:rFonts w:eastAsia="Arial"/>
        </w:rPr>
      </w:pPr>
    </w:p>
    <w:p w14:paraId="6722C4FC" w14:textId="77777777" w:rsidR="00BC1B31" w:rsidRDefault="00BC1B31" w:rsidP="00BC1B31">
      <w:pPr>
        <w:shd w:val="clear" w:color="auto" w:fill="121314"/>
        <w:spacing w:line="270" w:lineRule="atLeast"/>
        <w:rPr>
          <w:rFonts w:ascii="Menlo" w:hAnsi="Menlo" w:cs="Menlo"/>
          <w:color w:val="BBBEBF"/>
          <w:sz w:val="18"/>
          <w:szCs w:val="18"/>
        </w:rPr>
      </w:pPr>
      <w:r>
        <w:rPr>
          <w:rFonts w:ascii="Menlo" w:hAnsi="Menlo" w:cs="Menlo"/>
          <w:color w:val="4EC9B0"/>
          <w:sz w:val="18"/>
          <w:szCs w:val="18"/>
        </w:rPr>
        <w:t>sns</w:t>
      </w:r>
      <w:r>
        <w:rPr>
          <w:rFonts w:ascii="Menlo" w:hAnsi="Menlo" w:cs="Menlo"/>
          <w:color w:val="BBBEBF"/>
          <w:sz w:val="18"/>
          <w:szCs w:val="18"/>
        </w:rPr>
        <w:t>.</w:t>
      </w:r>
      <w:r>
        <w:rPr>
          <w:rFonts w:ascii="Menlo" w:hAnsi="Menlo" w:cs="Menlo"/>
          <w:color w:val="D2A8FF"/>
          <w:sz w:val="18"/>
          <w:szCs w:val="18"/>
        </w:rPr>
        <w:t>countplot</w:t>
      </w:r>
      <w:r>
        <w:rPr>
          <w:rFonts w:ascii="Menlo" w:hAnsi="Menlo" w:cs="Menlo"/>
          <w:color w:val="BBBEBF"/>
          <w:sz w:val="18"/>
          <w:szCs w:val="18"/>
        </w:rPr>
        <w:t>(</w:t>
      </w:r>
      <w:r>
        <w:rPr>
          <w:rFonts w:ascii="Menlo" w:hAnsi="Menlo" w:cs="Menlo"/>
          <w:color w:val="FFA657"/>
          <w:sz w:val="18"/>
          <w:szCs w:val="18"/>
        </w:rPr>
        <w:t>x</w:t>
      </w:r>
      <w:r>
        <w:rPr>
          <w:rFonts w:ascii="Menlo" w:hAnsi="Menlo" w:cs="Menlo"/>
          <w:color w:val="D4D4D4"/>
          <w:sz w:val="18"/>
          <w:szCs w:val="18"/>
        </w:rPr>
        <w:t>=</w:t>
      </w:r>
      <w:r>
        <w:rPr>
          <w:rFonts w:ascii="Menlo" w:hAnsi="Menlo" w:cs="Menlo"/>
          <w:color w:val="A5D6FF"/>
          <w:sz w:val="18"/>
          <w:szCs w:val="18"/>
        </w:rPr>
        <w:t>'target'</w:t>
      </w:r>
      <w:r>
        <w:rPr>
          <w:rFonts w:ascii="Menlo" w:hAnsi="Menlo" w:cs="Menlo"/>
          <w:color w:val="BBBEBF"/>
          <w:sz w:val="18"/>
          <w:szCs w:val="18"/>
        </w:rPr>
        <w:t xml:space="preserve">, </w:t>
      </w:r>
      <w:r>
        <w:rPr>
          <w:rFonts w:ascii="Menlo" w:hAnsi="Menlo" w:cs="Menlo"/>
          <w:color w:val="FFA657"/>
          <w:sz w:val="18"/>
          <w:szCs w:val="18"/>
        </w:rPr>
        <w:t>data</w:t>
      </w:r>
      <w:r>
        <w:rPr>
          <w:rFonts w:ascii="Menlo" w:hAnsi="Menlo" w:cs="Menlo"/>
          <w:color w:val="D4D4D4"/>
          <w:sz w:val="18"/>
          <w:szCs w:val="18"/>
        </w:rPr>
        <w:t>=</w:t>
      </w:r>
      <w:r>
        <w:rPr>
          <w:rFonts w:ascii="Menlo" w:hAnsi="Menlo" w:cs="Menlo"/>
          <w:color w:val="C9D1D9"/>
          <w:sz w:val="18"/>
          <w:szCs w:val="18"/>
        </w:rPr>
        <w:t>train_data</w:t>
      </w:r>
      <w:r>
        <w:rPr>
          <w:rFonts w:ascii="Menlo" w:hAnsi="Menlo" w:cs="Menlo"/>
          <w:color w:val="BBBEBF"/>
          <w:sz w:val="18"/>
          <w:szCs w:val="18"/>
        </w:rPr>
        <w:t>)</w:t>
      </w:r>
    </w:p>
    <w:p w14:paraId="3BEBF859" w14:textId="77777777" w:rsidR="00BC1B31" w:rsidRDefault="00BC1B31" w:rsidP="00BC1B31">
      <w:pPr>
        <w:shd w:val="clear" w:color="auto" w:fill="121314"/>
        <w:spacing w:line="270" w:lineRule="atLeast"/>
        <w:rPr>
          <w:rFonts w:ascii="Menlo" w:hAnsi="Menlo" w:cs="Menlo"/>
          <w:color w:val="BBBEBF"/>
          <w:sz w:val="18"/>
          <w:szCs w:val="18"/>
        </w:rPr>
      </w:pPr>
      <w:r>
        <w:rPr>
          <w:rFonts w:ascii="Menlo" w:hAnsi="Menlo" w:cs="Menlo"/>
          <w:color w:val="4EC9B0"/>
          <w:sz w:val="18"/>
          <w:szCs w:val="18"/>
        </w:rPr>
        <w:t>plt</w:t>
      </w:r>
      <w:r>
        <w:rPr>
          <w:rFonts w:ascii="Menlo" w:hAnsi="Menlo" w:cs="Menlo"/>
          <w:color w:val="BBBEBF"/>
          <w:sz w:val="18"/>
          <w:szCs w:val="18"/>
        </w:rPr>
        <w:t>.</w:t>
      </w:r>
      <w:r>
        <w:rPr>
          <w:rFonts w:ascii="Menlo" w:hAnsi="Menlo" w:cs="Menlo"/>
          <w:color w:val="D2A8FF"/>
          <w:sz w:val="18"/>
          <w:szCs w:val="18"/>
        </w:rPr>
        <w:t>title</w:t>
      </w:r>
      <w:r>
        <w:rPr>
          <w:rFonts w:ascii="Menlo" w:hAnsi="Menlo" w:cs="Menlo"/>
          <w:color w:val="BBBEBF"/>
          <w:sz w:val="18"/>
          <w:szCs w:val="18"/>
        </w:rPr>
        <w:t>(</w:t>
      </w:r>
      <w:r>
        <w:rPr>
          <w:rFonts w:ascii="Menlo" w:hAnsi="Menlo" w:cs="Menlo"/>
          <w:color w:val="A5D6FF"/>
          <w:sz w:val="18"/>
          <w:szCs w:val="18"/>
        </w:rPr>
        <w:t>"Target Distribution"</w:t>
      </w:r>
      <w:r>
        <w:rPr>
          <w:rFonts w:ascii="Menlo" w:hAnsi="Menlo" w:cs="Menlo"/>
          <w:color w:val="BBBEBF"/>
          <w:sz w:val="18"/>
          <w:szCs w:val="18"/>
        </w:rPr>
        <w:t>)</w:t>
      </w:r>
    </w:p>
    <w:p w14:paraId="66A35163" w14:textId="77777777" w:rsidR="00BC1B31" w:rsidRDefault="00BC1B31" w:rsidP="00BC1B31">
      <w:pPr>
        <w:shd w:val="clear" w:color="auto" w:fill="121314"/>
        <w:spacing w:line="270" w:lineRule="atLeast"/>
        <w:rPr>
          <w:rFonts w:ascii="Menlo" w:hAnsi="Menlo" w:cs="Menlo"/>
          <w:color w:val="BBBEBF"/>
          <w:sz w:val="18"/>
          <w:szCs w:val="18"/>
        </w:rPr>
      </w:pPr>
      <w:r>
        <w:rPr>
          <w:rFonts w:ascii="Menlo" w:hAnsi="Menlo" w:cs="Menlo"/>
          <w:color w:val="4EC9B0"/>
          <w:sz w:val="18"/>
          <w:szCs w:val="18"/>
        </w:rPr>
        <w:t>plt</w:t>
      </w:r>
      <w:r>
        <w:rPr>
          <w:rFonts w:ascii="Menlo" w:hAnsi="Menlo" w:cs="Menlo"/>
          <w:color w:val="BBBEBF"/>
          <w:sz w:val="18"/>
          <w:szCs w:val="18"/>
        </w:rPr>
        <w:t>.</w:t>
      </w:r>
      <w:r>
        <w:rPr>
          <w:rFonts w:ascii="Menlo" w:hAnsi="Menlo" w:cs="Menlo"/>
          <w:color w:val="D2A8FF"/>
          <w:sz w:val="18"/>
          <w:szCs w:val="18"/>
        </w:rPr>
        <w:t>show</w:t>
      </w:r>
      <w:r>
        <w:rPr>
          <w:rFonts w:ascii="Menlo" w:hAnsi="Menlo" w:cs="Menlo"/>
          <w:color w:val="BBBEBF"/>
          <w:sz w:val="18"/>
          <w:szCs w:val="18"/>
        </w:rPr>
        <w:t>()</w:t>
      </w:r>
    </w:p>
    <w:p w14:paraId="55ECBBA0" w14:textId="77777777" w:rsidR="000D1FA1" w:rsidRDefault="000D1FA1" w:rsidP="00BC1B31">
      <w:pPr>
        <w:shd w:val="clear" w:color="auto" w:fill="121314"/>
        <w:spacing w:line="270" w:lineRule="atLeast"/>
        <w:rPr>
          <w:rFonts w:ascii="Menlo" w:hAnsi="Menlo" w:cs="Menlo"/>
          <w:color w:val="BBBEBF"/>
          <w:sz w:val="18"/>
          <w:szCs w:val="18"/>
        </w:rPr>
      </w:pPr>
    </w:p>
    <w:p w14:paraId="08619AA5" w14:textId="77777777" w:rsidR="000D1FA1" w:rsidRDefault="000D1FA1" w:rsidP="000D1FA1">
      <w:pPr>
        <w:spacing w:before="80" w:after="80"/>
      </w:pPr>
    </w:p>
    <w:p w14:paraId="30CC8FAA" w14:textId="3415D7EB" w:rsidR="000D1FA1" w:rsidRPr="00EF165E" w:rsidRDefault="000D1FA1" w:rsidP="000D1FA1">
      <w:pPr>
        <w:spacing w:before="80" w:after="80"/>
      </w:pPr>
      <w:r>
        <w:fldChar w:fldCharType="begin"/>
      </w:r>
      <w:r>
        <w:instrText xml:space="preserve"> INCLUDEPICTURE "https://www.kaggleusercontent.com/kf/316335645/eyJhbGciOiJkaXIiLCJlbmMiOiJBMTI4Q0JDLUhTMjU2In0..r5S5SEUoqbeDyXY-NSRWYg.9sF13Wj9kV93TSuVbm3KZA2TZLf2Jb73ad0gQ1sv9opddwjhFhi2-WnAkMwGkDKr1FBCnNAJ-HvGiDXE6cfOb88EpQvaeNfWXv-sEHCKw0TnBVfRtz8CAmKof-NYIcsl4OE-r0MRH3DrmxlXkz_gAHp-68zHEe06jI_UYOoSbQoJwTrp6fHvJzb_jNzECVa1awOtQ_BvGXX46JKTuTU40Fum9eKGbLNZrNa_ucnkPRW-HtVjpEaZ_9tNcaTdJ2Ipr1RjvM6TG44bq1UWusP910drb3p_YOUmDr7N2vLg9XON-7-J8BtEc5ZatN-GPbkmSPq6tT6D5BMdHixbDLpfQzEm28NmjA9eD4uax8KPL4fdrktrGq88NfZJx9Q1OaunzBpKQIlfT8MQBRwc6hNRqefHCUp61eOucUfkyYZdhTVTlEeQXKnv_B0eax1lwjTMMniZMVXjB8EopJu7bontIW2W4twh9yqQVOMGWsPlusVUmMXrKLJf8bNk84skq7zAIfEwlgD9dd2wiRUhkGaXfzH_uEdy0vvTSBLDGuXAQQ0BSds3Y0EupvmdwqP1tMeAdtE3ioOCkRjKV35nfUGdjYRI9ueu1PBgcV2rC2_ZH28.FGGocaNIHKUEcnVw-5CHIQ/__results___files/__results___5_0.png" \* MERGEFORMATINET </w:instrText>
      </w:r>
      <w:r>
        <w:fldChar w:fldCharType="separate"/>
      </w:r>
      <w:r>
        <w:rPr>
          <w:noProof/>
        </w:rPr>
        <w:drawing>
          <wp:inline distT="0" distB="0" distL="0" distR="0" wp14:anchorId="48D0FE2B" wp14:editId="1007E312">
            <wp:extent cx="6070600" cy="4623435"/>
            <wp:effectExtent l="0" t="0" r="0" b="0"/>
            <wp:docPr id="816382764" name="Picture 7" descr="A graph with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82764" name="Picture 7" descr="A graph with a ba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70600" cy="4623435"/>
                    </a:xfrm>
                    <a:prstGeom prst="rect">
                      <a:avLst/>
                    </a:prstGeom>
                    <a:noFill/>
                    <a:ln>
                      <a:noFill/>
                    </a:ln>
                  </pic:spPr>
                </pic:pic>
              </a:graphicData>
            </a:graphic>
          </wp:inline>
        </w:drawing>
      </w:r>
      <w:r>
        <w:fldChar w:fldCharType="end"/>
      </w:r>
    </w:p>
    <w:p w14:paraId="4FD7C17D" w14:textId="77777777" w:rsidR="00D064D7" w:rsidRDefault="00D064D7" w:rsidP="00D064D7">
      <w:pPr>
        <w:spacing w:before="80" w:after="80"/>
      </w:pPr>
    </w:p>
    <w:p w14:paraId="27F09CCA" w14:textId="6AC27675" w:rsidR="006E634B" w:rsidRPr="0016607D" w:rsidRDefault="006E634B" w:rsidP="0016607D">
      <w:pPr>
        <w:pStyle w:val="ListParagraph"/>
        <w:numPr>
          <w:ilvl w:val="0"/>
          <w:numId w:val="72"/>
        </w:numPr>
        <w:spacing w:before="80" w:after="80"/>
        <w:rPr>
          <w:rFonts w:ascii="Times New Roman" w:hAnsi="Times New Roman" w:cs="Times New Roman"/>
          <w:b/>
          <w:bCs/>
          <w:sz w:val="24"/>
          <w:szCs w:val="24"/>
          <w:u w:val="single"/>
        </w:rPr>
      </w:pPr>
      <w:r w:rsidRPr="005C6DCD">
        <w:rPr>
          <w:rFonts w:ascii="Times New Roman" w:hAnsi="Times New Roman" w:cs="Times New Roman"/>
          <w:b/>
          <w:bCs/>
          <w:sz w:val="24"/>
          <w:szCs w:val="24"/>
          <w:u w:val="single"/>
        </w:rPr>
        <w:t xml:space="preserve">Feature </w:t>
      </w:r>
      <w:r w:rsidR="004F77A4">
        <w:rPr>
          <w:rFonts w:ascii="Times New Roman" w:hAnsi="Times New Roman" w:cs="Times New Roman"/>
          <w:b/>
          <w:bCs/>
          <w:sz w:val="24"/>
          <w:szCs w:val="24"/>
          <w:u w:val="single"/>
        </w:rPr>
        <w:t>Histogram</w:t>
      </w:r>
      <w:r w:rsidRPr="005C6DCD">
        <w:rPr>
          <w:rFonts w:ascii="Times New Roman" w:hAnsi="Times New Roman" w:cs="Times New Roman"/>
          <w:b/>
          <w:bCs/>
          <w:sz w:val="24"/>
          <w:szCs w:val="24"/>
          <w:u w:val="single"/>
        </w:rPr>
        <w:t xml:space="preserve"> and Correlation:</w:t>
      </w:r>
    </w:p>
    <w:p w14:paraId="337BD029" w14:textId="34874751" w:rsidR="006E634B" w:rsidRDefault="006E634B" w:rsidP="006E634B">
      <w:pPr>
        <w:spacing w:before="80" w:after="80"/>
        <w:ind w:left="360"/>
        <w:rPr>
          <w:rFonts w:eastAsia="Arial"/>
        </w:rPr>
      </w:pPr>
      <w:r w:rsidRPr="00EF165E">
        <w:rPr>
          <w:rFonts w:eastAsia="Arial"/>
        </w:rPr>
        <w:t xml:space="preserve">Histograms were plotted for all 200 features. Most features follow approximately normal or slightly skewed distributions, with a few exhibiting heavy tails. Notably, no features were constant or near-constant. A correlation heatmap was generated for a subset of features (var_0 to var_18). The heatmap showed that features are largely uncorrelated with each other, which is </w:t>
      </w:r>
      <w:r w:rsidRPr="00EF165E">
        <w:rPr>
          <w:rFonts w:eastAsia="Arial"/>
        </w:rPr>
        <w:lastRenderedPageBreak/>
        <w:t>consistent with the anonymized nature of the dataset and suggests that each feature contributes independently.</w:t>
      </w:r>
    </w:p>
    <w:p w14:paraId="2F271A4E" w14:textId="77777777" w:rsidR="00217D66" w:rsidRDefault="00217D66" w:rsidP="006E634B">
      <w:pPr>
        <w:spacing w:before="80" w:after="80"/>
        <w:ind w:left="360"/>
        <w:rPr>
          <w:rFonts w:eastAsia="Arial"/>
        </w:rPr>
      </w:pPr>
    </w:p>
    <w:p w14:paraId="4359D469" w14:textId="77777777" w:rsidR="00217D66" w:rsidRDefault="00217D66" w:rsidP="00217D66">
      <w:pPr>
        <w:shd w:val="clear" w:color="auto" w:fill="121314"/>
        <w:spacing w:line="270" w:lineRule="atLeast"/>
        <w:rPr>
          <w:rFonts w:ascii="Menlo" w:hAnsi="Menlo" w:cs="Menlo"/>
          <w:color w:val="BBBEBF"/>
          <w:sz w:val="18"/>
          <w:szCs w:val="18"/>
        </w:rPr>
      </w:pPr>
      <w:r>
        <w:rPr>
          <w:rFonts w:ascii="Menlo" w:hAnsi="Menlo" w:cs="Menlo"/>
          <w:color w:val="C9D1D9"/>
          <w:sz w:val="18"/>
          <w:szCs w:val="18"/>
        </w:rPr>
        <w:t>train_data</w:t>
      </w:r>
      <w:r>
        <w:rPr>
          <w:rFonts w:ascii="Menlo" w:hAnsi="Menlo" w:cs="Menlo"/>
          <w:color w:val="BBBEBF"/>
          <w:sz w:val="18"/>
          <w:szCs w:val="18"/>
        </w:rPr>
        <w:t>.</w:t>
      </w:r>
      <w:r>
        <w:rPr>
          <w:rFonts w:ascii="Menlo" w:hAnsi="Menlo" w:cs="Menlo"/>
          <w:color w:val="D2A8FF"/>
          <w:sz w:val="18"/>
          <w:szCs w:val="18"/>
        </w:rPr>
        <w:t>drop</w:t>
      </w:r>
      <w:r>
        <w:rPr>
          <w:rFonts w:ascii="Menlo" w:hAnsi="Menlo" w:cs="Menlo"/>
          <w:color w:val="BBBEBF"/>
          <w:sz w:val="18"/>
          <w:szCs w:val="18"/>
        </w:rPr>
        <w:t>([</w:t>
      </w:r>
      <w:r>
        <w:rPr>
          <w:rFonts w:ascii="Menlo" w:hAnsi="Menlo" w:cs="Menlo"/>
          <w:color w:val="A5D6FF"/>
          <w:sz w:val="18"/>
          <w:szCs w:val="18"/>
        </w:rPr>
        <w:t>'ID_code'</w:t>
      </w:r>
      <w:r>
        <w:rPr>
          <w:rFonts w:ascii="Menlo" w:hAnsi="Menlo" w:cs="Menlo"/>
          <w:color w:val="BBBEBF"/>
          <w:sz w:val="18"/>
          <w:szCs w:val="18"/>
        </w:rPr>
        <w:t xml:space="preserve">, </w:t>
      </w:r>
      <w:r>
        <w:rPr>
          <w:rFonts w:ascii="Menlo" w:hAnsi="Menlo" w:cs="Menlo"/>
          <w:color w:val="A5D6FF"/>
          <w:sz w:val="18"/>
          <w:szCs w:val="18"/>
        </w:rPr>
        <w:t>'target'</w:t>
      </w:r>
      <w:r>
        <w:rPr>
          <w:rFonts w:ascii="Menlo" w:hAnsi="Menlo" w:cs="Menlo"/>
          <w:color w:val="BBBEBF"/>
          <w:sz w:val="18"/>
          <w:szCs w:val="18"/>
        </w:rPr>
        <w:t xml:space="preserve">], </w:t>
      </w:r>
      <w:r>
        <w:rPr>
          <w:rFonts w:ascii="Menlo" w:hAnsi="Menlo" w:cs="Menlo"/>
          <w:color w:val="FFA657"/>
          <w:sz w:val="18"/>
          <w:szCs w:val="18"/>
        </w:rPr>
        <w:t>axis</w:t>
      </w:r>
      <w:r>
        <w:rPr>
          <w:rFonts w:ascii="Menlo" w:hAnsi="Menlo" w:cs="Menlo"/>
          <w:color w:val="D4D4D4"/>
          <w:sz w:val="18"/>
          <w:szCs w:val="18"/>
        </w:rPr>
        <w:t>=</w:t>
      </w:r>
      <w:r>
        <w:rPr>
          <w:rFonts w:ascii="Menlo" w:hAnsi="Menlo" w:cs="Menlo"/>
          <w:color w:val="B5CEA8"/>
          <w:sz w:val="18"/>
          <w:szCs w:val="18"/>
        </w:rPr>
        <w:t>1</w:t>
      </w:r>
      <w:r>
        <w:rPr>
          <w:rFonts w:ascii="Menlo" w:hAnsi="Menlo" w:cs="Menlo"/>
          <w:color w:val="BBBEBF"/>
          <w:sz w:val="18"/>
          <w:szCs w:val="18"/>
        </w:rPr>
        <w:t>).hist(</w:t>
      </w:r>
      <w:r>
        <w:rPr>
          <w:rFonts w:ascii="Menlo" w:hAnsi="Menlo" w:cs="Menlo"/>
          <w:color w:val="FFA657"/>
          <w:sz w:val="18"/>
          <w:szCs w:val="18"/>
        </w:rPr>
        <w:t>figsize</w:t>
      </w:r>
      <w:r>
        <w:rPr>
          <w:rFonts w:ascii="Menlo" w:hAnsi="Menlo" w:cs="Menlo"/>
          <w:color w:val="D4D4D4"/>
          <w:sz w:val="18"/>
          <w:szCs w:val="18"/>
        </w:rPr>
        <w:t>=</w:t>
      </w:r>
      <w:r>
        <w:rPr>
          <w:rFonts w:ascii="Menlo" w:hAnsi="Menlo" w:cs="Menlo"/>
          <w:color w:val="BBBEBF"/>
          <w:sz w:val="18"/>
          <w:szCs w:val="18"/>
        </w:rPr>
        <w:t>(</w:t>
      </w:r>
      <w:r>
        <w:rPr>
          <w:rFonts w:ascii="Menlo" w:hAnsi="Menlo" w:cs="Menlo"/>
          <w:color w:val="B5CEA8"/>
          <w:sz w:val="18"/>
          <w:szCs w:val="18"/>
        </w:rPr>
        <w:t>20</w:t>
      </w:r>
      <w:r>
        <w:rPr>
          <w:rFonts w:ascii="Menlo" w:hAnsi="Menlo" w:cs="Menlo"/>
          <w:color w:val="BBBEBF"/>
          <w:sz w:val="18"/>
          <w:szCs w:val="18"/>
        </w:rPr>
        <w:t>,</w:t>
      </w:r>
      <w:r>
        <w:rPr>
          <w:rFonts w:ascii="Menlo" w:hAnsi="Menlo" w:cs="Menlo"/>
          <w:color w:val="B5CEA8"/>
          <w:sz w:val="18"/>
          <w:szCs w:val="18"/>
        </w:rPr>
        <w:t>20</w:t>
      </w:r>
      <w:r>
        <w:rPr>
          <w:rFonts w:ascii="Menlo" w:hAnsi="Menlo" w:cs="Menlo"/>
          <w:color w:val="BBBEBF"/>
          <w:sz w:val="18"/>
          <w:szCs w:val="18"/>
        </w:rPr>
        <w:t xml:space="preserve">), </w:t>
      </w:r>
      <w:r>
        <w:rPr>
          <w:rFonts w:ascii="Menlo" w:hAnsi="Menlo" w:cs="Menlo"/>
          <w:color w:val="FFA657"/>
          <w:sz w:val="18"/>
          <w:szCs w:val="18"/>
        </w:rPr>
        <w:t>bins</w:t>
      </w:r>
      <w:r>
        <w:rPr>
          <w:rFonts w:ascii="Menlo" w:hAnsi="Menlo" w:cs="Menlo"/>
          <w:color w:val="D4D4D4"/>
          <w:sz w:val="18"/>
          <w:szCs w:val="18"/>
        </w:rPr>
        <w:t>=</w:t>
      </w:r>
      <w:r>
        <w:rPr>
          <w:rFonts w:ascii="Menlo" w:hAnsi="Menlo" w:cs="Menlo"/>
          <w:color w:val="B5CEA8"/>
          <w:sz w:val="18"/>
          <w:szCs w:val="18"/>
        </w:rPr>
        <w:t>30</w:t>
      </w:r>
      <w:r>
        <w:rPr>
          <w:rFonts w:ascii="Menlo" w:hAnsi="Menlo" w:cs="Menlo"/>
          <w:color w:val="BBBEBF"/>
          <w:sz w:val="18"/>
          <w:szCs w:val="18"/>
        </w:rPr>
        <w:t>)</w:t>
      </w:r>
    </w:p>
    <w:p w14:paraId="6836903E" w14:textId="77777777" w:rsidR="00217D66" w:rsidRDefault="00217D66" w:rsidP="00217D66">
      <w:pPr>
        <w:shd w:val="clear" w:color="auto" w:fill="121314"/>
        <w:spacing w:line="270" w:lineRule="atLeast"/>
        <w:rPr>
          <w:rFonts w:ascii="Menlo" w:hAnsi="Menlo" w:cs="Menlo"/>
          <w:color w:val="BBBEBF"/>
          <w:sz w:val="18"/>
          <w:szCs w:val="18"/>
        </w:rPr>
      </w:pPr>
      <w:r>
        <w:rPr>
          <w:rFonts w:ascii="Menlo" w:hAnsi="Menlo" w:cs="Menlo"/>
          <w:color w:val="4EC9B0"/>
          <w:sz w:val="18"/>
          <w:szCs w:val="18"/>
        </w:rPr>
        <w:t>plt</w:t>
      </w:r>
      <w:r>
        <w:rPr>
          <w:rFonts w:ascii="Menlo" w:hAnsi="Menlo" w:cs="Menlo"/>
          <w:color w:val="BBBEBF"/>
          <w:sz w:val="18"/>
          <w:szCs w:val="18"/>
        </w:rPr>
        <w:t>.</w:t>
      </w:r>
      <w:r>
        <w:rPr>
          <w:rFonts w:ascii="Menlo" w:hAnsi="Menlo" w:cs="Menlo"/>
          <w:color w:val="D2A8FF"/>
          <w:sz w:val="18"/>
          <w:szCs w:val="18"/>
        </w:rPr>
        <w:t>show</w:t>
      </w:r>
      <w:r>
        <w:rPr>
          <w:rFonts w:ascii="Menlo" w:hAnsi="Menlo" w:cs="Menlo"/>
          <w:color w:val="BBBEBF"/>
          <w:sz w:val="18"/>
          <w:szCs w:val="18"/>
        </w:rPr>
        <w:t>()</w:t>
      </w:r>
    </w:p>
    <w:p w14:paraId="43EB3C3E" w14:textId="77777777" w:rsidR="00217D66" w:rsidRDefault="00217D66" w:rsidP="00217D66">
      <w:pPr>
        <w:shd w:val="clear" w:color="auto" w:fill="121314"/>
        <w:spacing w:line="270" w:lineRule="atLeast"/>
        <w:rPr>
          <w:rFonts w:ascii="Menlo" w:hAnsi="Menlo" w:cs="Menlo"/>
          <w:color w:val="BBBEBF"/>
          <w:sz w:val="18"/>
          <w:szCs w:val="18"/>
        </w:rPr>
      </w:pPr>
    </w:p>
    <w:p w14:paraId="61733B1D" w14:textId="77777777" w:rsidR="00217D66" w:rsidRDefault="00217D66" w:rsidP="00217D66">
      <w:pPr>
        <w:spacing w:before="80" w:after="80"/>
        <w:rPr>
          <w:rFonts w:eastAsia="Arial"/>
        </w:rPr>
      </w:pPr>
    </w:p>
    <w:p w14:paraId="7D903C0F" w14:textId="68F06FD2" w:rsidR="00217D66" w:rsidRDefault="00217D66" w:rsidP="00217D66">
      <w:pPr>
        <w:spacing w:before="80" w:after="80"/>
      </w:pPr>
      <w:r>
        <w:fldChar w:fldCharType="begin"/>
      </w:r>
      <w:r>
        <w:instrText xml:space="preserve"> INCLUDEPICTURE "https://www.kaggleusercontent.com/kf/316335645/eyJhbGciOiJkaXIiLCJlbmMiOiJBMTI4Q0JDLUhTMjU2In0..r5S5SEUoqbeDyXY-NSRWYg.9sF13Wj9kV93TSuVbm3KZA2TZLf2Jb73ad0gQ1sv9opddwjhFhi2-WnAkMwGkDKr1FBCnNAJ-HvGiDXE6cfOb88EpQvaeNfWXv-sEHCKw0TnBVfRtz8CAmKof-NYIcsl4OE-r0MRH3DrmxlXkz_gAHp-68zHEe06jI_UYOoSbQoJwTrp6fHvJzb_jNzECVa1awOtQ_BvGXX46JKTuTU40Fum9eKGbLNZrNa_ucnkPRW-HtVjpEaZ_9tNcaTdJ2Ipr1RjvM6TG44bq1UWusP910drb3p_YOUmDr7N2vLg9XON-7-J8BtEc5ZatN-GPbkmSPq6tT6D5BMdHixbDLpfQzEm28NmjA9eD4uax8KPL4fdrktrGq88NfZJx9Q1OaunzBpKQIlfT8MQBRwc6hNRqefHCUp61eOucUfkyYZdhTVTlEeQXKnv_B0eax1lwjTMMniZMVXjB8EopJu7bontIW2W4twh9yqQVOMGWsPlusVUmMXrKLJf8bNk84skq7zAIfEwlgD9dd2wiRUhkGaXfzH_uEdy0vvTSBLDGuXAQQ0BSds3Y0EupvmdwqP1tMeAdtE3ioOCkRjKV35nfUGdjYRI9ueu1PBgcV2rC2_ZH28.FGGocaNIHKUEcnVw-5CHIQ/__results___files/__results___6_0.png" \* MERGEFORMATINET </w:instrText>
      </w:r>
      <w:r>
        <w:fldChar w:fldCharType="separate"/>
      </w:r>
      <w:r>
        <w:rPr>
          <w:noProof/>
        </w:rPr>
        <w:drawing>
          <wp:inline distT="0" distB="0" distL="0" distR="0" wp14:anchorId="711C0E65" wp14:editId="3302F9D2">
            <wp:extent cx="6070600" cy="5977890"/>
            <wp:effectExtent l="0" t="0" r="0" b="3810"/>
            <wp:docPr id="21303000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0" cy="5977890"/>
                    </a:xfrm>
                    <a:prstGeom prst="rect">
                      <a:avLst/>
                    </a:prstGeom>
                    <a:noFill/>
                    <a:ln>
                      <a:noFill/>
                    </a:ln>
                  </pic:spPr>
                </pic:pic>
              </a:graphicData>
            </a:graphic>
          </wp:inline>
        </w:drawing>
      </w:r>
      <w:r>
        <w:fldChar w:fldCharType="end"/>
      </w:r>
    </w:p>
    <w:p w14:paraId="12E8C046" w14:textId="77777777" w:rsidR="004F77A4" w:rsidRDefault="004F77A4" w:rsidP="00217D66">
      <w:pPr>
        <w:spacing w:before="80" w:after="80"/>
      </w:pPr>
    </w:p>
    <w:p w14:paraId="26C85334" w14:textId="77777777" w:rsidR="004F77A4" w:rsidRDefault="004F77A4" w:rsidP="004F77A4">
      <w:pPr>
        <w:shd w:val="clear" w:color="auto" w:fill="121314"/>
        <w:spacing w:line="270" w:lineRule="atLeast"/>
        <w:rPr>
          <w:rFonts w:ascii="Menlo" w:hAnsi="Menlo" w:cs="Menlo"/>
          <w:color w:val="BBBEBF"/>
          <w:sz w:val="18"/>
          <w:szCs w:val="18"/>
        </w:rPr>
      </w:pPr>
      <w:r>
        <w:rPr>
          <w:rFonts w:ascii="Menlo" w:hAnsi="Menlo" w:cs="Menlo"/>
          <w:color w:val="4EC9B0"/>
          <w:sz w:val="18"/>
          <w:szCs w:val="18"/>
        </w:rPr>
        <w:t>plt</w:t>
      </w:r>
      <w:r>
        <w:rPr>
          <w:rFonts w:ascii="Menlo" w:hAnsi="Menlo" w:cs="Menlo"/>
          <w:color w:val="BBBEBF"/>
          <w:sz w:val="18"/>
          <w:szCs w:val="18"/>
        </w:rPr>
        <w:t>.</w:t>
      </w:r>
      <w:r>
        <w:rPr>
          <w:rFonts w:ascii="Menlo" w:hAnsi="Menlo" w:cs="Menlo"/>
          <w:color w:val="D2A8FF"/>
          <w:sz w:val="18"/>
          <w:szCs w:val="18"/>
        </w:rPr>
        <w:t>figure</w:t>
      </w:r>
      <w:r>
        <w:rPr>
          <w:rFonts w:ascii="Menlo" w:hAnsi="Menlo" w:cs="Menlo"/>
          <w:color w:val="BBBEBF"/>
          <w:sz w:val="18"/>
          <w:szCs w:val="18"/>
        </w:rPr>
        <w:t>(</w:t>
      </w:r>
      <w:r>
        <w:rPr>
          <w:rFonts w:ascii="Menlo" w:hAnsi="Menlo" w:cs="Menlo"/>
          <w:color w:val="FFA657"/>
          <w:sz w:val="18"/>
          <w:szCs w:val="18"/>
        </w:rPr>
        <w:t>figsize</w:t>
      </w:r>
      <w:r>
        <w:rPr>
          <w:rFonts w:ascii="Menlo" w:hAnsi="Menlo" w:cs="Menlo"/>
          <w:color w:val="D4D4D4"/>
          <w:sz w:val="18"/>
          <w:szCs w:val="18"/>
        </w:rPr>
        <w:t>=</w:t>
      </w:r>
      <w:r>
        <w:rPr>
          <w:rFonts w:ascii="Menlo" w:hAnsi="Menlo" w:cs="Menlo"/>
          <w:color w:val="BBBEBF"/>
          <w:sz w:val="18"/>
          <w:szCs w:val="18"/>
        </w:rPr>
        <w:t>(</w:t>
      </w:r>
      <w:r>
        <w:rPr>
          <w:rFonts w:ascii="Menlo" w:hAnsi="Menlo" w:cs="Menlo"/>
          <w:color w:val="B5CEA8"/>
          <w:sz w:val="18"/>
          <w:szCs w:val="18"/>
        </w:rPr>
        <w:t>12</w:t>
      </w:r>
      <w:r>
        <w:rPr>
          <w:rFonts w:ascii="Menlo" w:hAnsi="Menlo" w:cs="Menlo"/>
          <w:color w:val="BBBEBF"/>
          <w:sz w:val="18"/>
          <w:szCs w:val="18"/>
        </w:rPr>
        <w:t>,</w:t>
      </w:r>
      <w:r>
        <w:rPr>
          <w:rFonts w:ascii="Menlo" w:hAnsi="Menlo" w:cs="Menlo"/>
          <w:color w:val="B5CEA8"/>
          <w:sz w:val="18"/>
          <w:szCs w:val="18"/>
        </w:rPr>
        <w:t>10</w:t>
      </w:r>
      <w:r>
        <w:rPr>
          <w:rFonts w:ascii="Menlo" w:hAnsi="Menlo" w:cs="Menlo"/>
          <w:color w:val="BBBEBF"/>
          <w:sz w:val="18"/>
          <w:szCs w:val="18"/>
        </w:rPr>
        <w:t>))</w:t>
      </w:r>
    </w:p>
    <w:p w14:paraId="6E2CC1FD" w14:textId="77777777" w:rsidR="004F77A4" w:rsidRDefault="004F77A4" w:rsidP="004F77A4">
      <w:pPr>
        <w:shd w:val="clear" w:color="auto" w:fill="121314"/>
        <w:spacing w:line="270" w:lineRule="atLeast"/>
        <w:rPr>
          <w:rFonts w:ascii="Menlo" w:hAnsi="Menlo" w:cs="Menlo"/>
          <w:color w:val="BBBEBF"/>
          <w:sz w:val="18"/>
          <w:szCs w:val="18"/>
        </w:rPr>
      </w:pPr>
      <w:r>
        <w:rPr>
          <w:rFonts w:ascii="Menlo" w:hAnsi="Menlo" w:cs="Menlo"/>
          <w:color w:val="4EC9B0"/>
          <w:sz w:val="18"/>
          <w:szCs w:val="18"/>
        </w:rPr>
        <w:t>sns</w:t>
      </w:r>
      <w:r>
        <w:rPr>
          <w:rFonts w:ascii="Menlo" w:hAnsi="Menlo" w:cs="Menlo"/>
          <w:color w:val="BBBEBF"/>
          <w:sz w:val="18"/>
          <w:szCs w:val="18"/>
        </w:rPr>
        <w:t>.</w:t>
      </w:r>
      <w:r>
        <w:rPr>
          <w:rFonts w:ascii="Menlo" w:hAnsi="Menlo" w:cs="Menlo"/>
          <w:color w:val="D2A8FF"/>
          <w:sz w:val="18"/>
          <w:szCs w:val="18"/>
        </w:rPr>
        <w:t>heatmap</w:t>
      </w:r>
      <w:r>
        <w:rPr>
          <w:rFonts w:ascii="Menlo" w:hAnsi="Menlo" w:cs="Menlo"/>
          <w:color w:val="BBBEBF"/>
          <w:sz w:val="18"/>
          <w:szCs w:val="18"/>
        </w:rPr>
        <w:t>(</w:t>
      </w:r>
      <w:r>
        <w:rPr>
          <w:rFonts w:ascii="Menlo" w:hAnsi="Menlo" w:cs="Menlo"/>
          <w:color w:val="C9D1D9"/>
          <w:sz w:val="18"/>
          <w:szCs w:val="18"/>
        </w:rPr>
        <w:t>train_data</w:t>
      </w:r>
      <w:r>
        <w:rPr>
          <w:rFonts w:ascii="Menlo" w:hAnsi="Menlo" w:cs="Menlo"/>
          <w:color w:val="BBBEBF"/>
          <w:sz w:val="18"/>
          <w:szCs w:val="18"/>
        </w:rPr>
        <w:t>.</w:t>
      </w:r>
      <w:r>
        <w:rPr>
          <w:rFonts w:ascii="Menlo" w:hAnsi="Menlo" w:cs="Menlo"/>
          <w:color w:val="C9D1D9"/>
          <w:sz w:val="18"/>
          <w:szCs w:val="18"/>
        </w:rPr>
        <w:t>iloc</w:t>
      </w:r>
      <w:r>
        <w:rPr>
          <w:rFonts w:ascii="Menlo" w:hAnsi="Menlo" w:cs="Menlo"/>
          <w:color w:val="BBBEBF"/>
          <w:sz w:val="18"/>
          <w:szCs w:val="18"/>
        </w:rPr>
        <w:t>[:,</w:t>
      </w:r>
      <w:r>
        <w:rPr>
          <w:rFonts w:ascii="Menlo" w:hAnsi="Menlo" w:cs="Menlo"/>
          <w:color w:val="B5CEA8"/>
          <w:sz w:val="18"/>
          <w:szCs w:val="18"/>
        </w:rPr>
        <w:t>1</w:t>
      </w:r>
      <w:r>
        <w:rPr>
          <w:rFonts w:ascii="Menlo" w:hAnsi="Menlo" w:cs="Menlo"/>
          <w:color w:val="BBBEBF"/>
          <w:sz w:val="18"/>
          <w:szCs w:val="18"/>
        </w:rPr>
        <w:t>:</w:t>
      </w:r>
      <w:r>
        <w:rPr>
          <w:rFonts w:ascii="Menlo" w:hAnsi="Menlo" w:cs="Menlo"/>
          <w:color w:val="B5CEA8"/>
          <w:sz w:val="18"/>
          <w:szCs w:val="18"/>
        </w:rPr>
        <w:t>20</w:t>
      </w:r>
      <w:r>
        <w:rPr>
          <w:rFonts w:ascii="Menlo" w:hAnsi="Menlo" w:cs="Menlo"/>
          <w:color w:val="BBBEBF"/>
          <w:sz w:val="18"/>
          <w:szCs w:val="18"/>
        </w:rPr>
        <w:t>].</w:t>
      </w:r>
      <w:r>
        <w:rPr>
          <w:rFonts w:ascii="Menlo" w:hAnsi="Menlo" w:cs="Menlo"/>
          <w:color w:val="D2A8FF"/>
          <w:sz w:val="18"/>
          <w:szCs w:val="18"/>
        </w:rPr>
        <w:t>corr</w:t>
      </w:r>
      <w:r>
        <w:rPr>
          <w:rFonts w:ascii="Menlo" w:hAnsi="Menlo" w:cs="Menlo"/>
          <w:color w:val="BBBEBF"/>
          <w:sz w:val="18"/>
          <w:szCs w:val="18"/>
        </w:rPr>
        <w:t xml:space="preserve">(), </w:t>
      </w:r>
      <w:r>
        <w:rPr>
          <w:rFonts w:ascii="Menlo" w:hAnsi="Menlo" w:cs="Menlo"/>
          <w:color w:val="FFA657"/>
          <w:sz w:val="18"/>
          <w:szCs w:val="18"/>
        </w:rPr>
        <w:t>cmap</w:t>
      </w:r>
      <w:r>
        <w:rPr>
          <w:rFonts w:ascii="Menlo" w:hAnsi="Menlo" w:cs="Menlo"/>
          <w:color w:val="D4D4D4"/>
          <w:sz w:val="18"/>
          <w:szCs w:val="18"/>
        </w:rPr>
        <w:t>=</w:t>
      </w:r>
      <w:r>
        <w:rPr>
          <w:rFonts w:ascii="Menlo" w:hAnsi="Menlo" w:cs="Menlo"/>
          <w:color w:val="A5D6FF"/>
          <w:sz w:val="18"/>
          <w:szCs w:val="18"/>
        </w:rPr>
        <w:t>'coolwarm'</w:t>
      </w:r>
      <w:r>
        <w:rPr>
          <w:rFonts w:ascii="Menlo" w:hAnsi="Menlo" w:cs="Menlo"/>
          <w:color w:val="BBBEBF"/>
          <w:sz w:val="18"/>
          <w:szCs w:val="18"/>
        </w:rPr>
        <w:t>)</w:t>
      </w:r>
    </w:p>
    <w:p w14:paraId="461AF2EB" w14:textId="77777777" w:rsidR="004F77A4" w:rsidRDefault="004F77A4" w:rsidP="004F77A4">
      <w:pPr>
        <w:shd w:val="clear" w:color="auto" w:fill="121314"/>
        <w:spacing w:line="270" w:lineRule="atLeast"/>
        <w:rPr>
          <w:rFonts w:ascii="Menlo" w:hAnsi="Menlo" w:cs="Menlo"/>
          <w:color w:val="BBBEBF"/>
          <w:sz w:val="18"/>
          <w:szCs w:val="18"/>
        </w:rPr>
      </w:pPr>
      <w:r>
        <w:rPr>
          <w:rFonts w:ascii="Menlo" w:hAnsi="Menlo" w:cs="Menlo"/>
          <w:color w:val="4EC9B0"/>
          <w:sz w:val="18"/>
          <w:szCs w:val="18"/>
        </w:rPr>
        <w:t>plt</w:t>
      </w:r>
      <w:r>
        <w:rPr>
          <w:rFonts w:ascii="Menlo" w:hAnsi="Menlo" w:cs="Menlo"/>
          <w:color w:val="BBBEBF"/>
          <w:sz w:val="18"/>
          <w:szCs w:val="18"/>
        </w:rPr>
        <w:t>.</w:t>
      </w:r>
      <w:r>
        <w:rPr>
          <w:rFonts w:ascii="Menlo" w:hAnsi="Menlo" w:cs="Menlo"/>
          <w:color w:val="D2A8FF"/>
          <w:sz w:val="18"/>
          <w:szCs w:val="18"/>
        </w:rPr>
        <w:t>show</w:t>
      </w:r>
      <w:r>
        <w:rPr>
          <w:rFonts w:ascii="Menlo" w:hAnsi="Menlo" w:cs="Menlo"/>
          <w:color w:val="BBBEBF"/>
          <w:sz w:val="18"/>
          <w:szCs w:val="18"/>
        </w:rPr>
        <w:t>()</w:t>
      </w:r>
    </w:p>
    <w:p w14:paraId="713748F7" w14:textId="77777777" w:rsidR="004F77A4" w:rsidRDefault="004F77A4" w:rsidP="004F77A4">
      <w:pPr>
        <w:shd w:val="clear" w:color="auto" w:fill="121314"/>
        <w:spacing w:line="270" w:lineRule="atLeast"/>
        <w:rPr>
          <w:rFonts w:ascii="Menlo" w:hAnsi="Menlo" w:cs="Menlo"/>
          <w:color w:val="BBBEBF"/>
          <w:sz w:val="18"/>
          <w:szCs w:val="18"/>
        </w:rPr>
      </w:pPr>
    </w:p>
    <w:p w14:paraId="14CB45D4" w14:textId="77777777" w:rsidR="000D41B9" w:rsidRDefault="000D41B9" w:rsidP="00DA24EF">
      <w:pPr>
        <w:tabs>
          <w:tab w:val="left" w:pos="1164"/>
        </w:tabs>
        <w:rPr>
          <w:rFonts w:eastAsia="Arial"/>
        </w:rPr>
      </w:pPr>
    </w:p>
    <w:p w14:paraId="52C25F93" w14:textId="02FC341E" w:rsidR="004F77A4" w:rsidRDefault="004F77A4" w:rsidP="00DA24EF">
      <w:pPr>
        <w:tabs>
          <w:tab w:val="left" w:pos="1164"/>
        </w:tabs>
        <w:rPr>
          <w:rFonts w:eastAsia="Arial"/>
        </w:rPr>
      </w:pPr>
      <w:r>
        <w:lastRenderedPageBreak/>
        <w:fldChar w:fldCharType="begin"/>
      </w:r>
      <w:r>
        <w:instrText xml:space="preserve"> INCLUDEPICTURE "https://www.kaggleusercontent.com/kf/316335645/eyJhbGciOiJkaXIiLCJlbmMiOiJBMTI4Q0JDLUhTMjU2In0..r5S5SEUoqbeDyXY-NSRWYg.9sF13Wj9kV93TSuVbm3KZA2TZLf2Jb73ad0gQ1sv9opddwjhFhi2-WnAkMwGkDKr1FBCnNAJ-HvGiDXE6cfOb88EpQvaeNfWXv-sEHCKw0TnBVfRtz8CAmKof-NYIcsl4OE-r0MRH3DrmxlXkz_gAHp-68zHEe06jI_UYOoSbQoJwTrp6fHvJzb_jNzECVa1awOtQ_BvGXX46JKTuTU40Fum9eKGbLNZrNa_ucnkPRW-HtVjpEaZ_9tNcaTdJ2Ipr1RjvM6TG44bq1UWusP910drb3p_YOUmDr7N2vLg9XON-7-J8BtEc5ZatN-GPbkmSPq6tT6D5BMdHixbDLpfQzEm28NmjA9eD4uax8KPL4fdrktrGq88NfZJx9Q1OaunzBpKQIlfT8MQBRwc6hNRqefHCUp61eOucUfkyYZdhTVTlEeQXKnv_B0eax1lwjTMMniZMVXjB8EopJu7bontIW2W4twh9yqQVOMGWsPlusVUmMXrKLJf8bNk84skq7zAIfEwlgD9dd2wiRUhkGaXfzH_uEdy0vvTSBLDGuXAQQ0BSds3Y0EupvmdwqP1tMeAdtE3ioOCkRjKV35nfUGdjYRI9ueu1PBgcV2rC2_ZH28.FGGocaNIHKUEcnVw-5CHIQ/__results___files/__results___7_0.png" \* MERGEFORMATINET </w:instrText>
      </w:r>
      <w:r>
        <w:fldChar w:fldCharType="separate"/>
      </w:r>
      <w:r>
        <w:rPr>
          <w:noProof/>
        </w:rPr>
        <w:drawing>
          <wp:inline distT="0" distB="0" distL="0" distR="0" wp14:anchorId="2D1B30C1" wp14:editId="3059E03C">
            <wp:extent cx="6070600" cy="5518150"/>
            <wp:effectExtent l="0" t="0" r="0" b="6350"/>
            <wp:docPr id="14919954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70600" cy="5518150"/>
                    </a:xfrm>
                    <a:prstGeom prst="rect">
                      <a:avLst/>
                    </a:prstGeom>
                    <a:noFill/>
                    <a:ln>
                      <a:noFill/>
                    </a:ln>
                  </pic:spPr>
                </pic:pic>
              </a:graphicData>
            </a:graphic>
          </wp:inline>
        </w:drawing>
      </w:r>
      <w:r>
        <w:fldChar w:fldCharType="end"/>
      </w:r>
    </w:p>
    <w:p w14:paraId="007169FE" w14:textId="77777777" w:rsidR="004F77A4" w:rsidRDefault="004F77A4" w:rsidP="00DA24EF">
      <w:pPr>
        <w:tabs>
          <w:tab w:val="left" w:pos="1164"/>
        </w:tabs>
        <w:rPr>
          <w:b/>
          <w:bCs/>
          <w:sz w:val="28"/>
          <w:szCs w:val="28"/>
          <w:u w:val="single"/>
        </w:rPr>
      </w:pPr>
    </w:p>
    <w:p w14:paraId="7798564D" w14:textId="6D962FC4" w:rsidR="000D41B9" w:rsidRDefault="000D41B9" w:rsidP="00DA24EF">
      <w:pPr>
        <w:tabs>
          <w:tab w:val="left" w:pos="1164"/>
        </w:tabs>
        <w:rPr>
          <w:b/>
          <w:bCs/>
          <w:sz w:val="28"/>
          <w:szCs w:val="28"/>
          <w:u w:val="single"/>
        </w:rPr>
      </w:pPr>
      <w:r>
        <w:rPr>
          <w:b/>
          <w:bCs/>
          <w:sz w:val="28"/>
          <w:szCs w:val="28"/>
          <w:u w:val="single"/>
        </w:rPr>
        <w:t>Feature Engineering:</w:t>
      </w:r>
    </w:p>
    <w:p w14:paraId="1B5D9FB8" w14:textId="77777777" w:rsidR="00BF4E35" w:rsidRDefault="00BF4E35" w:rsidP="00DA24EF">
      <w:pPr>
        <w:tabs>
          <w:tab w:val="left" w:pos="1164"/>
        </w:tabs>
        <w:rPr>
          <w:b/>
          <w:bCs/>
          <w:sz w:val="28"/>
          <w:szCs w:val="28"/>
          <w:u w:val="single"/>
        </w:rPr>
      </w:pPr>
    </w:p>
    <w:p w14:paraId="304831D9" w14:textId="707E2F65" w:rsidR="00BF4E35" w:rsidRPr="00B65DAF" w:rsidRDefault="00BF4E35" w:rsidP="00E308A9">
      <w:pPr>
        <w:spacing w:before="80" w:after="80"/>
      </w:pPr>
      <w:r w:rsidRPr="00B65DAF">
        <w:rPr>
          <w:rFonts w:eastAsia="Arial"/>
        </w:rPr>
        <w:t>Given that all 200 features are anonymized numerical variables with no missing values and low mutual correlation, the feature engineering in this project focused on the following aspects:</w:t>
      </w:r>
    </w:p>
    <w:p w14:paraId="4AEA7D1B" w14:textId="77777777" w:rsidR="000E2F7D" w:rsidRDefault="000E2F7D" w:rsidP="00DA24EF">
      <w:pPr>
        <w:tabs>
          <w:tab w:val="left" w:pos="1164"/>
        </w:tabs>
        <w:rPr>
          <w:b/>
          <w:bCs/>
          <w:sz w:val="28"/>
          <w:szCs w:val="28"/>
          <w:u w:val="single"/>
        </w:rPr>
      </w:pPr>
    </w:p>
    <w:p w14:paraId="24479804" w14:textId="48CAF305" w:rsidR="000E2F7D" w:rsidRPr="00B65DAF" w:rsidRDefault="000E2F7D" w:rsidP="000E2F7D">
      <w:pPr>
        <w:pStyle w:val="ListParagraph"/>
        <w:numPr>
          <w:ilvl w:val="0"/>
          <w:numId w:val="73"/>
        </w:numPr>
        <w:tabs>
          <w:tab w:val="left" w:pos="1164"/>
        </w:tabs>
        <w:rPr>
          <w:rFonts w:ascii="Times New Roman" w:hAnsi="Times New Roman" w:cs="Times New Roman"/>
          <w:b/>
          <w:bCs/>
          <w:sz w:val="24"/>
          <w:szCs w:val="24"/>
          <w:u w:val="single"/>
        </w:rPr>
      </w:pPr>
      <w:r w:rsidRPr="00B65DAF">
        <w:rPr>
          <w:rFonts w:ascii="Times New Roman" w:hAnsi="Times New Roman" w:cs="Times New Roman"/>
          <w:b/>
          <w:bCs/>
          <w:sz w:val="24"/>
          <w:szCs w:val="24"/>
          <w:u w:val="single"/>
        </w:rPr>
        <w:t>Feature Scaling:</w:t>
      </w:r>
    </w:p>
    <w:p w14:paraId="582207AB" w14:textId="77777777" w:rsidR="000E2F7D" w:rsidRDefault="000E2F7D" w:rsidP="000E2F7D">
      <w:pPr>
        <w:spacing w:before="80" w:after="80"/>
        <w:ind w:left="360"/>
        <w:rPr>
          <w:rFonts w:eastAsia="Arial"/>
        </w:rPr>
      </w:pPr>
      <w:r w:rsidRPr="00B65DAF">
        <w:rPr>
          <w:rFonts w:eastAsia="Arial"/>
        </w:rPr>
        <w:t>Standard scaling (zero mean, unit variance) was applied using StandardScaler from scikit-learn for models that are sensitive to feature magnitude, specifically Logistic Regression. Tree-based models such as LightGBM are inherently invariant to monotonic feature transformations, so scaling was not applied for the LightGBM experiments.</w:t>
      </w:r>
    </w:p>
    <w:p w14:paraId="68341A69" w14:textId="77777777" w:rsidR="00566844" w:rsidRDefault="00566844" w:rsidP="000E2F7D">
      <w:pPr>
        <w:spacing w:before="80" w:after="80"/>
        <w:ind w:left="360"/>
        <w:rPr>
          <w:rFonts w:eastAsia="Arial"/>
        </w:rPr>
      </w:pPr>
    </w:p>
    <w:p w14:paraId="64592F18" w14:textId="77777777" w:rsidR="00566844" w:rsidRDefault="00566844" w:rsidP="00566844">
      <w:pPr>
        <w:shd w:val="clear" w:color="auto" w:fill="121314"/>
        <w:spacing w:line="270" w:lineRule="atLeast"/>
        <w:rPr>
          <w:rFonts w:ascii="Menlo" w:hAnsi="Menlo" w:cs="Menlo"/>
          <w:color w:val="BBBEBF"/>
          <w:sz w:val="18"/>
          <w:szCs w:val="18"/>
        </w:rPr>
      </w:pPr>
      <w:r>
        <w:rPr>
          <w:rFonts w:ascii="Menlo" w:hAnsi="Menlo" w:cs="Menlo"/>
          <w:color w:val="79C0FF"/>
          <w:sz w:val="18"/>
          <w:szCs w:val="18"/>
        </w:rPr>
        <w:t>X</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train_data</w:t>
      </w:r>
      <w:r>
        <w:rPr>
          <w:rFonts w:ascii="Menlo" w:hAnsi="Menlo" w:cs="Menlo"/>
          <w:color w:val="BBBEBF"/>
          <w:sz w:val="18"/>
          <w:szCs w:val="18"/>
        </w:rPr>
        <w:t>.</w:t>
      </w:r>
      <w:r>
        <w:rPr>
          <w:rFonts w:ascii="Menlo" w:hAnsi="Menlo" w:cs="Menlo"/>
          <w:color w:val="D2A8FF"/>
          <w:sz w:val="18"/>
          <w:szCs w:val="18"/>
        </w:rPr>
        <w:t>drop</w:t>
      </w:r>
      <w:r>
        <w:rPr>
          <w:rFonts w:ascii="Menlo" w:hAnsi="Menlo" w:cs="Menlo"/>
          <w:color w:val="BBBEBF"/>
          <w:sz w:val="18"/>
          <w:szCs w:val="18"/>
        </w:rPr>
        <w:t>([</w:t>
      </w:r>
      <w:r>
        <w:rPr>
          <w:rFonts w:ascii="Menlo" w:hAnsi="Menlo" w:cs="Menlo"/>
          <w:color w:val="A5D6FF"/>
          <w:sz w:val="18"/>
          <w:szCs w:val="18"/>
        </w:rPr>
        <w:t>'ID_code'</w:t>
      </w:r>
      <w:r>
        <w:rPr>
          <w:rFonts w:ascii="Menlo" w:hAnsi="Menlo" w:cs="Menlo"/>
          <w:color w:val="BBBEBF"/>
          <w:sz w:val="18"/>
          <w:szCs w:val="18"/>
        </w:rPr>
        <w:t xml:space="preserve">, </w:t>
      </w:r>
      <w:r>
        <w:rPr>
          <w:rFonts w:ascii="Menlo" w:hAnsi="Menlo" w:cs="Menlo"/>
          <w:color w:val="A5D6FF"/>
          <w:sz w:val="18"/>
          <w:szCs w:val="18"/>
        </w:rPr>
        <w:t>'target'</w:t>
      </w:r>
      <w:r>
        <w:rPr>
          <w:rFonts w:ascii="Menlo" w:hAnsi="Menlo" w:cs="Menlo"/>
          <w:color w:val="BBBEBF"/>
          <w:sz w:val="18"/>
          <w:szCs w:val="18"/>
        </w:rPr>
        <w:t xml:space="preserve">], </w:t>
      </w:r>
      <w:r>
        <w:rPr>
          <w:rFonts w:ascii="Menlo" w:hAnsi="Menlo" w:cs="Menlo"/>
          <w:color w:val="FFA657"/>
          <w:sz w:val="18"/>
          <w:szCs w:val="18"/>
        </w:rPr>
        <w:t>axis</w:t>
      </w:r>
      <w:r>
        <w:rPr>
          <w:rFonts w:ascii="Menlo" w:hAnsi="Menlo" w:cs="Menlo"/>
          <w:color w:val="D4D4D4"/>
          <w:sz w:val="18"/>
          <w:szCs w:val="18"/>
        </w:rPr>
        <w:t>=</w:t>
      </w:r>
      <w:r>
        <w:rPr>
          <w:rFonts w:ascii="Menlo" w:hAnsi="Menlo" w:cs="Menlo"/>
          <w:color w:val="B5CEA8"/>
          <w:sz w:val="18"/>
          <w:szCs w:val="18"/>
        </w:rPr>
        <w:t>1</w:t>
      </w:r>
      <w:r>
        <w:rPr>
          <w:rFonts w:ascii="Menlo" w:hAnsi="Menlo" w:cs="Menlo"/>
          <w:color w:val="BBBEBF"/>
          <w:sz w:val="18"/>
          <w:szCs w:val="18"/>
        </w:rPr>
        <w:t>)</w:t>
      </w:r>
    </w:p>
    <w:p w14:paraId="4C708CC0" w14:textId="77777777" w:rsidR="00566844" w:rsidRDefault="00566844" w:rsidP="00566844">
      <w:pPr>
        <w:shd w:val="clear" w:color="auto" w:fill="121314"/>
        <w:spacing w:line="270" w:lineRule="atLeast"/>
        <w:rPr>
          <w:rFonts w:ascii="Menlo" w:hAnsi="Menlo" w:cs="Menlo"/>
          <w:color w:val="BBBEBF"/>
          <w:sz w:val="18"/>
          <w:szCs w:val="18"/>
        </w:rPr>
      </w:pPr>
      <w:r>
        <w:rPr>
          <w:rFonts w:ascii="Menlo" w:hAnsi="Menlo" w:cs="Menlo"/>
          <w:color w:val="C9D1D9"/>
          <w:sz w:val="18"/>
          <w:szCs w:val="18"/>
        </w:rPr>
        <w:t>y</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train_data</w:t>
      </w:r>
      <w:r>
        <w:rPr>
          <w:rFonts w:ascii="Menlo" w:hAnsi="Menlo" w:cs="Menlo"/>
          <w:color w:val="BBBEBF"/>
          <w:sz w:val="18"/>
          <w:szCs w:val="18"/>
        </w:rPr>
        <w:t>[</w:t>
      </w:r>
      <w:r>
        <w:rPr>
          <w:rFonts w:ascii="Menlo" w:hAnsi="Menlo" w:cs="Menlo"/>
          <w:color w:val="A5D6FF"/>
          <w:sz w:val="18"/>
          <w:szCs w:val="18"/>
        </w:rPr>
        <w:t>'target'</w:t>
      </w:r>
      <w:r>
        <w:rPr>
          <w:rFonts w:ascii="Menlo" w:hAnsi="Menlo" w:cs="Menlo"/>
          <w:color w:val="BBBEBF"/>
          <w:sz w:val="18"/>
          <w:szCs w:val="18"/>
        </w:rPr>
        <w:t>]</w:t>
      </w:r>
    </w:p>
    <w:p w14:paraId="14D48435" w14:textId="77777777" w:rsidR="00566844" w:rsidRDefault="00566844" w:rsidP="00566844">
      <w:pPr>
        <w:shd w:val="clear" w:color="auto" w:fill="121314"/>
        <w:spacing w:line="270" w:lineRule="atLeast"/>
        <w:rPr>
          <w:rFonts w:ascii="Menlo" w:hAnsi="Menlo" w:cs="Menlo"/>
          <w:color w:val="BBBEBF"/>
          <w:sz w:val="18"/>
          <w:szCs w:val="18"/>
        </w:rPr>
      </w:pPr>
    </w:p>
    <w:p w14:paraId="37E0B2A8" w14:textId="77777777" w:rsidR="00566844" w:rsidRDefault="00566844" w:rsidP="00566844">
      <w:pPr>
        <w:shd w:val="clear" w:color="auto" w:fill="121314"/>
        <w:spacing w:line="270" w:lineRule="atLeast"/>
        <w:rPr>
          <w:rFonts w:ascii="Menlo" w:hAnsi="Menlo" w:cs="Menlo"/>
          <w:color w:val="BBBEBF"/>
          <w:sz w:val="18"/>
          <w:szCs w:val="18"/>
        </w:rPr>
      </w:pPr>
      <w:r>
        <w:rPr>
          <w:rFonts w:ascii="Menlo" w:hAnsi="Menlo" w:cs="Menlo"/>
          <w:color w:val="C9D1D9"/>
          <w:sz w:val="18"/>
          <w:szCs w:val="18"/>
        </w:rPr>
        <w:t>X_test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test_data</w:t>
      </w:r>
      <w:r>
        <w:rPr>
          <w:rFonts w:ascii="Menlo" w:hAnsi="Menlo" w:cs="Menlo"/>
          <w:color w:val="BBBEBF"/>
          <w:sz w:val="18"/>
          <w:szCs w:val="18"/>
        </w:rPr>
        <w:t>.</w:t>
      </w:r>
      <w:r>
        <w:rPr>
          <w:rFonts w:ascii="Menlo" w:hAnsi="Menlo" w:cs="Menlo"/>
          <w:color w:val="D2A8FF"/>
          <w:sz w:val="18"/>
          <w:szCs w:val="18"/>
        </w:rPr>
        <w:t>drop</w:t>
      </w:r>
      <w:r>
        <w:rPr>
          <w:rFonts w:ascii="Menlo" w:hAnsi="Menlo" w:cs="Menlo"/>
          <w:color w:val="BBBEBF"/>
          <w:sz w:val="18"/>
          <w:szCs w:val="18"/>
        </w:rPr>
        <w:t>([</w:t>
      </w:r>
      <w:r>
        <w:rPr>
          <w:rFonts w:ascii="Menlo" w:hAnsi="Menlo" w:cs="Menlo"/>
          <w:color w:val="A5D6FF"/>
          <w:sz w:val="18"/>
          <w:szCs w:val="18"/>
        </w:rPr>
        <w:t>'ID_code'</w:t>
      </w:r>
      <w:r>
        <w:rPr>
          <w:rFonts w:ascii="Menlo" w:hAnsi="Menlo" w:cs="Menlo"/>
          <w:color w:val="BBBEBF"/>
          <w:sz w:val="18"/>
          <w:szCs w:val="18"/>
        </w:rPr>
        <w:t xml:space="preserve">], </w:t>
      </w:r>
      <w:r>
        <w:rPr>
          <w:rFonts w:ascii="Menlo" w:hAnsi="Menlo" w:cs="Menlo"/>
          <w:color w:val="FFA657"/>
          <w:sz w:val="18"/>
          <w:szCs w:val="18"/>
        </w:rPr>
        <w:t>axis</w:t>
      </w:r>
      <w:r>
        <w:rPr>
          <w:rFonts w:ascii="Menlo" w:hAnsi="Menlo" w:cs="Menlo"/>
          <w:color w:val="D4D4D4"/>
          <w:sz w:val="18"/>
          <w:szCs w:val="18"/>
        </w:rPr>
        <w:t>=</w:t>
      </w:r>
      <w:r>
        <w:rPr>
          <w:rFonts w:ascii="Menlo" w:hAnsi="Menlo" w:cs="Menlo"/>
          <w:color w:val="B5CEA8"/>
          <w:sz w:val="18"/>
          <w:szCs w:val="18"/>
        </w:rPr>
        <w:t>1</w:t>
      </w:r>
      <w:r>
        <w:rPr>
          <w:rFonts w:ascii="Menlo" w:hAnsi="Menlo" w:cs="Menlo"/>
          <w:color w:val="BBBEBF"/>
          <w:sz w:val="18"/>
          <w:szCs w:val="18"/>
        </w:rPr>
        <w:t>)</w:t>
      </w:r>
    </w:p>
    <w:p w14:paraId="2B820F49" w14:textId="77777777" w:rsidR="009249D6" w:rsidRDefault="009249D6" w:rsidP="00566844">
      <w:pPr>
        <w:shd w:val="clear" w:color="auto" w:fill="121314"/>
        <w:spacing w:line="270" w:lineRule="atLeast"/>
        <w:rPr>
          <w:rFonts w:ascii="Menlo" w:hAnsi="Menlo" w:cs="Menlo"/>
          <w:color w:val="BBBEBF"/>
          <w:sz w:val="18"/>
          <w:szCs w:val="18"/>
        </w:rPr>
      </w:pPr>
    </w:p>
    <w:p w14:paraId="76CB6AA5" w14:textId="77777777" w:rsidR="009249D6" w:rsidRDefault="009249D6" w:rsidP="009249D6">
      <w:pPr>
        <w:shd w:val="clear" w:color="auto" w:fill="121314"/>
        <w:spacing w:line="270" w:lineRule="atLeast"/>
        <w:rPr>
          <w:rFonts w:ascii="Menlo" w:hAnsi="Menlo" w:cs="Menlo"/>
          <w:color w:val="BBBEBF"/>
          <w:sz w:val="18"/>
          <w:szCs w:val="18"/>
        </w:rPr>
      </w:pPr>
      <w:r>
        <w:rPr>
          <w:rFonts w:ascii="Menlo" w:hAnsi="Menlo" w:cs="Menlo"/>
          <w:color w:val="C9D1D9"/>
          <w:sz w:val="18"/>
          <w:szCs w:val="18"/>
        </w:rPr>
        <w:lastRenderedPageBreak/>
        <w:t>scaler</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StandardScaler</w:t>
      </w:r>
      <w:r>
        <w:rPr>
          <w:rFonts w:ascii="Menlo" w:hAnsi="Menlo" w:cs="Menlo"/>
          <w:color w:val="BBBEBF"/>
          <w:sz w:val="18"/>
          <w:szCs w:val="18"/>
        </w:rPr>
        <w:t>()</w:t>
      </w:r>
    </w:p>
    <w:p w14:paraId="56D267C9" w14:textId="44656D6D" w:rsidR="009249D6" w:rsidRDefault="009249D6" w:rsidP="00783D7E">
      <w:pPr>
        <w:shd w:val="clear" w:color="auto" w:fill="121314"/>
        <w:spacing w:line="270" w:lineRule="atLeast"/>
        <w:rPr>
          <w:rFonts w:ascii="Menlo" w:hAnsi="Menlo" w:cs="Menlo"/>
          <w:color w:val="BBBEBF"/>
          <w:sz w:val="18"/>
          <w:szCs w:val="18"/>
        </w:rPr>
      </w:pPr>
      <w:r>
        <w:rPr>
          <w:rFonts w:ascii="Menlo" w:hAnsi="Menlo" w:cs="Menlo"/>
          <w:color w:val="C9D1D9"/>
          <w:sz w:val="18"/>
          <w:szCs w:val="18"/>
        </w:rPr>
        <w:t>X_scaled</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scaler</w:t>
      </w:r>
      <w:r>
        <w:rPr>
          <w:rFonts w:ascii="Menlo" w:hAnsi="Menlo" w:cs="Menlo"/>
          <w:color w:val="BBBEBF"/>
          <w:sz w:val="18"/>
          <w:szCs w:val="18"/>
        </w:rPr>
        <w:t>.</w:t>
      </w:r>
      <w:r>
        <w:rPr>
          <w:rFonts w:ascii="Menlo" w:hAnsi="Menlo" w:cs="Menlo"/>
          <w:color w:val="D2A8FF"/>
          <w:sz w:val="18"/>
          <w:szCs w:val="18"/>
        </w:rPr>
        <w:t>fit_transform</w:t>
      </w:r>
      <w:r>
        <w:rPr>
          <w:rFonts w:ascii="Menlo" w:hAnsi="Menlo" w:cs="Menlo"/>
          <w:color w:val="BBBEBF"/>
          <w:sz w:val="18"/>
          <w:szCs w:val="18"/>
        </w:rPr>
        <w:t>(</w:t>
      </w:r>
      <w:r>
        <w:rPr>
          <w:rFonts w:ascii="Menlo" w:hAnsi="Menlo" w:cs="Menlo"/>
          <w:color w:val="79C0FF"/>
          <w:sz w:val="18"/>
          <w:szCs w:val="18"/>
        </w:rPr>
        <w:t>X</w:t>
      </w:r>
      <w:r>
        <w:rPr>
          <w:rFonts w:ascii="Menlo" w:hAnsi="Menlo" w:cs="Menlo"/>
          <w:color w:val="BBBEBF"/>
          <w:sz w:val="18"/>
          <w:szCs w:val="18"/>
        </w:rPr>
        <w:t>)</w:t>
      </w:r>
    </w:p>
    <w:p w14:paraId="16D795A3" w14:textId="77777777" w:rsidR="00E7742F" w:rsidRDefault="00E7742F" w:rsidP="00783D7E">
      <w:pPr>
        <w:shd w:val="clear" w:color="auto" w:fill="121314"/>
        <w:spacing w:line="270" w:lineRule="atLeast"/>
        <w:rPr>
          <w:rFonts w:ascii="Menlo" w:hAnsi="Menlo" w:cs="Menlo"/>
          <w:color w:val="BBBEBF"/>
          <w:sz w:val="18"/>
          <w:szCs w:val="18"/>
        </w:rPr>
      </w:pPr>
    </w:p>
    <w:p w14:paraId="3BF15132" w14:textId="77777777" w:rsidR="000E2F7D" w:rsidRPr="000E2F7D" w:rsidRDefault="000E2F7D" w:rsidP="000E2F7D">
      <w:pPr>
        <w:tabs>
          <w:tab w:val="left" w:pos="1164"/>
        </w:tabs>
        <w:rPr>
          <w:b/>
          <w:bCs/>
          <w:sz w:val="28"/>
          <w:szCs w:val="28"/>
          <w:u w:val="single"/>
        </w:rPr>
      </w:pPr>
    </w:p>
    <w:p w14:paraId="4F366CFF" w14:textId="6847E71C" w:rsidR="008F784D" w:rsidRPr="00B65DAF" w:rsidRDefault="008F784D" w:rsidP="008F784D">
      <w:pPr>
        <w:pStyle w:val="ListParagraph"/>
        <w:numPr>
          <w:ilvl w:val="0"/>
          <w:numId w:val="73"/>
        </w:numPr>
        <w:tabs>
          <w:tab w:val="left" w:pos="1164"/>
        </w:tabs>
        <w:rPr>
          <w:rFonts w:ascii="Times New Roman" w:hAnsi="Times New Roman" w:cs="Times New Roman"/>
          <w:b/>
          <w:bCs/>
          <w:sz w:val="24"/>
          <w:szCs w:val="24"/>
          <w:u w:val="single"/>
        </w:rPr>
      </w:pPr>
      <w:r w:rsidRPr="00B65DAF">
        <w:rPr>
          <w:rFonts w:ascii="Times New Roman" w:hAnsi="Times New Roman" w:cs="Times New Roman"/>
          <w:b/>
          <w:bCs/>
          <w:sz w:val="24"/>
          <w:szCs w:val="24"/>
          <w:u w:val="single"/>
        </w:rPr>
        <w:t>Feature Selection:</w:t>
      </w:r>
    </w:p>
    <w:p w14:paraId="7EFDF68C" w14:textId="77777777" w:rsidR="008F784D" w:rsidRPr="00B65DAF" w:rsidRDefault="008F784D" w:rsidP="0070466E">
      <w:pPr>
        <w:spacing w:before="80" w:after="80"/>
        <w:ind w:left="360"/>
        <w:rPr>
          <w:rFonts w:eastAsia="Arial"/>
        </w:rPr>
      </w:pPr>
      <w:r w:rsidRPr="00B65DAF">
        <w:rPr>
          <w:rFonts w:eastAsia="Arial"/>
        </w:rPr>
        <w:t>No explicit feature selection was performed in this project, as all 200 features were used directly. The rationale is that LightGBM inherently performs implicit feature selection through its gradient boosting mechanism — features that provide little predictive information receive low split importance and are effectively ignored. After training, SHAP values were used to identify the most important features post-hoc. Future work could incorporate explicit feature selection methods such as permutation importance thresholding to reduce dimensionality and potentially improve generalization.</w:t>
      </w:r>
    </w:p>
    <w:p w14:paraId="3F3C9317" w14:textId="77777777" w:rsidR="00D00D07" w:rsidRDefault="00D00D07" w:rsidP="0070466E">
      <w:pPr>
        <w:spacing w:before="80" w:after="80"/>
        <w:ind w:left="360"/>
      </w:pPr>
    </w:p>
    <w:p w14:paraId="2FE4CFE7" w14:textId="77777777" w:rsidR="00537BF9" w:rsidRPr="00B65DAF" w:rsidRDefault="00D00D07" w:rsidP="00537BF9">
      <w:pPr>
        <w:pStyle w:val="ListParagraph"/>
        <w:numPr>
          <w:ilvl w:val="0"/>
          <w:numId w:val="73"/>
        </w:numPr>
        <w:tabs>
          <w:tab w:val="left" w:pos="1164"/>
        </w:tabs>
        <w:rPr>
          <w:rFonts w:ascii="Times New Roman" w:hAnsi="Times New Roman" w:cs="Times New Roman"/>
          <w:b/>
          <w:bCs/>
          <w:sz w:val="24"/>
          <w:szCs w:val="24"/>
          <w:u w:val="single"/>
        </w:rPr>
      </w:pPr>
      <w:r w:rsidRPr="00B65DAF">
        <w:rPr>
          <w:rFonts w:ascii="Times New Roman" w:hAnsi="Times New Roman" w:cs="Times New Roman"/>
          <w:b/>
          <w:bCs/>
          <w:sz w:val="24"/>
          <w:szCs w:val="24"/>
          <w:u w:val="single"/>
        </w:rPr>
        <w:t>Feature Preparing (Train/Test)</w:t>
      </w:r>
      <w:r w:rsidR="00537BF9" w:rsidRPr="00B65DAF">
        <w:rPr>
          <w:rFonts w:ascii="Times New Roman" w:hAnsi="Times New Roman" w:cs="Times New Roman"/>
          <w:b/>
          <w:bCs/>
          <w:sz w:val="24"/>
          <w:szCs w:val="24"/>
          <w:u w:val="single"/>
        </w:rPr>
        <w:t>:</w:t>
      </w:r>
    </w:p>
    <w:p w14:paraId="5D7DC14D" w14:textId="5D08A668" w:rsidR="00537BF9" w:rsidRDefault="00537BF9" w:rsidP="00537BF9">
      <w:pPr>
        <w:tabs>
          <w:tab w:val="left" w:pos="1164"/>
        </w:tabs>
        <w:ind w:left="360"/>
        <w:rPr>
          <w:rFonts w:eastAsia="Arial"/>
        </w:rPr>
      </w:pPr>
      <w:r w:rsidRPr="00B65DAF">
        <w:rPr>
          <w:rFonts w:eastAsia="Arial"/>
        </w:rPr>
        <w:t>ID_code and target columns were dropped from the feature matrix. The same feature columns were used for both the training and test sets.</w:t>
      </w:r>
    </w:p>
    <w:p w14:paraId="270D9223" w14:textId="77777777" w:rsidR="0068369B" w:rsidRDefault="0068369B" w:rsidP="00537BF9">
      <w:pPr>
        <w:tabs>
          <w:tab w:val="left" w:pos="1164"/>
        </w:tabs>
        <w:ind w:left="360"/>
        <w:rPr>
          <w:rFonts w:eastAsia="Arial"/>
        </w:rPr>
      </w:pPr>
    </w:p>
    <w:p w14:paraId="2D7861C5" w14:textId="77777777" w:rsidR="0068369B" w:rsidRDefault="0068369B" w:rsidP="0068369B">
      <w:pPr>
        <w:shd w:val="clear" w:color="auto" w:fill="121314"/>
        <w:spacing w:line="270" w:lineRule="atLeast"/>
        <w:rPr>
          <w:rFonts w:ascii="Menlo" w:hAnsi="Menlo" w:cs="Menlo"/>
          <w:color w:val="BBBEBF"/>
          <w:sz w:val="18"/>
          <w:szCs w:val="18"/>
        </w:rPr>
      </w:pPr>
      <w:r>
        <w:rPr>
          <w:rFonts w:ascii="Menlo" w:hAnsi="Menlo" w:cs="Menlo"/>
          <w:color w:val="79C0FF"/>
          <w:sz w:val="18"/>
          <w:szCs w:val="18"/>
        </w:rPr>
        <w:t>X</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train_data</w:t>
      </w:r>
      <w:r>
        <w:rPr>
          <w:rFonts w:ascii="Menlo" w:hAnsi="Menlo" w:cs="Menlo"/>
          <w:color w:val="BBBEBF"/>
          <w:sz w:val="18"/>
          <w:szCs w:val="18"/>
        </w:rPr>
        <w:t>.</w:t>
      </w:r>
      <w:r>
        <w:rPr>
          <w:rFonts w:ascii="Menlo" w:hAnsi="Menlo" w:cs="Menlo"/>
          <w:color w:val="D2A8FF"/>
          <w:sz w:val="18"/>
          <w:szCs w:val="18"/>
        </w:rPr>
        <w:t>drop</w:t>
      </w:r>
      <w:r>
        <w:rPr>
          <w:rFonts w:ascii="Menlo" w:hAnsi="Menlo" w:cs="Menlo"/>
          <w:color w:val="BBBEBF"/>
          <w:sz w:val="18"/>
          <w:szCs w:val="18"/>
        </w:rPr>
        <w:t>([</w:t>
      </w:r>
      <w:r>
        <w:rPr>
          <w:rFonts w:ascii="Menlo" w:hAnsi="Menlo" w:cs="Menlo"/>
          <w:color w:val="A5D6FF"/>
          <w:sz w:val="18"/>
          <w:szCs w:val="18"/>
        </w:rPr>
        <w:t>'ID_code'</w:t>
      </w:r>
      <w:r>
        <w:rPr>
          <w:rFonts w:ascii="Menlo" w:hAnsi="Menlo" w:cs="Menlo"/>
          <w:color w:val="BBBEBF"/>
          <w:sz w:val="18"/>
          <w:szCs w:val="18"/>
        </w:rPr>
        <w:t xml:space="preserve">, </w:t>
      </w:r>
      <w:r>
        <w:rPr>
          <w:rFonts w:ascii="Menlo" w:hAnsi="Menlo" w:cs="Menlo"/>
          <w:color w:val="A5D6FF"/>
          <w:sz w:val="18"/>
          <w:szCs w:val="18"/>
        </w:rPr>
        <w:t>'target'</w:t>
      </w:r>
      <w:r>
        <w:rPr>
          <w:rFonts w:ascii="Menlo" w:hAnsi="Menlo" w:cs="Menlo"/>
          <w:color w:val="BBBEBF"/>
          <w:sz w:val="18"/>
          <w:szCs w:val="18"/>
        </w:rPr>
        <w:t xml:space="preserve">], </w:t>
      </w:r>
      <w:r>
        <w:rPr>
          <w:rFonts w:ascii="Menlo" w:hAnsi="Menlo" w:cs="Menlo"/>
          <w:color w:val="FFA657"/>
          <w:sz w:val="18"/>
          <w:szCs w:val="18"/>
        </w:rPr>
        <w:t>axis</w:t>
      </w:r>
      <w:r>
        <w:rPr>
          <w:rFonts w:ascii="Menlo" w:hAnsi="Menlo" w:cs="Menlo"/>
          <w:color w:val="D4D4D4"/>
          <w:sz w:val="18"/>
          <w:szCs w:val="18"/>
        </w:rPr>
        <w:t>=</w:t>
      </w:r>
      <w:r>
        <w:rPr>
          <w:rFonts w:ascii="Menlo" w:hAnsi="Menlo" w:cs="Menlo"/>
          <w:color w:val="B5CEA8"/>
          <w:sz w:val="18"/>
          <w:szCs w:val="18"/>
        </w:rPr>
        <w:t>1</w:t>
      </w:r>
      <w:r>
        <w:rPr>
          <w:rFonts w:ascii="Menlo" w:hAnsi="Menlo" w:cs="Menlo"/>
          <w:color w:val="BBBEBF"/>
          <w:sz w:val="18"/>
          <w:szCs w:val="18"/>
        </w:rPr>
        <w:t>)</w:t>
      </w:r>
    </w:p>
    <w:p w14:paraId="7E4B89D2" w14:textId="77777777" w:rsidR="0068369B" w:rsidRDefault="0068369B" w:rsidP="0068369B">
      <w:pPr>
        <w:shd w:val="clear" w:color="auto" w:fill="121314"/>
        <w:spacing w:line="270" w:lineRule="atLeast"/>
        <w:rPr>
          <w:rFonts w:ascii="Menlo" w:hAnsi="Menlo" w:cs="Menlo"/>
          <w:color w:val="BBBEBF"/>
          <w:sz w:val="18"/>
          <w:szCs w:val="18"/>
        </w:rPr>
      </w:pPr>
      <w:r>
        <w:rPr>
          <w:rFonts w:ascii="Menlo" w:hAnsi="Menlo" w:cs="Menlo"/>
          <w:color w:val="C9D1D9"/>
          <w:sz w:val="18"/>
          <w:szCs w:val="18"/>
        </w:rPr>
        <w:t>y</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train_data</w:t>
      </w:r>
      <w:r>
        <w:rPr>
          <w:rFonts w:ascii="Menlo" w:hAnsi="Menlo" w:cs="Menlo"/>
          <w:color w:val="BBBEBF"/>
          <w:sz w:val="18"/>
          <w:szCs w:val="18"/>
        </w:rPr>
        <w:t>[</w:t>
      </w:r>
      <w:r>
        <w:rPr>
          <w:rFonts w:ascii="Menlo" w:hAnsi="Menlo" w:cs="Menlo"/>
          <w:color w:val="A5D6FF"/>
          <w:sz w:val="18"/>
          <w:szCs w:val="18"/>
        </w:rPr>
        <w:t>'target'</w:t>
      </w:r>
      <w:r>
        <w:rPr>
          <w:rFonts w:ascii="Menlo" w:hAnsi="Menlo" w:cs="Menlo"/>
          <w:color w:val="BBBEBF"/>
          <w:sz w:val="18"/>
          <w:szCs w:val="18"/>
        </w:rPr>
        <w:t>]</w:t>
      </w:r>
    </w:p>
    <w:p w14:paraId="32F33387" w14:textId="77777777" w:rsidR="0068369B" w:rsidRDefault="0068369B" w:rsidP="0068369B">
      <w:pPr>
        <w:shd w:val="clear" w:color="auto" w:fill="121314"/>
        <w:spacing w:line="270" w:lineRule="atLeast"/>
        <w:rPr>
          <w:rFonts w:ascii="Menlo" w:hAnsi="Menlo" w:cs="Menlo"/>
          <w:color w:val="BBBEBF"/>
          <w:sz w:val="18"/>
          <w:szCs w:val="18"/>
        </w:rPr>
      </w:pPr>
    </w:p>
    <w:p w14:paraId="370C8DA6" w14:textId="77777777" w:rsidR="0068369B" w:rsidRDefault="0068369B" w:rsidP="0068369B">
      <w:pPr>
        <w:shd w:val="clear" w:color="auto" w:fill="121314"/>
        <w:spacing w:line="270" w:lineRule="atLeast"/>
        <w:rPr>
          <w:rFonts w:ascii="Menlo" w:hAnsi="Menlo" w:cs="Menlo"/>
          <w:color w:val="BBBEBF"/>
          <w:sz w:val="18"/>
          <w:szCs w:val="18"/>
        </w:rPr>
      </w:pPr>
      <w:r>
        <w:rPr>
          <w:rFonts w:ascii="Menlo" w:hAnsi="Menlo" w:cs="Menlo"/>
          <w:color w:val="C9D1D9"/>
          <w:sz w:val="18"/>
          <w:szCs w:val="18"/>
        </w:rPr>
        <w:t>X_test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test_data</w:t>
      </w:r>
      <w:r>
        <w:rPr>
          <w:rFonts w:ascii="Menlo" w:hAnsi="Menlo" w:cs="Menlo"/>
          <w:color w:val="BBBEBF"/>
          <w:sz w:val="18"/>
          <w:szCs w:val="18"/>
        </w:rPr>
        <w:t>.</w:t>
      </w:r>
      <w:r>
        <w:rPr>
          <w:rFonts w:ascii="Menlo" w:hAnsi="Menlo" w:cs="Menlo"/>
          <w:color w:val="D2A8FF"/>
          <w:sz w:val="18"/>
          <w:szCs w:val="18"/>
        </w:rPr>
        <w:t>drop</w:t>
      </w:r>
      <w:r>
        <w:rPr>
          <w:rFonts w:ascii="Menlo" w:hAnsi="Menlo" w:cs="Menlo"/>
          <w:color w:val="BBBEBF"/>
          <w:sz w:val="18"/>
          <w:szCs w:val="18"/>
        </w:rPr>
        <w:t>([</w:t>
      </w:r>
      <w:r>
        <w:rPr>
          <w:rFonts w:ascii="Menlo" w:hAnsi="Menlo" w:cs="Menlo"/>
          <w:color w:val="A5D6FF"/>
          <w:sz w:val="18"/>
          <w:szCs w:val="18"/>
        </w:rPr>
        <w:t>'ID_code'</w:t>
      </w:r>
      <w:r>
        <w:rPr>
          <w:rFonts w:ascii="Menlo" w:hAnsi="Menlo" w:cs="Menlo"/>
          <w:color w:val="BBBEBF"/>
          <w:sz w:val="18"/>
          <w:szCs w:val="18"/>
        </w:rPr>
        <w:t xml:space="preserve">], </w:t>
      </w:r>
      <w:r>
        <w:rPr>
          <w:rFonts w:ascii="Menlo" w:hAnsi="Menlo" w:cs="Menlo"/>
          <w:color w:val="FFA657"/>
          <w:sz w:val="18"/>
          <w:szCs w:val="18"/>
        </w:rPr>
        <w:t>axis</w:t>
      </w:r>
      <w:r>
        <w:rPr>
          <w:rFonts w:ascii="Menlo" w:hAnsi="Menlo" w:cs="Menlo"/>
          <w:color w:val="D4D4D4"/>
          <w:sz w:val="18"/>
          <w:szCs w:val="18"/>
        </w:rPr>
        <w:t>=</w:t>
      </w:r>
      <w:r>
        <w:rPr>
          <w:rFonts w:ascii="Menlo" w:hAnsi="Menlo" w:cs="Menlo"/>
          <w:color w:val="B5CEA8"/>
          <w:sz w:val="18"/>
          <w:szCs w:val="18"/>
        </w:rPr>
        <w:t>1</w:t>
      </w:r>
      <w:r>
        <w:rPr>
          <w:rFonts w:ascii="Menlo" w:hAnsi="Menlo" w:cs="Menlo"/>
          <w:color w:val="BBBEBF"/>
          <w:sz w:val="18"/>
          <w:szCs w:val="18"/>
        </w:rPr>
        <w:t>)</w:t>
      </w:r>
    </w:p>
    <w:p w14:paraId="7CA4B33A" w14:textId="77777777" w:rsidR="008A7A5E" w:rsidRDefault="008A7A5E" w:rsidP="0068369B">
      <w:pPr>
        <w:shd w:val="clear" w:color="auto" w:fill="121314"/>
        <w:spacing w:line="270" w:lineRule="atLeast"/>
        <w:rPr>
          <w:rFonts w:ascii="Menlo" w:hAnsi="Menlo" w:cs="Menlo"/>
          <w:color w:val="BBBEBF"/>
          <w:sz w:val="18"/>
          <w:szCs w:val="18"/>
        </w:rPr>
      </w:pPr>
    </w:p>
    <w:p w14:paraId="22476E26" w14:textId="77777777" w:rsidR="00056E78" w:rsidRDefault="00056E78" w:rsidP="00DA24EF">
      <w:pPr>
        <w:tabs>
          <w:tab w:val="left" w:pos="1164"/>
        </w:tabs>
        <w:rPr>
          <w:b/>
          <w:bCs/>
          <w:sz w:val="28"/>
          <w:szCs w:val="28"/>
          <w:u w:val="single"/>
        </w:rPr>
      </w:pPr>
    </w:p>
    <w:p w14:paraId="7C760C31" w14:textId="1477F4D8" w:rsidR="000D41B9" w:rsidRDefault="000D41B9" w:rsidP="00DA24EF">
      <w:pPr>
        <w:tabs>
          <w:tab w:val="left" w:pos="1164"/>
        </w:tabs>
        <w:rPr>
          <w:b/>
          <w:bCs/>
          <w:sz w:val="28"/>
          <w:szCs w:val="28"/>
          <w:u w:val="single"/>
        </w:rPr>
      </w:pPr>
      <w:r>
        <w:rPr>
          <w:b/>
          <w:bCs/>
          <w:sz w:val="28"/>
          <w:szCs w:val="28"/>
          <w:u w:val="single"/>
        </w:rPr>
        <w:t>Models Explored:</w:t>
      </w:r>
    </w:p>
    <w:p w14:paraId="7C7DEA5E" w14:textId="77777777" w:rsidR="0012224D" w:rsidRDefault="0012224D" w:rsidP="00DA24EF">
      <w:pPr>
        <w:tabs>
          <w:tab w:val="left" w:pos="1164"/>
        </w:tabs>
        <w:rPr>
          <w:b/>
          <w:bCs/>
          <w:sz w:val="28"/>
          <w:szCs w:val="28"/>
          <w:u w:val="single"/>
        </w:rPr>
      </w:pPr>
    </w:p>
    <w:p w14:paraId="4527372E" w14:textId="62F83FD5" w:rsidR="0012224D" w:rsidRPr="00325353" w:rsidRDefault="0012224D" w:rsidP="0012224D">
      <w:pPr>
        <w:pStyle w:val="ListParagraph"/>
        <w:numPr>
          <w:ilvl w:val="0"/>
          <w:numId w:val="74"/>
        </w:numPr>
        <w:tabs>
          <w:tab w:val="left" w:pos="1164"/>
        </w:tabs>
        <w:rPr>
          <w:rFonts w:ascii="Times New Roman" w:hAnsi="Times New Roman" w:cs="Times New Roman"/>
          <w:b/>
          <w:bCs/>
          <w:sz w:val="24"/>
          <w:szCs w:val="24"/>
          <w:u w:val="single"/>
        </w:rPr>
      </w:pPr>
      <w:r w:rsidRPr="00325353">
        <w:rPr>
          <w:rFonts w:ascii="Times New Roman" w:hAnsi="Times New Roman" w:cs="Times New Roman"/>
          <w:b/>
          <w:bCs/>
          <w:sz w:val="24"/>
          <w:szCs w:val="24"/>
          <w:u w:val="single"/>
        </w:rPr>
        <w:t>Logistic Regression:</w:t>
      </w:r>
    </w:p>
    <w:p w14:paraId="14E48067" w14:textId="128A0A8A" w:rsidR="00262C0C" w:rsidRPr="00325353" w:rsidRDefault="0012224D" w:rsidP="00F056B6">
      <w:pPr>
        <w:spacing w:before="80" w:after="80"/>
        <w:ind w:left="360"/>
      </w:pPr>
      <w:r w:rsidRPr="00325353">
        <w:rPr>
          <w:rFonts w:eastAsia="Arial"/>
        </w:rPr>
        <w:t>As specified in the project requirements, Logistic Regression trained on the full scaled feature set was used as the baseline model. A 5-fold Stratified Cross-Validation was applied to compute a reliable estimate of the ROC-AUC score. Stratified folds preserve the class ratio in each fold, which is critical given the 10:1 class imbalance.</w:t>
      </w:r>
      <w:r w:rsidR="00262C0C" w:rsidRPr="00325353">
        <w:rPr>
          <w:rFonts w:eastAsia="Arial"/>
        </w:rPr>
        <w:t xml:space="preserve"> The baseline Logistic Regression achieved a cross-validated ROC-AUC of approximately 0.89, establishing the performance floor that subsequent models must exceed.</w:t>
      </w:r>
    </w:p>
    <w:p w14:paraId="20601A1A" w14:textId="1D1E9C3A" w:rsidR="0012224D" w:rsidRDefault="0012224D" w:rsidP="0012224D">
      <w:pPr>
        <w:spacing w:before="80" w:after="80"/>
        <w:ind w:left="360"/>
      </w:pPr>
    </w:p>
    <w:p w14:paraId="7282542D" w14:textId="77777777" w:rsidR="00A2041C" w:rsidRDefault="00A2041C" w:rsidP="00A2041C">
      <w:pPr>
        <w:shd w:val="clear" w:color="auto" w:fill="121314"/>
        <w:spacing w:line="270" w:lineRule="atLeast"/>
        <w:rPr>
          <w:rFonts w:ascii="Menlo" w:hAnsi="Menlo" w:cs="Menlo"/>
          <w:color w:val="BBBEBF"/>
          <w:sz w:val="18"/>
          <w:szCs w:val="18"/>
        </w:rPr>
      </w:pPr>
      <w:r>
        <w:rPr>
          <w:rFonts w:ascii="Menlo" w:hAnsi="Menlo" w:cs="Menlo"/>
          <w:color w:val="C9D1D9"/>
          <w:sz w:val="18"/>
          <w:szCs w:val="18"/>
        </w:rPr>
        <w:t>model</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LogisticRegression</w:t>
      </w:r>
      <w:r>
        <w:rPr>
          <w:rFonts w:ascii="Menlo" w:hAnsi="Menlo" w:cs="Menlo"/>
          <w:color w:val="BBBEBF"/>
          <w:sz w:val="18"/>
          <w:szCs w:val="18"/>
        </w:rPr>
        <w:t>(</w:t>
      </w:r>
      <w:r>
        <w:rPr>
          <w:rFonts w:ascii="Menlo" w:hAnsi="Menlo" w:cs="Menlo"/>
          <w:color w:val="FFA657"/>
          <w:sz w:val="18"/>
          <w:szCs w:val="18"/>
        </w:rPr>
        <w:t>max_iter</w:t>
      </w:r>
      <w:r>
        <w:rPr>
          <w:rFonts w:ascii="Menlo" w:hAnsi="Menlo" w:cs="Menlo"/>
          <w:color w:val="D4D4D4"/>
          <w:sz w:val="18"/>
          <w:szCs w:val="18"/>
        </w:rPr>
        <w:t>=</w:t>
      </w:r>
      <w:r>
        <w:rPr>
          <w:rFonts w:ascii="Menlo" w:hAnsi="Menlo" w:cs="Menlo"/>
          <w:color w:val="B5CEA8"/>
          <w:sz w:val="18"/>
          <w:szCs w:val="18"/>
        </w:rPr>
        <w:t>1000</w:t>
      </w:r>
      <w:r>
        <w:rPr>
          <w:rFonts w:ascii="Menlo" w:hAnsi="Menlo" w:cs="Menlo"/>
          <w:color w:val="BBBEBF"/>
          <w:sz w:val="18"/>
          <w:szCs w:val="18"/>
        </w:rPr>
        <w:t>)</w:t>
      </w:r>
    </w:p>
    <w:p w14:paraId="0CE43C7C" w14:textId="77777777" w:rsidR="00A2041C" w:rsidRDefault="00A2041C" w:rsidP="00A2041C">
      <w:pPr>
        <w:shd w:val="clear" w:color="auto" w:fill="121314"/>
        <w:spacing w:line="270" w:lineRule="atLeast"/>
        <w:rPr>
          <w:rFonts w:ascii="Menlo" w:hAnsi="Menlo" w:cs="Menlo"/>
          <w:color w:val="BBBEBF"/>
          <w:sz w:val="18"/>
          <w:szCs w:val="18"/>
        </w:rPr>
      </w:pPr>
    </w:p>
    <w:p w14:paraId="2AF1175F" w14:textId="77777777" w:rsidR="00A2041C" w:rsidRDefault="00A2041C" w:rsidP="00A2041C">
      <w:pPr>
        <w:shd w:val="clear" w:color="auto" w:fill="121314"/>
        <w:spacing w:line="270" w:lineRule="atLeast"/>
        <w:rPr>
          <w:rFonts w:ascii="Menlo" w:hAnsi="Menlo" w:cs="Menlo"/>
          <w:color w:val="BBBEBF"/>
          <w:sz w:val="18"/>
          <w:szCs w:val="18"/>
        </w:rPr>
      </w:pPr>
      <w:r>
        <w:rPr>
          <w:rFonts w:ascii="Menlo" w:hAnsi="Menlo" w:cs="Menlo"/>
          <w:color w:val="C9D1D9"/>
          <w:sz w:val="18"/>
          <w:szCs w:val="18"/>
        </w:rPr>
        <w:t>cv</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StratifiedKFold</w:t>
      </w:r>
      <w:r>
        <w:rPr>
          <w:rFonts w:ascii="Menlo" w:hAnsi="Menlo" w:cs="Menlo"/>
          <w:color w:val="BBBEBF"/>
          <w:sz w:val="18"/>
          <w:szCs w:val="18"/>
        </w:rPr>
        <w:t>(</w:t>
      </w:r>
      <w:r>
        <w:rPr>
          <w:rFonts w:ascii="Menlo" w:hAnsi="Menlo" w:cs="Menlo"/>
          <w:color w:val="FFA657"/>
          <w:sz w:val="18"/>
          <w:szCs w:val="18"/>
        </w:rPr>
        <w:t>n_splits</w:t>
      </w:r>
      <w:r>
        <w:rPr>
          <w:rFonts w:ascii="Menlo" w:hAnsi="Menlo" w:cs="Menlo"/>
          <w:color w:val="D4D4D4"/>
          <w:sz w:val="18"/>
          <w:szCs w:val="18"/>
        </w:rPr>
        <w:t>=</w:t>
      </w:r>
      <w:r>
        <w:rPr>
          <w:rFonts w:ascii="Menlo" w:hAnsi="Menlo" w:cs="Menlo"/>
          <w:color w:val="B5CEA8"/>
          <w:sz w:val="18"/>
          <w:szCs w:val="18"/>
        </w:rPr>
        <w:t>5</w:t>
      </w:r>
      <w:r>
        <w:rPr>
          <w:rFonts w:ascii="Menlo" w:hAnsi="Menlo" w:cs="Menlo"/>
          <w:color w:val="BBBEBF"/>
          <w:sz w:val="18"/>
          <w:szCs w:val="18"/>
        </w:rPr>
        <w:t xml:space="preserve">, </w:t>
      </w:r>
      <w:r>
        <w:rPr>
          <w:rFonts w:ascii="Menlo" w:hAnsi="Menlo" w:cs="Menlo"/>
          <w:color w:val="FFA657"/>
          <w:sz w:val="18"/>
          <w:szCs w:val="18"/>
        </w:rPr>
        <w:t>shuffle</w:t>
      </w:r>
      <w:r>
        <w:rPr>
          <w:rFonts w:ascii="Menlo" w:hAnsi="Menlo" w:cs="Menlo"/>
          <w:color w:val="D4D4D4"/>
          <w:sz w:val="18"/>
          <w:szCs w:val="18"/>
        </w:rPr>
        <w:t>=</w:t>
      </w:r>
      <w:r>
        <w:rPr>
          <w:rFonts w:ascii="Menlo" w:hAnsi="Menlo" w:cs="Menlo"/>
          <w:color w:val="79C0FF"/>
          <w:sz w:val="18"/>
          <w:szCs w:val="18"/>
        </w:rPr>
        <w:t>True</w:t>
      </w:r>
      <w:r>
        <w:rPr>
          <w:rFonts w:ascii="Menlo" w:hAnsi="Menlo" w:cs="Menlo"/>
          <w:color w:val="BBBEBF"/>
          <w:sz w:val="18"/>
          <w:szCs w:val="18"/>
        </w:rPr>
        <w:t xml:space="preserve">, </w:t>
      </w:r>
      <w:r>
        <w:rPr>
          <w:rFonts w:ascii="Menlo" w:hAnsi="Menlo" w:cs="Menlo"/>
          <w:color w:val="FFA657"/>
          <w:sz w:val="18"/>
          <w:szCs w:val="18"/>
        </w:rPr>
        <w:t>random_state</w:t>
      </w:r>
      <w:r>
        <w:rPr>
          <w:rFonts w:ascii="Menlo" w:hAnsi="Menlo" w:cs="Menlo"/>
          <w:color w:val="D4D4D4"/>
          <w:sz w:val="18"/>
          <w:szCs w:val="18"/>
        </w:rPr>
        <w:t>=</w:t>
      </w:r>
      <w:r>
        <w:rPr>
          <w:rFonts w:ascii="Menlo" w:hAnsi="Menlo" w:cs="Menlo"/>
          <w:color w:val="79C0FF"/>
          <w:sz w:val="18"/>
          <w:szCs w:val="18"/>
        </w:rPr>
        <w:t>RANDOM_STATE</w:t>
      </w:r>
      <w:r>
        <w:rPr>
          <w:rFonts w:ascii="Menlo" w:hAnsi="Menlo" w:cs="Menlo"/>
          <w:color w:val="BBBEBF"/>
          <w:sz w:val="18"/>
          <w:szCs w:val="18"/>
        </w:rPr>
        <w:t>)</w:t>
      </w:r>
    </w:p>
    <w:p w14:paraId="7E1A656F" w14:textId="77777777" w:rsidR="00A2041C" w:rsidRDefault="00A2041C" w:rsidP="00A2041C">
      <w:pPr>
        <w:shd w:val="clear" w:color="auto" w:fill="121314"/>
        <w:spacing w:line="270" w:lineRule="atLeast"/>
        <w:rPr>
          <w:rFonts w:ascii="Menlo" w:hAnsi="Menlo" w:cs="Menlo"/>
          <w:color w:val="BBBEBF"/>
          <w:sz w:val="18"/>
          <w:szCs w:val="18"/>
        </w:rPr>
      </w:pPr>
    </w:p>
    <w:p w14:paraId="55B24FEE" w14:textId="77777777" w:rsidR="00A2041C" w:rsidRDefault="00A2041C" w:rsidP="00A2041C">
      <w:pPr>
        <w:shd w:val="clear" w:color="auto" w:fill="121314"/>
        <w:spacing w:line="270" w:lineRule="atLeast"/>
        <w:rPr>
          <w:rFonts w:ascii="Menlo" w:hAnsi="Menlo" w:cs="Menlo"/>
          <w:color w:val="BBBEBF"/>
          <w:sz w:val="18"/>
          <w:szCs w:val="18"/>
        </w:rPr>
      </w:pPr>
      <w:r>
        <w:rPr>
          <w:rFonts w:ascii="Menlo" w:hAnsi="Menlo" w:cs="Menlo"/>
          <w:color w:val="C9D1D9"/>
          <w:sz w:val="18"/>
          <w:szCs w:val="18"/>
        </w:rPr>
        <w:t>scores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cross_val_score</w:t>
      </w:r>
      <w:r>
        <w:rPr>
          <w:rFonts w:ascii="Menlo" w:hAnsi="Menlo" w:cs="Menlo"/>
          <w:color w:val="BBBEBF"/>
          <w:sz w:val="18"/>
          <w:szCs w:val="18"/>
        </w:rPr>
        <w:t>(</w:t>
      </w:r>
      <w:r>
        <w:rPr>
          <w:rFonts w:ascii="Menlo" w:hAnsi="Menlo" w:cs="Menlo"/>
          <w:color w:val="C9D1D9"/>
          <w:sz w:val="18"/>
          <w:szCs w:val="18"/>
        </w:rPr>
        <w:t>model</w:t>
      </w:r>
      <w:r>
        <w:rPr>
          <w:rFonts w:ascii="Menlo" w:hAnsi="Menlo" w:cs="Menlo"/>
          <w:color w:val="BBBEBF"/>
          <w:sz w:val="18"/>
          <w:szCs w:val="18"/>
        </w:rPr>
        <w:t xml:space="preserve">, </w:t>
      </w:r>
      <w:r>
        <w:rPr>
          <w:rFonts w:ascii="Menlo" w:hAnsi="Menlo" w:cs="Menlo"/>
          <w:color w:val="C9D1D9"/>
          <w:sz w:val="18"/>
          <w:szCs w:val="18"/>
        </w:rPr>
        <w:t>X_scaled</w:t>
      </w:r>
      <w:r>
        <w:rPr>
          <w:rFonts w:ascii="Menlo" w:hAnsi="Menlo" w:cs="Menlo"/>
          <w:color w:val="BBBEBF"/>
          <w:sz w:val="18"/>
          <w:szCs w:val="18"/>
        </w:rPr>
        <w:t xml:space="preserve">, </w:t>
      </w:r>
      <w:r>
        <w:rPr>
          <w:rFonts w:ascii="Menlo" w:hAnsi="Menlo" w:cs="Menlo"/>
          <w:color w:val="C9D1D9"/>
          <w:sz w:val="18"/>
          <w:szCs w:val="18"/>
        </w:rPr>
        <w:t>y</w:t>
      </w:r>
      <w:r>
        <w:rPr>
          <w:rFonts w:ascii="Menlo" w:hAnsi="Menlo" w:cs="Menlo"/>
          <w:color w:val="BBBEBF"/>
          <w:sz w:val="18"/>
          <w:szCs w:val="18"/>
        </w:rPr>
        <w:t xml:space="preserve">, </w:t>
      </w:r>
      <w:r>
        <w:rPr>
          <w:rFonts w:ascii="Menlo" w:hAnsi="Menlo" w:cs="Menlo"/>
          <w:color w:val="FFA657"/>
          <w:sz w:val="18"/>
          <w:szCs w:val="18"/>
        </w:rPr>
        <w:t>cv</w:t>
      </w:r>
      <w:r>
        <w:rPr>
          <w:rFonts w:ascii="Menlo" w:hAnsi="Menlo" w:cs="Menlo"/>
          <w:color w:val="D4D4D4"/>
          <w:sz w:val="18"/>
          <w:szCs w:val="18"/>
        </w:rPr>
        <w:t>=</w:t>
      </w:r>
      <w:r>
        <w:rPr>
          <w:rFonts w:ascii="Menlo" w:hAnsi="Menlo" w:cs="Menlo"/>
          <w:color w:val="C9D1D9"/>
          <w:sz w:val="18"/>
          <w:szCs w:val="18"/>
        </w:rPr>
        <w:t>cv</w:t>
      </w:r>
      <w:r>
        <w:rPr>
          <w:rFonts w:ascii="Menlo" w:hAnsi="Menlo" w:cs="Menlo"/>
          <w:color w:val="BBBEBF"/>
          <w:sz w:val="18"/>
          <w:szCs w:val="18"/>
        </w:rPr>
        <w:t xml:space="preserve">, </w:t>
      </w:r>
      <w:r>
        <w:rPr>
          <w:rFonts w:ascii="Menlo" w:hAnsi="Menlo" w:cs="Menlo"/>
          <w:color w:val="FFA657"/>
          <w:sz w:val="18"/>
          <w:szCs w:val="18"/>
        </w:rPr>
        <w:t>scoring</w:t>
      </w:r>
      <w:r>
        <w:rPr>
          <w:rFonts w:ascii="Menlo" w:hAnsi="Menlo" w:cs="Menlo"/>
          <w:color w:val="D4D4D4"/>
          <w:sz w:val="18"/>
          <w:szCs w:val="18"/>
        </w:rPr>
        <w:t>=</w:t>
      </w:r>
      <w:r>
        <w:rPr>
          <w:rFonts w:ascii="Menlo" w:hAnsi="Menlo" w:cs="Menlo"/>
          <w:color w:val="A5D6FF"/>
          <w:sz w:val="18"/>
          <w:szCs w:val="18"/>
        </w:rPr>
        <w:t>'roc_auc'</w:t>
      </w:r>
      <w:r>
        <w:rPr>
          <w:rFonts w:ascii="Menlo" w:hAnsi="Menlo" w:cs="Menlo"/>
          <w:color w:val="BBBEBF"/>
          <w:sz w:val="18"/>
          <w:szCs w:val="18"/>
        </w:rPr>
        <w:t>)</w:t>
      </w:r>
    </w:p>
    <w:p w14:paraId="34B13A00" w14:textId="77777777" w:rsidR="00A2041C" w:rsidRDefault="00A2041C" w:rsidP="00A2041C">
      <w:pPr>
        <w:shd w:val="clear" w:color="auto" w:fill="121314"/>
        <w:spacing w:line="270" w:lineRule="atLeast"/>
        <w:rPr>
          <w:rFonts w:ascii="Menlo" w:hAnsi="Menlo" w:cs="Menlo"/>
          <w:color w:val="BBBEBF"/>
          <w:sz w:val="18"/>
          <w:szCs w:val="18"/>
        </w:rPr>
      </w:pPr>
    </w:p>
    <w:p w14:paraId="0E0AD1FE" w14:textId="77777777" w:rsidR="00A2041C" w:rsidRDefault="00A2041C" w:rsidP="00A2041C">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"Baseline accuracy score"</w:t>
      </w:r>
      <w:r>
        <w:rPr>
          <w:rFonts w:ascii="Menlo" w:hAnsi="Menlo" w:cs="Menlo"/>
          <w:color w:val="BBBEBF"/>
          <w:sz w:val="18"/>
          <w:szCs w:val="18"/>
        </w:rPr>
        <w:t xml:space="preserve">, </w:t>
      </w:r>
      <w:r>
        <w:rPr>
          <w:rFonts w:ascii="Menlo" w:hAnsi="Menlo" w:cs="Menlo"/>
          <w:color w:val="C9D1D9"/>
          <w:sz w:val="18"/>
          <w:szCs w:val="18"/>
        </w:rPr>
        <w:t>scores</w:t>
      </w:r>
      <w:r>
        <w:rPr>
          <w:rFonts w:ascii="Menlo" w:hAnsi="Menlo" w:cs="Menlo"/>
          <w:color w:val="BBBEBF"/>
          <w:sz w:val="18"/>
          <w:szCs w:val="18"/>
        </w:rPr>
        <w:t>.</w:t>
      </w:r>
      <w:r>
        <w:rPr>
          <w:rFonts w:ascii="Menlo" w:hAnsi="Menlo" w:cs="Menlo"/>
          <w:color w:val="D2A8FF"/>
          <w:sz w:val="18"/>
          <w:szCs w:val="18"/>
        </w:rPr>
        <w:t>mean</w:t>
      </w:r>
      <w:r>
        <w:rPr>
          <w:rFonts w:ascii="Menlo" w:hAnsi="Menlo" w:cs="Menlo"/>
          <w:color w:val="BBBEBF"/>
          <w:sz w:val="18"/>
          <w:szCs w:val="18"/>
        </w:rPr>
        <w:t>())</w:t>
      </w:r>
    </w:p>
    <w:p w14:paraId="42C80CCE" w14:textId="77777777" w:rsidR="00A2041C" w:rsidRDefault="00A2041C" w:rsidP="00A2041C">
      <w:pPr>
        <w:shd w:val="clear" w:color="auto" w:fill="121314"/>
        <w:spacing w:line="270" w:lineRule="atLeast"/>
        <w:rPr>
          <w:rFonts w:ascii="Menlo" w:hAnsi="Menlo" w:cs="Menlo"/>
          <w:color w:val="BBBEBF"/>
          <w:sz w:val="18"/>
          <w:szCs w:val="18"/>
        </w:rPr>
      </w:pPr>
    </w:p>
    <w:p w14:paraId="744BB7DF" w14:textId="77777777" w:rsidR="00A2041C" w:rsidRDefault="00A2041C" w:rsidP="0012224D">
      <w:pPr>
        <w:spacing w:before="80" w:after="80"/>
        <w:ind w:left="360"/>
      </w:pPr>
    </w:p>
    <w:p w14:paraId="55CB5E58" w14:textId="079A7B83" w:rsidR="00A2041C" w:rsidRDefault="00543370" w:rsidP="00543370">
      <w:pPr>
        <w:spacing w:before="80" w:after="80"/>
      </w:pPr>
      <w:r w:rsidRPr="00543370">
        <w:rPr>
          <w:noProof/>
        </w:rPr>
        <w:drawing>
          <wp:inline distT="0" distB="0" distL="0" distR="0" wp14:anchorId="4C811274" wp14:editId="0EADB905">
            <wp:extent cx="4914900" cy="596900"/>
            <wp:effectExtent l="0" t="0" r="0" b="0"/>
            <wp:docPr id="51307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79437" name=""/>
                    <pic:cNvPicPr/>
                  </pic:nvPicPr>
                  <pic:blipFill>
                    <a:blip r:embed="rId13"/>
                    <a:stretch>
                      <a:fillRect/>
                    </a:stretch>
                  </pic:blipFill>
                  <pic:spPr>
                    <a:xfrm>
                      <a:off x="0" y="0"/>
                      <a:ext cx="4914900" cy="596900"/>
                    </a:xfrm>
                    <a:prstGeom prst="rect">
                      <a:avLst/>
                    </a:prstGeom>
                  </pic:spPr>
                </pic:pic>
              </a:graphicData>
            </a:graphic>
          </wp:inline>
        </w:drawing>
      </w:r>
    </w:p>
    <w:p w14:paraId="16663FBB" w14:textId="77777777" w:rsidR="00543370" w:rsidRDefault="00543370" w:rsidP="00543370">
      <w:pPr>
        <w:spacing w:before="80" w:after="80"/>
      </w:pPr>
    </w:p>
    <w:p w14:paraId="1FCED24E" w14:textId="1F1E8393" w:rsidR="0012224D" w:rsidRPr="00325353" w:rsidRDefault="00E73D16" w:rsidP="00E73D16">
      <w:pPr>
        <w:pStyle w:val="ListParagraph"/>
        <w:numPr>
          <w:ilvl w:val="0"/>
          <w:numId w:val="74"/>
        </w:numPr>
        <w:tabs>
          <w:tab w:val="left" w:pos="1164"/>
        </w:tabs>
        <w:rPr>
          <w:rFonts w:ascii="Times New Roman" w:hAnsi="Times New Roman" w:cs="Times New Roman"/>
          <w:b/>
          <w:bCs/>
          <w:sz w:val="24"/>
          <w:szCs w:val="24"/>
          <w:u w:val="single"/>
        </w:rPr>
      </w:pPr>
      <w:r w:rsidRPr="00325353">
        <w:rPr>
          <w:rFonts w:ascii="Times New Roman" w:hAnsi="Times New Roman" w:cs="Times New Roman"/>
          <w:b/>
          <w:bCs/>
          <w:sz w:val="24"/>
          <w:szCs w:val="24"/>
          <w:u w:val="single"/>
        </w:rPr>
        <w:lastRenderedPageBreak/>
        <w:t>LightGBM (Gradient Boosting)</w:t>
      </w:r>
      <w:r w:rsidR="00977DF1" w:rsidRPr="00325353">
        <w:rPr>
          <w:rFonts w:ascii="Times New Roman" w:hAnsi="Times New Roman" w:cs="Times New Roman"/>
          <w:b/>
          <w:bCs/>
          <w:sz w:val="24"/>
          <w:szCs w:val="24"/>
          <w:u w:val="single"/>
        </w:rPr>
        <w:t>:</w:t>
      </w:r>
    </w:p>
    <w:p w14:paraId="2EA3460E" w14:textId="57A89F4F" w:rsidR="00543370" w:rsidRPr="00543370" w:rsidRDefault="00977DF1" w:rsidP="00543370">
      <w:pPr>
        <w:spacing w:before="80" w:after="80"/>
        <w:ind w:left="360"/>
        <w:rPr>
          <w:rFonts w:eastAsia="Arial"/>
        </w:rPr>
      </w:pPr>
      <w:r w:rsidRPr="00325353">
        <w:rPr>
          <w:rFonts w:eastAsia="Arial"/>
        </w:rPr>
        <w:t>LightGBM is a state-of-the-art gradient boosting framework known for its efficiency and high performance on tabular data. It was trained with 1000 estimators and a learning rate of 0.01, leveraging GPU acceleration on the Kaggle T4 instance. The same 5-fold Stratified CV was used for evaluation. LightGBM significantly outperformed Logistic Regression, confirming the non-linear relationships present in the data.</w:t>
      </w:r>
    </w:p>
    <w:p w14:paraId="5129DA12" w14:textId="77777777" w:rsidR="00EC3994" w:rsidRDefault="00EC3994" w:rsidP="00EC3994">
      <w:pPr>
        <w:shd w:val="clear" w:color="auto" w:fill="121314"/>
        <w:spacing w:line="270" w:lineRule="atLeast"/>
        <w:rPr>
          <w:rFonts w:ascii="Menlo" w:hAnsi="Menlo" w:cs="Menlo"/>
          <w:color w:val="BBBEBF"/>
          <w:sz w:val="18"/>
          <w:szCs w:val="18"/>
        </w:rPr>
      </w:pPr>
      <w:r>
        <w:rPr>
          <w:rFonts w:ascii="Menlo" w:hAnsi="Menlo" w:cs="Menlo"/>
          <w:color w:val="C9D1D9"/>
          <w:sz w:val="18"/>
          <w:szCs w:val="18"/>
        </w:rPr>
        <w:t>lgb_model</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lgb</w:t>
      </w:r>
      <w:r>
        <w:rPr>
          <w:rFonts w:ascii="Menlo" w:hAnsi="Menlo" w:cs="Menlo"/>
          <w:color w:val="BBBEBF"/>
          <w:sz w:val="18"/>
          <w:szCs w:val="18"/>
        </w:rPr>
        <w:t>.</w:t>
      </w:r>
      <w:r>
        <w:rPr>
          <w:rFonts w:ascii="Menlo" w:hAnsi="Menlo" w:cs="Menlo"/>
          <w:color w:val="4EC9B0"/>
          <w:sz w:val="18"/>
          <w:szCs w:val="18"/>
        </w:rPr>
        <w:t>LGBMClassifier</w:t>
      </w:r>
      <w:r>
        <w:rPr>
          <w:rFonts w:ascii="Menlo" w:hAnsi="Menlo" w:cs="Menlo"/>
          <w:color w:val="BBBEBF"/>
          <w:sz w:val="18"/>
          <w:szCs w:val="18"/>
        </w:rPr>
        <w:t>(</w:t>
      </w:r>
      <w:r>
        <w:rPr>
          <w:rFonts w:ascii="Menlo" w:hAnsi="Menlo" w:cs="Menlo"/>
          <w:color w:val="FFA657"/>
          <w:sz w:val="18"/>
          <w:szCs w:val="18"/>
        </w:rPr>
        <w:t>device</w:t>
      </w:r>
      <w:r>
        <w:rPr>
          <w:rFonts w:ascii="Menlo" w:hAnsi="Menlo" w:cs="Menlo"/>
          <w:color w:val="D4D4D4"/>
          <w:sz w:val="18"/>
          <w:szCs w:val="18"/>
        </w:rPr>
        <w:t>=</w:t>
      </w:r>
      <w:r>
        <w:rPr>
          <w:rFonts w:ascii="Menlo" w:hAnsi="Menlo" w:cs="Menlo"/>
          <w:color w:val="A5D6FF"/>
          <w:sz w:val="18"/>
          <w:szCs w:val="18"/>
        </w:rPr>
        <w:t>'gpu'</w:t>
      </w:r>
      <w:r>
        <w:rPr>
          <w:rFonts w:ascii="Menlo" w:hAnsi="Menlo" w:cs="Menlo"/>
          <w:color w:val="BBBEBF"/>
          <w:sz w:val="18"/>
          <w:szCs w:val="18"/>
        </w:rPr>
        <w:t xml:space="preserve">, </w:t>
      </w:r>
      <w:r>
        <w:rPr>
          <w:rFonts w:ascii="Menlo" w:hAnsi="Menlo" w:cs="Menlo"/>
          <w:color w:val="FFA657"/>
          <w:sz w:val="18"/>
          <w:szCs w:val="18"/>
        </w:rPr>
        <w:t>n_estimators</w:t>
      </w:r>
      <w:r>
        <w:rPr>
          <w:rFonts w:ascii="Menlo" w:hAnsi="Menlo" w:cs="Menlo"/>
          <w:color w:val="D4D4D4"/>
          <w:sz w:val="18"/>
          <w:szCs w:val="18"/>
        </w:rPr>
        <w:t>=</w:t>
      </w:r>
      <w:r>
        <w:rPr>
          <w:rFonts w:ascii="Menlo" w:hAnsi="Menlo" w:cs="Menlo"/>
          <w:color w:val="B5CEA8"/>
          <w:sz w:val="18"/>
          <w:szCs w:val="18"/>
        </w:rPr>
        <w:t>1000</w:t>
      </w:r>
      <w:r>
        <w:rPr>
          <w:rFonts w:ascii="Menlo" w:hAnsi="Menlo" w:cs="Menlo"/>
          <w:color w:val="BBBEBF"/>
          <w:sz w:val="18"/>
          <w:szCs w:val="18"/>
        </w:rPr>
        <w:t xml:space="preserve">, </w:t>
      </w:r>
      <w:r>
        <w:rPr>
          <w:rFonts w:ascii="Menlo" w:hAnsi="Menlo" w:cs="Menlo"/>
          <w:color w:val="FFA657"/>
          <w:sz w:val="18"/>
          <w:szCs w:val="18"/>
        </w:rPr>
        <w:t>learning_rate</w:t>
      </w:r>
      <w:r>
        <w:rPr>
          <w:rFonts w:ascii="Menlo" w:hAnsi="Menlo" w:cs="Menlo"/>
          <w:color w:val="D4D4D4"/>
          <w:sz w:val="18"/>
          <w:szCs w:val="18"/>
        </w:rPr>
        <w:t>=</w:t>
      </w:r>
      <w:r>
        <w:rPr>
          <w:rFonts w:ascii="Menlo" w:hAnsi="Menlo" w:cs="Menlo"/>
          <w:color w:val="B5CEA8"/>
          <w:sz w:val="18"/>
          <w:szCs w:val="18"/>
        </w:rPr>
        <w:t>0.01</w:t>
      </w:r>
      <w:r>
        <w:rPr>
          <w:rFonts w:ascii="Menlo" w:hAnsi="Menlo" w:cs="Menlo"/>
          <w:color w:val="BBBEBF"/>
          <w:sz w:val="18"/>
          <w:szCs w:val="18"/>
        </w:rPr>
        <w:t xml:space="preserve">, </w:t>
      </w:r>
      <w:r>
        <w:rPr>
          <w:rFonts w:ascii="Menlo" w:hAnsi="Menlo" w:cs="Menlo"/>
          <w:color w:val="FFA657"/>
          <w:sz w:val="18"/>
          <w:szCs w:val="18"/>
        </w:rPr>
        <w:t>max_depth</w:t>
      </w:r>
      <w:r>
        <w:rPr>
          <w:rFonts w:ascii="Menlo" w:hAnsi="Menlo" w:cs="Menlo"/>
          <w:color w:val="D4D4D4"/>
          <w:sz w:val="18"/>
          <w:szCs w:val="18"/>
        </w:rPr>
        <w:t>=-</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FFA657"/>
          <w:sz w:val="18"/>
          <w:szCs w:val="18"/>
        </w:rPr>
        <w:t>random_state</w:t>
      </w:r>
      <w:r>
        <w:rPr>
          <w:rFonts w:ascii="Menlo" w:hAnsi="Menlo" w:cs="Menlo"/>
          <w:color w:val="D4D4D4"/>
          <w:sz w:val="18"/>
          <w:szCs w:val="18"/>
        </w:rPr>
        <w:t>=</w:t>
      </w:r>
      <w:r>
        <w:rPr>
          <w:rFonts w:ascii="Menlo" w:hAnsi="Menlo" w:cs="Menlo"/>
          <w:color w:val="79C0FF"/>
          <w:sz w:val="18"/>
          <w:szCs w:val="18"/>
        </w:rPr>
        <w:t>RANDOM_STATE</w:t>
      </w:r>
      <w:r>
        <w:rPr>
          <w:rFonts w:ascii="Menlo" w:hAnsi="Menlo" w:cs="Menlo"/>
          <w:color w:val="BBBEBF"/>
          <w:sz w:val="18"/>
          <w:szCs w:val="18"/>
        </w:rPr>
        <w:t>)</w:t>
      </w:r>
    </w:p>
    <w:p w14:paraId="4D9FC725" w14:textId="77777777" w:rsidR="00EC3994" w:rsidRDefault="00EC3994" w:rsidP="00EC3994">
      <w:pPr>
        <w:shd w:val="clear" w:color="auto" w:fill="121314"/>
        <w:spacing w:line="270" w:lineRule="atLeast"/>
        <w:rPr>
          <w:rFonts w:ascii="Menlo" w:hAnsi="Menlo" w:cs="Menlo"/>
          <w:color w:val="BBBEBF"/>
          <w:sz w:val="18"/>
          <w:szCs w:val="18"/>
        </w:rPr>
      </w:pPr>
    </w:p>
    <w:p w14:paraId="05A7B1C8" w14:textId="77777777" w:rsidR="00EC3994" w:rsidRDefault="00EC3994" w:rsidP="00EC3994">
      <w:pPr>
        <w:shd w:val="clear" w:color="auto" w:fill="121314"/>
        <w:spacing w:line="270" w:lineRule="atLeast"/>
        <w:rPr>
          <w:rFonts w:ascii="Menlo" w:hAnsi="Menlo" w:cs="Menlo"/>
          <w:color w:val="BBBEBF"/>
          <w:sz w:val="18"/>
          <w:szCs w:val="18"/>
        </w:rPr>
      </w:pPr>
      <w:r>
        <w:rPr>
          <w:rFonts w:ascii="Menlo" w:hAnsi="Menlo" w:cs="Menlo"/>
          <w:color w:val="C9D1D9"/>
          <w:sz w:val="18"/>
          <w:szCs w:val="18"/>
        </w:rPr>
        <w:t>scores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cross_val_score</w:t>
      </w:r>
      <w:r>
        <w:rPr>
          <w:rFonts w:ascii="Menlo" w:hAnsi="Menlo" w:cs="Menlo"/>
          <w:color w:val="BBBEBF"/>
          <w:sz w:val="18"/>
          <w:szCs w:val="18"/>
        </w:rPr>
        <w:t>(</w:t>
      </w:r>
      <w:r>
        <w:rPr>
          <w:rFonts w:ascii="Menlo" w:hAnsi="Menlo" w:cs="Menlo"/>
          <w:color w:val="C9D1D9"/>
          <w:sz w:val="18"/>
          <w:szCs w:val="18"/>
        </w:rPr>
        <w:t>lgb_model</w:t>
      </w:r>
      <w:r>
        <w:rPr>
          <w:rFonts w:ascii="Menlo" w:hAnsi="Menlo" w:cs="Menlo"/>
          <w:color w:val="BBBEBF"/>
          <w:sz w:val="18"/>
          <w:szCs w:val="18"/>
        </w:rPr>
        <w:t xml:space="preserve">, </w:t>
      </w:r>
      <w:r>
        <w:rPr>
          <w:rFonts w:ascii="Menlo" w:hAnsi="Menlo" w:cs="Menlo"/>
          <w:color w:val="79C0FF"/>
          <w:sz w:val="18"/>
          <w:szCs w:val="18"/>
        </w:rPr>
        <w:t>X</w:t>
      </w:r>
      <w:r>
        <w:rPr>
          <w:rFonts w:ascii="Menlo" w:hAnsi="Menlo" w:cs="Menlo"/>
          <w:color w:val="BBBEBF"/>
          <w:sz w:val="18"/>
          <w:szCs w:val="18"/>
        </w:rPr>
        <w:t xml:space="preserve">, </w:t>
      </w:r>
      <w:r>
        <w:rPr>
          <w:rFonts w:ascii="Menlo" w:hAnsi="Menlo" w:cs="Menlo"/>
          <w:color w:val="C9D1D9"/>
          <w:sz w:val="18"/>
          <w:szCs w:val="18"/>
        </w:rPr>
        <w:t>y</w:t>
      </w:r>
      <w:r>
        <w:rPr>
          <w:rFonts w:ascii="Menlo" w:hAnsi="Menlo" w:cs="Menlo"/>
          <w:color w:val="BBBEBF"/>
          <w:sz w:val="18"/>
          <w:szCs w:val="18"/>
        </w:rPr>
        <w:t xml:space="preserve">, </w:t>
      </w:r>
      <w:r>
        <w:rPr>
          <w:rFonts w:ascii="Menlo" w:hAnsi="Menlo" w:cs="Menlo"/>
          <w:color w:val="FFA657"/>
          <w:sz w:val="18"/>
          <w:szCs w:val="18"/>
        </w:rPr>
        <w:t>cv</w:t>
      </w:r>
      <w:r>
        <w:rPr>
          <w:rFonts w:ascii="Menlo" w:hAnsi="Menlo" w:cs="Menlo"/>
          <w:color w:val="D4D4D4"/>
          <w:sz w:val="18"/>
          <w:szCs w:val="18"/>
        </w:rPr>
        <w:t>=</w:t>
      </w:r>
      <w:r>
        <w:rPr>
          <w:rFonts w:ascii="Menlo" w:hAnsi="Menlo" w:cs="Menlo"/>
          <w:color w:val="C9D1D9"/>
          <w:sz w:val="18"/>
          <w:szCs w:val="18"/>
        </w:rPr>
        <w:t>cv</w:t>
      </w:r>
      <w:r>
        <w:rPr>
          <w:rFonts w:ascii="Menlo" w:hAnsi="Menlo" w:cs="Menlo"/>
          <w:color w:val="BBBEBF"/>
          <w:sz w:val="18"/>
          <w:szCs w:val="18"/>
        </w:rPr>
        <w:t xml:space="preserve">, </w:t>
      </w:r>
      <w:r>
        <w:rPr>
          <w:rFonts w:ascii="Menlo" w:hAnsi="Menlo" w:cs="Menlo"/>
          <w:color w:val="FFA657"/>
          <w:sz w:val="18"/>
          <w:szCs w:val="18"/>
        </w:rPr>
        <w:t>scoring</w:t>
      </w:r>
      <w:r>
        <w:rPr>
          <w:rFonts w:ascii="Menlo" w:hAnsi="Menlo" w:cs="Menlo"/>
          <w:color w:val="D4D4D4"/>
          <w:sz w:val="18"/>
          <w:szCs w:val="18"/>
        </w:rPr>
        <w:t>=</w:t>
      </w:r>
      <w:r>
        <w:rPr>
          <w:rFonts w:ascii="Menlo" w:hAnsi="Menlo" w:cs="Menlo"/>
          <w:color w:val="A5D6FF"/>
          <w:sz w:val="18"/>
          <w:szCs w:val="18"/>
        </w:rPr>
        <w:t>'roc_auc'</w:t>
      </w:r>
      <w:r>
        <w:rPr>
          <w:rFonts w:ascii="Menlo" w:hAnsi="Menlo" w:cs="Menlo"/>
          <w:color w:val="BBBEBF"/>
          <w:sz w:val="18"/>
          <w:szCs w:val="18"/>
        </w:rPr>
        <w:t>)</w:t>
      </w:r>
    </w:p>
    <w:p w14:paraId="0D5C093F" w14:textId="77777777" w:rsidR="00EC3994" w:rsidRDefault="00EC3994" w:rsidP="00EC3994">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"LightGBM ROC-AUC:"</w:t>
      </w:r>
      <w:r>
        <w:rPr>
          <w:rFonts w:ascii="Menlo" w:hAnsi="Menlo" w:cs="Menlo"/>
          <w:color w:val="BBBEBF"/>
          <w:sz w:val="18"/>
          <w:szCs w:val="18"/>
        </w:rPr>
        <w:t xml:space="preserve">, </w:t>
      </w:r>
      <w:r>
        <w:rPr>
          <w:rFonts w:ascii="Menlo" w:hAnsi="Menlo" w:cs="Menlo"/>
          <w:color w:val="C9D1D9"/>
          <w:sz w:val="18"/>
          <w:szCs w:val="18"/>
        </w:rPr>
        <w:t>scores</w:t>
      </w:r>
      <w:r>
        <w:rPr>
          <w:rFonts w:ascii="Menlo" w:hAnsi="Menlo" w:cs="Menlo"/>
          <w:color w:val="BBBEBF"/>
          <w:sz w:val="18"/>
          <w:szCs w:val="18"/>
        </w:rPr>
        <w:t>.</w:t>
      </w:r>
      <w:r>
        <w:rPr>
          <w:rFonts w:ascii="Menlo" w:hAnsi="Menlo" w:cs="Menlo"/>
          <w:color w:val="D2A8FF"/>
          <w:sz w:val="18"/>
          <w:szCs w:val="18"/>
        </w:rPr>
        <w:t>mean</w:t>
      </w:r>
      <w:r>
        <w:rPr>
          <w:rFonts w:ascii="Menlo" w:hAnsi="Menlo" w:cs="Menlo"/>
          <w:color w:val="BBBEBF"/>
          <w:sz w:val="18"/>
          <w:szCs w:val="18"/>
        </w:rPr>
        <w:t>())</w:t>
      </w:r>
    </w:p>
    <w:p w14:paraId="6B18A7B6" w14:textId="77777777" w:rsidR="00895C52" w:rsidRDefault="00895C52" w:rsidP="00EC3994">
      <w:pPr>
        <w:shd w:val="clear" w:color="auto" w:fill="121314"/>
        <w:spacing w:line="270" w:lineRule="atLeast"/>
        <w:rPr>
          <w:rFonts w:ascii="Menlo" w:hAnsi="Menlo" w:cs="Menlo"/>
          <w:color w:val="BBBEBF"/>
          <w:sz w:val="18"/>
          <w:szCs w:val="18"/>
        </w:rPr>
      </w:pPr>
    </w:p>
    <w:p w14:paraId="510962C7" w14:textId="77777777" w:rsidR="00543370" w:rsidRPr="00325353" w:rsidRDefault="00543370" w:rsidP="00977DF1">
      <w:pPr>
        <w:spacing w:before="80" w:after="80"/>
        <w:ind w:left="360"/>
        <w:rPr>
          <w:rFonts w:eastAsia="Arial"/>
        </w:rPr>
      </w:pPr>
    </w:p>
    <w:p w14:paraId="35FDA462" w14:textId="464CA623" w:rsidR="009F0583" w:rsidRDefault="00F4240E" w:rsidP="00F4240E">
      <w:pPr>
        <w:spacing w:before="80" w:after="80"/>
        <w:rPr>
          <w:rFonts w:ascii="Arial" w:eastAsia="Arial" w:hAnsi="Arial" w:cs="Arial"/>
        </w:rPr>
      </w:pPr>
      <w:r w:rsidRPr="00F4240E">
        <w:rPr>
          <w:rFonts w:ascii="Arial" w:eastAsia="Arial" w:hAnsi="Arial" w:cs="Arial"/>
          <w:noProof/>
        </w:rPr>
        <w:drawing>
          <wp:inline distT="0" distB="0" distL="0" distR="0" wp14:anchorId="058E5B65" wp14:editId="34831D5A">
            <wp:extent cx="6070600" cy="1561465"/>
            <wp:effectExtent l="0" t="0" r="0" b="635"/>
            <wp:docPr id="95681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19103" name=""/>
                    <pic:cNvPicPr/>
                  </pic:nvPicPr>
                  <pic:blipFill>
                    <a:blip r:embed="rId14"/>
                    <a:stretch>
                      <a:fillRect/>
                    </a:stretch>
                  </pic:blipFill>
                  <pic:spPr>
                    <a:xfrm>
                      <a:off x="0" y="0"/>
                      <a:ext cx="6070600" cy="1561465"/>
                    </a:xfrm>
                    <a:prstGeom prst="rect">
                      <a:avLst/>
                    </a:prstGeom>
                  </pic:spPr>
                </pic:pic>
              </a:graphicData>
            </a:graphic>
          </wp:inline>
        </w:drawing>
      </w:r>
    </w:p>
    <w:p w14:paraId="06B7949D" w14:textId="77777777" w:rsidR="00F4240E" w:rsidRDefault="00F4240E" w:rsidP="00F4240E">
      <w:pPr>
        <w:spacing w:before="80" w:after="80"/>
        <w:rPr>
          <w:rFonts w:ascii="Arial" w:eastAsia="Arial" w:hAnsi="Arial" w:cs="Arial"/>
        </w:rPr>
      </w:pPr>
    </w:p>
    <w:p w14:paraId="10AECBE3" w14:textId="3F33F6AF" w:rsidR="00F4240E" w:rsidRDefault="00F4240E" w:rsidP="00F4240E">
      <w:pPr>
        <w:spacing w:before="80" w:after="80"/>
        <w:rPr>
          <w:rFonts w:ascii="Arial" w:eastAsia="Arial" w:hAnsi="Arial" w:cs="Arial"/>
        </w:rPr>
      </w:pPr>
      <w:r w:rsidRPr="00F4240E">
        <w:rPr>
          <w:rFonts w:ascii="Arial" w:eastAsia="Arial" w:hAnsi="Arial" w:cs="Arial"/>
          <w:noProof/>
        </w:rPr>
        <w:drawing>
          <wp:inline distT="0" distB="0" distL="0" distR="0" wp14:anchorId="478B6799" wp14:editId="0F5149F6">
            <wp:extent cx="6070600" cy="972185"/>
            <wp:effectExtent l="0" t="0" r="0" b="5715"/>
            <wp:docPr id="89144395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43950" name="Picture 1" descr="A screen shot of a computer program&#10;&#10;AI-generated content may be incorrect."/>
                    <pic:cNvPicPr/>
                  </pic:nvPicPr>
                  <pic:blipFill>
                    <a:blip r:embed="rId15"/>
                    <a:stretch>
                      <a:fillRect/>
                    </a:stretch>
                  </pic:blipFill>
                  <pic:spPr>
                    <a:xfrm>
                      <a:off x="0" y="0"/>
                      <a:ext cx="6070600" cy="972185"/>
                    </a:xfrm>
                    <a:prstGeom prst="rect">
                      <a:avLst/>
                    </a:prstGeom>
                  </pic:spPr>
                </pic:pic>
              </a:graphicData>
            </a:graphic>
          </wp:inline>
        </w:drawing>
      </w:r>
    </w:p>
    <w:p w14:paraId="213185E8" w14:textId="77777777" w:rsidR="00F4240E" w:rsidRDefault="00F4240E" w:rsidP="00F4240E">
      <w:pPr>
        <w:spacing w:before="80" w:after="80"/>
        <w:rPr>
          <w:rFonts w:ascii="Arial" w:eastAsia="Arial" w:hAnsi="Arial" w:cs="Arial"/>
        </w:rPr>
      </w:pPr>
    </w:p>
    <w:p w14:paraId="5C9F0A9C" w14:textId="51173138" w:rsidR="009F0583" w:rsidRPr="000951C5" w:rsidRDefault="009F0583" w:rsidP="00977DF1">
      <w:pPr>
        <w:spacing w:before="80" w:after="80"/>
        <w:ind w:left="360"/>
        <w:rPr>
          <w:b/>
          <w:bCs/>
          <w:u w:val="single"/>
        </w:rPr>
      </w:pPr>
      <w:r w:rsidRPr="000951C5">
        <w:rPr>
          <w:rFonts w:eastAsia="Arial"/>
          <w:b/>
          <w:bCs/>
          <w:u w:val="single"/>
        </w:rPr>
        <w:t>Why did we use it over XGboost:</w:t>
      </w:r>
      <w:r w:rsidRPr="000951C5">
        <w:rPr>
          <w:rFonts w:eastAsia="Arial"/>
          <w:b/>
          <w:bCs/>
        </w:rPr>
        <w:t xml:space="preserve"> </w:t>
      </w:r>
      <w:r w:rsidR="001D31D6" w:rsidRPr="000951C5">
        <w:t xml:space="preserve">We used </w:t>
      </w:r>
      <w:r w:rsidR="001D31D6" w:rsidRPr="000951C5">
        <w:rPr>
          <w:rStyle w:val="Strong"/>
          <w:rFonts w:eastAsiaTheme="majorEastAsia"/>
        </w:rPr>
        <w:t>LightGBM</w:t>
      </w:r>
      <w:r w:rsidR="001D31D6" w:rsidRPr="000951C5">
        <w:t xml:space="preserve"> over </w:t>
      </w:r>
      <w:r w:rsidR="001D31D6" w:rsidRPr="000951C5">
        <w:rPr>
          <w:rStyle w:val="Strong"/>
          <w:rFonts w:eastAsiaTheme="majorEastAsia"/>
        </w:rPr>
        <w:t>XGBoost</w:t>
      </w:r>
      <w:r w:rsidR="001D31D6" w:rsidRPr="000951C5">
        <w:t xml:space="preserve"> because it is faster and more efficient, especially for large datasets with many features like the one in this project. LightGBM handles high-dimensional data better due to its histogram-based learning and leaf-wise tree growth strategy, which improves performance and reduces memory usage. Additionally, it is easier to tune, more scalable for large datasets, and often outperforms XGBoost in competitions like Kaggle, making it the preferred choice for this task.</w:t>
      </w:r>
    </w:p>
    <w:p w14:paraId="5572241A" w14:textId="77777777" w:rsidR="00977DF1" w:rsidRPr="00977DF1" w:rsidRDefault="00977DF1" w:rsidP="00977DF1">
      <w:pPr>
        <w:tabs>
          <w:tab w:val="left" w:pos="1164"/>
        </w:tabs>
        <w:rPr>
          <w:b/>
          <w:bCs/>
          <w:sz w:val="28"/>
          <w:szCs w:val="28"/>
          <w:u w:val="single"/>
        </w:rPr>
      </w:pPr>
    </w:p>
    <w:p w14:paraId="5BB5F090" w14:textId="32DAF3F6" w:rsidR="000D41B9" w:rsidRPr="000932DE" w:rsidRDefault="00507E73" w:rsidP="00507E73">
      <w:pPr>
        <w:pStyle w:val="ListParagraph"/>
        <w:numPr>
          <w:ilvl w:val="0"/>
          <w:numId w:val="74"/>
        </w:numPr>
        <w:tabs>
          <w:tab w:val="left" w:pos="1164"/>
        </w:tabs>
        <w:rPr>
          <w:rFonts w:ascii="Times New Roman" w:hAnsi="Times New Roman" w:cs="Times New Roman"/>
          <w:b/>
          <w:bCs/>
          <w:sz w:val="24"/>
          <w:szCs w:val="24"/>
          <w:u w:val="single"/>
        </w:rPr>
      </w:pPr>
      <w:r w:rsidRPr="000932DE">
        <w:rPr>
          <w:rFonts w:ascii="Times New Roman" w:hAnsi="Times New Roman" w:cs="Times New Roman"/>
          <w:b/>
          <w:bCs/>
          <w:sz w:val="24"/>
          <w:szCs w:val="24"/>
          <w:u w:val="single"/>
        </w:rPr>
        <w:t>Random Forest:</w:t>
      </w:r>
    </w:p>
    <w:p w14:paraId="371B4D88" w14:textId="1FC3410F" w:rsidR="00507E73" w:rsidRPr="000932DE" w:rsidRDefault="00507E73" w:rsidP="00507E73">
      <w:pPr>
        <w:spacing w:before="80" w:after="80"/>
        <w:ind w:left="360"/>
      </w:pPr>
      <w:r w:rsidRPr="000932DE">
        <w:rPr>
          <w:rFonts w:eastAsia="Arial"/>
        </w:rPr>
        <w:t>A Random Forest classifier with 200 estimators was also considered as a candidate model. However, due to the large dataset size (200K samples × 200 features), training was computationally expensive</w:t>
      </w:r>
      <w:r w:rsidR="008E582B">
        <w:rPr>
          <w:rFonts w:eastAsia="Arial"/>
        </w:rPr>
        <w:t>a and showed significant amount of latency</w:t>
      </w:r>
      <w:r w:rsidRPr="000932DE">
        <w:rPr>
          <w:rFonts w:eastAsia="Arial"/>
        </w:rPr>
        <w:t xml:space="preserve"> on the available hardware. The code was prepared but commented out in the notebook. LightGBM's superior speed and performance made it the preferred choice over Random Forest for this task.</w:t>
      </w:r>
    </w:p>
    <w:p w14:paraId="333F7699" w14:textId="77777777" w:rsidR="00543370" w:rsidRDefault="00543370" w:rsidP="00543370">
      <w:pPr>
        <w:shd w:val="clear" w:color="auto" w:fill="121314"/>
        <w:spacing w:line="270" w:lineRule="atLeast"/>
        <w:rPr>
          <w:rFonts w:ascii="Menlo" w:hAnsi="Menlo" w:cs="Menlo"/>
          <w:color w:val="BBBEBF"/>
          <w:sz w:val="18"/>
          <w:szCs w:val="18"/>
        </w:rPr>
      </w:pPr>
      <w:r>
        <w:rPr>
          <w:rFonts w:ascii="Menlo" w:hAnsi="Menlo" w:cs="Menlo"/>
          <w:color w:val="A5D6FF"/>
          <w:sz w:val="18"/>
          <w:szCs w:val="18"/>
        </w:rPr>
        <w:t>'''rf = RandomForestClassifier(n_estimators=200, n_jobs=-1, random_state=RANDOM_STATE)</w:t>
      </w:r>
    </w:p>
    <w:p w14:paraId="24B598E9" w14:textId="77777777" w:rsidR="00543370" w:rsidRDefault="00543370" w:rsidP="00543370">
      <w:pPr>
        <w:shd w:val="clear" w:color="auto" w:fill="121314"/>
        <w:spacing w:line="270" w:lineRule="atLeast"/>
        <w:rPr>
          <w:rFonts w:ascii="Menlo" w:hAnsi="Menlo" w:cs="Menlo"/>
          <w:color w:val="BBBEBF"/>
          <w:sz w:val="18"/>
          <w:szCs w:val="18"/>
        </w:rPr>
      </w:pPr>
    </w:p>
    <w:p w14:paraId="65B7E780" w14:textId="77777777" w:rsidR="00543370" w:rsidRDefault="00543370" w:rsidP="00543370">
      <w:pPr>
        <w:shd w:val="clear" w:color="auto" w:fill="121314"/>
        <w:spacing w:line="270" w:lineRule="atLeast"/>
        <w:rPr>
          <w:rFonts w:ascii="Menlo" w:hAnsi="Menlo" w:cs="Menlo"/>
          <w:color w:val="BBBEBF"/>
          <w:sz w:val="18"/>
          <w:szCs w:val="18"/>
        </w:rPr>
      </w:pPr>
      <w:r>
        <w:rPr>
          <w:rFonts w:ascii="Menlo" w:hAnsi="Menlo" w:cs="Menlo"/>
          <w:color w:val="A5D6FF"/>
          <w:sz w:val="18"/>
          <w:szCs w:val="18"/>
        </w:rPr>
        <w:t>scores = cross_val_score(rf, X, y, cv=cv, scoring='roc_auc')</w:t>
      </w:r>
    </w:p>
    <w:p w14:paraId="5B3916EE" w14:textId="77777777" w:rsidR="00543370" w:rsidRDefault="00543370" w:rsidP="00543370">
      <w:pPr>
        <w:shd w:val="clear" w:color="auto" w:fill="121314"/>
        <w:spacing w:line="270" w:lineRule="atLeast"/>
        <w:rPr>
          <w:rFonts w:ascii="Menlo" w:hAnsi="Menlo" w:cs="Menlo"/>
          <w:color w:val="A5D6FF"/>
          <w:sz w:val="18"/>
          <w:szCs w:val="18"/>
        </w:rPr>
      </w:pPr>
      <w:r>
        <w:rPr>
          <w:rFonts w:ascii="Menlo" w:hAnsi="Menlo" w:cs="Menlo"/>
          <w:color w:val="A5D6FF"/>
          <w:sz w:val="18"/>
          <w:szCs w:val="18"/>
        </w:rPr>
        <w:t>print("Random Forest ROC-AUC:", scores.mean())'''</w:t>
      </w:r>
    </w:p>
    <w:p w14:paraId="78FC7068" w14:textId="77777777" w:rsidR="00543370" w:rsidRDefault="00543370" w:rsidP="00543370">
      <w:pPr>
        <w:shd w:val="clear" w:color="auto" w:fill="121314"/>
        <w:spacing w:line="270" w:lineRule="atLeast"/>
        <w:rPr>
          <w:rFonts w:ascii="Menlo" w:hAnsi="Menlo" w:cs="Menlo"/>
          <w:color w:val="A5D6FF"/>
          <w:sz w:val="18"/>
          <w:szCs w:val="18"/>
        </w:rPr>
      </w:pPr>
    </w:p>
    <w:p w14:paraId="7947F4F0" w14:textId="77777777" w:rsidR="000D41B9" w:rsidRDefault="000D41B9" w:rsidP="00DA24EF">
      <w:pPr>
        <w:tabs>
          <w:tab w:val="left" w:pos="1164"/>
        </w:tabs>
        <w:rPr>
          <w:b/>
          <w:bCs/>
          <w:sz w:val="28"/>
          <w:szCs w:val="28"/>
          <w:u w:val="single"/>
        </w:rPr>
      </w:pPr>
    </w:p>
    <w:p w14:paraId="0EC4E986" w14:textId="0C1F50CD" w:rsidR="00543370" w:rsidRDefault="00EC3994" w:rsidP="00DA24EF">
      <w:pPr>
        <w:tabs>
          <w:tab w:val="left" w:pos="1164"/>
        </w:tabs>
        <w:rPr>
          <w:b/>
          <w:bCs/>
          <w:sz w:val="28"/>
          <w:szCs w:val="28"/>
          <w:u w:val="single"/>
        </w:rPr>
      </w:pPr>
      <w:r>
        <w:rPr>
          <w:b/>
          <w:bCs/>
          <w:noProof/>
          <w:sz w:val="28"/>
          <w:szCs w:val="28"/>
          <w:u w:val="single"/>
        </w:rPr>
        <w:drawing>
          <wp:inline distT="0" distB="0" distL="0" distR="0" wp14:anchorId="286B6E77" wp14:editId="449569A7">
            <wp:extent cx="5852160" cy="4451350"/>
            <wp:effectExtent l="0" t="0" r="2540" b="6350"/>
            <wp:docPr id="17690113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11368" name="Picture 176901136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04425" cy="4491105"/>
                    </a:xfrm>
                    <a:prstGeom prst="rect">
                      <a:avLst/>
                    </a:prstGeom>
                  </pic:spPr>
                </pic:pic>
              </a:graphicData>
            </a:graphic>
          </wp:inline>
        </w:drawing>
      </w:r>
    </w:p>
    <w:p w14:paraId="5011F9A6" w14:textId="77777777" w:rsidR="00EC3994" w:rsidRDefault="00EC3994" w:rsidP="00DA24EF">
      <w:pPr>
        <w:tabs>
          <w:tab w:val="left" w:pos="1164"/>
        </w:tabs>
        <w:rPr>
          <w:b/>
          <w:bCs/>
          <w:sz w:val="28"/>
          <w:szCs w:val="28"/>
          <w:u w:val="single"/>
        </w:rPr>
      </w:pPr>
    </w:p>
    <w:p w14:paraId="2326F49D" w14:textId="33C4C8D7" w:rsidR="000D41B9" w:rsidRDefault="000D41B9" w:rsidP="00DA24EF">
      <w:pPr>
        <w:tabs>
          <w:tab w:val="left" w:pos="1164"/>
        </w:tabs>
        <w:rPr>
          <w:b/>
          <w:bCs/>
          <w:sz w:val="28"/>
          <w:szCs w:val="28"/>
          <w:u w:val="single"/>
        </w:rPr>
      </w:pPr>
      <w:r>
        <w:rPr>
          <w:b/>
          <w:bCs/>
          <w:sz w:val="28"/>
          <w:szCs w:val="28"/>
          <w:u w:val="single"/>
        </w:rPr>
        <w:t>Hyperparameter Tuning:</w:t>
      </w:r>
    </w:p>
    <w:p w14:paraId="4E2B8283" w14:textId="77777777" w:rsidR="000D41B9" w:rsidRDefault="000D41B9" w:rsidP="00DA24EF">
      <w:pPr>
        <w:tabs>
          <w:tab w:val="left" w:pos="1164"/>
        </w:tabs>
        <w:rPr>
          <w:b/>
          <w:bCs/>
          <w:sz w:val="28"/>
          <w:szCs w:val="28"/>
          <w:u w:val="single"/>
        </w:rPr>
      </w:pPr>
    </w:p>
    <w:p w14:paraId="778015D8" w14:textId="77777777" w:rsidR="00D70156" w:rsidRPr="00FA6A6A" w:rsidRDefault="00D70156" w:rsidP="00D70156">
      <w:pPr>
        <w:spacing w:before="80" w:after="80"/>
      </w:pPr>
      <w:r w:rsidRPr="00FA6A6A">
        <w:rPr>
          <w:rFonts w:eastAsia="Arial"/>
        </w:rPr>
        <w:t>Hyperparameter tuning was performed on the LightGBM model using an exhaustive Grid Search with 3-fold cross-validation. The following hyperparameter grid was explored:</w:t>
      </w:r>
    </w:p>
    <w:p w14:paraId="07D30033" w14:textId="77777777" w:rsidR="00D70156" w:rsidRPr="00FA6A6A" w:rsidRDefault="00D70156" w:rsidP="00D70156">
      <w:pPr>
        <w:spacing w:before="80"/>
      </w:pPr>
    </w:p>
    <w:p w14:paraId="44BB5A40" w14:textId="77777777" w:rsidR="00D70156" w:rsidRPr="00FA6A6A" w:rsidRDefault="00D70156" w:rsidP="00D70156">
      <w:pPr>
        <w:pStyle w:val="ListParagraph"/>
        <w:numPr>
          <w:ilvl w:val="0"/>
          <w:numId w:val="68"/>
        </w:numPr>
        <w:spacing w:before="60" w:after="60" w:line="240" w:lineRule="auto"/>
        <w:contextualSpacing w:val="0"/>
        <w:rPr>
          <w:rFonts w:ascii="Times New Roman" w:hAnsi="Times New Roman" w:cs="Times New Roman"/>
          <w:sz w:val="24"/>
          <w:szCs w:val="24"/>
        </w:rPr>
      </w:pPr>
      <w:r w:rsidRPr="00FA6A6A">
        <w:rPr>
          <w:rFonts w:ascii="Times New Roman" w:eastAsia="Arial" w:hAnsi="Times New Roman" w:cs="Times New Roman"/>
          <w:sz w:val="24"/>
          <w:szCs w:val="24"/>
        </w:rPr>
        <w:t>num_leaves: [31, 50] — controls the complexity of each tree</w:t>
      </w:r>
    </w:p>
    <w:p w14:paraId="62822C27" w14:textId="77777777" w:rsidR="00D70156" w:rsidRPr="00FA6A6A" w:rsidRDefault="00D70156" w:rsidP="00D70156">
      <w:pPr>
        <w:pStyle w:val="ListParagraph"/>
        <w:numPr>
          <w:ilvl w:val="0"/>
          <w:numId w:val="68"/>
        </w:numPr>
        <w:spacing w:before="60" w:after="60" w:line="240" w:lineRule="auto"/>
        <w:contextualSpacing w:val="0"/>
        <w:rPr>
          <w:rFonts w:ascii="Times New Roman" w:hAnsi="Times New Roman" w:cs="Times New Roman"/>
          <w:sz w:val="24"/>
          <w:szCs w:val="24"/>
        </w:rPr>
      </w:pPr>
      <w:r w:rsidRPr="00FA6A6A">
        <w:rPr>
          <w:rFonts w:ascii="Times New Roman" w:eastAsia="Arial" w:hAnsi="Times New Roman" w:cs="Times New Roman"/>
          <w:sz w:val="24"/>
          <w:szCs w:val="24"/>
        </w:rPr>
        <w:t>learning_rate: [0.01, 0.05] — step size for gradient updates</w:t>
      </w:r>
    </w:p>
    <w:p w14:paraId="36E4CB61" w14:textId="77777777" w:rsidR="00D70156" w:rsidRPr="00FA6A6A" w:rsidRDefault="00D70156" w:rsidP="00D70156">
      <w:pPr>
        <w:pStyle w:val="ListParagraph"/>
        <w:numPr>
          <w:ilvl w:val="0"/>
          <w:numId w:val="68"/>
        </w:numPr>
        <w:spacing w:before="60" w:after="60" w:line="240" w:lineRule="auto"/>
        <w:contextualSpacing w:val="0"/>
        <w:rPr>
          <w:rFonts w:ascii="Times New Roman" w:hAnsi="Times New Roman" w:cs="Times New Roman"/>
          <w:sz w:val="24"/>
          <w:szCs w:val="24"/>
        </w:rPr>
      </w:pPr>
      <w:r w:rsidRPr="00FA6A6A">
        <w:rPr>
          <w:rFonts w:ascii="Times New Roman" w:eastAsia="Arial" w:hAnsi="Times New Roman" w:cs="Times New Roman"/>
          <w:sz w:val="24"/>
          <w:szCs w:val="24"/>
        </w:rPr>
        <w:t>n_estimators: [500, 1000] — number of boosting rounds</w:t>
      </w:r>
    </w:p>
    <w:p w14:paraId="025B21B5" w14:textId="77777777" w:rsidR="00D70156" w:rsidRPr="00FA6A6A" w:rsidRDefault="00D70156" w:rsidP="00D70156">
      <w:pPr>
        <w:spacing w:before="80"/>
      </w:pPr>
    </w:p>
    <w:p w14:paraId="7D28CB95" w14:textId="77777777" w:rsidR="00D70156" w:rsidRPr="00FA6A6A" w:rsidRDefault="00D70156" w:rsidP="00D70156">
      <w:pPr>
        <w:spacing w:before="80" w:after="80"/>
      </w:pPr>
      <w:r w:rsidRPr="00FA6A6A">
        <w:rPr>
          <w:rFonts w:eastAsia="Arial"/>
        </w:rPr>
        <w:t>This yielded 2 × 2 × 2 = 8 combinations, each evaluated with 3-fold CV, resulting in 24 training runs in total.</w:t>
      </w:r>
    </w:p>
    <w:p w14:paraId="4482F7D1" w14:textId="77777777" w:rsidR="000D41B9" w:rsidRDefault="000D41B9" w:rsidP="00DA24EF">
      <w:pPr>
        <w:tabs>
          <w:tab w:val="left" w:pos="1164"/>
        </w:tabs>
        <w:rPr>
          <w:b/>
          <w:bCs/>
          <w:sz w:val="28"/>
          <w:szCs w:val="28"/>
          <w:u w:val="single"/>
        </w:rPr>
      </w:pPr>
    </w:p>
    <w:p w14:paraId="70C3C567" w14:textId="77777777" w:rsidR="00FD6A0F" w:rsidRDefault="00FD6A0F" w:rsidP="00FD6A0F">
      <w:pPr>
        <w:shd w:val="clear" w:color="auto" w:fill="121314"/>
        <w:spacing w:line="270" w:lineRule="atLeast"/>
        <w:rPr>
          <w:rFonts w:ascii="Menlo" w:hAnsi="Menlo" w:cs="Menlo"/>
          <w:color w:val="BBBEBF"/>
          <w:sz w:val="18"/>
          <w:szCs w:val="18"/>
        </w:rPr>
      </w:pPr>
      <w:r>
        <w:rPr>
          <w:rFonts w:ascii="Menlo" w:hAnsi="Menlo" w:cs="Menlo"/>
          <w:color w:val="C586C0"/>
          <w:sz w:val="18"/>
          <w:szCs w:val="18"/>
        </w:rPr>
        <w:t>from</w:t>
      </w:r>
      <w:r>
        <w:rPr>
          <w:rFonts w:ascii="Menlo" w:hAnsi="Menlo" w:cs="Menlo"/>
          <w:color w:val="BBBEBF"/>
          <w:sz w:val="18"/>
          <w:szCs w:val="18"/>
        </w:rPr>
        <w:t xml:space="preserve"> </w:t>
      </w:r>
      <w:r>
        <w:rPr>
          <w:rFonts w:ascii="Menlo" w:hAnsi="Menlo" w:cs="Menlo"/>
          <w:color w:val="4EC9B0"/>
          <w:sz w:val="18"/>
          <w:szCs w:val="18"/>
        </w:rPr>
        <w:t>sklearn</w:t>
      </w:r>
      <w:r>
        <w:rPr>
          <w:rFonts w:ascii="Menlo" w:hAnsi="Menlo" w:cs="Menlo"/>
          <w:color w:val="BBBEBF"/>
          <w:sz w:val="18"/>
          <w:szCs w:val="18"/>
        </w:rPr>
        <w:t>.</w:t>
      </w:r>
      <w:r>
        <w:rPr>
          <w:rFonts w:ascii="Menlo" w:hAnsi="Menlo" w:cs="Menlo"/>
          <w:color w:val="4EC9B0"/>
          <w:sz w:val="18"/>
          <w:szCs w:val="18"/>
        </w:rPr>
        <w:t>model_selection</w:t>
      </w:r>
      <w:r>
        <w:rPr>
          <w:rFonts w:ascii="Menlo" w:hAnsi="Menlo" w:cs="Menlo"/>
          <w:color w:val="BBBEBF"/>
          <w:sz w:val="18"/>
          <w:szCs w:val="18"/>
        </w:rPr>
        <w:t xml:space="preserve"> </w:t>
      </w:r>
      <w:r>
        <w:rPr>
          <w:rFonts w:ascii="Menlo" w:hAnsi="Menlo" w:cs="Menlo"/>
          <w:color w:val="C586C0"/>
          <w:sz w:val="18"/>
          <w:szCs w:val="18"/>
        </w:rPr>
        <w:t>import</w:t>
      </w:r>
      <w:r>
        <w:rPr>
          <w:rFonts w:ascii="Menlo" w:hAnsi="Menlo" w:cs="Menlo"/>
          <w:color w:val="BBBEBF"/>
          <w:sz w:val="18"/>
          <w:szCs w:val="18"/>
        </w:rPr>
        <w:t xml:space="preserve"> </w:t>
      </w:r>
      <w:r>
        <w:rPr>
          <w:rFonts w:ascii="Menlo" w:hAnsi="Menlo" w:cs="Menlo"/>
          <w:color w:val="4EC9B0"/>
          <w:sz w:val="18"/>
          <w:szCs w:val="18"/>
        </w:rPr>
        <w:t>GridSearchCV</w:t>
      </w:r>
    </w:p>
    <w:p w14:paraId="2178F41C" w14:textId="77777777" w:rsidR="00FD6A0F" w:rsidRDefault="00FD6A0F" w:rsidP="00FD6A0F">
      <w:pPr>
        <w:shd w:val="clear" w:color="auto" w:fill="121314"/>
        <w:spacing w:line="270" w:lineRule="atLeast"/>
        <w:rPr>
          <w:rFonts w:ascii="Menlo" w:hAnsi="Menlo" w:cs="Menlo"/>
          <w:color w:val="BBBEBF"/>
          <w:sz w:val="18"/>
          <w:szCs w:val="18"/>
        </w:rPr>
      </w:pPr>
    </w:p>
    <w:p w14:paraId="38399B08" w14:textId="77777777" w:rsidR="00FD6A0F" w:rsidRDefault="00FD6A0F" w:rsidP="00FD6A0F">
      <w:pPr>
        <w:shd w:val="clear" w:color="auto" w:fill="121314"/>
        <w:spacing w:line="270" w:lineRule="atLeast"/>
        <w:rPr>
          <w:rFonts w:ascii="Menlo" w:hAnsi="Menlo" w:cs="Menlo"/>
          <w:color w:val="BBBEBF"/>
          <w:sz w:val="18"/>
          <w:szCs w:val="18"/>
        </w:rPr>
      </w:pPr>
      <w:r>
        <w:rPr>
          <w:rFonts w:ascii="Menlo" w:hAnsi="Menlo" w:cs="Menlo"/>
          <w:color w:val="C9D1D9"/>
          <w:sz w:val="18"/>
          <w:szCs w:val="18"/>
        </w:rPr>
        <w:t>params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'num_leaves'</w:t>
      </w:r>
      <w:r>
        <w:rPr>
          <w:rFonts w:ascii="Menlo" w:hAnsi="Menlo" w:cs="Menlo"/>
          <w:color w:val="BBBEBF"/>
          <w:sz w:val="18"/>
          <w:szCs w:val="18"/>
        </w:rPr>
        <w:t>: [</w:t>
      </w:r>
      <w:r>
        <w:rPr>
          <w:rFonts w:ascii="Menlo" w:hAnsi="Menlo" w:cs="Menlo"/>
          <w:color w:val="B5CEA8"/>
          <w:sz w:val="18"/>
          <w:szCs w:val="18"/>
        </w:rPr>
        <w:t>31</w:t>
      </w:r>
      <w:r>
        <w:rPr>
          <w:rFonts w:ascii="Menlo" w:hAnsi="Menlo" w:cs="Menlo"/>
          <w:color w:val="BBBEBF"/>
          <w:sz w:val="18"/>
          <w:szCs w:val="18"/>
        </w:rPr>
        <w:t xml:space="preserve">, </w:t>
      </w:r>
      <w:r>
        <w:rPr>
          <w:rFonts w:ascii="Menlo" w:hAnsi="Menlo" w:cs="Menlo"/>
          <w:color w:val="B5CEA8"/>
          <w:sz w:val="18"/>
          <w:szCs w:val="18"/>
        </w:rPr>
        <w:t>50</w:t>
      </w:r>
      <w:r>
        <w:rPr>
          <w:rFonts w:ascii="Menlo" w:hAnsi="Menlo" w:cs="Menlo"/>
          <w:color w:val="BBBEBF"/>
          <w:sz w:val="18"/>
          <w:szCs w:val="18"/>
        </w:rPr>
        <w:t xml:space="preserve">], </w:t>
      </w:r>
      <w:r>
        <w:rPr>
          <w:rFonts w:ascii="Menlo" w:hAnsi="Menlo" w:cs="Menlo"/>
          <w:color w:val="A5D6FF"/>
          <w:sz w:val="18"/>
          <w:szCs w:val="18"/>
        </w:rPr>
        <w:t>'learning_rate'</w:t>
      </w:r>
      <w:r>
        <w:rPr>
          <w:rFonts w:ascii="Menlo" w:hAnsi="Menlo" w:cs="Menlo"/>
          <w:color w:val="BBBEBF"/>
          <w:sz w:val="18"/>
          <w:szCs w:val="18"/>
        </w:rPr>
        <w:t>: [</w:t>
      </w:r>
      <w:r>
        <w:rPr>
          <w:rFonts w:ascii="Menlo" w:hAnsi="Menlo" w:cs="Menlo"/>
          <w:color w:val="B5CEA8"/>
          <w:sz w:val="18"/>
          <w:szCs w:val="18"/>
        </w:rPr>
        <w:t>0.01</w:t>
      </w:r>
      <w:r>
        <w:rPr>
          <w:rFonts w:ascii="Menlo" w:hAnsi="Menlo" w:cs="Menlo"/>
          <w:color w:val="BBBEBF"/>
          <w:sz w:val="18"/>
          <w:szCs w:val="18"/>
        </w:rPr>
        <w:t xml:space="preserve">, </w:t>
      </w:r>
      <w:r>
        <w:rPr>
          <w:rFonts w:ascii="Menlo" w:hAnsi="Menlo" w:cs="Menlo"/>
          <w:color w:val="B5CEA8"/>
          <w:sz w:val="18"/>
          <w:szCs w:val="18"/>
        </w:rPr>
        <w:t>0.05</w:t>
      </w:r>
      <w:r>
        <w:rPr>
          <w:rFonts w:ascii="Menlo" w:hAnsi="Menlo" w:cs="Menlo"/>
          <w:color w:val="BBBEBF"/>
          <w:sz w:val="18"/>
          <w:szCs w:val="18"/>
        </w:rPr>
        <w:t xml:space="preserve">], </w:t>
      </w:r>
      <w:r>
        <w:rPr>
          <w:rFonts w:ascii="Menlo" w:hAnsi="Menlo" w:cs="Menlo"/>
          <w:color w:val="A5D6FF"/>
          <w:sz w:val="18"/>
          <w:szCs w:val="18"/>
        </w:rPr>
        <w:t>'n_estimators'</w:t>
      </w:r>
      <w:r>
        <w:rPr>
          <w:rFonts w:ascii="Menlo" w:hAnsi="Menlo" w:cs="Menlo"/>
          <w:color w:val="BBBEBF"/>
          <w:sz w:val="18"/>
          <w:szCs w:val="18"/>
        </w:rPr>
        <w:t>: [</w:t>
      </w:r>
      <w:r>
        <w:rPr>
          <w:rFonts w:ascii="Menlo" w:hAnsi="Menlo" w:cs="Menlo"/>
          <w:color w:val="B5CEA8"/>
          <w:sz w:val="18"/>
          <w:szCs w:val="18"/>
        </w:rPr>
        <w:t>500</w:t>
      </w:r>
      <w:r>
        <w:rPr>
          <w:rFonts w:ascii="Menlo" w:hAnsi="Menlo" w:cs="Menlo"/>
          <w:color w:val="BBBEBF"/>
          <w:sz w:val="18"/>
          <w:szCs w:val="18"/>
        </w:rPr>
        <w:t xml:space="preserve">, </w:t>
      </w:r>
      <w:r>
        <w:rPr>
          <w:rFonts w:ascii="Menlo" w:hAnsi="Menlo" w:cs="Menlo"/>
          <w:color w:val="B5CEA8"/>
          <w:sz w:val="18"/>
          <w:szCs w:val="18"/>
        </w:rPr>
        <w:t>1000</w:t>
      </w:r>
      <w:r>
        <w:rPr>
          <w:rFonts w:ascii="Menlo" w:hAnsi="Menlo" w:cs="Menlo"/>
          <w:color w:val="BBBEBF"/>
          <w:sz w:val="18"/>
          <w:szCs w:val="18"/>
        </w:rPr>
        <w:t>]}</w:t>
      </w:r>
    </w:p>
    <w:p w14:paraId="14FD58FA" w14:textId="77777777" w:rsidR="00FD6A0F" w:rsidRDefault="00FD6A0F" w:rsidP="00FD6A0F">
      <w:pPr>
        <w:shd w:val="clear" w:color="auto" w:fill="121314"/>
        <w:spacing w:line="270" w:lineRule="atLeast"/>
        <w:rPr>
          <w:rFonts w:ascii="Menlo" w:hAnsi="Menlo" w:cs="Menlo"/>
          <w:color w:val="BBBEBF"/>
          <w:sz w:val="18"/>
          <w:szCs w:val="18"/>
        </w:rPr>
      </w:pPr>
    </w:p>
    <w:p w14:paraId="564B24D8" w14:textId="77777777" w:rsidR="00FD6A0F" w:rsidRDefault="00FD6A0F" w:rsidP="00FD6A0F">
      <w:pPr>
        <w:shd w:val="clear" w:color="auto" w:fill="121314"/>
        <w:spacing w:line="270" w:lineRule="atLeast"/>
        <w:rPr>
          <w:rFonts w:ascii="Menlo" w:hAnsi="Menlo" w:cs="Menlo"/>
          <w:color w:val="BBBEBF"/>
          <w:sz w:val="18"/>
          <w:szCs w:val="18"/>
        </w:rPr>
      </w:pPr>
      <w:r>
        <w:rPr>
          <w:rFonts w:ascii="Menlo" w:hAnsi="Menlo" w:cs="Menlo"/>
          <w:color w:val="C9D1D9"/>
          <w:sz w:val="18"/>
          <w:szCs w:val="18"/>
        </w:rPr>
        <w:t>grid</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GridSearchCV</w:t>
      </w:r>
      <w:r>
        <w:rPr>
          <w:rFonts w:ascii="Menlo" w:hAnsi="Menlo" w:cs="Menlo"/>
          <w:color w:val="BBBEBF"/>
          <w:sz w:val="18"/>
          <w:szCs w:val="18"/>
        </w:rPr>
        <w:t>(</w:t>
      </w:r>
      <w:r>
        <w:rPr>
          <w:rFonts w:ascii="Menlo" w:hAnsi="Menlo" w:cs="Menlo"/>
          <w:color w:val="4EC9B0"/>
          <w:sz w:val="18"/>
          <w:szCs w:val="18"/>
        </w:rPr>
        <w:t>lgb</w:t>
      </w:r>
      <w:r>
        <w:rPr>
          <w:rFonts w:ascii="Menlo" w:hAnsi="Menlo" w:cs="Menlo"/>
          <w:color w:val="BBBEBF"/>
          <w:sz w:val="18"/>
          <w:szCs w:val="18"/>
        </w:rPr>
        <w:t>.</w:t>
      </w:r>
      <w:r>
        <w:rPr>
          <w:rFonts w:ascii="Menlo" w:hAnsi="Menlo" w:cs="Menlo"/>
          <w:color w:val="4EC9B0"/>
          <w:sz w:val="18"/>
          <w:szCs w:val="18"/>
        </w:rPr>
        <w:t>LGBMClassifier</w:t>
      </w:r>
      <w:r>
        <w:rPr>
          <w:rFonts w:ascii="Menlo" w:hAnsi="Menlo" w:cs="Menlo"/>
          <w:color w:val="BBBEBF"/>
          <w:sz w:val="18"/>
          <w:szCs w:val="18"/>
        </w:rPr>
        <w:t>(</w:t>
      </w:r>
      <w:r>
        <w:rPr>
          <w:rFonts w:ascii="Menlo" w:hAnsi="Menlo" w:cs="Menlo"/>
          <w:color w:val="FFA657"/>
          <w:sz w:val="18"/>
          <w:szCs w:val="18"/>
        </w:rPr>
        <w:t>random_state</w:t>
      </w:r>
      <w:r>
        <w:rPr>
          <w:rFonts w:ascii="Menlo" w:hAnsi="Menlo" w:cs="Menlo"/>
          <w:color w:val="D4D4D4"/>
          <w:sz w:val="18"/>
          <w:szCs w:val="18"/>
        </w:rPr>
        <w:t>=</w:t>
      </w:r>
      <w:r>
        <w:rPr>
          <w:rFonts w:ascii="Menlo" w:hAnsi="Menlo" w:cs="Menlo"/>
          <w:color w:val="79C0FF"/>
          <w:sz w:val="18"/>
          <w:szCs w:val="18"/>
        </w:rPr>
        <w:t>RANDOM_STATE</w:t>
      </w:r>
      <w:r>
        <w:rPr>
          <w:rFonts w:ascii="Menlo" w:hAnsi="Menlo" w:cs="Menlo"/>
          <w:color w:val="BBBEBF"/>
          <w:sz w:val="18"/>
          <w:szCs w:val="18"/>
        </w:rPr>
        <w:t xml:space="preserve">), </w:t>
      </w:r>
      <w:r>
        <w:rPr>
          <w:rFonts w:ascii="Menlo" w:hAnsi="Menlo" w:cs="Menlo"/>
          <w:color w:val="C9D1D9"/>
          <w:sz w:val="18"/>
          <w:szCs w:val="18"/>
        </w:rPr>
        <w:t>params</w:t>
      </w:r>
      <w:r>
        <w:rPr>
          <w:rFonts w:ascii="Menlo" w:hAnsi="Menlo" w:cs="Menlo"/>
          <w:color w:val="BBBEBF"/>
          <w:sz w:val="18"/>
          <w:szCs w:val="18"/>
        </w:rPr>
        <w:t xml:space="preserve">, </w:t>
      </w:r>
      <w:r>
        <w:rPr>
          <w:rFonts w:ascii="Menlo" w:hAnsi="Menlo" w:cs="Menlo"/>
          <w:color w:val="FFA657"/>
          <w:sz w:val="18"/>
          <w:szCs w:val="18"/>
        </w:rPr>
        <w:t>cv</w:t>
      </w:r>
      <w:r>
        <w:rPr>
          <w:rFonts w:ascii="Menlo" w:hAnsi="Menlo" w:cs="Menlo"/>
          <w:color w:val="D4D4D4"/>
          <w:sz w:val="18"/>
          <w:szCs w:val="18"/>
        </w:rPr>
        <w:t>=</w:t>
      </w:r>
      <w:r>
        <w:rPr>
          <w:rFonts w:ascii="Menlo" w:hAnsi="Menlo" w:cs="Menlo"/>
          <w:color w:val="B5CEA8"/>
          <w:sz w:val="18"/>
          <w:szCs w:val="18"/>
        </w:rPr>
        <w:t>3</w:t>
      </w:r>
      <w:r>
        <w:rPr>
          <w:rFonts w:ascii="Menlo" w:hAnsi="Menlo" w:cs="Menlo"/>
          <w:color w:val="BBBEBF"/>
          <w:sz w:val="18"/>
          <w:szCs w:val="18"/>
        </w:rPr>
        <w:t xml:space="preserve">, </w:t>
      </w:r>
      <w:r>
        <w:rPr>
          <w:rFonts w:ascii="Menlo" w:hAnsi="Menlo" w:cs="Menlo"/>
          <w:color w:val="FFA657"/>
          <w:sz w:val="18"/>
          <w:szCs w:val="18"/>
        </w:rPr>
        <w:t>scoring</w:t>
      </w:r>
      <w:r>
        <w:rPr>
          <w:rFonts w:ascii="Menlo" w:hAnsi="Menlo" w:cs="Menlo"/>
          <w:color w:val="D4D4D4"/>
          <w:sz w:val="18"/>
          <w:szCs w:val="18"/>
        </w:rPr>
        <w:t>=</w:t>
      </w:r>
      <w:r>
        <w:rPr>
          <w:rFonts w:ascii="Menlo" w:hAnsi="Menlo" w:cs="Menlo"/>
          <w:color w:val="A5D6FF"/>
          <w:sz w:val="18"/>
          <w:szCs w:val="18"/>
        </w:rPr>
        <w:t>'roc_auc'</w:t>
      </w:r>
      <w:r>
        <w:rPr>
          <w:rFonts w:ascii="Menlo" w:hAnsi="Menlo" w:cs="Menlo"/>
          <w:color w:val="BBBEBF"/>
          <w:sz w:val="18"/>
          <w:szCs w:val="18"/>
        </w:rPr>
        <w:t xml:space="preserve">, </w:t>
      </w:r>
      <w:r>
        <w:rPr>
          <w:rFonts w:ascii="Menlo" w:hAnsi="Menlo" w:cs="Menlo"/>
          <w:color w:val="FFA657"/>
          <w:sz w:val="18"/>
          <w:szCs w:val="18"/>
        </w:rPr>
        <w:t>verbose</w:t>
      </w:r>
      <w:r>
        <w:rPr>
          <w:rFonts w:ascii="Menlo" w:hAnsi="Menlo" w:cs="Menlo"/>
          <w:color w:val="D4D4D4"/>
          <w:sz w:val="18"/>
          <w:szCs w:val="18"/>
        </w:rPr>
        <w:t>=</w:t>
      </w:r>
      <w:r>
        <w:rPr>
          <w:rFonts w:ascii="Menlo" w:hAnsi="Menlo" w:cs="Menlo"/>
          <w:color w:val="B5CEA8"/>
          <w:sz w:val="18"/>
          <w:szCs w:val="18"/>
        </w:rPr>
        <w:t>1</w:t>
      </w:r>
      <w:r>
        <w:rPr>
          <w:rFonts w:ascii="Menlo" w:hAnsi="Menlo" w:cs="Menlo"/>
          <w:color w:val="BBBEBF"/>
          <w:sz w:val="18"/>
          <w:szCs w:val="18"/>
        </w:rPr>
        <w:t>)</w:t>
      </w:r>
    </w:p>
    <w:p w14:paraId="1BD14AE3" w14:textId="77777777" w:rsidR="00FD6A0F" w:rsidRDefault="00FD6A0F" w:rsidP="00FD6A0F">
      <w:pPr>
        <w:shd w:val="clear" w:color="auto" w:fill="121314"/>
        <w:spacing w:line="270" w:lineRule="atLeast"/>
        <w:rPr>
          <w:rFonts w:ascii="Menlo" w:hAnsi="Menlo" w:cs="Menlo"/>
          <w:color w:val="BBBEBF"/>
          <w:sz w:val="18"/>
          <w:szCs w:val="18"/>
        </w:rPr>
      </w:pPr>
    </w:p>
    <w:p w14:paraId="4732A6D4" w14:textId="77777777" w:rsidR="00FD6A0F" w:rsidRDefault="00FD6A0F" w:rsidP="00FD6A0F">
      <w:pPr>
        <w:shd w:val="clear" w:color="auto" w:fill="121314"/>
        <w:spacing w:line="270" w:lineRule="atLeast"/>
        <w:rPr>
          <w:rFonts w:ascii="Menlo" w:hAnsi="Menlo" w:cs="Menlo"/>
          <w:color w:val="BBBEBF"/>
          <w:sz w:val="18"/>
          <w:szCs w:val="18"/>
        </w:rPr>
      </w:pPr>
      <w:r>
        <w:rPr>
          <w:rFonts w:ascii="Menlo" w:hAnsi="Menlo" w:cs="Menlo"/>
          <w:color w:val="C9D1D9"/>
          <w:sz w:val="18"/>
          <w:szCs w:val="18"/>
        </w:rPr>
        <w:t>grid</w:t>
      </w:r>
      <w:r>
        <w:rPr>
          <w:rFonts w:ascii="Menlo" w:hAnsi="Menlo" w:cs="Menlo"/>
          <w:color w:val="BBBEBF"/>
          <w:sz w:val="18"/>
          <w:szCs w:val="18"/>
        </w:rPr>
        <w:t>.</w:t>
      </w:r>
      <w:r>
        <w:rPr>
          <w:rFonts w:ascii="Menlo" w:hAnsi="Menlo" w:cs="Menlo"/>
          <w:color w:val="D2A8FF"/>
          <w:sz w:val="18"/>
          <w:szCs w:val="18"/>
        </w:rPr>
        <w:t>fit</w:t>
      </w:r>
      <w:r>
        <w:rPr>
          <w:rFonts w:ascii="Menlo" w:hAnsi="Menlo" w:cs="Menlo"/>
          <w:color w:val="BBBEBF"/>
          <w:sz w:val="18"/>
          <w:szCs w:val="18"/>
        </w:rPr>
        <w:t>(</w:t>
      </w:r>
      <w:r>
        <w:rPr>
          <w:rFonts w:ascii="Menlo" w:hAnsi="Menlo" w:cs="Menlo"/>
          <w:color w:val="79C0FF"/>
          <w:sz w:val="18"/>
          <w:szCs w:val="18"/>
        </w:rPr>
        <w:t>X</w:t>
      </w:r>
      <w:r>
        <w:rPr>
          <w:rFonts w:ascii="Menlo" w:hAnsi="Menlo" w:cs="Menlo"/>
          <w:color w:val="BBBEBF"/>
          <w:sz w:val="18"/>
          <w:szCs w:val="18"/>
        </w:rPr>
        <w:t xml:space="preserve">, </w:t>
      </w:r>
      <w:r>
        <w:rPr>
          <w:rFonts w:ascii="Menlo" w:hAnsi="Menlo" w:cs="Menlo"/>
          <w:color w:val="C9D1D9"/>
          <w:sz w:val="18"/>
          <w:szCs w:val="18"/>
        </w:rPr>
        <w:t>y</w:t>
      </w:r>
      <w:r>
        <w:rPr>
          <w:rFonts w:ascii="Menlo" w:hAnsi="Menlo" w:cs="Menlo"/>
          <w:color w:val="BBBEBF"/>
          <w:sz w:val="18"/>
          <w:szCs w:val="18"/>
        </w:rPr>
        <w:t>)</w:t>
      </w:r>
    </w:p>
    <w:p w14:paraId="7D36EDFA" w14:textId="77777777" w:rsidR="00FD6A0F" w:rsidRDefault="00FD6A0F" w:rsidP="00FD6A0F">
      <w:pPr>
        <w:shd w:val="clear" w:color="auto" w:fill="121314"/>
        <w:spacing w:line="270" w:lineRule="atLeast"/>
        <w:rPr>
          <w:rFonts w:ascii="Menlo" w:hAnsi="Menlo" w:cs="Menlo"/>
          <w:color w:val="BBBEBF"/>
          <w:sz w:val="18"/>
          <w:szCs w:val="18"/>
        </w:rPr>
      </w:pPr>
    </w:p>
    <w:p w14:paraId="3F547D4A" w14:textId="77777777" w:rsidR="00FD6A0F" w:rsidRDefault="00FD6A0F" w:rsidP="00FD6A0F">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"Best Params:"</w:t>
      </w:r>
      <w:r>
        <w:rPr>
          <w:rFonts w:ascii="Menlo" w:hAnsi="Menlo" w:cs="Menlo"/>
          <w:color w:val="BBBEBF"/>
          <w:sz w:val="18"/>
          <w:szCs w:val="18"/>
        </w:rPr>
        <w:t xml:space="preserve">, </w:t>
      </w:r>
      <w:r>
        <w:rPr>
          <w:rFonts w:ascii="Menlo" w:hAnsi="Menlo" w:cs="Menlo"/>
          <w:color w:val="C9D1D9"/>
          <w:sz w:val="18"/>
          <w:szCs w:val="18"/>
        </w:rPr>
        <w:t>grid</w:t>
      </w:r>
      <w:r>
        <w:rPr>
          <w:rFonts w:ascii="Menlo" w:hAnsi="Menlo" w:cs="Menlo"/>
          <w:color w:val="BBBEBF"/>
          <w:sz w:val="18"/>
          <w:szCs w:val="18"/>
        </w:rPr>
        <w:t>.</w:t>
      </w:r>
      <w:r>
        <w:rPr>
          <w:rFonts w:ascii="Menlo" w:hAnsi="Menlo" w:cs="Menlo"/>
          <w:color w:val="C9D1D9"/>
          <w:sz w:val="18"/>
          <w:szCs w:val="18"/>
        </w:rPr>
        <w:t>best_params_</w:t>
      </w:r>
      <w:r>
        <w:rPr>
          <w:rFonts w:ascii="Menlo" w:hAnsi="Menlo" w:cs="Menlo"/>
          <w:color w:val="BBBEBF"/>
          <w:sz w:val="18"/>
          <w:szCs w:val="18"/>
        </w:rPr>
        <w:t>)</w:t>
      </w:r>
    </w:p>
    <w:p w14:paraId="27576842" w14:textId="77777777" w:rsidR="00FD6A0F" w:rsidRDefault="00FD6A0F" w:rsidP="00FD6A0F">
      <w:pPr>
        <w:shd w:val="clear" w:color="auto" w:fill="121314"/>
        <w:spacing w:line="270" w:lineRule="atLeast"/>
        <w:rPr>
          <w:rFonts w:ascii="Menlo" w:hAnsi="Menlo" w:cs="Menlo"/>
          <w:color w:val="BBBEBF"/>
          <w:sz w:val="18"/>
          <w:szCs w:val="18"/>
        </w:rPr>
      </w:pP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"Best Score:"</w:t>
      </w:r>
      <w:r>
        <w:rPr>
          <w:rFonts w:ascii="Menlo" w:hAnsi="Menlo" w:cs="Menlo"/>
          <w:color w:val="BBBEBF"/>
          <w:sz w:val="18"/>
          <w:szCs w:val="18"/>
        </w:rPr>
        <w:t xml:space="preserve">, </w:t>
      </w:r>
      <w:r>
        <w:rPr>
          <w:rFonts w:ascii="Menlo" w:hAnsi="Menlo" w:cs="Menlo"/>
          <w:color w:val="C9D1D9"/>
          <w:sz w:val="18"/>
          <w:szCs w:val="18"/>
        </w:rPr>
        <w:t>grid</w:t>
      </w:r>
      <w:r>
        <w:rPr>
          <w:rFonts w:ascii="Menlo" w:hAnsi="Menlo" w:cs="Menlo"/>
          <w:color w:val="BBBEBF"/>
          <w:sz w:val="18"/>
          <w:szCs w:val="18"/>
        </w:rPr>
        <w:t>.</w:t>
      </w:r>
      <w:r>
        <w:rPr>
          <w:rFonts w:ascii="Menlo" w:hAnsi="Menlo" w:cs="Menlo"/>
          <w:color w:val="C9D1D9"/>
          <w:sz w:val="18"/>
          <w:szCs w:val="18"/>
        </w:rPr>
        <w:t>best_score_</w:t>
      </w:r>
      <w:r>
        <w:rPr>
          <w:rFonts w:ascii="Menlo" w:hAnsi="Menlo" w:cs="Menlo"/>
          <w:color w:val="BBBEBF"/>
          <w:sz w:val="18"/>
          <w:szCs w:val="18"/>
        </w:rPr>
        <w:t>)</w:t>
      </w:r>
    </w:p>
    <w:p w14:paraId="31E964B8" w14:textId="77777777" w:rsidR="00FD6A0F" w:rsidRDefault="00FD6A0F" w:rsidP="00FD6A0F">
      <w:pPr>
        <w:shd w:val="clear" w:color="auto" w:fill="121314"/>
        <w:spacing w:line="270" w:lineRule="atLeast"/>
        <w:rPr>
          <w:rFonts w:ascii="Menlo" w:hAnsi="Menlo" w:cs="Menlo"/>
          <w:color w:val="BBBEBF"/>
          <w:sz w:val="18"/>
          <w:szCs w:val="18"/>
        </w:rPr>
      </w:pPr>
    </w:p>
    <w:p w14:paraId="7F04D312" w14:textId="77777777" w:rsidR="0056686E" w:rsidRDefault="0056686E" w:rsidP="00DA24EF">
      <w:pPr>
        <w:tabs>
          <w:tab w:val="left" w:pos="1164"/>
        </w:tabs>
        <w:rPr>
          <w:b/>
          <w:bCs/>
          <w:sz w:val="28"/>
          <w:szCs w:val="28"/>
          <w:u w:val="single"/>
        </w:rPr>
      </w:pPr>
    </w:p>
    <w:p w14:paraId="7966BAB2" w14:textId="7A008302" w:rsidR="002919C4" w:rsidRDefault="002919C4" w:rsidP="00DA24EF">
      <w:pPr>
        <w:tabs>
          <w:tab w:val="left" w:pos="1164"/>
        </w:tabs>
        <w:rPr>
          <w:b/>
          <w:bCs/>
          <w:sz w:val="28"/>
          <w:szCs w:val="28"/>
          <w:u w:val="single"/>
        </w:rPr>
      </w:pPr>
      <w:r w:rsidRPr="002919C4">
        <w:rPr>
          <w:b/>
          <w:bCs/>
          <w:noProof/>
          <w:sz w:val="28"/>
          <w:szCs w:val="28"/>
          <w:u w:val="single"/>
        </w:rPr>
        <w:drawing>
          <wp:inline distT="0" distB="0" distL="0" distR="0" wp14:anchorId="00AEED99" wp14:editId="5CD6406C">
            <wp:extent cx="6070600" cy="1009015"/>
            <wp:effectExtent l="0" t="0" r="0" b="0"/>
            <wp:docPr id="177694807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48073" name="Picture 1" descr="A screen shot of a computer code&#10;&#10;AI-generated content may be incorrect."/>
                    <pic:cNvPicPr/>
                  </pic:nvPicPr>
                  <pic:blipFill>
                    <a:blip r:embed="rId17"/>
                    <a:stretch>
                      <a:fillRect/>
                    </a:stretch>
                  </pic:blipFill>
                  <pic:spPr>
                    <a:xfrm>
                      <a:off x="0" y="0"/>
                      <a:ext cx="6070600" cy="1009015"/>
                    </a:xfrm>
                    <a:prstGeom prst="rect">
                      <a:avLst/>
                    </a:prstGeom>
                  </pic:spPr>
                </pic:pic>
              </a:graphicData>
            </a:graphic>
          </wp:inline>
        </w:drawing>
      </w:r>
    </w:p>
    <w:p w14:paraId="684D97D5" w14:textId="77777777" w:rsidR="00006C7C" w:rsidRDefault="00006C7C" w:rsidP="00DA24EF">
      <w:pPr>
        <w:tabs>
          <w:tab w:val="left" w:pos="1164"/>
        </w:tabs>
        <w:rPr>
          <w:b/>
          <w:bCs/>
          <w:sz w:val="28"/>
          <w:szCs w:val="28"/>
          <w:u w:val="single"/>
        </w:rPr>
      </w:pPr>
    </w:p>
    <w:p w14:paraId="775EE61B" w14:textId="614BE327" w:rsidR="00006C7C" w:rsidRDefault="00006C7C" w:rsidP="00B33A5E">
      <w:pPr>
        <w:spacing w:before="80" w:after="80"/>
        <w:rPr>
          <w:rFonts w:eastAsia="Arial"/>
        </w:rPr>
      </w:pPr>
      <w:r w:rsidRPr="00FA6A6A">
        <w:rPr>
          <w:rFonts w:eastAsia="Arial"/>
        </w:rPr>
        <w:t>The best hyperparameters found were: num_leaves = 31, learning_rate = 0.01, n_estimators = 1000. These parameters balance model complexity with generalization, achieving the best cross-validated ROC-AUC score.</w:t>
      </w:r>
    </w:p>
    <w:p w14:paraId="4FA03AC8" w14:textId="77777777" w:rsidR="006B542C" w:rsidRDefault="006B542C" w:rsidP="00B33A5E">
      <w:pPr>
        <w:spacing w:before="80" w:after="80"/>
        <w:rPr>
          <w:rFonts w:eastAsia="Arial"/>
        </w:rPr>
      </w:pPr>
    </w:p>
    <w:p w14:paraId="50E057B5" w14:textId="77777777" w:rsidR="006B542C" w:rsidRDefault="006B542C" w:rsidP="006B542C">
      <w:pPr>
        <w:shd w:val="clear" w:color="auto" w:fill="121314"/>
        <w:spacing w:line="270" w:lineRule="atLeast"/>
        <w:rPr>
          <w:rFonts w:ascii="Menlo" w:hAnsi="Menlo" w:cs="Menlo"/>
          <w:color w:val="BBBEBF"/>
          <w:sz w:val="18"/>
          <w:szCs w:val="18"/>
        </w:rPr>
      </w:pPr>
      <w:r>
        <w:rPr>
          <w:rFonts w:ascii="Menlo" w:hAnsi="Menlo" w:cs="Menlo"/>
          <w:color w:val="C9D1D9"/>
          <w:sz w:val="18"/>
          <w:szCs w:val="18"/>
        </w:rPr>
        <w:t>final_model</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lgb</w:t>
      </w:r>
      <w:r>
        <w:rPr>
          <w:rFonts w:ascii="Menlo" w:hAnsi="Menlo" w:cs="Menlo"/>
          <w:color w:val="BBBEBF"/>
          <w:sz w:val="18"/>
          <w:szCs w:val="18"/>
        </w:rPr>
        <w:t>.</w:t>
      </w:r>
      <w:r>
        <w:rPr>
          <w:rFonts w:ascii="Menlo" w:hAnsi="Menlo" w:cs="Menlo"/>
          <w:color w:val="4EC9B0"/>
          <w:sz w:val="18"/>
          <w:szCs w:val="18"/>
        </w:rPr>
        <w:t>LGBMClassifier</w:t>
      </w:r>
      <w:r>
        <w:rPr>
          <w:rFonts w:ascii="Menlo" w:hAnsi="Menlo" w:cs="Menlo"/>
          <w:color w:val="BBBEBF"/>
          <w:sz w:val="18"/>
          <w:szCs w:val="18"/>
        </w:rPr>
        <w:t>(</w:t>
      </w:r>
      <w:r>
        <w:rPr>
          <w:rFonts w:ascii="Menlo" w:hAnsi="Menlo" w:cs="Menlo"/>
          <w:color w:val="D4D4D4"/>
          <w:sz w:val="18"/>
          <w:szCs w:val="18"/>
        </w:rPr>
        <w:t>**</w:t>
      </w:r>
      <w:r>
        <w:rPr>
          <w:rFonts w:ascii="Menlo" w:hAnsi="Menlo" w:cs="Menlo"/>
          <w:color w:val="C9D1D9"/>
          <w:sz w:val="18"/>
          <w:szCs w:val="18"/>
        </w:rPr>
        <w:t>grid</w:t>
      </w:r>
      <w:r>
        <w:rPr>
          <w:rFonts w:ascii="Menlo" w:hAnsi="Menlo" w:cs="Menlo"/>
          <w:color w:val="BBBEBF"/>
          <w:sz w:val="18"/>
          <w:szCs w:val="18"/>
        </w:rPr>
        <w:t>.</w:t>
      </w:r>
      <w:r>
        <w:rPr>
          <w:rFonts w:ascii="Menlo" w:hAnsi="Menlo" w:cs="Menlo"/>
          <w:color w:val="C9D1D9"/>
          <w:sz w:val="18"/>
          <w:szCs w:val="18"/>
        </w:rPr>
        <w:t>best_params_</w:t>
      </w:r>
      <w:r>
        <w:rPr>
          <w:rFonts w:ascii="Menlo" w:hAnsi="Menlo" w:cs="Menlo"/>
          <w:color w:val="BBBEBF"/>
          <w:sz w:val="18"/>
          <w:szCs w:val="18"/>
        </w:rPr>
        <w:t>)</w:t>
      </w:r>
    </w:p>
    <w:p w14:paraId="4991AA66" w14:textId="77777777" w:rsidR="006B542C" w:rsidRDefault="006B542C" w:rsidP="006B542C">
      <w:pPr>
        <w:shd w:val="clear" w:color="auto" w:fill="121314"/>
        <w:spacing w:line="270" w:lineRule="atLeast"/>
        <w:rPr>
          <w:rFonts w:ascii="Menlo" w:hAnsi="Menlo" w:cs="Menlo"/>
          <w:color w:val="BBBEBF"/>
          <w:sz w:val="18"/>
          <w:szCs w:val="18"/>
        </w:rPr>
      </w:pPr>
      <w:r>
        <w:rPr>
          <w:rFonts w:ascii="Menlo" w:hAnsi="Menlo" w:cs="Menlo"/>
          <w:color w:val="C9D1D9"/>
          <w:sz w:val="18"/>
          <w:szCs w:val="18"/>
        </w:rPr>
        <w:t>final_model</w:t>
      </w:r>
      <w:r>
        <w:rPr>
          <w:rFonts w:ascii="Menlo" w:hAnsi="Menlo" w:cs="Menlo"/>
          <w:color w:val="BBBEBF"/>
          <w:sz w:val="18"/>
          <w:szCs w:val="18"/>
        </w:rPr>
        <w:t>.</w:t>
      </w:r>
      <w:r>
        <w:rPr>
          <w:rFonts w:ascii="Menlo" w:hAnsi="Menlo" w:cs="Menlo"/>
          <w:color w:val="D2A8FF"/>
          <w:sz w:val="18"/>
          <w:szCs w:val="18"/>
        </w:rPr>
        <w:t>fit</w:t>
      </w:r>
      <w:r>
        <w:rPr>
          <w:rFonts w:ascii="Menlo" w:hAnsi="Menlo" w:cs="Menlo"/>
          <w:color w:val="BBBEBF"/>
          <w:sz w:val="18"/>
          <w:szCs w:val="18"/>
        </w:rPr>
        <w:t>(</w:t>
      </w:r>
      <w:r>
        <w:rPr>
          <w:rFonts w:ascii="Menlo" w:hAnsi="Menlo" w:cs="Menlo"/>
          <w:color w:val="79C0FF"/>
          <w:sz w:val="18"/>
          <w:szCs w:val="18"/>
        </w:rPr>
        <w:t>X</w:t>
      </w:r>
      <w:r>
        <w:rPr>
          <w:rFonts w:ascii="Menlo" w:hAnsi="Menlo" w:cs="Menlo"/>
          <w:color w:val="BBBEBF"/>
          <w:sz w:val="18"/>
          <w:szCs w:val="18"/>
        </w:rPr>
        <w:t xml:space="preserve">, </w:t>
      </w:r>
      <w:r>
        <w:rPr>
          <w:rFonts w:ascii="Menlo" w:hAnsi="Menlo" w:cs="Menlo"/>
          <w:color w:val="C9D1D9"/>
          <w:sz w:val="18"/>
          <w:szCs w:val="18"/>
        </w:rPr>
        <w:t>y</w:t>
      </w:r>
      <w:r>
        <w:rPr>
          <w:rFonts w:ascii="Menlo" w:hAnsi="Menlo" w:cs="Menlo"/>
          <w:color w:val="BBBEBF"/>
          <w:sz w:val="18"/>
          <w:szCs w:val="18"/>
        </w:rPr>
        <w:t>)</w:t>
      </w:r>
    </w:p>
    <w:p w14:paraId="01AA2922" w14:textId="77777777" w:rsidR="006B542C" w:rsidRDefault="006B542C" w:rsidP="006B542C">
      <w:pPr>
        <w:shd w:val="clear" w:color="auto" w:fill="121314"/>
        <w:spacing w:line="270" w:lineRule="atLeast"/>
        <w:rPr>
          <w:rFonts w:ascii="Menlo" w:hAnsi="Menlo" w:cs="Menlo"/>
          <w:color w:val="BBBEBF"/>
          <w:sz w:val="18"/>
          <w:szCs w:val="18"/>
        </w:rPr>
      </w:pPr>
    </w:p>
    <w:p w14:paraId="6E22C3A5" w14:textId="77777777" w:rsidR="006B542C" w:rsidRPr="00FA6A6A" w:rsidRDefault="006B542C" w:rsidP="00B33A5E">
      <w:pPr>
        <w:spacing w:before="80" w:after="80"/>
      </w:pPr>
    </w:p>
    <w:p w14:paraId="28927D9F" w14:textId="06CA7727" w:rsidR="00D70156" w:rsidRDefault="006B542C" w:rsidP="00DA24EF">
      <w:pPr>
        <w:tabs>
          <w:tab w:val="left" w:pos="1164"/>
        </w:tabs>
        <w:rPr>
          <w:b/>
          <w:bCs/>
          <w:sz w:val="28"/>
          <w:szCs w:val="28"/>
          <w:u w:val="single"/>
        </w:rPr>
      </w:pPr>
      <w:r w:rsidRPr="006B542C">
        <w:rPr>
          <w:b/>
          <w:bCs/>
          <w:noProof/>
          <w:sz w:val="28"/>
          <w:szCs w:val="28"/>
          <w:u w:val="single"/>
        </w:rPr>
        <w:drawing>
          <wp:inline distT="0" distB="0" distL="0" distR="0" wp14:anchorId="2049D123" wp14:editId="709C9EA8">
            <wp:extent cx="6070600" cy="1259205"/>
            <wp:effectExtent l="0" t="0" r="0" b="0"/>
            <wp:docPr id="75429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94917" name=""/>
                    <pic:cNvPicPr/>
                  </pic:nvPicPr>
                  <pic:blipFill>
                    <a:blip r:embed="rId18"/>
                    <a:stretch>
                      <a:fillRect/>
                    </a:stretch>
                  </pic:blipFill>
                  <pic:spPr>
                    <a:xfrm>
                      <a:off x="0" y="0"/>
                      <a:ext cx="6070600" cy="1259205"/>
                    </a:xfrm>
                    <a:prstGeom prst="rect">
                      <a:avLst/>
                    </a:prstGeom>
                  </pic:spPr>
                </pic:pic>
              </a:graphicData>
            </a:graphic>
          </wp:inline>
        </w:drawing>
      </w:r>
    </w:p>
    <w:p w14:paraId="179DD98B" w14:textId="77777777" w:rsidR="006B542C" w:rsidRDefault="006B542C" w:rsidP="00DA24EF">
      <w:pPr>
        <w:tabs>
          <w:tab w:val="left" w:pos="1164"/>
        </w:tabs>
        <w:rPr>
          <w:b/>
          <w:bCs/>
          <w:sz w:val="28"/>
          <w:szCs w:val="28"/>
          <w:u w:val="single"/>
        </w:rPr>
      </w:pPr>
    </w:p>
    <w:p w14:paraId="4A935839" w14:textId="05C040DE" w:rsidR="000D41B9" w:rsidRDefault="000D41B9" w:rsidP="00DA24EF">
      <w:pPr>
        <w:tabs>
          <w:tab w:val="left" w:pos="1164"/>
        </w:tabs>
        <w:rPr>
          <w:b/>
          <w:bCs/>
          <w:sz w:val="28"/>
          <w:szCs w:val="28"/>
          <w:u w:val="single"/>
        </w:rPr>
      </w:pPr>
      <w:r>
        <w:rPr>
          <w:b/>
          <w:bCs/>
          <w:sz w:val="28"/>
          <w:szCs w:val="28"/>
          <w:u w:val="single"/>
        </w:rPr>
        <w:t xml:space="preserve">Results and Performance Comparison: </w:t>
      </w:r>
    </w:p>
    <w:p w14:paraId="0366B5C0" w14:textId="7F2BDF37" w:rsidR="00B33A5E" w:rsidRDefault="00B33A5E" w:rsidP="00DA24EF">
      <w:pPr>
        <w:tabs>
          <w:tab w:val="left" w:pos="1164"/>
        </w:tabs>
        <w:rPr>
          <w:b/>
          <w:bCs/>
          <w:sz w:val="28"/>
          <w:szCs w:val="28"/>
          <w:u w:val="single"/>
        </w:rPr>
      </w:pPr>
    </w:p>
    <w:p w14:paraId="149BA5D5" w14:textId="77777777" w:rsidR="00B33A5E" w:rsidRPr="00FA6A6A" w:rsidRDefault="00B33A5E" w:rsidP="00B33A5E">
      <w:pPr>
        <w:spacing w:before="80" w:after="80"/>
      </w:pPr>
      <w:r w:rsidRPr="00FA6A6A">
        <w:rPr>
          <w:rFonts w:eastAsia="Arial"/>
        </w:rPr>
        <w:t>The following table summarizes the cross-validated ROC-AUC scores achieved by each model:</w:t>
      </w:r>
    </w:p>
    <w:p w14:paraId="2BC63038" w14:textId="77777777" w:rsidR="00B33A5E" w:rsidRDefault="00B33A5E" w:rsidP="00DA24EF">
      <w:pPr>
        <w:tabs>
          <w:tab w:val="left" w:pos="1164"/>
        </w:tabs>
        <w:rPr>
          <w:b/>
          <w:bCs/>
          <w:sz w:val="28"/>
          <w:szCs w:val="28"/>
          <w:u w:val="singl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B33A5E" w14:paraId="377E639D" w14:textId="77777777" w:rsidTr="003E2E1A">
        <w:tc>
          <w:tcPr>
            <w:tcW w:w="3008"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78F5F2F" w14:textId="77777777" w:rsidR="00B33A5E" w:rsidRPr="00FA6A6A" w:rsidRDefault="00B33A5E" w:rsidP="003E2E1A">
            <w:pPr>
              <w:jc w:val="center"/>
              <w:rPr>
                <w:b/>
                <w:bCs/>
              </w:rPr>
            </w:pPr>
            <w:r w:rsidRPr="00FA6A6A">
              <w:rPr>
                <w:rFonts w:eastAsia="Arial"/>
                <w:b/>
                <w:bCs/>
                <w:color w:val="FFFFFF"/>
              </w:rPr>
              <w:t>Model</w:t>
            </w:r>
          </w:p>
        </w:tc>
        <w:tc>
          <w:tcPr>
            <w:tcW w:w="3008"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2438A14" w14:textId="77777777" w:rsidR="00B33A5E" w:rsidRPr="00FA6A6A" w:rsidRDefault="00B33A5E" w:rsidP="003E2E1A">
            <w:pPr>
              <w:jc w:val="center"/>
              <w:rPr>
                <w:b/>
                <w:bCs/>
              </w:rPr>
            </w:pPr>
            <w:r w:rsidRPr="00FA6A6A">
              <w:rPr>
                <w:rFonts w:eastAsia="Arial"/>
                <w:b/>
                <w:bCs/>
                <w:color w:val="FFFFFF"/>
              </w:rPr>
              <w:t>CV ROC-AUC</w:t>
            </w:r>
          </w:p>
        </w:tc>
        <w:tc>
          <w:tcPr>
            <w:tcW w:w="3008"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41512C9" w14:textId="77777777" w:rsidR="00B33A5E" w:rsidRPr="00FA6A6A" w:rsidRDefault="00B33A5E" w:rsidP="003E2E1A">
            <w:pPr>
              <w:jc w:val="center"/>
              <w:rPr>
                <w:b/>
                <w:bCs/>
              </w:rPr>
            </w:pPr>
            <w:r w:rsidRPr="00FA6A6A">
              <w:rPr>
                <w:rFonts w:eastAsia="Arial"/>
                <w:b/>
                <w:bCs/>
                <w:color w:val="FFFFFF"/>
              </w:rPr>
              <w:t>Notes</w:t>
            </w:r>
          </w:p>
        </w:tc>
      </w:tr>
      <w:tr w:rsidR="00B33A5E" w14:paraId="72C4D76F" w14:textId="77777777" w:rsidTr="003E2E1A">
        <w:tc>
          <w:tcPr>
            <w:tcW w:w="30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C05987" w14:textId="77777777" w:rsidR="00B33A5E" w:rsidRPr="00FA6A6A" w:rsidRDefault="00B33A5E" w:rsidP="003E2E1A">
            <w:pPr>
              <w:jc w:val="center"/>
              <w:rPr>
                <w:b/>
                <w:bCs/>
              </w:rPr>
            </w:pPr>
            <w:r w:rsidRPr="00FA6A6A">
              <w:rPr>
                <w:rFonts w:eastAsia="Arial"/>
                <w:b/>
                <w:bCs/>
                <w:color w:val="1A1A1A"/>
              </w:rPr>
              <w:t>Logistic Regression</w:t>
            </w:r>
          </w:p>
        </w:tc>
        <w:tc>
          <w:tcPr>
            <w:tcW w:w="30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373B34" w14:textId="5594FDC1" w:rsidR="00B33A5E" w:rsidRPr="00FA6A6A" w:rsidRDefault="00B33A5E" w:rsidP="003E2E1A">
            <w:pPr>
              <w:jc w:val="center"/>
              <w:rPr>
                <w:b/>
                <w:bCs/>
              </w:rPr>
            </w:pPr>
            <w:r w:rsidRPr="00FA6A6A">
              <w:rPr>
                <w:rFonts w:eastAsia="Arial"/>
                <w:b/>
                <w:bCs/>
                <w:color w:val="1A1A1A"/>
              </w:rPr>
              <w:t>~0.85</w:t>
            </w:r>
            <w:r w:rsidR="00630A78" w:rsidRPr="00FA6A6A">
              <w:rPr>
                <w:rFonts w:eastAsia="Arial"/>
                <w:b/>
                <w:bCs/>
                <w:color w:val="1A1A1A"/>
              </w:rPr>
              <w:t>9</w:t>
            </w:r>
            <w:r w:rsidR="00F91F8F" w:rsidRPr="00FA6A6A">
              <w:rPr>
                <w:rFonts w:eastAsia="Arial"/>
                <w:b/>
                <w:bCs/>
                <w:color w:val="1A1A1A"/>
              </w:rPr>
              <w:t>9</w:t>
            </w:r>
          </w:p>
        </w:tc>
        <w:tc>
          <w:tcPr>
            <w:tcW w:w="30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E70559" w14:textId="77777777" w:rsidR="00B33A5E" w:rsidRPr="00FA6A6A" w:rsidRDefault="00B33A5E" w:rsidP="003E2E1A">
            <w:pPr>
              <w:jc w:val="center"/>
              <w:rPr>
                <w:b/>
                <w:bCs/>
              </w:rPr>
            </w:pPr>
            <w:r w:rsidRPr="00FA6A6A">
              <w:rPr>
                <w:rFonts w:eastAsia="Arial"/>
                <w:b/>
                <w:bCs/>
                <w:color w:val="1A1A1A"/>
              </w:rPr>
              <w:t>Baseline, scaled features</w:t>
            </w:r>
          </w:p>
        </w:tc>
      </w:tr>
      <w:tr w:rsidR="00B33A5E" w14:paraId="7474C8FA" w14:textId="77777777" w:rsidTr="003E2E1A">
        <w:tc>
          <w:tcPr>
            <w:tcW w:w="3008"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489AEB2" w14:textId="77777777" w:rsidR="00B33A5E" w:rsidRPr="00FA6A6A" w:rsidRDefault="00B33A5E" w:rsidP="003E2E1A">
            <w:pPr>
              <w:jc w:val="center"/>
              <w:rPr>
                <w:b/>
                <w:bCs/>
              </w:rPr>
            </w:pPr>
            <w:r w:rsidRPr="00FA6A6A">
              <w:rPr>
                <w:rFonts w:eastAsia="Arial"/>
                <w:b/>
                <w:bCs/>
                <w:color w:val="1A1A1A"/>
              </w:rPr>
              <w:t>LightGBM (default)</w:t>
            </w:r>
          </w:p>
        </w:tc>
        <w:tc>
          <w:tcPr>
            <w:tcW w:w="3008"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0FF8F66" w14:textId="3D8A03A0" w:rsidR="00B33A5E" w:rsidRPr="00FA6A6A" w:rsidRDefault="00B33A5E" w:rsidP="003E2E1A">
            <w:pPr>
              <w:jc w:val="center"/>
              <w:rPr>
                <w:b/>
                <w:bCs/>
              </w:rPr>
            </w:pPr>
            <w:r w:rsidRPr="00FA6A6A">
              <w:rPr>
                <w:rFonts w:eastAsia="Arial"/>
                <w:b/>
                <w:bCs/>
                <w:color w:val="1A1A1A"/>
              </w:rPr>
              <w:t>~0.8719</w:t>
            </w:r>
          </w:p>
        </w:tc>
        <w:tc>
          <w:tcPr>
            <w:tcW w:w="3008"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72D0063" w14:textId="77777777" w:rsidR="00B33A5E" w:rsidRPr="00FA6A6A" w:rsidRDefault="00B33A5E" w:rsidP="003E2E1A">
            <w:pPr>
              <w:jc w:val="center"/>
              <w:rPr>
                <w:b/>
                <w:bCs/>
              </w:rPr>
            </w:pPr>
            <w:r w:rsidRPr="00FA6A6A">
              <w:rPr>
                <w:rFonts w:eastAsia="Arial"/>
                <w:b/>
                <w:bCs/>
                <w:color w:val="1A1A1A"/>
              </w:rPr>
              <w:t>GPU, 1000 estimators</w:t>
            </w:r>
          </w:p>
        </w:tc>
      </w:tr>
      <w:tr w:rsidR="00B33A5E" w14:paraId="0A2E63DD" w14:textId="77777777" w:rsidTr="003E2E1A">
        <w:tc>
          <w:tcPr>
            <w:tcW w:w="30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4F180E" w14:textId="77777777" w:rsidR="00B33A5E" w:rsidRPr="00FA6A6A" w:rsidRDefault="00B33A5E" w:rsidP="003E2E1A">
            <w:pPr>
              <w:jc w:val="center"/>
              <w:rPr>
                <w:b/>
                <w:bCs/>
              </w:rPr>
            </w:pPr>
            <w:r w:rsidRPr="00FA6A6A">
              <w:rPr>
                <w:rFonts w:eastAsia="Arial"/>
                <w:b/>
                <w:bCs/>
                <w:color w:val="1A1A1A"/>
              </w:rPr>
              <w:t>LightGBM (tuned)</w:t>
            </w:r>
          </w:p>
        </w:tc>
        <w:tc>
          <w:tcPr>
            <w:tcW w:w="30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5AA6E1" w14:textId="42BB8783" w:rsidR="00B33A5E" w:rsidRPr="00FA6A6A" w:rsidRDefault="00B33A5E" w:rsidP="003E2E1A">
            <w:pPr>
              <w:jc w:val="center"/>
              <w:rPr>
                <w:b/>
                <w:bCs/>
              </w:rPr>
            </w:pPr>
            <w:r w:rsidRPr="00FA6A6A">
              <w:rPr>
                <w:rFonts w:eastAsia="Arial"/>
                <w:b/>
                <w:bCs/>
                <w:color w:val="1A1A1A"/>
              </w:rPr>
              <w:t>~0.89233</w:t>
            </w:r>
          </w:p>
        </w:tc>
        <w:tc>
          <w:tcPr>
            <w:tcW w:w="30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C0DEC1" w14:textId="77777777" w:rsidR="00B33A5E" w:rsidRPr="00FA6A6A" w:rsidRDefault="00B33A5E" w:rsidP="003E2E1A">
            <w:pPr>
              <w:jc w:val="center"/>
              <w:rPr>
                <w:b/>
                <w:bCs/>
              </w:rPr>
            </w:pPr>
            <w:r w:rsidRPr="00FA6A6A">
              <w:rPr>
                <w:rFonts w:eastAsia="Arial"/>
                <w:b/>
                <w:bCs/>
                <w:color w:val="1A1A1A"/>
              </w:rPr>
              <w:t>Best GridSearch params</w:t>
            </w:r>
          </w:p>
        </w:tc>
      </w:tr>
    </w:tbl>
    <w:p w14:paraId="2D81F424" w14:textId="77777777" w:rsidR="00B33A5E" w:rsidRDefault="00B33A5E" w:rsidP="00DA24EF">
      <w:pPr>
        <w:tabs>
          <w:tab w:val="left" w:pos="1164"/>
        </w:tabs>
        <w:rPr>
          <w:b/>
          <w:bCs/>
          <w:sz w:val="28"/>
          <w:szCs w:val="28"/>
          <w:u w:val="single"/>
        </w:rPr>
      </w:pPr>
    </w:p>
    <w:p w14:paraId="2D691C3D" w14:textId="10687741" w:rsidR="0076770C" w:rsidRPr="00FA6A6A" w:rsidRDefault="0076770C" w:rsidP="0076770C">
      <w:pPr>
        <w:spacing w:before="80" w:after="80"/>
      </w:pPr>
      <w:r w:rsidRPr="00FA6A6A">
        <w:rPr>
          <w:rFonts w:eastAsia="Arial"/>
        </w:rPr>
        <w:t>The tuned LightGBM model outperforms the Logistic Regression baseline by approximately 1.3 percentage points in ROC-AUC (0.</w:t>
      </w:r>
      <w:r w:rsidR="00485740">
        <w:rPr>
          <w:rFonts w:eastAsia="Arial"/>
        </w:rPr>
        <w:t>89</w:t>
      </w:r>
      <w:r w:rsidRPr="00FA6A6A">
        <w:rPr>
          <w:rFonts w:eastAsia="Arial"/>
        </w:rPr>
        <w:t>20 vs 0.8</w:t>
      </w:r>
      <w:r w:rsidR="00485740">
        <w:rPr>
          <w:rFonts w:eastAsia="Arial"/>
        </w:rPr>
        <w:t>599</w:t>
      </w:r>
      <w:r w:rsidRPr="00FA6A6A">
        <w:rPr>
          <w:rFonts w:eastAsia="Arial"/>
        </w:rPr>
        <w:t>). While this may appear modest, even small improvements in ROC-AUC are significant in large-scale financial prediction tasks, as they translate to better discrimination across hundreds of thousands of customers.</w:t>
      </w:r>
    </w:p>
    <w:p w14:paraId="346D2009" w14:textId="77777777" w:rsidR="0076770C" w:rsidRDefault="0076770C" w:rsidP="0076770C">
      <w:pPr>
        <w:spacing w:before="80"/>
      </w:pPr>
    </w:p>
    <w:p w14:paraId="7306DC21" w14:textId="2BE1903E" w:rsidR="0076770C" w:rsidRPr="00501E20" w:rsidRDefault="0076770C" w:rsidP="00DB0501">
      <w:pPr>
        <w:spacing w:before="80" w:after="80"/>
      </w:pPr>
      <w:r w:rsidRPr="00501E20">
        <w:rPr>
          <w:rFonts w:eastAsia="Arial"/>
        </w:rPr>
        <w:t>The final model was trained on the complete training dataset using the best hyperparameters found by GridSearch, and predictions were generated for the test set and submitted to Kaggle.</w:t>
      </w:r>
    </w:p>
    <w:p w14:paraId="0181CCE5" w14:textId="77777777" w:rsidR="000D41B9" w:rsidRDefault="000D41B9" w:rsidP="00DA24EF">
      <w:pPr>
        <w:tabs>
          <w:tab w:val="left" w:pos="1164"/>
        </w:tabs>
        <w:rPr>
          <w:b/>
          <w:bCs/>
          <w:sz w:val="28"/>
          <w:szCs w:val="28"/>
          <w:u w:val="single"/>
        </w:rPr>
      </w:pPr>
    </w:p>
    <w:p w14:paraId="2C60B168" w14:textId="17DE88BE" w:rsidR="000D41B9" w:rsidRDefault="00EE250D" w:rsidP="00DA24EF">
      <w:pPr>
        <w:tabs>
          <w:tab w:val="left" w:pos="1164"/>
        </w:tabs>
        <w:rPr>
          <w:b/>
          <w:bCs/>
          <w:sz w:val="28"/>
          <w:szCs w:val="28"/>
          <w:u w:val="single"/>
        </w:rPr>
      </w:pPr>
      <w:r>
        <w:rPr>
          <w:b/>
          <w:bCs/>
          <w:sz w:val="28"/>
          <w:szCs w:val="28"/>
          <w:u w:val="single"/>
        </w:rPr>
        <w:t xml:space="preserve">Post-HOC </w:t>
      </w:r>
      <w:r w:rsidR="000D41B9">
        <w:rPr>
          <w:b/>
          <w:bCs/>
          <w:sz w:val="28"/>
          <w:szCs w:val="28"/>
          <w:u w:val="single"/>
        </w:rPr>
        <w:t>Explainability Analysis:</w:t>
      </w:r>
    </w:p>
    <w:p w14:paraId="19A9D344" w14:textId="77777777" w:rsidR="00E617AE" w:rsidRDefault="00E617AE" w:rsidP="00DA24EF">
      <w:pPr>
        <w:tabs>
          <w:tab w:val="left" w:pos="1164"/>
        </w:tabs>
        <w:rPr>
          <w:b/>
          <w:bCs/>
          <w:sz w:val="28"/>
          <w:szCs w:val="28"/>
          <w:u w:val="single"/>
        </w:rPr>
      </w:pPr>
    </w:p>
    <w:p w14:paraId="4C0B28F0" w14:textId="6B5E26D1" w:rsidR="00E617AE" w:rsidRPr="00501E20" w:rsidRDefault="00E617AE" w:rsidP="00E617AE">
      <w:pPr>
        <w:pStyle w:val="ListParagraph"/>
        <w:numPr>
          <w:ilvl w:val="0"/>
          <w:numId w:val="75"/>
        </w:numPr>
        <w:tabs>
          <w:tab w:val="left" w:pos="1164"/>
        </w:tabs>
        <w:rPr>
          <w:rFonts w:ascii="Times New Roman" w:hAnsi="Times New Roman" w:cs="Times New Roman"/>
          <w:b/>
          <w:bCs/>
          <w:sz w:val="24"/>
          <w:szCs w:val="24"/>
          <w:u w:val="single"/>
        </w:rPr>
      </w:pPr>
      <w:r w:rsidRPr="00501E20">
        <w:rPr>
          <w:rFonts w:ascii="Times New Roman" w:hAnsi="Times New Roman" w:cs="Times New Roman"/>
          <w:b/>
          <w:bCs/>
          <w:sz w:val="24"/>
          <w:szCs w:val="24"/>
          <w:u w:val="single"/>
        </w:rPr>
        <w:t>SHAP (Shapley Additive explanations):</w:t>
      </w:r>
    </w:p>
    <w:p w14:paraId="70ADBEF2" w14:textId="2E39840F" w:rsidR="000E353F" w:rsidRPr="00501E20" w:rsidRDefault="00E617AE" w:rsidP="00890A60">
      <w:pPr>
        <w:spacing w:before="80" w:after="80"/>
        <w:ind w:left="360"/>
        <w:rPr>
          <w:rFonts w:eastAsia="Arial"/>
        </w:rPr>
      </w:pPr>
      <w:r w:rsidRPr="00501E20">
        <w:rPr>
          <w:rFonts w:eastAsia="Arial"/>
        </w:rPr>
        <w:t>SHAP values were computed using the TreeExplainer, which is optimized for tree-based models such as LightGBM. To keep computation tractable, a random sample of 5,000 training instances was used for the SHAP analysis. The summary plot visualizes the distribution of SHAP values for each feature across all sampled instances.</w:t>
      </w:r>
    </w:p>
    <w:p w14:paraId="0D66BB5E" w14:textId="77777777" w:rsidR="00E27087" w:rsidRPr="00501E20" w:rsidRDefault="00E27087" w:rsidP="00890A60">
      <w:pPr>
        <w:spacing w:before="80" w:after="80"/>
        <w:ind w:left="360"/>
        <w:rPr>
          <w:rFonts w:eastAsia="Arial"/>
        </w:rPr>
      </w:pPr>
    </w:p>
    <w:p w14:paraId="6278D69C" w14:textId="5397F2F5" w:rsidR="00431E9A" w:rsidRPr="00501E20" w:rsidRDefault="000E353F" w:rsidP="00990A3C">
      <w:pPr>
        <w:spacing w:before="80" w:after="80"/>
        <w:ind w:firstLine="360"/>
        <w:rPr>
          <w:rFonts w:eastAsia="Arial"/>
        </w:rPr>
      </w:pPr>
      <w:r w:rsidRPr="00501E20">
        <w:rPr>
          <w:rFonts w:eastAsia="Arial"/>
        </w:rPr>
        <w:t>The SHAP summary plot reveals the following key insights:</w:t>
      </w:r>
    </w:p>
    <w:p w14:paraId="73190A5A" w14:textId="77777777" w:rsidR="000E353F" w:rsidRPr="00501E20" w:rsidRDefault="000E353F" w:rsidP="000E353F">
      <w:pPr>
        <w:pStyle w:val="ListParagraph"/>
        <w:numPr>
          <w:ilvl w:val="0"/>
          <w:numId w:val="68"/>
        </w:numPr>
        <w:spacing w:before="60" w:after="60" w:line="240" w:lineRule="auto"/>
        <w:contextualSpacing w:val="0"/>
        <w:rPr>
          <w:rFonts w:ascii="Times New Roman" w:hAnsi="Times New Roman" w:cs="Times New Roman"/>
          <w:sz w:val="24"/>
          <w:szCs w:val="24"/>
        </w:rPr>
      </w:pPr>
      <w:r w:rsidRPr="00501E20">
        <w:rPr>
          <w:rFonts w:ascii="Times New Roman" w:eastAsia="Arial" w:hAnsi="Times New Roman" w:cs="Times New Roman"/>
          <w:sz w:val="24"/>
          <w:szCs w:val="24"/>
        </w:rPr>
        <w:t>Global Feature Importance: Features such as var_81, var_139, var_12, and var_53 consistently appear as top predictors across instances, indicating they carry the most predictive signal in the dataset.</w:t>
      </w:r>
    </w:p>
    <w:p w14:paraId="22AF0101" w14:textId="617DA4CD" w:rsidR="000E353F" w:rsidRPr="00501E20" w:rsidRDefault="000E353F" w:rsidP="000E353F">
      <w:pPr>
        <w:pStyle w:val="ListParagraph"/>
        <w:numPr>
          <w:ilvl w:val="0"/>
          <w:numId w:val="68"/>
        </w:numPr>
        <w:spacing w:before="60" w:after="60" w:line="240" w:lineRule="auto"/>
        <w:contextualSpacing w:val="0"/>
        <w:rPr>
          <w:rFonts w:ascii="Times New Roman" w:hAnsi="Times New Roman" w:cs="Times New Roman"/>
          <w:sz w:val="24"/>
          <w:szCs w:val="24"/>
        </w:rPr>
      </w:pPr>
      <w:r w:rsidRPr="00501E20">
        <w:rPr>
          <w:rFonts w:ascii="Times New Roman" w:eastAsia="Arial" w:hAnsi="Times New Roman" w:cs="Times New Roman"/>
          <w:sz w:val="24"/>
          <w:szCs w:val="24"/>
        </w:rPr>
        <w:t>Direction of Effect: For most top features, higher feature values tend to push the prediction toward class 1 (positive transaction), while lower values decrease the prediction probability, this is visible from the color gradient (red = high value, blue = low value) on the SHAP beeswarm plot.</w:t>
      </w:r>
    </w:p>
    <w:p w14:paraId="3606D289" w14:textId="145F8907" w:rsidR="00E617AE" w:rsidRPr="006B542C" w:rsidRDefault="000E353F" w:rsidP="00526494">
      <w:pPr>
        <w:pStyle w:val="ListParagraph"/>
        <w:numPr>
          <w:ilvl w:val="0"/>
          <w:numId w:val="68"/>
        </w:numPr>
        <w:spacing w:before="60" w:after="60" w:line="240" w:lineRule="auto"/>
        <w:contextualSpacing w:val="0"/>
        <w:rPr>
          <w:rFonts w:ascii="Times New Roman" w:hAnsi="Times New Roman" w:cs="Times New Roman"/>
          <w:sz w:val="24"/>
          <w:szCs w:val="24"/>
        </w:rPr>
      </w:pPr>
      <w:r w:rsidRPr="00501E20">
        <w:rPr>
          <w:rFonts w:ascii="Times New Roman" w:eastAsia="Arial" w:hAnsi="Times New Roman" w:cs="Times New Roman"/>
          <w:sz w:val="24"/>
          <w:szCs w:val="24"/>
        </w:rPr>
        <w:t>Feature Independence: The spread of SHAP values for individual features is relatively symmetric, reinforcing the low inter-feature correlation observed in the EDA phase.</w:t>
      </w:r>
    </w:p>
    <w:p w14:paraId="2042138A" w14:textId="77777777" w:rsidR="006B542C" w:rsidRDefault="006B542C" w:rsidP="006B542C">
      <w:pPr>
        <w:spacing w:before="60" w:after="60"/>
      </w:pPr>
    </w:p>
    <w:p w14:paraId="26F15A01" w14:textId="77777777" w:rsidR="00EC3676" w:rsidRDefault="00EC3676" w:rsidP="00EC3676">
      <w:pPr>
        <w:shd w:val="clear" w:color="auto" w:fill="121314"/>
        <w:spacing w:line="270" w:lineRule="atLeast"/>
        <w:rPr>
          <w:rFonts w:ascii="Menlo" w:hAnsi="Menlo" w:cs="Menlo"/>
          <w:color w:val="BBBEBF"/>
          <w:sz w:val="18"/>
          <w:szCs w:val="18"/>
        </w:rPr>
      </w:pPr>
      <w:r>
        <w:rPr>
          <w:rFonts w:ascii="Menlo" w:hAnsi="Menlo" w:cs="Menlo"/>
          <w:color w:val="C9D1D9"/>
          <w:sz w:val="18"/>
          <w:szCs w:val="18"/>
        </w:rPr>
        <w:t>sample_X</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79C0FF"/>
          <w:sz w:val="18"/>
          <w:szCs w:val="18"/>
        </w:rPr>
        <w:t>X</w:t>
      </w:r>
      <w:r>
        <w:rPr>
          <w:rFonts w:ascii="Menlo" w:hAnsi="Menlo" w:cs="Menlo"/>
          <w:color w:val="BBBEBF"/>
          <w:sz w:val="18"/>
          <w:szCs w:val="18"/>
        </w:rPr>
        <w:t>.sample(</w:t>
      </w:r>
      <w:r>
        <w:rPr>
          <w:rFonts w:ascii="Menlo" w:hAnsi="Menlo" w:cs="Menlo"/>
          <w:color w:val="B5CEA8"/>
          <w:sz w:val="18"/>
          <w:szCs w:val="18"/>
        </w:rPr>
        <w:t>5000</w:t>
      </w:r>
      <w:r>
        <w:rPr>
          <w:rFonts w:ascii="Menlo" w:hAnsi="Menlo" w:cs="Menlo"/>
          <w:color w:val="BBBEBF"/>
          <w:sz w:val="18"/>
          <w:szCs w:val="18"/>
        </w:rPr>
        <w:t xml:space="preserve">, </w:t>
      </w:r>
      <w:r>
        <w:rPr>
          <w:rFonts w:ascii="Menlo" w:hAnsi="Menlo" w:cs="Menlo"/>
          <w:color w:val="FFA657"/>
          <w:sz w:val="18"/>
          <w:szCs w:val="18"/>
        </w:rPr>
        <w:t>random_state</w:t>
      </w:r>
      <w:r>
        <w:rPr>
          <w:rFonts w:ascii="Menlo" w:hAnsi="Menlo" w:cs="Menlo"/>
          <w:color w:val="D4D4D4"/>
          <w:sz w:val="18"/>
          <w:szCs w:val="18"/>
        </w:rPr>
        <w:t>=</w:t>
      </w:r>
      <w:r>
        <w:rPr>
          <w:rFonts w:ascii="Menlo" w:hAnsi="Menlo" w:cs="Menlo"/>
          <w:color w:val="B5CEA8"/>
          <w:sz w:val="18"/>
          <w:szCs w:val="18"/>
        </w:rPr>
        <w:t>42</w:t>
      </w:r>
      <w:r>
        <w:rPr>
          <w:rFonts w:ascii="Menlo" w:hAnsi="Menlo" w:cs="Menlo"/>
          <w:color w:val="BBBEBF"/>
          <w:sz w:val="18"/>
          <w:szCs w:val="18"/>
        </w:rPr>
        <w:t>)</w:t>
      </w:r>
    </w:p>
    <w:p w14:paraId="14169D73" w14:textId="77777777" w:rsidR="00EC3676" w:rsidRDefault="00EC3676" w:rsidP="00EC3676">
      <w:pPr>
        <w:shd w:val="clear" w:color="auto" w:fill="121314"/>
        <w:spacing w:line="270" w:lineRule="atLeast"/>
        <w:rPr>
          <w:rFonts w:ascii="Menlo" w:hAnsi="Menlo" w:cs="Menlo"/>
          <w:color w:val="BBBEBF"/>
          <w:sz w:val="18"/>
          <w:szCs w:val="18"/>
        </w:rPr>
      </w:pPr>
    </w:p>
    <w:p w14:paraId="42A30A63" w14:textId="77777777" w:rsidR="00EC3676" w:rsidRDefault="00EC3676" w:rsidP="00EC3676">
      <w:pPr>
        <w:shd w:val="clear" w:color="auto" w:fill="121314"/>
        <w:spacing w:line="270" w:lineRule="atLeast"/>
        <w:rPr>
          <w:rFonts w:ascii="Menlo" w:hAnsi="Menlo" w:cs="Menlo"/>
          <w:color w:val="BBBEBF"/>
          <w:sz w:val="18"/>
          <w:szCs w:val="18"/>
        </w:rPr>
      </w:pPr>
      <w:r>
        <w:rPr>
          <w:rFonts w:ascii="Menlo" w:hAnsi="Menlo" w:cs="Menlo"/>
          <w:color w:val="C9D1D9"/>
          <w:sz w:val="18"/>
          <w:szCs w:val="18"/>
        </w:rPr>
        <w:t>explainer</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shap</w:t>
      </w:r>
      <w:r>
        <w:rPr>
          <w:rFonts w:ascii="Menlo" w:hAnsi="Menlo" w:cs="Menlo"/>
          <w:color w:val="BBBEBF"/>
          <w:sz w:val="18"/>
          <w:szCs w:val="18"/>
        </w:rPr>
        <w:t>.TreeExplainer(</w:t>
      </w:r>
      <w:r>
        <w:rPr>
          <w:rFonts w:ascii="Menlo" w:hAnsi="Menlo" w:cs="Menlo"/>
          <w:color w:val="C9D1D9"/>
          <w:sz w:val="18"/>
          <w:szCs w:val="18"/>
        </w:rPr>
        <w:t>final_model</w:t>
      </w:r>
      <w:r>
        <w:rPr>
          <w:rFonts w:ascii="Menlo" w:hAnsi="Menlo" w:cs="Menlo"/>
          <w:color w:val="BBBEBF"/>
          <w:sz w:val="18"/>
          <w:szCs w:val="18"/>
        </w:rPr>
        <w:t>)</w:t>
      </w:r>
    </w:p>
    <w:p w14:paraId="03D247FE" w14:textId="77777777" w:rsidR="00EC3676" w:rsidRDefault="00EC3676" w:rsidP="00EC3676">
      <w:pPr>
        <w:shd w:val="clear" w:color="auto" w:fill="121314"/>
        <w:spacing w:line="270" w:lineRule="atLeast"/>
        <w:rPr>
          <w:rFonts w:ascii="Menlo" w:hAnsi="Menlo" w:cs="Menlo"/>
          <w:color w:val="BBBEBF"/>
          <w:sz w:val="18"/>
          <w:szCs w:val="18"/>
        </w:rPr>
      </w:pPr>
      <w:r>
        <w:rPr>
          <w:rFonts w:ascii="Menlo" w:hAnsi="Menlo" w:cs="Menlo"/>
          <w:color w:val="C9D1D9"/>
          <w:sz w:val="18"/>
          <w:szCs w:val="18"/>
        </w:rPr>
        <w:t>shap_values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explainer</w:t>
      </w:r>
      <w:r>
        <w:rPr>
          <w:rFonts w:ascii="Menlo" w:hAnsi="Menlo" w:cs="Menlo"/>
          <w:color w:val="BBBEBF"/>
          <w:sz w:val="18"/>
          <w:szCs w:val="18"/>
        </w:rPr>
        <w:t>.shap_values(</w:t>
      </w:r>
      <w:r>
        <w:rPr>
          <w:rFonts w:ascii="Menlo" w:hAnsi="Menlo" w:cs="Menlo"/>
          <w:color w:val="C9D1D9"/>
          <w:sz w:val="18"/>
          <w:szCs w:val="18"/>
        </w:rPr>
        <w:t>sample_X</w:t>
      </w:r>
      <w:r>
        <w:rPr>
          <w:rFonts w:ascii="Menlo" w:hAnsi="Menlo" w:cs="Menlo"/>
          <w:color w:val="BBBEBF"/>
          <w:sz w:val="18"/>
          <w:szCs w:val="18"/>
        </w:rPr>
        <w:t>)</w:t>
      </w:r>
    </w:p>
    <w:p w14:paraId="35208E73" w14:textId="77777777" w:rsidR="00EC3676" w:rsidRDefault="00EC3676" w:rsidP="00EC3676">
      <w:pPr>
        <w:shd w:val="clear" w:color="auto" w:fill="121314"/>
        <w:spacing w:line="270" w:lineRule="atLeast"/>
        <w:rPr>
          <w:rFonts w:ascii="Menlo" w:hAnsi="Menlo" w:cs="Menlo"/>
          <w:color w:val="BBBEBF"/>
          <w:sz w:val="18"/>
          <w:szCs w:val="18"/>
        </w:rPr>
      </w:pPr>
    </w:p>
    <w:p w14:paraId="3D05ADF1" w14:textId="77777777" w:rsidR="00EC3676" w:rsidRDefault="00EC3676" w:rsidP="00EC3676">
      <w:pPr>
        <w:shd w:val="clear" w:color="auto" w:fill="121314"/>
        <w:spacing w:line="270" w:lineRule="atLeast"/>
        <w:rPr>
          <w:rFonts w:ascii="Menlo" w:hAnsi="Menlo" w:cs="Menlo"/>
          <w:color w:val="BBBEBF"/>
          <w:sz w:val="18"/>
          <w:szCs w:val="18"/>
        </w:rPr>
      </w:pPr>
      <w:r>
        <w:rPr>
          <w:rFonts w:ascii="Menlo" w:hAnsi="Menlo" w:cs="Menlo"/>
          <w:color w:val="4EC9B0"/>
          <w:sz w:val="18"/>
          <w:szCs w:val="18"/>
        </w:rPr>
        <w:t>shap</w:t>
      </w:r>
      <w:r>
        <w:rPr>
          <w:rFonts w:ascii="Menlo" w:hAnsi="Menlo" w:cs="Menlo"/>
          <w:color w:val="BBBEBF"/>
          <w:sz w:val="18"/>
          <w:szCs w:val="18"/>
        </w:rPr>
        <w:t>.summary_plot(</w:t>
      </w:r>
      <w:r>
        <w:rPr>
          <w:rFonts w:ascii="Menlo" w:hAnsi="Menlo" w:cs="Menlo"/>
          <w:color w:val="C9D1D9"/>
          <w:sz w:val="18"/>
          <w:szCs w:val="18"/>
        </w:rPr>
        <w:t>shap_values</w:t>
      </w:r>
      <w:r>
        <w:rPr>
          <w:rFonts w:ascii="Menlo" w:hAnsi="Menlo" w:cs="Menlo"/>
          <w:color w:val="BBBEBF"/>
          <w:sz w:val="18"/>
          <w:szCs w:val="18"/>
        </w:rPr>
        <w:t xml:space="preserve">, </w:t>
      </w:r>
      <w:r>
        <w:rPr>
          <w:rFonts w:ascii="Menlo" w:hAnsi="Menlo" w:cs="Menlo"/>
          <w:color w:val="C9D1D9"/>
          <w:sz w:val="18"/>
          <w:szCs w:val="18"/>
        </w:rPr>
        <w:t>sample_X</w:t>
      </w:r>
      <w:r>
        <w:rPr>
          <w:rFonts w:ascii="Menlo" w:hAnsi="Menlo" w:cs="Menlo"/>
          <w:color w:val="BBBEBF"/>
          <w:sz w:val="18"/>
          <w:szCs w:val="18"/>
        </w:rPr>
        <w:t>)</w:t>
      </w:r>
    </w:p>
    <w:p w14:paraId="2EBB3FED" w14:textId="77777777" w:rsidR="000637A5" w:rsidRDefault="000637A5" w:rsidP="00EC3676">
      <w:pPr>
        <w:shd w:val="clear" w:color="auto" w:fill="121314"/>
        <w:spacing w:line="270" w:lineRule="atLeast"/>
        <w:rPr>
          <w:rFonts w:ascii="Menlo" w:hAnsi="Menlo" w:cs="Menlo"/>
          <w:color w:val="BBBEBF"/>
          <w:sz w:val="18"/>
          <w:szCs w:val="18"/>
        </w:rPr>
      </w:pPr>
    </w:p>
    <w:p w14:paraId="6EA65F6A" w14:textId="77777777" w:rsidR="006B542C" w:rsidRPr="006B542C" w:rsidRDefault="006B542C" w:rsidP="006B542C">
      <w:pPr>
        <w:spacing w:before="60" w:after="60"/>
      </w:pPr>
    </w:p>
    <w:p w14:paraId="0C00941A" w14:textId="29DDB446" w:rsidR="000D41B9" w:rsidRDefault="00965B26" w:rsidP="00DA24EF">
      <w:pPr>
        <w:tabs>
          <w:tab w:val="left" w:pos="1164"/>
        </w:tabs>
      </w:pPr>
      <w:r>
        <w:lastRenderedPageBreak/>
        <w:fldChar w:fldCharType="begin"/>
      </w:r>
      <w:r>
        <w:instrText xml:space="preserve"> INCLUDEPICTURE "https://www.kaggleusercontent.com/kf/316335645/eyJhbGciOiJkaXIiLCJlbmMiOiJBMTI4Q0JDLUhTMjU2In0..r5S5SEUoqbeDyXY-NSRWYg.9sF13Wj9kV93TSuVbm3KZA2TZLf2Jb73ad0gQ1sv9opddwjhFhi2-WnAkMwGkDKr1FBCnNAJ-HvGiDXE6cfOb88EpQvaeNfWXv-sEHCKw0TnBVfRtz8CAmKof-NYIcsl4OE-r0MRH3DrmxlXkz_gAHp-68zHEe06jI_UYOoSbQoJwTrp6fHvJzb_jNzECVa1awOtQ_BvGXX46JKTuTU40Fum9eKGbLNZrNa_ucnkPRW-HtVjpEaZ_9tNcaTdJ2Ipr1RjvM6TG44bq1UWusP910drb3p_YOUmDr7N2vLg9XON-7-J8BtEc5ZatN-GPbkmSPq6tT6D5BMdHixbDLpfQzEm28NmjA9eD4uax8KPL4fdrktrGq88NfZJx9Q1OaunzBpKQIlfT8MQBRwc6hNRqefHCUp61eOucUfkyYZdhTVTlEeQXKnv_B0eax1lwjTMMniZMVXjB8EopJu7bontIW2W4twh9yqQVOMGWsPlusVUmMXrKLJf8bNk84skq7zAIfEwlgD9dd2wiRUhkGaXfzH_uEdy0vvTSBLDGuXAQQ0BSds3Y0EupvmdwqP1tMeAdtE3ioOCkRjKV35nfUGdjYRI9ueu1PBgcV2rC2_ZH28.FGGocaNIHKUEcnVw-5CHIQ/__results___files/__results___15_1.png" \* MERGEFORMATINET </w:instrText>
      </w:r>
      <w:r>
        <w:fldChar w:fldCharType="separate"/>
      </w:r>
      <w:r>
        <w:rPr>
          <w:noProof/>
        </w:rPr>
        <w:drawing>
          <wp:inline distT="0" distB="0" distL="0" distR="0" wp14:anchorId="11376096" wp14:editId="6BDD74FB">
            <wp:extent cx="6070600" cy="7519670"/>
            <wp:effectExtent l="0" t="0" r="0" b="0"/>
            <wp:docPr id="18861470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70600" cy="7519670"/>
                    </a:xfrm>
                    <a:prstGeom prst="rect">
                      <a:avLst/>
                    </a:prstGeom>
                    <a:noFill/>
                    <a:ln>
                      <a:noFill/>
                    </a:ln>
                  </pic:spPr>
                </pic:pic>
              </a:graphicData>
            </a:graphic>
          </wp:inline>
        </w:drawing>
      </w:r>
      <w:r>
        <w:fldChar w:fldCharType="end"/>
      </w:r>
    </w:p>
    <w:p w14:paraId="5D00605B" w14:textId="77777777" w:rsidR="008C468C" w:rsidRDefault="008C468C" w:rsidP="00DA24EF">
      <w:pPr>
        <w:tabs>
          <w:tab w:val="left" w:pos="1164"/>
        </w:tabs>
        <w:rPr>
          <w:b/>
          <w:bCs/>
          <w:u w:val="single"/>
        </w:rPr>
      </w:pPr>
    </w:p>
    <w:p w14:paraId="18D35B1C" w14:textId="0A387A6D" w:rsidR="00965B26" w:rsidRPr="00501E20" w:rsidRDefault="00965B26" w:rsidP="00DA24EF">
      <w:pPr>
        <w:tabs>
          <w:tab w:val="left" w:pos="1164"/>
        </w:tabs>
        <w:rPr>
          <w:b/>
          <w:bCs/>
          <w:u w:val="single"/>
        </w:rPr>
      </w:pPr>
    </w:p>
    <w:p w14:paraId="0DA52DF2" w14:textId="07851745" w:rsidR="000D41B9" w:rsidRDefault="000D41B9" w:rsidP="00DA24EF">
      <w:pPr>
        <w:tabs>
          <w:tab w:val="left" w:pos="1164"/>
        </w:tabs>
        <w:rPr>
          <w:b/>
          <w:bCs/>
          <w:sz w:val="28"/>
          <w:szCs w:val="28"/>
          <w:u w:val="single"/>
        </w:rPr>
      </w:pPr>
      <w:r>
        <w:rPr>
          <w:b/>
          <w:bCs/>
          <w:sz w:val="28"/>
          <w:szCs w:val="28"/>
          <w:u w:val="single"/>
        </w:rPr>
        <w:t>Flowchart of the Pipeline:</w:t>
      </w:r>
    </w:p>
    <w:p w14:paraId="5B339355" w14:textId="77777777" w:rsidR="000D41B9" w:rsidRDefault="000D41B9" w:rsidP="00DA24EF">
      <w:pPr>
        <w:tabs>
          <w:tab w:val="left" w:pos="1164"/>
        </w:tabs>
        <w:rPr>
          <w:b/>
          <w:bCs/>
          <w:sz w:val="28"/>
          <w:szCs w:val="28"/>
          <w:u w:val="single"/>
        </w:rPr>
      </w:pPr>
    </w:p>
    <w:p w14:paraId="7A7856CF" w14:textId="1E5F960C" w:rsidR="006A6679" w:rsidRDefault="006A6679" w:rsidP="00DA24EF">
      <w:pPr>
        <w:tabs>
          <w:tab w:val="left" w:pos="1164"/>
        </w:tabs>
        <w:rPr>
          <w:b/>
          <w:bCs/>
          <w:sz w:val="28"/>
          <w:szCs w:val="28"/>
          <w:u w:val="single"/>
        </w:rPr>
      </w:pPr>
      <w:r>
        <w:rPr>
          <w:b/>
          <w:bCs/>
          <w:noProof/>
          <w:sz w:val="28"/>
          <w:szCs w:val="28"/>
          <w:u w:val="single"/>
        </w:rPr>
        <w:lastRenderedPageBreak/>
        <w:drawing>
          <wp:inline distT="0" distB="0" distL="0" distR="0" wp14:anchorId="540C1D14" wp14:editId="77690555">
            <wp:extent cx="6070600" cy="7291070"/>
            <wp:effectExtent l="0" t="0" r="0" b="0"/>
            <wp:docPr id="439683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83618" name="Picture 439683618"/>
                    <pic:cNvPicPr/>
                  </pic:nvPicPr>
                  <pic:blipFill>
                    <a:blip r:embed="rId20">
                      <a:extLst>
                        <a:ext uri="{28A0092B-C50C-407E-A947-70E740481C1C}">
                          <a14:useLocalDpi xmlns:a14="http://schemas.microsoft.com/office/drawing/2010/main" val="0"/>
                        </a:ext>
                      </a:extLst>
                    </a:blip>
                    <a:stretch>
                      <a:fillRect/>
                    </a:stretch>
                  </pic:blipFill>
                  <pic:spPr>
                    <a:xfrm>
                      <a:off x="0" y="0"/>
                      <a:ext cx="6070600" cy="7291070"/>
                    </a:xfrm>
                    <a:prstGeom prst="rect">
                      <a:avLst/>
                    </a:prstGeom>
                  </pic:spPr>
                </pic:pic>
              </a:graphicData>
            </a:graphic>
          </wp:inline>
        </w:drawing>
      </w:r>
    </w:p>
    <w:p w14:paraId="2EB9DB44" w14:textId="77777777" w:rsidR="00840394" w:rsidRDefault="00840394" w:rsidP="00DA24EF">
      <w:pPr>
        <w:tabs>
          <w:tab w:val="left" w:pos="1164"/>
        </w:tabs>
        <w:rPr>
          <w:b/>
          <w:bCs/>
          <w:sz w:val="28"/>
          <w:szCs w:val="28"/>
          <w:u w:val="single"/>
        </w:rPr>
      </w:pPr>
    </w:p>
    <w:p w14:paraId="3128C77E" w14:textId="7DCDD278" w:rsidR="00CE3AA4" w:rsidRPr="00D911FE" w:rsidRDefault="00D911FE" w:rsidP="00394482">
      <w:pPr>
        <w:tabs>
          <w:tab w:val="left" w:pos="1164"/>
        </w:tabs>
        <w:jc w:val="center"/>
        <w:rPr>
          <w:b/>
          <w:bCs/>
          <w:sz w:val="28"/>
          <w:szCs w:val="28"/>
          <w:u w:val="single"/>
        </w:rPr>
      </w:pPr>
      <w:r w:rsidRPr="00D911FE">
        <w:rPr>
          <w:b/>
          <w:bCs/>
          <w:sz w:val="28"/>
          <w:szCs w:val="28"/>
          <w:u w:val="single"/>
        </w:rPr>
        <w:t>Appendix A: Reproducibility</w:t>
      </w:r>
    </w:p>
    <w:p w14:paraId="535405B2" w14:textId="77777777" w:rsidR="008021CA" w:rsidRDefault="008021CA" w:rsidP="00735CE5">
      <w:pPr>
        <w:pStyle w:val="Default"/>
        <w:rPr>
          <w:b/>
          <w:bCs/>
          <w:u w:val="single"/>
        </w:rPr>
      </w:pPr>
    </w:p>
    <w:p w14:paraId="09DCDF10" w14:textId="0481AD91" w:rsidR="00E56584" w:rsidRPr="009A5FB5" w:rsidRDefault="00735CE5" w:rsidP="003929CE">
      <w:pPr>
        <w:pStyle w:val="Default"/>
        <w:rPr>
          <w:b/>
          <w:bCs/>
          <w:u w:val="single"/>
        </w:rPr>
      </w:pPr>
      <w:r w:rsidRPr="009A5FB5">
        <w:rPr>
          <w:b/>
          <w:bCs/>
          <w:u w:val="single"/>
        </w:rPr>
        <w:t xml:space="preserve">Environment </w:t>
      </w:r>
    </w:p>
    <w:p w14:paraId="35629D1E" w14:textId="77777777" w:rsidR="005D663F" w:rsidRPr="003929CE" w:rsidRDefault="005D663F" w:rsidP="003929CE">
      <w:pPr>
        <w:pStyle w:val="Default"/>
        <w:rPr>
          <w:b/>
          <w:bCs/>
          <w:sz w:val="23"/>
          <w:szCs w:val="23"/>
        </w:rPr>
      </w:pPr>
    </w:p>
    <w:p w14:paraId="0C32B10A" w14:textId="77777777" w:rsidR="00861DA8" w:rsidRPr="009A5FB5" w:rsidRDefault="00861DA8" w:rsidP="00861DA8">
      <w:pPr>
        <w:spacing w:before="80" w:after="80"/>
      </w:pPr>
      <w:r w:rsidRPr="009A5FB5">
        <w:rPr>
          <w:rFonts w:eastAsia="Arial"/>
          <w:b/>
          <w:bCs/>
        </w:rPr>
        <w:t>Python 3.12</w:t>
      </w:r>
    </w:p>
    <w:p w14:paraId="0FBE84AF" w14:textId="77777777" w:rsidR="00861DA8" w:rsidRPr="009A5FB5" w:rsidRDefault="00861DA8" w:rsidP="00861DA8">
      <w:pPr>
        <w:pStyle w:val="ListParagraph"/>
        <w:numPr>
          <w:ilvl w:val="0"/>
          <w:numId w:val="68"/>
        </w:numPr>
        <w:spacing w:before="60" w:after="60" w:line="240" w:lineRule="auto"/>
        <w:ind w:left="720"/>
        <w:contextualSpacing w:val="0"/>
        <w:rPr>
          <w:rFonts w:ascii="Times New Roman" w:hAnsi="Times New Roman" w:cs="Times New Roman"/>
          <w:sz w:val="24"/>
          <w:szCs w:val="24"/>
        </w:rPr>
      </w:pPr>
      <w:r w:rsidRPr="009A5FB5">
        <w:rPr>
          <w:rFonts w:ascii="Times New Roman" w:eastAsia="Arial" w:hAnsi="Times New Roman" w:cs="Times New Roman"/>
          <w:sz w:val="24"/>
          <w:szCs w:val="24"/>
        </w:rPr>
        <w:t>scikit-learn 1.3</w:t>
      </w:r>
    </w:p>
    <w:p w14:paraId="1AF4DBF5" w14:textId="77777777" w:rsidR="00861DA8" w:rsidRPr="009A5FB5" w:rsidRDefault="00861DA8" w:rsidP="00861DA8">
      <w:pPr>
        <w:pStyle w:val="ListParagraph"/>
        <w:numPr>
          <w:ilvl w:val="0"/>
          <w:numId w:val="68"/>
        </w:numPr>
        <w:spacing w:before="60" w:after="60" w:line="240" w:lineRule="auto"/>
        <w:ind w:left="720"/>
        <w:contextualSpacing w:val="0"/>
        <w:rPr>
          <w:rFonts w:ascii="Times New Roman" w:hAnsi="Times New Roman" w:cs="Times New Roman"/>
          <w:sz w:val="24"/>
          <w:szCs w:val="24"/>
        </w:rPr>
      </w:pPr>
      <w:r w:rsidRPr="009A5FB5">
        <w:rPr>
          <w:rFonts w:ascii="Times New Roman" w:eastAsia="Arial" w:hAnsi="Times New Roman" w:cs="Times New Roman"/>
          <w:sz w:val="24"/>
          <w:szCs w:val="24"/>
        </w:rPr>
        <w:t>LightGBM 4.0 (GPU-enabled)</w:t>
      </w:r>
    </w:p>
    <w:p w14:paraId="3EA70A30" w14:textId="77777777" w:rsidR="00861DA8" w:rsidRPr="009A5FB5" w:rsidRDefault="00861DA8" w:rsidP="00861DA8">
      <w:pPr>
        <w:pStyle w:val="ListParagraph"/>
        <w:numPr>
          <w:ilvl w:val="0"/>
          <w:numId w:val="68"/>
        </w:numPr>
        <w:spacing w:before="60" w:after="60" w:line="240" w:lineRule="auto"/>
        <w:ind w:left="720"/>
        <w:contextualSpacing w:val="0"/>
        <w:rPr>
          <w:rFonts w:ascii="Times New Roman" w:hAnsi="Times New Roman" w:cs="Times New Roman"/>
          <w:sz w:val="24"/>
          <w:szCs w:val="24"/>
        </w:rPr>
      </w:pPr>
      <w:r w:rsidRPr="009A5FB5">
        <w:rPr>
          <w:rFonts w:ascii="Times New Roman" w:eastAsia="Arial" w:hAnsi="Times New Roman" w:cs="Times New Roman"/>
          <w:sz w:val="24"/>
          <w:szCs w:val="24"/>
        </w:rPr>
        <w:lastRenderedPageBreak/>
        <w:t>SHAP 0.44</w:t>
      </w:r>
    </w:p>
    <w:p w14:paraId="293EB884" w14:textId="77777777" w:rsidR="00861DA8" w:rsidRPr="009A5FB5" w:rsidRDefault="00861DA8" w:rsidP="00861DA8">
      <w:pPr>
        <w:pStyle w:val="ListParagraph"/>
        <w:numPr>
          <w:ilvl w:val="0"/>
          <w:numId w:val="68"/>
        </w:numPr>
        <w:spacing w:before="60" w:after="60" w:line="240" w:lineRule="auto"/>
        <w:ind w:left="720"/>
        <w:contextualSpacing w:val="0"/>
        <w:rPr>
          <w:rFonts w:ascii="Times New Roman" w:hAnsi="Times New Roman" w:cs="Times New Roman"/>
          <w:sz w:val="24"/>
          <w:szCs w:val="24"/>
        </w:rPr>
      </w:pPr>
      <w:r w:rsidRPr="009A5FB5">
        <w:rPr>
          <w:rFonts w:ascii="Times New Roman" w:eastAsia="Arial" w:hAnsi="Times New Roman" w:cs="Times New Roman"/>
          <w:sz w:val="24"/>
          <w:szCs w:val="24"/>
        </w:rPr>
        <w:t>pandas, numpy, matplotlib, seaborn (latest Kaggle Notebook versions)</w:t>
      </w:r>
    </w:p>
    <w:p w14:paraId="35A054DE" w14:textId="26C91B8D" w:rsidR="00735CE5" w:rsidRPr="009A5FB5" w:rsidRDefault="00735CE5" w:rsidP="00735CE5">
      <w:pPr>
        <w:pStyle w:val="Default"/>
      </w:pPr>
    </w:p>
    <w:p w14:paraId="22E9FD0A" w14:textId="6543B293" w:rsidR="00D301CE" w:rsidRPr="00A170E9" w:rsidRDefault="00735CE5" w:rsidP="009A5FB5">
      <w:pPr>
        <w:pStyle w:val="Default"/>
        <w:rPr>
          <w:b/>
          <w:bCs/>
          <w:u w:val="single"/>
        </w:rPr>
      </w:pPr>
      <w:r w:rsidRPr="00A170E9">
        <w:rPr>
          <w:b/>
          <w:bCs/>
          <w:u w:val="single"/>
        </w:rPr>
        <w:t>Hardware</w:t>
      </w:r>
      <w:r w:rsidR="00A170E9" w:rsidRPr="00A170E9">
        <w:rPr>
          <w:b/>
          <w:bCs/>
          <w:u w:val="single"/>
        </w:rPr>
        <w:t>:</w:t>
      </w:r>
      <w:r w:rsidRPr="00A170E9">
        <w:rPr>
          <w:b/>
          <w:bCs/>
          <w:u w:val="single"/>
        </w:rPr>
        <w:t xml:space="preserve"> </w:t>
      </w:r>
    </w:p>
    <w:p w14:paraId="58FFE435" w14:textId="738B7A6C" w:rsidR="00391489" w:rsidRPr="009A5FB5" w:rsidRDefault="00391489" w:rsidP="00EB2F89">
      <w:pPr>
        <w:spacing w:before="80" w:after="80"/>
      </w:pPr>
      <w:r w:rsidRPr="009A5FB5">
        <w:rPr>
          <w:rFonts w:eastAsia="Arial"/>
        </w:rPr>
        <w:t xml:space="preserve">Experiments were performed using the Kaggle Notebook GPU environment (NVIDIA Tesla T4). </w:t>
      </w:r>
    </w:p>
    <w:p w14:paraId="4317B5A6" w14:textId="77777777" w:rsidR="00693322" w:rsidRPr="009A5FB5" w:rsidRDefault="00693322" w:rsidP="00735CE5">
      <w:pPr>
        <w:pStyle w:val="Default"/>
        <w:rPr>
          <w:b/>
          <w:bCs/>
        </w:rPr>
      </w:pPr>
    </w:p>
    <w:p w14:paraId="6DD4CE10" w14:textId="793621BD" w:rsidR="00693322" w:rsidRPr="00A170E9" w:rsidRDefault="00735CE5" w:rsidP="00A754CE">
      <w:pPr>
        <w:pStyle w:val="Default"/>
        <w:rPr>
          <w:b/>
          <w:bCs/>
          <w:u w:val="single"/>
        </w:rPr>
      </w:pPr>
      <w:r w:rsidRPr="00A170E9">
        <w:rPr>
          <w:b/>
          <w:bCs/>
          <w:u w:val="single"/>
        </w:rPr>
        <w:t>Dataset</w:t>
      </w:r>
      <w:r w:rsidR="00E35D92">
        <w:rPr>
          <w:b/>
          <w:bCs/>
          <w:u w:val="single"/>
        </w:rPr>
        <w:t>:</w:t>
      </w:r>
    </w:p>
    <w:p w14:paraId="6EBE8CD5" w14:textId="77777777" w:rsidR="00735CE5" w:rsidRPr="009A5FB5" w:rsidRDefault="00735CE5" w:rsidP="00735CE5">
      <w:pPr>
        <w:pStyle w:val="Default"/>
      </w:pPr>
      <w:r w:rsidRPr="009A5FB5">
        <w:t xml:space="preserve">Santander Customer Transaction Prediction dataset downloaded from Kaggle. </w:t>
      </w:r>
    </w:p>
    <w:p w14:paraId="1F2DBF7E" w14:textId="77777777" w:rsidR="00735CE5" w:rsidRPr="009A5FB5" w:rsidRDefault="00735CE5" w:rsidP="00735CE5">
      <w:pPr>
        <w:pStyle w:val="Default"/>
      </w:pPr>
      <w:r w:rsidRPr="009A5FB5">
        <w:t xml:space="preserve">Files used: train.csv and test.csv </w:t>
      </w:r>
    </w:p>
    <w:p w14:paraId="75A4DFE6" w14:textId="77777777" w:rsidR="00A9561B" w:rsidRPr="009A5FB5" w:rsidRDefault="00A9561B" w:rsidP="00735CE5">
      <w:pPr>
        <w:pStyle w:val="Default"/>
      </w:pPr>
    </w:p>
    <w:p w14:paraId="200128BA" w14:textId="18D9E8B4" w:rsidR="00A9561B" w:rsidRPr="00B75EE1" w:rsidRDefault="00735CE5" w:rsidP="00E35D92">
      <w:pPr>
        <w:pStyle w:val="Default"/>
        <w:rPr>
          <w:b/>
          <w:bCs/>
          <w:u w:val="single"/>
        </w:rPr>
      </w:pPr>
      <w:r w:rsidRPr="00B75EE1">
        <w:rPr>
          <w:b/>
          <w:bCs/>
          <w:u w:val="single"/>
        </w:rPr>
        <w:t>Random Seed</w:t>
      </w:r>
      <w:r w:rsidR="00B75EE1">
        <w:rPr>
          <w:b/>
          <w:bCs/>
          <w:u w:val="single"/>
        </w:rPr>
        <w:t>:</w:t>
      </w:r>
      <w:r w:rsidRPr="00B75EE1">
        <w:rPr>
          <w:b/>
          <w:bCs/>
          <w:u w:val="single"/>
        </w:rPr>
        <w:t xml:space="preserve"> </w:t>
      </w:r>
    </w:p>
    <w:p w14:paraId="6898758A" w14:textId="77777777" w:rsidR="00735CE5" w:rsidRPr="009A5FB5" w:rsidRDefault="00735CE5" w:rsidP="00735CE5">
      <w:pPr>
        <w:pStyle w:val="Default"/>
      </w:pPr>
      <w:r w:rsidRPr="009A5FB5">
        <w:t xml:space="preserve">All experiments used random seed = 42. </w:t>
      </w:r>
    </w:p>
    <w:p w14:paraId="1DBBDE48" w14:textId="77777777" w:rsidR="00A9561B" w:rsidRPr="009A5FB5" w:rsidRDefault="00A9561B" w:rsidP="00735CE5">
      <w:pPr>
        <w:pStyle w:val="Default"/>
      </w:pPr>
    </w:p>
    <w:p w14:paraId="3BE21D81" w14:textId="77777777" w:rsidR="00735CE5" w:rsidRPr="005F2DFC" w:rsidRDefault="00735CE5" w:rsidP="00735CE5">
      <w:pPr>
        <w:pStyle w:val="Default"/>
        <w:rPr>
          <w:b/>
          <w:bCs/>
          <w:u w:val="single"/>
        </w:rPr>
      </w:pPr>
      <w:r w:rsidRPr="005F2DFC">
        <w:rPr>
          <w:b/>
          <w:bCs/>
          <w:u w:val="single"/>
        </w:rPr>
        <w:t xml:space="preserve">Training Pipeline </w:t>
      </w:r>
    </w:p>
    <w:p w14:paraId="566F7A98" w14:textId="77777777" w:rsidR="00A9561B" w:rsidRPr="009A5FB5" w:rsidRDefault="00A9561B" w:rsidP="00735CE5">
      <w:pPr>
        <w:pStyle w:val="Default"/>
      </w:pPr>
    </w:p>
    <w:p w14:paraId="6C92A6B1" w14:textId="2F2B02BE" w:rsidR="00735CE5" w:rsidRPr="009A5FB5" w:rsidRDefault="00735CE5" w:rsidP="00A9561B">
      <w:pPr>
        <w:pStyle w:val="Default"/>
        <w:numPr>
          <w:ilvl w:val="0"/>
          <w:numId w:val="76"/>
        </w:numPr>
        <w:spacing w:after="210"/>
      </w:pPr>
      <w:r w:rsidRPr="009A5FB5">
        <w:t xml:space="preserve">Features standardized using StandardScaler. </w:t>
      </w:r>
    </w:p>
    <w:p w14:paraId="5111C36B" w14:textId="77777777" w:rsidR="00735CE5" w:rsidRPr="009A5FB5" w:rsidRDefault="00735CE5" w:rsidP="00A9561B">
      <w:pPr>
        <w:pStyle w:val="Default"/>
        <w:numPr>
          <w:ilvl w:val="0"/>
          <w:numId w:val="76"/>
        </w:numPr>
        <w:spacing w:after="210"/>
      </w:pPr>
      <w:r w:rsidRPr="009A5FB5">
        <w:t xml:space="preserve">5-fold cross-validation used to evaluate models. </w:t>
      </w:r>
    </w:p>
    <w:p w14:paraId="3182C819" w14:textId="77777777" w:rsidR="00735CE5" w:rsidRPr="009A5FB5" w:rsidRDefault="00735CE5" w:rsidP="00A9561B">
      <w:pPr>
        <w:pStyle w:val="Default"/>
        <w:numPr>
          <w:ilvl w:val="0"/>
          <w:numId w:val="76"/>
        </w:numPr>
        <w:spacing w:after="210"/>
      </w:pPr>
      <w:r w:rsidRPr="009A5FB5">
        <w:t xml:space="preserve">Final model: LightGBM classifier. </w:t>
      </w:r>
    </w:p>
    <w:p w14:paraId="014333F6" w14:textId="77777777" w:rsidR="00735CE5" w:rsidRPr="009A5FB5" w:rsidRDefault="00735CE5" w:rsidP="00A9561B">
      <w:pPr>
        <w:pStyle w:val="Default"/>
        <w:numPr>
          <w:ilvl w:val="0"/>
          <w:numId w:val="76"/>
        </w:numPr>
      </w:pPr>
      <w:r w:rsidRPr="009A5FB5">
        <w:t xml:space="preserve">Predictions generated for test dataset and submitted to Kaggle. </w:t>
      </w:r>
    </w:p>
    <w:p w14:paraId="0A2D25C8" w14:textId="77777777" w:rsidR="00735CE5" w:rsidRPr="009A5FB5" w:rsidRDefault="00735CE5" w:rsidP="00735CE5">
      <w:pPr>
        <w:pStyle w:val="Default"/>
      </w:pPr>
    </w:p>
    <w:p w14:paraId="054BCB4A" w14:textId="535EF501" w:rsidR="00DD5F10" w:rsidRPr="004C7800" w:rsidRDefault="00735CE5" w:rsidP="005F2DFC">
      <w:pPr>
        <w:pStyle w:val="Default"/>
        <w:rPr>
          <w:b/>
          <w:bCs/>
          <w:u w:val="single"/>
        </w:rPr>
      </w:pPr>
      <w:r w:rsidRPr="004C7800">
        <w:rPr>
          <w:b/>
          <w:bCs/>
          <w:u w:val="single"/>
        </w:rPr>
        <w:t>Code</w:t>
      </w:r>
      <w:r w:rsidR="00DD5F10" w:rsidRPr="004C7800">
        <w:rPr>
          <w:b/>
          <w:bCs/>
          <w:u w:val="single"/>
        </w:rPr>
        <w:t>:</w:t>
      </w:r>
    </w:p>
    <w:p w14:paraId="37C1B1AC" w14:textId="48C50863" w:rsidR="00997FB9" w:rsidRDefault="00735CE5" w:rsidP="00897398">
      <w:pPr>
        <w:pStyle w:val="Default"/>
        <w:spacing w:after="167"/>
      </w:pPr>
      <w:r w:rsidRPr="009A5FB5">
        <w:t>All code used for training and evaluation is provided in the accompanying notebook files.</w:t>
      </w:r>
      <w:r w:rsidR="00807AB5">
        <w:t xml:space="preserve"> The Kaggle link to my code is below:</w:t>
      </w:r>
    </w:p>
    <w:p w14:paraId="1806787D" w14:textId="23836E70" w:rsidR="00807AB5" w:rsidRPr="009A5FB5" w:rsidRDefault="00807AB5" w:rsidP="00897398">
      <w:pPr>
        <w:pStyle w:val="Default"/>
        <w:spacing w:after="167"/>
      </w:pPr>
      <w:hyperlink r:id="rId21" w:history="1">
        <w:r w:rsidRPr="00807AB5">
          <w:rPr>
            <w:rStyle w:val="Hyperlink"/>
          </w:rPr>
          <w:t>https://www.kaggle.com/code/supersohaib/ml-project?scriptVersionId=316335645</w:t>
        </w:r>
      </w:hyperlink>
    </w:p>
    <w:p w14:paraId="12B8B77B" w14:textId="7C91885D" w:rsidR="00AC2CDD" w:rsidRDefault="005C045F" w:rsidP="00204BA3">
      <w:pPr>
        <w:tabs>
          <w:tab w:val="left" w:pos="1164"/>
        </w:tabs>
        <w:rPr>
          <w:b/>
          <w:bCs/>
          <w:sz w:val="28"/>
          <w:szCs w:val="28"/>
          <w:u w:val="single"/>
        </w:rPr>
      </w:pPr>
      <w:r w:rsidRPr="005C045F">
        <w:rPr>
          <w:b/>
          <w:bCs/>
          <w:sz w:val="28"/>
          <w:szCs w:val="28"/>
          <w:u w:val="single"/>
        </w:rPr>
        <w:t>Conclusion:</w:t>
      </w:r>
    </w:p>
    <w:p w14:paraId="3BDE5103" w14:textId="77777777" w:rsidR="00F342C2" w:rsidRDefault="00F342C2" w:rsidP="00204BA3">
      <w:pPr>
        <w:tabs>
          <w:tab w:val="left" w:pos="1164"/>
        </w:tabs>
        <w:rPr>
          <w:b/>
          <w:bCs/>
          <w:sz w:val="28"/>
          <w:szCs w:val="28"/>
          <w:u w:val="single"/>
        </w:rPr>
      </w:pPr>
    </w:p>
    <w:p w14:paraId="48A121E3" w14:textId="77777777" w:rsidR="00AC2CDD" w:rsidRPr="000D0429" w:rsidRDefault="00AC2CDD" w:rsidP="00AC2CDD">
      <w:pPr>
        <w:spacing w:before="80" w:after="80"/>
      </w:pPr>
      <w:r w:rsidRPr="000D0429">
        <w:rPr>
          <w:rFonts w:eastAsia="Arial"/>
        </w:rPr>
        <w:t>This project successfully developed a complete machine learning pipeline for the Santander Customer Transaction Prediction challenge. Starting from an initial exploratory data analysis, which revealed a clean but highly imbalanced 200-feature dataset, the pipeline progressed through feature preparation, model training, hyperparameter optimization, and post-hoc explainability analysis.</w:t>
      </w:r>
    </w:p>
    <w:p w14:paraId="689DE2F2" w14:textId="77777777" w:rsidR="00AC2CDD" w:rsidRPr="000D0429" w:rsidRDefault="00AC2CDD" w:rsidP="00AC2CDD">
      <w:pPr>
        <w:spacing w:before="80"/>
      </w:pPr>
    </w:p>
    <w:p w14:paraId="0C1843D2" w14:textId="2BD1CA53" w:rsidR="00AC2CDD" w:rsidRPr="000D0429" w:rsidRDefault="00AC2CDD" w:rsidP="00AC2CDD">
      <w:pPr>
        <w:spacing w:before="80" w:after="80"/>
      </w:pPr>
      <w:r w:rsidRPr="000D0429">
        <w:rPr>
          <w:rFonts w:eastAsia="Arial"/>
        </w:rPr>
        <w:t>The LightGBM gradient boosting classifier was identified as the best-performing model, achieving a cross-validated ROC-AUC of approximately 0.902, surpassing the Logistic Regression baseline of ~0.8</w:t>
      </w:r>
      <w:r w:rsidR="00096B57">
        <w:rPr>
          <w:rFonts w:eastAsia="Arial"/>
        </w:rPr>
        <w:t>5</w:t>
      </w:r>
      <w:r w:rsidRPr="000D0429">
        <w:rPr>
          <w:rFonts w:eastAsia="Arial"/>
        </w:rPr>
        <w:t>. Hyperparameter tuning via GridSearchCV further refined model performance. SHAP-based explainability revealed that a small subset of features drives the majority of the model's predictive power, offering actionable insights into which customer attributes are most predictive of transaction behavior.</w:t>
      </w:r>
    </w:p>
    <w:p w14:paraId="19EE83F7" w14:textId="77777777" w:rsidR="00AC2CDD" w:rsidRPr="000D0429" w:rsidRDefault="00AC2CDD" w:rsidP="00AC2CDD">
      <w:pPr>
        <w:spacing w:before="80"/>
      </w:pPr>
    </w:p>
    <w:p w14:paraId="6E4968CE" w14:textId="77777777" w:rsidR="00AC2CDD" w:rsidRPr="000D0429" w:rsidRDefault="00AC2CDD" w:rsidP="00AC2CDD">
      <w:pPr>
        <w:spacing w:before="80" w:after="80"/>
      </w:pPr>
      <w:r w:rsidRPr="000D0429">
        <w:rPr>
          <w:rFonts w:eastAsia="Arial"/>
        </w:rPr>
        <w:t>Key lessons learned from this project include the importance of choosing an evaluation metric (ROC-AUC) that accounts for class imbalance, the power of gradient boosting on tabular data, and the value of post-hoc explainability tools in making model decisions interpretable and trustworthy in real-world financial applications.</w:t>
      </w:r>
    </w:p>
    <w:p w14:paraId="5338E474" w14:textId="77777777" w:rsidR="00AC2CDD" w:rsidRPr="000D0429" w:rsidRDefault="00AC2CDD" w:rsidP="008F3F24">
      <w:pPr>
        <w:tabs>
          <w:tab w:val="left" w:pos="1164"/>
        </w:tabs>
        <w:rPr>
          <w:b/>
          <w:bCs/>
          <w:u w:val="single"/>
        </w:rPr>
      </w:pPr>
    </w:p>
    <w:p w14:paraId="2AB54954" w14:textId="77777777" w:rsidR="00C91FA0" w:rsidRPr="000D0429" w:rsidRDefault="00C91FA0" w:rsidP="00E1588B">
      <w:pPr>
        <w:tabs>
          <w:tab w:val="left" w:pos="1164"/>
        </w:tabs>
        <w:rPr>
          <w:b/>
          <w:bCs/>
          <w:u w:val="single"/>
        </w:rPr>
      </w:pPr>
    </w:p>
    <w:sectPr w:rsidR="00C91FA0" w:rsidRPr="000D0429" w:rsidSect="00643EC6">
      <w:type w:val="continuous"/>
      <w:pgSz w:w="12240" w:h="15840"/>
      <w:pgMar w:top="1340" w:right="1340" w:bottom="280" w:left="1340" w:header="720" w:footer="720" w:gutter="0"/>
      <w:pgBorders w:offsetFrom="page">
        <w:top w:val="single" w:sz="24" w:space="24" w:color="0070C0"/>
        <w:left w:val="single" w:sz="24" w:space="24" w:color="0070C0"/>
        <w:bottom w:val="single" w:sz="24" w:space="24" w:color="0070C0"/>
        <w:right w:val="single" w:sz="24" w:space="24" w:color="0070C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3539B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86F55D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6CEA50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2933A5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1CF243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C7CE19C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C8FEE7D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94E66E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EDED656F"/>
    <w:multiLevelType w:val="hybridMultilevel"/>
    <w:tmpl w:val="2AA8E1E4"/>
    <w:lvl w:ilvl="0" w:tplc="625E2060">
      <w:start w:val="1"/>
      <w:numFmt w:val="decimal"/>
      <w:lvlText w:val="%1."/>
      <w:lvlJc w:val="left"/>
      <w:rPr>
        <w:rFonts w:ascii="Times New Roman" w:eastAsia="Times New Roman" w:hAnsi="Times New Roman" w:cs="Times New Roman"/>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FBE5D1E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16D69ED"/>
    <w:multiLevelType w:val="hybridMultilevel"/>
    <w:tmpl w:val="E55EDA74"/>
    <w:lvl w:ilvl="0" w:tplc="EB54B51E">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1" w15:restartNumberingAfterBreak="0">
    <w:nsid w:val="01FB1BD9"/>
    <w:multiLevelType w:val="hybridMultilevel"/>
    <w:tmpl w:val="7F50B672"/>
    <w:lvl w:ilvl="0" w:tplc="D4EACA1C">
      <w:start w:val="1"/>
      <w:numFmt w:val="decimal"/>
      <w:lvlText w:val="%1."/>
      <w:lvlJc w:val="left"/>
      <w:pPr>
        <w:ind w:left="1080" w:hanging="360"/>
      </w:pPr>
      <w:rPr>
        <w:rFonts w:ascii="Times New Roman" w:hAnsi="Times New Roman" w:cs="Times New Roman" w:hint="default"/>
        <w:b/>
        <w:bCs/>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2785EFA"/>
    <w:multiLevelType w:val="hybridMultilevel"/>
    <w:tmpl w:val="69404858"/>
    <w:lvl w:ilvl="0" w:tplc="5D0C15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2D5BDA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3325A4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85136E1"/>
    <w:multiLevelType w:val="multilevel"/>
    <w:tmpl w:val="450E8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4F587C"/>
    <w:multiLevelType w:val="hybridMultilevel"/>
    <w:tmpl w:val="4B8CC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C990CBF"/>
    <w:multiLevelType w:val="multilevel"/>
    <w:tmpl w:val="79B6A23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0D63EF8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E795E70"/>
    <w:multiLevelType w:val="multilevel"/>
    <w:tmpl w:val="FA261F26"/>
    <w:lvl w:ilvl="0">
      <w:start w:val="1"/>
      <w:numFmt w:val="decimal"/>
      <w:lvlText w:val="%1."/>
      <w:lvlJc w:val="left"/>
      <w:pPr>
        <w:tabs>
          <w:tab w:val="num" w:pos="990"/>
        </w:tabs>
        <w:ind w:left="990" w:hanging="360"/>
      </w:pPr>
    </w:lvl>
    <w:lvl w:ilvl="1">
      <w:start w:val="1"/>
      <w:numFmt w:val="lowerRoman"/>
      <w:lvlText w:val="%2."/>
      <w:lvlJc w:val="right"/>
      <w:pPr>
        <w:ind w:left="1710" w:hanging="360"/>
      </w:p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20" w15:restartNumberingAfterBreak="0">
    <w:nsid w:val="1089184D"/>
    <w:multiLevelType w:val="hybridMultilevel"/>
    <w:tmpl w:val="7D84BDF2"/>
    <w:lvl w:ilvl="0" w:tplc="C92880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21D20E4"/>
    <w:multiLevelType w:val="multilevel"/>
    <w:tmpl w:val="17E05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7E269B"/>
    <w:multiLevelType w:val="hybridMultilevel"/>
    <w:tmpl w:val="DB723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7818DE"/>
    <w:multiLevelType w:val="hybridMultilevel"/>
    <w:tmpl w:val="3022F534"/>
    <w:lvl w:ilvl="0" w:tplc="95CE8D34">
      <w:start w:val="1"/>
      <w:numFmt w:val="lowerRoman"/>
      <w:lvlText w:val="%1."/>
      <w:lvlJc w:val="left"/>
      <w:pPr>
        <w:ind w:left="1080" w:hanging="72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5BD1A04"/>
    <w:multiLevelType w:val="hybridMultilevel"/>
    <w:tmpl w:val="B7F6F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3771DE"/>
    <w:multiLevelType w:val="hybridMultilevel"/>
    <w:tmpl w:val="4C388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64C1184"/>
    <w:multiLevelType w:val="hybridMultilevel"/>
    <w:tmpl w:val="792E3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95D2E66"/>
    <w:multiLevelType w:val="hybridMultilevel"/>
    <w:tmpl w:val="0C601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9D77432"/>
    <w:multiLevelType w:val="hybridMultilevel"/>
    <w:tmpl w:val="B64E85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1C2A3445"/>
    <w:multiLevelType w:val="hybridMultilevel"/>
    <w:tmpl w:val="FBC8DA9C"/>
    <w:lvl w:ilvl="0" w:tplc="0409000F">
      <w:start w:val="1"/>
      <w:numFmt w:val="decimal"/>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30" w15:restartNumberingAfterBreak="0">
    <w:nsid w:val="1CFD58F8"/>
    <w:multiLevelType w:val="hybridMultilevel"/>
    <w:tmpl w:val="4C387F36"/>
    <w:lvl w:ilvl="0" w:tplc="64E8A8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1E8E6DE0"/>
    <w:multiLevelType w:val="hybridMultilevel"/>
    <w:tmpl w:val="F3C08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EAC6B09"/>
    <w:multiLevelType w:val="hybridMultilevel"/>
    <w:tmpl w:val="4824DE2A"/>
    <w:lvl w:ilvl="0" w:tplc="8D0099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1FEA06FC"/>
    <w:multiLevelType w:val="hybridMultilevel"/>
    <w:tmpl w:val="B2609A78"/>
    <w:lvl w:ilvl="0" w:tplc="552837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20447827"/>
    <w:multiLevelType w:val="hybridMultilevel"/>
    <w:tmpl w:val="6D747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14761C8"/>
    <w:multiLevelType w:val="hybridMultilevel"/>
    <w:tmpl w:val="30E40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1AB52CA"/>
    <w:multiLevelType w:val="hybridMultilevel"/>
    <w:tmpl w:val="951E3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2223A8C"/>
    <w:multiLevelType w:val="hybridMultilevel"/>
    <w:tmpl w:val="B25ACDA6"/>
    <w:lvl w:ilvl="0" w:tplc="D0644B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25252A09"/>
    <w:multiLevelType w:val="hybridMultilevel"/>
    <w:tmpl w:val="528AD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C062636"/>
    <w:multiLevelType w:val="hybridMultilevel"/>
    <w:tmpl w:val="0FFCA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2AA5D0A"/>
    <w:multiLevelType w:val="multilevel"/>
    <w:tmpl w:val="35706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3A73D74"/>
    <w:multiLevelType w:val="hybridMultilevel"/>
    <w:tmpl w:val="B54A8E14"/>
    <w:lvl w:ilvl="0" w:tplc="00646C06">
      <w:start w:val="1"/>
      <w:numFmt w:val="bullet"/>
      <w:lvlText w:val="•"/>
      <w:lvlJc w:val="left"/>
      <w:pPr>
        <w:ind w:left="1080" w:hanging="360"/>
      </w:pPr>
    </w:lvl>
    <w:lvl w:ilvl="1" w:tplc="C0C28CEA">
      <w:numFmt w:val="decimal"/>
      <w:lvlText w:val=""/>
      <w:lvlJc w:val="left"/>
    </w:lvl>
    <w:lvl w:ilvl="2" w:tplc="7616C88A">
      <w:numFmt w:val="decimal"/>
      <w:lvlText w:val=""/>
      <w:lvlJc w:val="left"/>
    </w:lvl>
    <w:lvl w:ilvl="3" w:tplc="F32ED23E">
      <w:numFmt w:val="decimal"/>
      <w:lvlText w:val=""/>
      <w:lvlJc w:val="left"/>
    </w:lvl>
    <w:lvl w:ilvl="4" w:tplc="2BEE9C60">
      <w:numFmt w:val="decimal"/>
      <w:lvlText w:val=""/>
      <w:lvlJc w:val="left"/>
    </w:lvl>
    <w:lvl w:ilvl="5" w:tplc="8D50D6C8">
      <w:numFmt w:val="decimal"/>
      <w:lvlText w:val=""/>
      <w:lvlJc w:val="left"/>
    </w:lvl>
    <w:lvl w:ilvl="6" w:tplc="4AA4CF90">
      <w:numFmt w:val="decimal"/>
      <w:lvlText w:val=""/>
      <w:lvlJc w:val="left"/>
    </w:lvl>
    <w:lvl w:ilvl="7" w:tplc="5EDA6164">
      <w:numFmt w:val="decimal"/>
      <w:lvlText w:val=""/>
      <w:lvlJc w:val="left"/>
    </w:lvl>
    <w:lvl w:ilvl="8" w:tplc="B072861A">
      <w:numFmt w:val="decimal"/>
      <w:lvlText w:val=""/>
      <w:lvlJc w:val="left"/>
    </w:lvl>
  </w:abstractNum>
  <w:abstractNum w:abstractNumId="42" w15:restartNumberingAfterBreak="0">
    <w:nsid w:val="34B7043F"/>
    <w:multiLevelType w:val="hybridMultilevel"/>
    <w:tmpl w:val="CDFA7858"/>
    <w:lvl w:ilvl="0" w:tplc="D80854DC">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5972767"/>
    <w:multiLevelType w:val="hybridMultilevel"/>
    <w:tmpl w:val="30A23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5FE0E78"/>
    <w:multiLevelType w:val="multilevel"/>
    <w:tmpl w:val="7194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BE3168"/>
    <w:multiLevelType w:val="hybridMultilevel"/>
    <w:tmpl w:val="8E3E8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8F556C9"/>
    <w:multiLevelType w:val="hybridMultilevel"/>
    <w:tmpl w:val="FE34C152"/>
    <w:lvl w:ilvl="0" w:tplc="8E54A6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01A7867"/>
    <w:multiLevelType w:val="hybridMultilevel"/>
    <w:tmpl w:val="CE924B60"/>
    <w:lvl w:ilvl="0" w:tplc="9B28CFE2">
      <w:start w:val="1"/>
      <w:numFmt w:val="decimal"/>
      <w:lvlText w:val="%1."/>
      <w:lvlJc w:val="left"/>
      <w:pPr>
        <w:ind w:left="720" w:hanging="360"/>
      </w:pPr>
      <w:rPr>
        <w:rFonts w:ascii="Arial" w:hAnsi="Arial" w:cs="Arial" w:hint="default"/>
        <w:color w:val="2D75B6"/>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17316BA"/>
    <w:multiLevelType w:val="hybridMultilevel"/>
    <w:tmpl w:val="342AA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3031294"/>
    <w:multiLevelType w:val="hybridMultilevel"/>
    <w:tmpl w:val="0DB43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3861D67"/>
    <w:multiLevelType w:val="hybridMultilevel"/>
    <w:tmpl w:val="A044FA86"/>
    <w:lvl w:ilvl="0" w:tplc="F32C7B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45DE1DEE"/>
    <w:multiLevelType w:val="hybridMultilevel"/>
    <w:tmpl w:val="A7862D1E"/>
    <w:lvl w:ilvl="0" w:tplc="3CE81F64">
      <w:start w:val="1"/>
      <w:numFmt w:val="decimal"/>
      <w:lvlText w:val="%1."/>
      <w:lvlJc w:val="left"/>
      <w:pPr>
        <w:ind w:left="720" w:hanging="360"/>
      </w:pPr>
      <w:rPr>
        <w:rFonts w:hint="default"/>
        <w:b w:val="0"/>
        <w:sz w:val="23"/>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624E76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4A4E5E1C"/>
    <w:multiLevelType w:val="hybridMultilevel"/>
    <w:tmpl w:val="4D4E3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E08417C"/>
    <w:multiLevelType w:val="multilevel"/>
    <w:tmpl w:val="7990F664"/>
    <w:lvl w:ilvl="0">
      <w:start w:val="1"/>
      <w:numFmt w:val="decimal"/>
      <w:lvlText w:val="%1."/>
      <w:lvlJc w:val="left"/>
      <w:pPr>
        <w:tabs>
          <w:tab w:val="num" w:pos="720"/>
        </w:tabs>
        <w:ind w:left="720" w:hanging="360"/>
      </w:pPr>
    </w:lvl>
    <w:lvl w:ilvl="1">
      <w:start w:val="4"/>
      <w:numFmt w:val="decimal"/>
      <w:lvlText w:val="%2"/>
      <w:lvlJc w:val="left"/>
      <w:pPr>
        <w:ind w:left="2250" w:hanging="360"/>
      </w:pPr>
      <w:rPr>
        <w:rFonts w:ascii="Times New Roman" w:hAnsi="Times New Roman" w:cs="Times New Roman" w:hint="default"/>
        <w:b/>
      </w:r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55" w15:restartNumberingAfterBreak="0">
    <w:nsid w:val="4F1D4915"/>
    <w:multiLevelType w:val="hybridMultilevel"/>
    <w:tmpl w:val="D0C23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1237B03"/>
    <w:multiLevelType w:val="hybridMultilevel"/>
    <w:tmpl w:val="821CD454"/>
    <w:lvl w:ilvl="0" w:tplc="DD5810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522D585F"/>
    <w:multiLevelType w:val="hybridMultilevel"/>
    <w:tmpl w:val="12B65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28E5689"/>
    <w:multiLevelType w:val="hybridMultilevel"/>
    <w:tmpl w:val="3EF00F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2D208E1"/>
    <w:multiLevelType w:val="multilevel"/>
    <w:tmpl w:val="814C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87178C"/>
    <w:multiLevelType w:val="hybridMultilevel"/>
    <w:tmpl w:val="21006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A0E0C29"/>
    <w:multiLevelType w:val="hybridMultilevel"/>
    <w:tmpl w:val="D1707440"/>
    <w:lvl w:ilvl="0" w:tplc="2A348AD2">
      <w:start w:val="1"/>
      <w:numFmt w:val="decimal"/>
      <w:lvlText w:val="%1."/>
      <w:lvlJc w:val="left"/>
      <w:pPr>
        <w:ind w:left="720" w:hanging="360"/>
      </w:pPr>
      <w:rPr>
        <w:rFonts w:hint="default"/>
        <w:b/>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ABA883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5C7124B4"/>
    <w:multiLevelType w:val="hybridMultilevel"/>
    <w:tmpl w:val="FC84F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F0D2FEE"/>
    <w:multiLevelType w:val="hybridMultilevel"/>
    <w:tmpl w:val="03E4A074"/>
    <w:lvl w:ilvl="0" w:tplc="2828E4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613E4A04"/>
    <w:multiLevelType w:val="hybridMultilevel"/>
    <w:tmpl w:val="CE38E4C6"/>
    <w:lvl w:ilvl="0" w:tplc="5E3EF8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636321D2"/>
    <w:multiLevelType w:val="multilevel"/>
    <w:tmpl w:val="705E38F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7" w15:restartNumberingAfterBreak="0">
    <w:nsid w:val="64776EFB"/>
    <w:multiLevelType w:val="hybridMultilevel"/>
    <w:tmpl w:val="47B68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47D5180"/>
    <w:multiLevelType w:val="hybridMultilevel"/>
    <w:tmpl w:val="210068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64C05390"/>
    <w:multiLevelType w:val="hybridMultilevel"/>
    <w:tmpl w:val="F9ACD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5472B9F"/>
    <w:multiLevelType w:val="hybridMultilevel"/>
    <w:tmpl w:val="95DA4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6E530C1"/>
    <w:multiLevelType w:val="hybridMultilevel"/>
    <w:tmpl w:val="DA9ACE2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6D482AE3"/>
    <w:multiLevelType w:val="hybridMultilevel"/>
    <w:tmpl w:val="00E82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E1D0E33"/>
    <w:multiLevelType w:val="hybridMultilevel"/>
    <w:tmpl w:val="184442E2"/>
    <w:lvl w:ilvl="0" w:tplc="34701E1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45D5236"/>
    <w:multiLevelType w:val="hybridMultilevel"/>
    <w:tmpl w:val="75C477C6"/>
    <w:lvl w:ilvl="0" w:tplc="1FDA66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7D8232C8"/>
    <w:multiLevelType w:val="multilevel"/>
    <w:tmpl w:val="D074714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1300308376">
    <w:abstractNumId w:val="75"/>
  </w:num>
  <w:num w:numId="2" w16cid:durableId="1539590497">
    <w:abstractNumId w:val="28"/>
  </w:num>
  <w:num w:numId="3" w16cid:durableId="573470570">
    <w:abstractNumId w:val="44"/>
  </w:num>
  <w:num w:numId="4" w16cid:durableId="1035734663">
    <w:abstractNumId w:val="49"/>
  </w:num>
  <w:num w:numId="5" w16cid:durableId="967704618">
    <w:abstractNumId w:val="22"/>
  </w:num>
  <w:num w:numId="6" w16cid:durableId="1939411461">
    <w:abstractNumId w:val="63"/>
  </w:num>
  <w:num w:numId="7" w16cid:durableId="58479711">
    <w:abstractNumId w:val="59"/>
  </w:num>
  <w:num w:numId="8" w16cid:durableId="1434785892">
    <w:abstractNumId w:val="15"/>
  </w:num>
  <w:num w:numId="9" w16cid:durableId="1321932960">
    <w:abstractNumId w:val="61"/>
  </w:num>
  <w:num w:numId="10" w16cid:durableId="270362768">
    <w:abstractNumId w:val="38"/>
  </w:num>
  <w:num w:numId="11" w16cid:durableId="1691494056">
    <w:abstractNumId w:val="34"/>
  </w:num>
  <w:num w:numId="12" w16cid:durableId="1674143471">
    <w:abstractNumId w:val="23"/>
  </w:num>
  <w:num w:numId="13" w16cid:durableId="1958367161">
    <w:abstractNumId w:val="12"/>
  </w:num>
  <w:num w:numId="14" w16cid:durableId="96491291">
    <w:abstractNumId w:val="20"/>
  </w:num>
  <w:num w:numId="15" w16cid:durableId="734817333">
    <w:abstractNumId w:val="50"/>
  </w:num>
  <w:num w:numId="16" w16cid:durableId="72050464">
    <w:abstractNumId w:val="21"/>
  </w:num>
  <w:num w:numId="17" w16cid:durableId="944654926">
    <w:abstractNumId w:val="45"/>
  </w:num>
  <w:num w:numId="18" w16cid:durableId="534663819">
    <w:abstractNumId w:val="10"/>
  </w:num>
  <w:num w:numId="19" w16cid:durableId="2114083896">
    <w:abstractNumId w:val="39"/>
  </w:num>
  <w:num w:numId="20" w16cid:durableId="2068524394">
    <w:abstractNumId w:val="42"/>
  </w:num>
  <w:num w:numId="21" w16cid:durableId="817917916">
    <w:abstractNumId w:val="35"/>
  </w:num>
  <w:num w:numId="22" w16cid:durableId="1836069878">
    <w:abstractNumId w:val="30"/>
  </w:num>
  <w:num w:numId="23" w16cid:durableId="1915965515">
    <w:abstractNumId w:val="74"/>
  </w:num>
  <w:num w:numId="24" w16cid:durableId="1136753111">
    <w:abstractNumId w:val="36"/>
  </w:num>
  <w:num w:numId="25" w16cid:durableId="1920552271">
    <w:abstractNumId w:val="1"/>
  </w:num>
  <w:num w:numId="26" w16cid:durableId="80150615">
    <w:abstractNumId w:val="13"/>
  </w:num>
  <w:num w:numId="27" w16cid:durableId="718936315">
    <w:abstractNumId w:val="9"/>
  </w:num>
  <w:num w:numId="28" w16cid:durableId="13116032">
    <w:abstractNumId w:val="5"/>
  </w:num>
  <w:num w:numId="29" w16cid:durableId="841702525">
    <w:abstractNumId w:val="6"/>
  </w:num>
  <w:num w:numId="30" w16cid:durableId="258803458">
    <w:abstractNumId w:val="60"/>
  </w:num>
  <w:num w:numId="31" w16cid:durableId="1909220443">
    <w:abstractNumId w:val="68"/>
  </w:num>
  <w:num w:numId="32" w16cid:durableId="1475027642">
    <w:abstractNumId w:val="71"/>
  </w:num>
  <w:num w:numId="33" w16cid:durableId="231239200">
    <w:abstractNumId w:val="40"/>
  </w:num>
  <w:num w:numId="34" w16cid:durableId="1818957418">
    <w:abstractNumId w:val="17"/>
  </w:num>
  <w:num w:numId="35" w16cid:durableId="1371299074">
    <w:abstractNumId w:val="54"/>
  </w:num>
  <w:num w:numId="36" w16cid:durableId="21711006">
    <w:abstractNumId w:val="66"/>
  </w:num>
  <w:num w:numId="37" w16cid:durableId="1578130154">
    <w:abstractNumId w:val="19"/>
  </w:num>
  <w:num w:numId="38" w16cid:durableId="836117296">
    <w:abstractNumId w:val="0"/>
  </w:num>
  <w:num w:numId="39" w16cid:durableId="327832178">
    <w:abstractNumId w:val="7"/>
  </w:num>
  <w:num w:numId="40" w16cid:durableId="2079863391">
    <w:abstractNumId w:val="73"/>
  </w:num>
  <w:num w:numId="41" w16cid:durableId="276638574">
    <w:abstractNumId w:val="62"/>
  </w:num>
  <w:num w:numId="42" w16cid:durableId="291835141">
    <w:abstractNumId w:val="43"/>
  </w:num>
  <w:num w:numId="43" w16cid:durableId="928319875">
    <w:abstractNumId w:val="33"/>
  </w:num>
  <w:num w:numId="44" w16cid:durableId="476806574">
    <w:abstractNumId w:val="32"/>
  </w:num>
  <w:num w:numId="45" w16cid:durableId="566763233">
    <w:abstractNumId w:val="24"/>
  </w:num>
  <w:num w:numId="46" w16cid:durableId="1096681321">
    <w:abstractNumId w:val="37"/>
  </w:num>
  <w:num w:numId="47" w16cid:durableId="1212231319">
    <w:abstractNumId w:val="27"/>
  </w:num>
  <w:num w:numId="48" w16cid:durableId="1761831020">
    <w:abstractNumId w:val="47"/>
  </w:num>
  <w:num w:numId="49" w16cid:durableId="640496508">
    <w:abstractNumId w:val="70"/>
  </w:num>
  <w:num w:numId="50" w16cid:durableId="380129919">
    <w:abstractNumId w:val="64"/>
  </w:num>
  <w:num w:numId="51" w16cid:durableId="836263759">
    <w:abstractNumId w:val="65"/>
  </w:num>
  <w:num w:numId="52" w16cid:durableId="165630890">
    <w:abstractNumId w:val="11"/>
  </w:num>
  <w:num w:numId="53" w16cid:durableId="91362479">
    <w:abstractNumId w:val="2"/>
  </w:num>
  <w:num w:numId="54" w16cid:durableId="670764888">
    <w:abstractNumId w:val="14"/>
  </w:num>
  <w:num w:numId="55" w16cid:durableId="1678069517">
    <w:abstractNumId w:val="52"/>
  </w:num>
  <w:num w:numId="56" w16cid:durableId="1443500334">
    <w:abstractNumId w:val="26"/>
  </w:num>
  <w:num w:numId="57" w16cid:durableId="1309285816">
    <w:abstractNumId w:val="46"/>
  </w:num>
  <w:num w:numId="58" w16cid:durableId="1215970888">
    <w:abstractNumId w:val="51"/>
  </w:num>
  <w:num w:numId="59" w16cid:durableId="1459765127">
    <w:abstractNumId w:val="56"/>
  </w:num>
  <w:num w:numId="60" w16cid:durableId="1990595187">
    <w:abstractNumId w:val="31"/>
  </w:num>
  <w:num w:numId="61" w16cid:durableId="642928855">
    <w:abstractNumId w:val="3"/>
  </w:num>
  <w:num w:numId="62" w16cid:durableId="430006395">
    <w:abstractNumId w:val="25"/>
  </w:num>
  <w:num w:numId="63" w16cid:durableId="1749573944">
    <w:abstractNumId w:val="8"/>
  </w:num>
  <w:num w:numId="64" w16cid:durableId="184098737">
    <w:abstractNumId w:val="69"/>
  </w:num>
  <w:num w:numId="65" w16cid:durableId="877816045">
    <w:abstractNumId w:val="48"/>
  </w:num>
  <w:num w:numId="66" w16cid:durableId="1338920737">
    <w:abstractNumId w:val="4"/>
  </w:num>
  <w:num w:numId="67" w16cid:durableId="930429480">
    <w:abstractNumId w:val="18"/>
  </w:num>
  <w:num w:numId="68" w16cid:durableId="1473019162">
    <w:abstractNumId w:val="41"/>
    <w:lvlOverride w:ilvl="0">
      <w:startOverride w:val="1"/>
    </w:lvlOverride>
  </w:num>
  <w:num w:numId="69" w16cid:durableId="693964218">
    <w:abstractNumId w:val="58"/>
  </w:num>
  <w:num w:numId="70" w16cid:durableId="215360075">
    <w:abstractNumId w:val="57"/>
  </w:num>
  <w:num w:numId="71" w16cid:durableId="344674246">
    <w:abstractNumId w:val="16"/>
  </w:num>
  <w:num w:numId="72" w16cid:durableId="1391616580">
    <w:abstractNumId w:val="53"/>
  </w:num>
  <w:num w:numId="73" w16cid:durableId="1282802917">
    <w:abstractNumId w:val="72"/>
  </w:num>
  <w:num w:numId="74" w16cid:durableId="725376774">
    <w:abstractNumId w:val="67"/>
  </w:num>
  <w:num w:numId="75" w16cid:durableId="135680887">
    <w:abstractNumId w:val="55"/>
  </w:num>
  <w:num w:numId="76" w16cid:durableId="195605521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BD"/>
    <w:rsid w:val="00002DD2"/>
    <w:rsid w:val="000038D4"/>
    <w:rsid w:val="00006C7C"/>
    <w:rsid w:val="000100B4"/>
    <w:rsid w:val="00016D5A"/>
    <w:rsid w:val="00023C27"/>
    <w:rsid w:val="00027082"/>
    <w:rsid w:val="00031229"/>
    <w:rsid w:val="00031237"/>
    <w:rsid w:val="00031B30"/>
    <w:rsid w:val="00031E5E"/>
    <w:rsid w:val="000326DD"/>
    <w:rsid w:val="000330C3"/>
    <w:rsid w:val="000334CA"/>
    <w:rsid w:val="00037245"/>
    <w:rsid w:val="00037B6F"/>
    <w:rsid w:val="000406C6"/>
    <w:rsid w:val="00040D91"/>
    <w:rsid w:val="0004166F"/>
    <w:rsid w:val="00041F47"/>
    <w:rsid w:val="00043BE5"/>
    <w:rsid w:val="000442E0"/>
    <w:rsid w:val="000449C1"/>
    <w:rsid w:val="000451D0"/>
    <w:rsid w:val="00046D3D"/>
    <w:rsid w:val="00047028"/>
    <w:rsid w:val="00050CDC"/>
    <w:rsid w:val="000518E0"/>
    <w:rsid w:val="00051F55"/>
    <w:rsid w:val="00052D5E"/>
    <w:rsid w:val="0005399B"/>
    <w:rsid w:val="000540D1"/>
    <w:rsid w:val="00054986"/>
    <w:rsid w:val="00055ED7"/>
    <w:rsid w:val="00056E78"/>
    <w:rsid w:val="00061A6E"/>
    <w:rsid w:val="000637A5"/>
    <w:rsid w:val="000649AB"/>
    <w:rsid w:val="00064F32"/>
    <w:rsid w:val="00071FB2"/>
    <w:rsid w:val="0007342B"/>
    <w:rsid w:val="00080325"/>
    <w:rsid w:val="000825DC"/>
    <w:rsid w:val="00082B8B"/>
    <w:rsid w:val="0008505E"/>
    <w:rsid w:val="00087252"/>
    <w:rsid w:val="000932DE"/>
    <w:rsid w:val="000951C5"/>
    <w:rsid w:val="00096B57"/>
    <w:rsid w:val="000A316E"/>
    <w:rsid w:val="000A5C08"/>
    <w:rsid w:val="000A6A24"/>
    <w:rsid w:val="000B0E86"/>
    <w:rsid w:val="000B1B17"/>
    <w:rsid w:val="000B5C2D"/>
    <w:rsid w:val="000B7EFA"/>
    <w:rsid w:val="000C1EF9"/>
    <w:rsid w:val="000C3894"/>
    <w:rsid w:val="000D0429"/>
    <w:rsid w:val="000D1FA1"/>
    <w:rsid w:val="000D41B9"/>
    <w:rsid w:val="000D4869"/>
    <w:rsid w:val="000D6342"/>
    <w:rsid w:val="000D634E"/>
    <w:rsid w:val="000D66BC"/>
    <w:rsid w:val="000E0B58"/>
    <w:rsid w:val="000E2D73"/>
    <w:rsid w:val="000E2F7D"/>
    <w:rsid w:val="000E353F"/>
    <w:rsid w:val="000E4476"/>
    <w:rsid w:val="000E6FAC"/>
    <w:rsid w:val="000F0758"/>
    <w:rsid w:val="000F0CBE"/>
    <w:rsid w:val="000F33C3"/>
    <w:rsid w:val="000F3CC4"/>
    <w:rsid w:val="000F4918"/>
    <w:rsid w:val="000F4CB3"/>
    <w:rsid w:val="000F6106"/>
    <w:rsid w:val="000F71C3"/>
    <w:rsid w:val="00100884"/>
    <w:rsid w:val="00101743"/>
    <w:rsid w:val="00101DDD"/>
    <w:rsid w:val="00107D5D"/>
    <w:rsid w:val="00111179"/>
    <w:rsid w:val="00112378"/>
    <w:rsid w:val="001153B3"/>
    <w:rsid w:val="0012224D"/>
    <w:rsid w:val="001228BC"/>
    <w:rsid w:val="00122EA0"/>
    <w:rsid w:val="001240E6"/>
    <w:rsid w:val="001243D7"/>
    <w:rsid w:val="0012540A"/>
    <w:rsid w:val="0012721A"/>
    <w:rsid w:val="00131178"/>
    <w:rsid w:val="001438D5"/>
    <w:rsid w:val="001452DC"/>
    <w:rsid w:val="00147DDE"/>
    <w:rsid w:val="0015301A"/>
    <w:rsid w:val="00153505"/>
    <w:rsid w:val="001538EB"/>
    <w:rsid w:val="001575FD"/>
    <w:rsid w:val="001622B6"/>
    <w:rsid w:val="001624AE"/>
    <w:rsid w:val="00162AC2"/>
    <w:rsid w:val="00163C9C"/>
    <w:rsid w:val="00163D09"/>
    <w:rsid w:val="00163EAB"/>
    <w:rsid w:val="00164110"/>
    <w:rsid w:val="0016607D"/>
    <w:rsid w:val="001668FD"/>
    <w:rsid w:val="00167252"/>
    <w:rsid w:val="0017066C"/>
    <w:rsid w:val="00173806"/>
    <w:rsid w:val="00175A7C"/>
    <w:rsid w:val="00181712"/>
    <w:rsid w:val="00182476"/>
    <w:rsid w:val="00190AB1"/>
    <w:rsid w:val="00193A86"/>
    <w:rsid w:val="001A2625"/>
    <w:rsid w:val="001A28BB"/>
    <w:rsid w:val="001A28DE"/>
    <w:rsid w:val="001A4812"/>
    <w:rsid w:val="001A68C7"/>
    <w:rsid w:val="001A712C"/>
    <w:rsid w:val="001A7C47"/>
    <w:rsid w:val="001B0D9C"/>
    <w:rsid w:val="001B2F04"/>
    <w:rsid w:val="001B6CED"/>
    <w:rsid w:val="001C2B5C"/>
    <w:rsid w:val="001C2C76"/>
    <w:rsid w:val="001C4C63"/>
    <w:rsid w:val="001C5BF5"/>
    <w:rsid w:val="001C6643"/>
    <w:rsid w:val="001C7877"/>
    <w:rsid w:val="001D1DFA"/>
    <w:rsid w:val="001D31D6"/>
    <w:rsid w:val="001D3A5C"/>
    <w:rsid w:val="001D7E9A"/>
    <w:rsid w:val="001E0035"/>
    <w:rsid w:val="001E0C01"/>
    <w:rsid w:val="001E3EA2"/>
    <w:rsid w:val="001E559B"/>
    <w:rsid w:val="001E6376"/>
    <w:rsid w:val="001E68A9"/>
    <w:rsid w:val="001E76FA"/>
    <w:rsid w:val="001F2542"/>
    <w:rsid w:val="001F2A0A"/>
    <w:rsid w:val="001F5351"/>
    <w:rsid w:val="001F56F5"/>
    <w:rsid w:val="001F6877"/>
    <w:rsid w:val="00200C9B"/>
    <w:rsid w:val="002036CE"/>
    <w:rsid w:val="00203870"/>
    <w:rsid w:val="00204BA3"/>
    <w:rsid w:val="002103F0"/>
    <w:rsid w:val="00211152"/>
    <w:rsid w:val="00213570"/>
    <w:rsid w:val="002153E1"/>
    <w:rsid w:val="00215AD1"/>
    <w:rsid w:val="0021616B"/>
    <w:rsid w:val="00217D66"/>
    <w:rsid w:val="00222EFB"/>
    <w:rsid w:val="00224356"/>
    <w:rsid w:val="00230AAA"/>
    <w:rsid w:val="0023146A"/>
    <w:rsid w:val="002367E8"/>
    <w:rsid w:val="0024187B"/>
    <w:rsid w:val="00242A70"/>
    <w:rsid w:val="002435D3"/>
    <w:rsid w:val="002445D2"/>
    <w:rsid w:val="00246702"/>
    <w:rsid w:val="00246D04"/>
    <w:rsid w:val="00254001"/>
    <w:rsid w:val="00262C0C"/>
    <w:rsid w:val="00270896"/>
    <w:rsid w:val="00271FA9"/>
    <w:rsid w:val="00273AB9"/>
    <w:rsid w:val="00275A3D"/>
    <w:rsid w:val="002843F8"/>
    <w:rsid w:val="00285879"/>
    <w:rsid w:val="00287A98"/>
    <w:rsid w:val="00290DB5"/>
    <w:rsid w:val="002919C4"/>
    <w:rsid w:val="00294C36"/>
    <w:rsid w:val="00295749"/>
    <w:rsid w:val="00296E6A"/>
    <w:rsid w:val="002A216F"/>
    <w:rsid w:val="002A3529"/>
    <w:rsid w:val="002A38CF"/>
    <w:rsid w:val="002A73F0"/>
    <w:rsid w:val="002B6F7C"/>
    <w:rsid w:val="002C0166"/>
    <w:rsid w:val="002C07FB"/>
    <w:rsid w:val="002C10B6"/>
    <w:rsid w:val="002C2D32"/>
    <w:rsid w:val="002D155E"/>
    <w:rsid w:val="002D1768"/>
    <w:rsid w:val="002D39E1"/>
    <w:rsid w:val="002D7358"/>
    <w:rsid w:val="002E49A0"/>
    <w:rsid w:val="002E5350"/>
    <w:rsid w:val="002E7109"/>
    <w:rsid w:val="002F3C2D"/>
    <w:rsid w:val="002F7613"/>
    <w:rsid w:val="00300300"/>
    <w:rsid w:val="00300E1E"/>
    <w:rsid w:val="00303598"/>
    <w:rsid w:val="003039BD"/>
    <w:rsid w:val="00303D1B"/>
    <w:rsid w:val="00306660"/>
    <w:rsid w:val="00310C7B"/>
    <w:rsid w:val="00316A46"/>
    <w:rsid w:val="00317DF5"/>
    <w:rsid w:val="003201D6"/>
    <w:rsid w:val="00320CF7"/>
    <w:rsid w:val="00320DC5"/>
    <w:rsid w:val="003215E3"/>
    <w:rsid w:val="00321D77"/>
    <w:rsid w:val="00322086"/>
    <w:rsid w:val="003235C2"/>
    <w:rsid w:val="00323982"/>
    <w:rsid w:val="00325353"/>
    <w:rsid w:val="003258C6"/>
    <w:rsid w:val="00334466"/>
    <w:rsid w:val="003358F3"/>
    <w:rsid w:val="0034148F"/>
    <w:rsid w:val="00342506"/>
    <w:rsid w:val="003427B4"/>
    <w:rsid w:val="00344492"/>
    <w:rsid w:val="00345564"/>
    <w:rsid w:val="0034621B"/>
    <w:rsid w:val="0034630A"/>
    <w:rsid w:val="00347CFC"/>
    <w:rsid w:val="00350390"/>
    <w:rsid w:val="00353E78"/>
    <w:rsid w:val="003554B0"/>
    <w:rsid w:val="00355BC3"/>
    <w:rsid w:val="003567B9"/>
    <w:rsid w:val="00365B18"/>
    <w:rsid w:val="003662D2"/>
    <w:rsid w:val="003667D8"/>
    <w:rsid w:val="00370A2B"/>
    <w:rsid w:val="00374925"/>
    <w:rsid w:val="00375910"/>
    <w:rsid w:val="00376E22"/>
    <w:rsid w:val="003771DE"/>
    <w:rsid w:val="003802A0"/>
    <w:rsid w:val="003809D5"/>
    <w:rsid w:val="00383266"/>
    <w:rsid w:val="00385279"/>
    <w:rsid w:val="00391489"/>
    <w:rsid w:val="003914BD"/>
    <w:rsid w:val="003929CE"/>
    <w:rsid w:val="00392B3F"/>
    <w:rsid w:val="00394482"/>
    <w:rsid w:val="00396E8F"/>
    <w:rsid w:val="00397C04"/>
    <w:rsid w:val="003A257D"/>
    <w:rsid w:val="003A4905"/>
    <w:rsid w:val="003B68A5"/>
    <w:rsid w:val="003B7CF4"/>
    <w:rsid w:val="003B7D91"/>
    <w:rsid w:val="003C062F"/>
    <w:rsid w:val="003C3F72"/>
    <w:rsid w:val="003C446B"/>
    <w:rsid w:val="003C453B"/>
    <w:rsid w:val="003C4C35"/>
    <w:rsid w:val="003C5B10"/>
    <w:rsid w:val="003D3146"/>
    <w:rsid w:val="003D3504"/>
    <w:rsid w:val="003D3713"/>
    <w:rsid w:val="003D47F9"/>
    <w:rsid w:val="003D572E"/>
    <w:rsid w:val="003E3FBF"/>
    <w:rsid w:val="003E5C8A"/>
    <w:rsid w:val="003E61BC"/>
    <w:rsid w:val="003F13C4"/>
    <w:rsid w:val="003F2F93"/>
    <w:rsid w:val="003F53EA"/>
    <w:rsid w:val="003F73B0"/>
    <w:rsid w:val="003F7776"/>
    <w:rsid w:val="003F7E63"/>
    <w:rsid w:val="004025FC"/>
    <w:rsid w:val="00403037"/>
    <w:rsid w:val="00420A38"/>
    <w:rsid w:val="00420A95"/>
    <w:rsid w:val="0042131A"/>
    <w:rsid w:val="0042288F"/>
    <w:rsid w:val="0042704A"/>
    <w:rsid w:val="0043031B"/>
    <w:rsid w:val="004311C8"/>
    <w:rsid w:val="004318E5"/>
    <w:rsid w:val="00431E9A"/>
    <w:rsid w:val="00431FA8"/>
    <w:rsid w:val="00440F6F"/>
    <w:rsid w:val="00457629"/>
    <w:rsid w:val="004659DD"/>
    <w:rsid w:val="00465AC6"/>
    <w:rsid w:val="00466731"/>
    <w:rsid w:val="00466898"/>
    <w:rsid w:val="00466C09"/>
    <w:rsid w:val="0047026A"/>
    <w:rsid w:val="004706EE"/>
    <w:rsid w:val="0047241E"/>
    <w:rsid w:val="00472648"/>
    <w:rsid w:val="00474909"/>
    <w:rsid w:val="00475601"/>
    <w:rsid w:val="00475B56"/>
    <w:rsid w:val="00477638"/>
    <w:rsid w:val="00477C76"/>
    <w:rsid w:val="004833CC"/>
    <w:rsid w:val="00485740"/>
    <w:rsid w:val="0048634A"/>
    <w:rsid w:val="00487F3C"/>
    <w:rsid w:val="0049197A"/>
    <w:rsid w:val="00492972"/>
    <w:rsid w:val="00495A0E"/>
    <w:rsid w:val="004A2E71"/>
    <w:rsid w:val="004A336A"/>
    <w:rsid w:val="004B0FD4"/>
    <w:rsid w:val="004B5B94"/>
    <w:rsid w:val="004B6651"/>
    <w:rsid w:val="004B6C60"/>
    <w:rsid w:val="004B7C1B"/>
    <w:rsid w:val="004C1F59"/>
    <w:rsid w:val="004C7800"/>
    <w:rsid w:val="004D1BAE"/>
    <w:rsid w:val="004E05DE"/>
    <w:rsid w:val="004E1153"/>
    <w:rsid w:val="004E33A6"/>
    <w:rsid w:val="004E33B4"/>
    <w:rsid w:val="004E5E66"/>
    <w:rsid w:val="004E612A"/>
    <w:rsid w:val="004E71D8"/>
    <w:rsid w:val="004F0E02"/>
    <w:rsid w:val="004F77A4"/>
    <w:rsid w:val="005016B4"/>
    <w:rsid w:val="00501E20"/>
    <w:rsid w:val="00502C54"/>
    <w:rsid w:val="0050315B"/>
    <w:rsid w:val="005036F1"/>
    <w:rsid w:val="00503CD7"/>
    <w:rsid w:val="00504F99"/>
    <w:rsid w:val="005052D9"/>
    <w:rsid w:val="00506043"/>
    <w:rsid w:val="00507E73"/>
    <w:rsid w:val="00512839"/>
    <w:rsid w:val="005130D5"/>
    <w:rsid w:val="0051409E"/>
    <w:rsid w:val="00517402"/>
    <w:rsid w:val="00520F72"/>
    <w:rsid w:val="00521724"/>
    <w:rsid w:val="00524459"/>
    <w:rsid w:val="00524A74"/>
    <w:rsid w:val="00526494"/>
    <w:rsid w:val="00526B1D"/>
    <w:rsid w:val="0053021D"/>
    <w:rsid w:val="005318CA"/>
    <w:rsid w:val="00533C21"/>
    <w:rsid w:val="00534125"/>
    <w:rsid w:val="00535D27"/>
    <w:rsid w:val="00537BF9"/>
    <w:rsid w:val="00542D51"/>
    <w:rsid w:val="00543370"/>
    <w:rsid w:val="005446D3"/>
    <w:rsid w:val="005474C1"/>
    <w:rsid w:val="00547E84"/>
    <w:rsid w:val="00550868"/>
    <w:rsid w:val="00550BAF"/>
    <w:rsid w:val="005519AB"/>
    <w:rsid w:val="00552E99"/>
    <w:rsid w:val="005551CE"/>
    <w:rsid w:val="00555ADA"/>
    <w:rsid w:val="00560E7D"/>
    <w:rsid w:val="00566844"/>
    <w:rsid w:val="0056686E"/>
    <w:rsid w:val="00581669"/>
    <w:rsid w:val="0058231D"/>
    <w:rsid w:val="00582AF5"/>
    <w:rsid w:val="0058323D"/>
    <w:rsid w:val="00583C31"/>
    <w:rsid w:val="00584001"/>
    <w:rsid w:val="0058490C"/>
    <w:rsid w:val="005907DF"/>
    <w:rsid w:val="00595EF5"/>
    <w:rsid w:val="00597F4F"/>
    <w:rsid w:val="005A0F7D"/>
    <w:rsid w:val="005A0FCC"/>
    <w:rsid w:val="005A31F2"/>
    <w:rsid w:val="005A4E04"/>
    <w:rsid w:val="005A755E"/>
    <w:rsid w:val="005B0847"/>
    <w:rsid w:val="005B0F35"/>
    <w:rsid w:val="005B2641"/>
    <w:rsid w:val="005B3271"/>
    <w:rsid w:val="005B3613"/>
    <w:rsid w:val="005B3EDA"/>
    <w:rsid w:val="005B6117"/>
    <w:rsid w:val="005B783D"/>
    <w:rsid w:val="005C045F"/>
    <w:rsid w:val="005C5BE2"/>
    <w:rsid w:val="005C6DCD"/>
    <w:rsid w:val="005C7C4E"/>
    <w:rsid w:val="005D2A72"/>
    <w:rsid w:val="005D2A9C"/>
    <w:rsid w:val="005D663F"/>
    <w:rsid w:val="005E5241"/>
    <w:rsid w:val="005E7568"/>
    <w:rsid w:val="005F12D4"/>
    <w:rsid w:val="005F2DFC"/>
    <w:rsid w:val="005F3B51"/>
    <w:rsid w:val="005F6822"/>
    <w:rsid w:val="005F7404"/>
    <w:rsid w:val="005F7685"/>
    <w:rsid w:val="006006B3"/>
    <w:rsid w:val="00604AD6"/>
    <w:rsid w:val="00604ADF"/>
    <w:rsid w:val="00607174"/>
    <w:rsid w:val="00612644"/>
    <w:rsid w:val="00613F00"/>
    <w:rsid w:val="00621836"/>
    <w:rsid w:val="006222BD"/>
    <w:rsid w:val="006234EE"/>
    <w:rsid w:val="006238FC"/>
    <w:rsid w:val="00630A78"/>
    <w:rsid w:val="00631250"/>
    <w:rsid w:val="006319D6"/>
    <w:rsid w:val="00633441"/>
    <w:rsid w:val="006342B8"/>
    <w:rsid w:val="006362AD"/>
    <w:rsid w:val="00641CF4"/>
    <w:rsid w:val="0064219F"/>
    <w:rsid w:val="00643EC6"/>
    <w:rsid w:val="00646DE7"/>
    <w:rsid w:val="0065008E"/>
    <w:rsid w:val="00653EDC"/>
    <w:rsid w:val="00655C56"/>
    <w:rsid w:val="00662FD0"/>
    <w:rsid w:val="0066303A"/>
    <w:rsid w:val="00663BA3"/>
    <w:rsid w:val="0066530E"/>
    <w:rsid w:val="006655C8"/>
    <w:rsid w:val="00665BC2"/>
    <w:rsid w:val="0066714B"/>
    <w:rsid w:val="00667359"/>
    <w:rsid w:val="006704DD"/>
    <w:rsid w:val="006706D3"/>
    <w:rsid w:val="006715DF"/>
    <w:rsid w:val="006731B4"/>
    <w:rsid w:val="00673AC3"/>
    <w:rsid w:val="00675746"/>
    <w:rsid w:val="006757CA"/>
    <w:rsid w:val="00676607"/>
    <w:rsid w:val="0068033B"/>
    <w:rsid w:val="00680931"/>
    <w:rsid w:val="00681349"/>
    <w:rsid w:val="0068369B"/>
    <w:rsid w:val="00684A19"/>
    <w:rsid w:val="00685049"/>
    <w:rsid w:val="00686332"/>
    <w:rsid w:val="00686739"/>
    <w:rsid w:val="00686983"/>
    <w:rsid w:val="006873BA"/>
    <w:rsid w:val="006916B4"/>
    <w:rsid w:val="0069182C"/>
    <w:rsid w:val="00692E56"/>
    <w:rsid w:val="00693322"/>
    <w:rsid w:val="00693550"/>
    <w:rsid w:val="00694D47"/>
    <w:rsid w:val="00695069"/>
    <w:rsid w:val="006A02E3"/>
    <w:rsid w:val="006A6679"/>
    <w:rsid w:val="006B1D24"/>
    <w:rsid w:val="006B484E"/>
    <w:rsid w:val="006B542C"/>
    <w:rsid w:val="006B5A3A"/>
    <w:rsid w:val="006C0595"/>
    <w:rsid w:val="006C06CE"/>
    <w:rsid w:val="006C2A91"/>
    <w:rsid w:val="006C2DEF"/>
    <w:rsid w:val="006C36A9"/>
    <w:rsid w:val="006C4157"/>
    <w:rsid w:val="006C58F4"/>
    <w:rsid w:val="006C6D76"/>
    <w:rsid w:val="006D0F61"/>
    <w:rsid w:val="006D1639"/>
    <w:rsid w:val="006D26CA"/>
    <w:rsid w:val="006D4067"/>
    <w:rsid w:val="006D414F"/>
    <w:rsid w:val="006D41C0"/>
    <w:rsid w:val="006D4D59"/>
    <w:rsid w:val="006D5DA5"/>
    <w:rsid w:val="006D7402"/>
    <w:rsid w:val="006E1B54"/>
    <w:rsid w:val="006E2E72"/>
    <w:rsid w:val="006E3259"/>
    <w:rsid w:val="006E371F"/>
    <w:rsid w:val="006E466A"/>
    <w:rsid w:val="006E60E4"/>
    <w:rsid w:val="006E6240"/>
    <w:rsid w:val="006E634B"/>
    <w:rsid w:val="006E78FB"/>
    <w:rsid w:val="006F1324"/>
    <w:rsid w:val="006F2F54"/>
    <w:rsid w:val="006F48A9"/>
    <w:rsid w:val="00701D99"/>
    <w:rsid w:val="007044F0"/>
    <w:rsid w:val="0070466E"/>
    <w:rsid w:val="007051FB"/>
    <w:rsid w:val="00706826"/>
    <w:rsid w:val="00706F33"/>
    <w:rsid w:val="007106A4"/>
    <w:rsid w:val="007113D1"/>
    <w:rsid w:val="007167EE"/>
    <w:rsid w:val="00717850"/>
    <w:rsid w:val="0072054D"/>
    <w:rsid w:val="007215BA"/>
    <w:rsid w:val="0072493D"/>
    <w:rsid w:val="00724FB5"/>
    <w:rsid w:val="00727143"/>
    <w:rsid w:val="00727FA7"/>
    <w:rsid w:val="00730417"/>
    <w:rsid w:val="00733F2A"/>
    <w:rsid w:val="00735CE5"/>
    <w:rsid w:val="00741027"/>
    <w:rsid w:val="00752B80"/>
    <w:rsid w:val="007533B0"/>
    <w:rsid w:val="00755CB4"/>
    <w:rsid w:val="007575CD"/>
    <w:rsid w:val="00757B78"/>
    <w:rsid w:val="00757FE6"/>
    <w:rsid w:val="00761F10"/>
    <w:rsid w:val="0076770C"/>
    <w:rsid w:val="007705B6"/>
    <w:rsid w:val="00770991"/>
    <w:rsid w:val="00772CE3"/>
    <w:rsid w:val="0077415C"/>
    <w:rsid w:val="00775856"/>
    <w:rsid w:val="00776548"/>
    <w:rsid w:val="00780BCE"/>
    <w:rsid w:val="00783984"/>
    <w:rsid w:val="00783D7E"/>
    <w:rsid w:val="00784DD1"/>
    <w:rsid w:val="00787437"/>
    <w:rsid w:val="00790961"/>
    <w:rsid w:val="007942C9"/>
    <w:rsid w:val="00794652"/>
    <w:rsid w:val="0079488D"/>
    <w:rsid w:val="00796414"/>
    <w:rsid w:val="007A0B5F"/>
    <w:rsid w:val="007A5E24"/>
    <w:rsid w:val="007B1AF5"/>
    <w:rsid w:val="007B2054"/>
    <w:rsid w:val="007B38C8"/>
    <w:rsid w:val="007B5825"/>
    <w:rsid w:val="007B64AD"/>
    <w:rsid w:val="007C3695"/>
    <w:rsid w:val="007C3F27"/>
    <w:rsid w:val="007C443F"/>
    <w:rsid w:val="007C5239"/>
    <w:rsid w:val="007C5552"/>
    <w:rsid w:val="007C7C6B"/>
    <w:rsid w:val="007D1334"/>
    <w:rsid w:val="007D13DB"/>
    <w:rsid w:val="007D1748"/>
    <w:rsid w:val="007D185A"/>
    <w:rsid w:val="007D3DF0"/>
    <w:rsid w:val="007D630F"/>
    <w:rsid w:val="007E1CE6"/>
    <w:rsid w:val="007E1EA1"/>
    <w:rsid w:val="007E3E0D"/>
    <w:rsid w:val="007E644A"/>
    <w:rsid w:val="007F014A"/>
    <w:rsid w:val="007F3944"/>
    <w:rsid w:val="008021CA"/>
    <w:rsid w:val="00804484"/>
    <w:rsid w:val="00805DF4"/>
    <w:rsid w:val="00807AB5"/>
    <w:rsid w:val="00816492"/>
    <w:rsid w:val="0081780C"/>
    <w:rsid w:val="0082318D"/>
    <w:rsid w:val="008238BE"/>
    <w:rsid w:val="00825550"/>
    <w:rsid w:val="00825CF5"/>
    <w:rsid w:val="00825E22"/>
    <w:rsid w:val="00826CB8"/>
    <w:rsid w:val="00830DBB"/>
    <w:rsid w:val="0083569F"/>
    <w:rsid w:val="00840394"/>
    <w:rsid w:val="00845A29"/>
    <w:rsid w:val="0085091D"/>
    <w:rsid w:val="00853EBB"/>
    <w:rsid w:val="00853FF2"/>
    <w:rsid w:val="008544B1"/>
    <w:rsid w:val="00854F6D"/>
    <w:rsid w:val="00855D56"/>
    <w:rsid w:val="0085725F"/>
    <w:rsid w:val="00860464"/>
    <w:rsid w:val="00861DA8"/>
    <w:rsid w:val="00861F23"/>
    <w:rsid w:val="008627F1"/>
    <w:rsid w:val="008652F2"/>
    <w:rsid w:val="00871FA4"/>
    <w:rsid w:val="00872369"/>
    <w:rsid w:val="00874FB4"/>
    <w:rsid w:val="00876FB1"/>
    <w:rsid w:val="008803D3"/>
    <w:rsid w:val="00881BF5"/>
    <w:rsid w:val="00885C96"/>
    <w:rsid w:val="00890A60"/>
    <w:rsid w:val="00892838"/>
    <w:rsid w:val="00892B21"/>
    <w:rsid w:val="00894169"/>
    <w:rsid w:val="00895463"/>
    <w:rsid w:val="00895C52"/>
    <w:rsid w:val="00897398"/>
    <w:rsid w:val="0089783F"/>
    <w:rsid w:val="008A0FC7"/>
    <w:rsid w:val="008A1D30"/>
    <w:rsid w:val="008A3134"/>
    <w:rsid w:val="008A59B2"/>
    <w:rsid w:val="008A6B60"/>
    <w:rsid w:val="008A77AF"/>
    <w:rsid w:val="008A7A5E"/>
    <w:rsid w:val="008A7D7E"/>
    <w:rsid w:val="008B193D"/>
    <w:rsid w:val="008B1BF0"/>
    <w:rsid w:val="008B53F4"/>
    <w:rsid w:val="008C1C77"/>
    <w:rsid w:val="008C4338"/>
    <w:rsid w:val="008C468C"/>
    <w:rsid w:val="008C4817"/>
    <w:rsid w:val="008C6628"/>
    <w:rsid w:val="008D211F"/>
    <w:rsid w:val="008D32A5"/>
    <w:rsid w:val="008D4501"/>
    <w:rsid w:val="008D5E84"/>
    <w:rsid w:val="008D5ED0"/>
    <w:rsid w:val="008D5FBF"/>
    <w:rsid w:val="008D7922"/>
    <w:rsid w:val="008E2815"/>
    <w:rsid w:val="008E48B8"/>
    <w:rsid w:val="008E582B"/>
    <w:rsid w:val="008E6737"/>
    <w:rsid w:val="008F0FE7"/>
    <w:rsid w:val="008F2CA0"/>
    <w:rsid w:val="008F2E7F"/>
    <w:rsid w:val="008F3270"/>
    <w:rsid w:val="008F3F24"/>
    <w:rsid w:val="008F4547"/>
    <w:rsid w:val="008F58AA"/>
    <w:rsid w:val="008F64D8"/>
    <w:rsid w:val="008F784D"/>
    <w:rsid w:val="009000DE"/>
    <w:rsid w:val="00902873"/>
    <w:rsid w:val="0090400B"/>
    <w:rsid w:val="00904477"/>
    <w:rsid w:val="00913512"/>
    <w:rsid w:val="00915B4B"/>
    <w:rsid w:val="00916E1C"/>
    <w:rsid w:val="0092123C"/>
    <w:rsid w:val="009249D6"/>
    <w:rsid w:val="00926453"/>
    <w:rsid w:val="009264BD"/>
    <w:rsid w:val="009276FE"/>
    <w:rsid w:val="00927C8B"/>
    <w:rsid w:val="009307D3"/>
    <w:rsid w:val="00931D60"/>
    <w:rsid w:val="0093242A"/>
    <w:rsid w:val="00934042"/>
    <w:rsid w:val="00934381"/>
    <w:rsid w:val="009379BF"/>
    <w:rsid w:val="009401F0"/>
    <w:rsid w:val="0094373B"/>
    <w:rsid w:val="00947368"/>
    <w:rsid w:val="00947471"/>
    <w:rsid w:val="00947B8F"/>
    <w:rsid w:val="00952FD4"/>
    <w:rsid w:val="00955F33"/>
    <w:rsid w:val="00956F5C"/>
    <w:rsid w:val="00961013"/>
    <w:rsid w:val="0096143A"/>
    <w:rsid w:val="00963611"/>
    <w:rsid w:val="00965B26"/>
    <w:rsid w:val="009715E4"/>
    <w:rsid w:val="009732C1"/>
    <w:rsid w:val="00974EA3"/>
    <w:rsid w:val="009752F9"/>
    <w:rsid w:val="00975327"/>
    <w:rsid w:val="009776CE"/>
    <w:rsid w:val="00977A47"/>
    <w:rsid w:val="00977DF1"/>
    <w:rsid w:val="009815A0"/>
    <w:rsid w:val="00982F6D"/>
    <w:rsid w:val="009836B8"/>
    <w:rsid w:val="00983B7D"/>
    <w:rsid w:val="009848F1"/>
    <w:rsid w:val="00990A3C"/>
    <w:rsid w:val="00991E56"/>
    <w:rsid w:val="00992037"/>
    <w:rsid w:val="00993C1B"/>
    <w:rsid w:val="00997FB9"/>
    <w:rsid w:val="009A1824"/>
    <w:rsid w:val="009A3483"/>
    <w:rsid w:val="009A5FB5"/>
    <w:rsid w:val="009B1599"/>
    <w:rsid w:val="009B3353"/>
    <w:rsid w:val="009B622B"/>
    <w:rsid w:val="009B67C0"/>
    <w:rsid w:val="009B7B76"/>
    <w:rsid w:val="009C0330"/>
    <w:rsid w:val="009C1B33"/>
    <w:rsid w:val="009C2E42"/>
    <w:rsid w:val="009C48C5"/>
    <w:rsid w:val="009C4EE9"/>
    <w:rsid w:val="009C7EEF"/>
    <w:rsid w:val="009D0EA8"/>
    <w:rsid w:val="009D58D4"/>
    <w:rsid w:val="009D594C"/>
    <w:rsid w:val="009D669F"/>
    <w:rsid w:val="009D6A20"/>
    <w:rsid w:val="009E2CBE"/>
    <w:rsid w:val="009E3225"/>
    <w:rsid w:val="009E61E2"/>
    <w:rsid w:val="009E62D1"/>
    <w:rsid w:val="009E7D96"/>
    <w:rsid w:val="009F0583"/>
    <w:rsid w:val="009F0B77"/>
    <w:rsid w:val="009F0FB0"/>
    <w:rsid w:val="009F29B5"/>
    <w:rsid w:val="009F340B"/>
    <w:rsid w:val="009F3D81"/>
    <w:rsid w:val="00A0430A"/>
    <w:rsid w:val="00A12BEA"/>
    <w:rsid w:val="00A14604"/>
    <w:rsid w:val="00A14A46"/>
    <w:rsid w:val="00A170E9"/>
    <w:rsid w:val="00A2041C"/>
    <w:rsid w:val="00A21BE6"/>
    <w:rsid w:val="00A22D9A"/>
    <w:rsid w:val="00A26A1C"/>
    <w:rsid w:val="00A26B68"/>
    <w:rsid w:val="00A26D47"/>
    <w:rsid w:val="00A32319"/>
    <w:rsid w:val="00A32D30"/>
    <w:rsid w:val="00A37507"/>
    <w:rsid w:val="00A40023"/>
    <w:rsid w:val="00A46B17"/>
    <w:rsid w:val="00A55616"/>
    <w:rsid w:val="00A56F01"/>
    <w:rsid w:val="00A57629"/>
    <w:rsid w:val="00A578C6"/>
    <w:rsid w:val="00A5799D"/>
    <w:rsid w:val="00A652A2"/>
    <w:rsid w:val="00A653F7"/>
    <w:rsid w:val="00A65C77"/>
    <w:rsid w:val="00A67E5E"/>
    <w:rsid w:val="00A71B54"/>
    <w:rsid w:val="00A72BD1"/>
    <w:rsid w:val="00A74594"/>
    <w:rsid w:val="00A754CE"/>
    <w:rsid w:val="00A779B2"/>
    <w:rsid w:val="00A77E8E"/>
    <w:rsid w:val="00A81100"/>
    <w:rsid w:val="00A917B9"/>
    <w:rsid w:val="00A92883"/>
    <w:rsid w:val="00A92C75"/>
    <w:rsid w:val="00A93636"/>
    <w:rsid w:val="00A94D78"/>
    <w:rsid w:val="00A9561B"/>
    <w:rsid w:val="00A96FDD"/>
    <w:rsid w:val="00AA1E82"/>
    <w:rsid w:val="00AA38FA"/>
    <w:rsid w:val="00AA4C53"/>
    <w:rsid w:val="00AA4E55"/>
    <w:rsid w:val="00AB096E"/>
    <w:rsid w:val="00AB22C0"/>
    <w:rsid w:val="00AB7A7F"/>
    <w:rsid w:val="00AC0522"/>
    <w:rsid w:val="00AC0AEC"/>
    <w:rsid w:val="00AC238C"/>
    <w:rsid w:val="00AC2CDD"/>
    <w:rsid w:val="00AC3A61"/>
    <w:rsid w:val="00AC6201"/>
    <w:rsid w:val="00AD4CEF"/>
    <w:rsid w:val="00AD5AE5"/>
    <w:rsid w:val="00AE54FA"/>
    <w:rsid w:val="00AE65F8"/>
    <w:rsid w:val="00AF0B0B"/>
    <w:rsid w:val="00AF1B6B"/>
    <w:rsid w:val="00AF4FF0"/>
    <w:rsid w:val="00AF5126"/>
    <w:rsid w:val="00AF518B"/>
    <w:rsid w:val="00AF67FF"/>
    <w:rsid w:val="00AF7B75"/>
    <w:rsid w:val="00B00AA6"/>
    <w:rsid w:val="00B01B6B"/>
    <w:rsid w:val="00B01C67"/>
    <w:rsid w:val="00B0282F"/>
    <w:rsid w:val="00B03D08"/>
    <w:rsid w:val="00B0404B"/>
    <w:rsid w:val="00B0564B"/>
    <w:rsid w:val="00B06406"/>
    <w:rsid w:val="00B100D4"/>
    <w:rsid w:val="00B16593"/>
    <w:rsid w:val="00B16ACF"/>
    <w:rsid w:val="00B201C5"/>
    <w:rsid w:val="00B20A22"/>
    <w:rsid w:val="00B20DF2"/>
    <w:rsid w:val="00B22ED4"/>
    <w:rsid w:val="00B241EF"/>
    <w:rsid w:val="00B248E4"/>
    <w:rsid w:val="00B30F96"/>
    <w:rsid w:val="00B33A5E"/>
    <w:rsid w:val="00B36929"/>
    <w:rsid w:val="00B37B3B"/>
    <w:rsid w:val="00B410F7"/>
    <w:rsid w:val="00B41504"/>
    <w:rsid w:val="00B44452"/>
    <w:rsid w:val="00B47488"/>
    <w:rsid w:val="00B528AB"/>
    <w:rsid w:val="00B52F88"/>
    <w:rsid w:val="00B53300"/>
    <w:rsid w:val="00B617C3"/>
    <w:rsid w:val="00B62D05"/>
    <w:rsid w:val="00B65DAF"/>
    <w:rsid w:val="00B70220"/>
    <w:rsid w:val="00B73D1A"/>
    <w:rsid w:val="00B73EF6"/>
    <w:rsid w:val="00B75EE1"/>
    <w:rsid w:val="00B77CA9"/>
    <w:rsid w:val="00B80661"/>
    <w:rsid w:val="00B85876"/>
    <w:rsid w:val="00B953DD"/>
    <w:rsid w:val="00BA0AA2"/>
    <w:rsid w:val="00BA1988"/>
    <w:rsid w:val="00BA3C95"/>
    <w:rsid w:val="00BA5CCC"/>
    <w:rsid w:val="00BA6F28"/>
    <w:rsid w:val="00BA7205"/>
    <w:rsid w:val="00BA75EA"/>
    <w:rsid w:val="00BB7FA8"/>
    <w:rsid w:val="00BC0BBD"/>
    <w:rsid w:val="00BC1178"/>
    <w:rsid w:val="00BC128A"/>
    <w:rsid w:val="00BC1B31"/>
    <w:rsid w:val="00BC2D0B"/>
    <w:rsid w:val="00BD23B7"/>
    <w:rsid w:val="00BD6FD2"/>
    <w:rsid w:val="00BE11DC"/>
    <w:rsid w:val="00BE3DDD"/>
    <w:rsid w:val="00BE4610"/>
    <w:rsid w:val="00BE47A4"/>
    <w:rsid w:val="00BE550B"/>
    <w:rsid w:val="00BE5596"/>
    <w:rsid w:val="00BE7D34"/>
    <w:rsid w:val="00BF49AC"/>
    <w:rsid w:val="00BF4E35"/>
    <w:rsid w:val="00BF5C2A"/>
    <w:rsid w:val="00BF5D3B"/>
    <w:rsid w:val="00C003DF"/>
    <w:rsid w:val="00C009C2"/>
    <w:rsid w:val="00C00FB8"/>
    <w:rsid w:val="00C015B4"/>
    <w:rsid w:val="00C037C9"/>
    <w:rsid w:val="00C05526"/>
    <w:rsid w:val="00C06A10"/>
    <w:rsid w:val="00C07829"/>
    <w:rsid w:val="00C11096"/>
    <w:rsid w:val="00C15F00"/>
    <w:rsid w:val="00C169A5"/>
    <w:rsid w:val="00C176F1"/>
    <w:rsid w:val="00C21112"/>
    <w:rsid w:val="00C24EA3"/>
    <w:rsid w:val="00C25F7D"/>
    <w:rsid w:val="00C3064B"/>
    <w:rsid w:val="00C31D91"/>
    <w:rsid w:val="00C32FD6"/>
    <w:rsid w:val="00C351A4"/>
    <w:rsid w:val="00C35BAE"/>
    <w:rsid w:val="00C41A48"/>
    <w:rsid w:val="00C43B31"/>
    <w:rsid w:val="00C4415C"/>
    <w:rsid w:val="00C4510D"/>
    <w:rsid w:val="00C55112"/>
    <w:rsid w:val="00C57802"/>
    <w:rsid w:val="00C60CB4"/>
    <w:rsid w:val="00C6168E"/>
    <w:rsid w:val="00C61D99"/>
    <w:rsid w:val="00C61E05"/>
    <w:rsid w:val="00C64C85"/>
    <w:rsid w:val="00C66E54"/>
    <w:rsid w:val="00C71F4B"/>
    <w:rsid w:val="00C729DE"/>
    <w:rsid w:val="00C72CA4"/>
    <w:rsid w:val="00C736DC"/>
    <w:rsid w:val="00C73D3A"/>
    <w:rsid w:val="00C73E03"/>
    <w:rsid w:val="00C7421B"/>
    <w:rsid w:val="00C755B3"/>
    <w:rsid w:val="00C77B0D"/>
    <w:rsid w:val="00C83C8B"/>
    <w:rsid w:val="00C84B75"/>
    <w:rsid w:val="00C91FA0"/>
    <w:rsid w:val="00C92D9F"/>
    <w:rsid w:val="00CA32CA"/>
    <w:rsid w:val="00CA3985"/>
    <w:rsid w:val="00CA7981"/>
    <w:rsid w:val="00CA7BC9"/>
    <w:rsid w:val="00CB087C"/>
    <w:rsid w:val="00CB29A4"/>
    <w:rsid w:val="00CB4227"/>
    <w:rsid w:val="00CB7927"/>
    <w:rsid w:val="00CB7CD3"/>
    <w:rsid w:val="00CC02E4"/>
    <w:rsid w:val="00CC2E56"/>
    <w:rsid w:val="00CC7074"/>
    <w:rsid w:val="00CD0382"/>
    <w:rsid w:val="00CD164B"/>
    <w:rsid w:val="00CD366A"/>
    <w:rsid w:val="00CD4697"/>
    <w:rsid w:val="00CD478A"/>
    <w:rsid w:val="00CE2E90"/>
    <w:rsid w:val="00CE2F5B"/>
    <w:rsid w:val="00CE3AA4"/>
    <w:rsid w:val="00CF0979"/>
    <w:rsid w:val="00CF2BBD"/>
    <w:rsid w:val="00CF399B"/>
    <w:rsid w:val="00CF63DA"/>
    <w:rsid w:val="00D00A47"/>
    <w:rsid w:val="00D00D07"/>
    <w:rsid w:val="00D04643"/>
    <w:rsid w:val="00D0590F"/>
    <w:rsid w:val="00D064D7"/>
    <w:rsid w:val="00D0657D"/>
    <w:rsid w:val="00D06CF5"/>
    <w:rsid w:val="00D07384"/>
    <w:rsid w:val="00D103DF"/>
    <w:rsid w:val="00D11421"/>
    <w:rsid w:val="00D11659"/>
    <w:rsid w:val="00D125D1"/>
    <w:rsid w:val="00D163D0"/>
    <w:rsid w:val="00D17762"/>
    <w:rsid w:val="00D1785F"/>
    <w:rsid w:val="00D209FB"/>
    <w:rsid w:val="00D2166A"/>
    <w:rsid w:val="00D225A0"/>
    <w:rsid w:val="00D24592"/>
    <w:rsid w:val="00D26794"/>
    <w:rsid w:val="00D267A3"/>
    <w:rsid w:val="00D3005B"/>
    <w:rsid w:val="00D301CE"/>
    <w:rsid w:val="00D33E61"/>
    <w:rsid w:val="00D3670E"/>
    <w:rsid w:val="00D37D2B"/>
    <w:rsid w:val="00D41882"/>
    <w:rsid w:val="00D439CE"/>
    <w:rsid w:val="00D5044A"/>
    <w:rsid w:val="00D535EC"/>
    <w:rsid w:val="00D57479"/>
    <w:rsid w:val="00D623E8"/>
    <w:rsid w:val="00D65A87"/>
    <w:rsid w:val="00D67566"/>
    <w:rsid w:val="00D70156"/>
    <w:rsid w:val="00D71BD2"/>
    <w:rsid w:val="00D73C23"/>
    <w:rsid w:val="00D7468D"/>
    <w:rsid w:val="00D746BE"/>
    <w:rsid w:val="00D74FFC"/>
    <w:rsid w:val="00D851CE"/>
    <w:rsid w:val="00D869D8"/>
    <w:rsid w:val="00D911FE"/>
    <w:rsid w:val="00D91C59"/>
    <w:rsid w:val="00D925F5"/>
    <w:rsid w:val="00D932EC"/>
    <w:rsid w:val="00DA0C38"/>
    <w:rsid w:val="00DA0EB2"/>
    <w:rsid w:val="00DA24EF"/>
    <w:rsid w:val="00DA2917"/>
    <w:rsid w:val="00DA33E4"/>
    <w:rsid w:val="00DA48C9"/>
    <w:rsid w:val="00DA5B1D"/>
    <w:rsid w:val="00DA603D"/>
    <w:rsid w:val="00DA69E1"/>
    <w:rsid w:val="00DA7A97"/>
    <w:rsid w:val="00DB0501"/>
    <w:rsid w:val="00DB5934"/>
    <w:rsid w:val="00DB72EA"/>
    <w:rsid w:val="00DB7C48"/>
    <w:rsid w:val="00DC449D"/>
    <w:rsid w:val="00DC6665"/>
    <w:rsid w:val="00DD2875"/>
    <w:rsid w:val="00DD5E1B"/>
    <w:rsid w:val="00DD5F10"/>
    <w:rsid w:val="00DD7510"/>
    <w:rsid w:val="00DE16E2"/>
    <w:rsid w:val="00DE2EE3"/>
    <w:rsid w:val="00DE48A3"/>
    <w:rsid w:val="00DE4AD1"/>
    <w:rsid w:val="00DF333E"/>
    <w:rsid w:val="00DF3C8D"/>
    <w:rsid w:val="00DF3F96"/>
    <w:rsid w:val="00DF4705"/>
    <w:rsid w:val="00DF4DF4"/>
    <w:rsid w:val="00DF6641"/>
    <w:rsid w:val="00E00146"/>
    <w:rsid w:val="00E01EE0"/>
    <w:rsid w:val="00E02451"/>
    <w:rsid w:val="00E0328D"/>
    <w:rsid w:val="00E039F8"/>
    <w:rsid w:val="00E0463A"/>
    <w:rsid w:val="00E05F2D"/>
    <w:rsid w:val="00E117A1"/>
    <w:rsid w:val="00E14225"/>
    <w:rsid w:val="00E15685"/>
    <w:rsid w:val="00E1588B"/>
    <w:rsid w:val="00E1650E"/>
    <w:rsid w:val="00E20C4B"/>
    <w:rsid w:val="00E23533"/>
    <w:rsid w:val="00E25884"/>
    <w:rsid w:val="00E27087"/>
    <w:rsid w:val="00E308A9"/>
    <w:rsid w:val="00E30C5F"/>
    <w:rsid w:val="00E33597"/>
    <w:rsid w:val="00E35D92"/>
    <w:rsid w:val="00E36C9C"/>
    <w:rsid w:val="00E44DF7"/>
    <w:rsid w:val="00E47F85"/>
    <w:rsid w:val="00E53FE6"/>
    <w:rsid w:val="00E55B14"/>
    <w:rsid w:val="00E56584"/>
    <w:rsid w:val="00E5687D"/>
    <w:rsid w:val="00E6152A"/>
    <w:rsid w:val="00E617AE"/>
    <w:rsid w:val="00E633D8"/>
    <w:rsid w:val="00E70533"/>
    <w:rsid w:val="00E72384"/>
    <w:rsid w:val="00E73D16"/>
    <w:rsid w:val="00E75794"/>
    <w:rsid w:val="00E758BB"/>
    <w:rsid w:val="00E760E8"/>
    <w:rsid w:val="00E7742F"/>
    <w:rsid w:val="00E87228"/>
    <w:rsid w:val="00E9063B"/>
    <w:rsid w:val="00E92C38"/>
    <w:rsid w:val="00E94CC0"/>
    <w:rsid w:val="00E9577E"/>
    <w:rsid w:val="00E95E96"/>
    <w:rsid w:val="00E96195"/>
    <w:rsid w:val="00EA00BF"/>
    <w:rsid w:val="00EA6B03"/>
    <w:rsid w:val="00EB254D"/>
    <w:rsid w:val="00EB2C85"/>
    <w:rsid w:val="00EB2F89"/>
    <w:rsid w:val="00EB577C"/>
    <w:rsid w:val="00EB5832"/>
    <w:rsid w:val="00EB5D63"/>
    <w:rsid w:val="00EB74E9"/>
    <w:rsid w:val="00EC06DD"/>
    <w:rsid w:val="00EC2489"/>
    <w:rsid w:val="00EC3676"/>
    <w:rsid w:val="00EC3994"/>
    <w:rsid w:val="00EC4682"/>
    <w:rsid w:val="00ED10C5"/>
    <w:rsid w:val="00EE0326"/>
    <w:rsid w:val="00EE1622"/>
    <w:rsid w:val="00EE250D"/>
    <w:rsid w:val="00EE6905"/>
    <w:rsid w:val="00EF0C82"/>
    <w:rsid w:val="00EF0F30"/>
    <w:rsid w:val="00EF165E"/>
    <w:rsid w:val="00EF26ED"/>
    <w:rsid w:val="00EF47E5"/>
    <w:rsid w:val="00EF508F"/>
    <w:rsid w:val="00EF6CA1"/>
    <w:rsid w:val="00F01B10"/>
    <w:rsid w:val="00F024C6"/>
    <w:rsid w:val="00F028F4"/>
    <w:rsid w:val="00F056B6"/>
    <w:rsid w:val="00F06919"/>
    <w:rsid w:val="00F10763"/>
    <w:rsid w:val="00F1108C"/>
    <w:rsid w:val="00F15491"/>
    <w:rsid w:val="00F15B00"/>
    <w:rsid w:val="00F16A64"/>
    <w:rsid w:val="00F16E4E"/>
    <w:rsid w:val="00F21B24"/>
    <w:rsid w:val="00F22969"/>
    <w:rsid w:val="00F2400D"/>
    <w:rsid w:val="00F2486D"/>
    <w:rsid w:val="00F248D4"/>
    <w:rsid w:val="00F24986"/>
    <w:rsid w:val="00F249AC"/>
    <w:rsid w:val="00F272AD"/>
    <w:rsid w:val="00F275FA"/>
    <w:rsid w:val="00F302C4"/>
    <w:rsid w:val="00F342C2"/>
    <w:rsid w:val="00F4205B"/>
    <w:rsid w:val="00F4240E"/>
    <w:rsid w:val="00F43BB6"/>
    <w:rsid w:val="00F47EBA"/>
    <w:rsid w:val="00F510A7"/>
    <w:rsid w:val="00F51119"/>
    <w:rsid w:val="00F51E27"/>
    <w:rsid w:val="00F52B62"/>
    <w:rsid w:val="00F52C28"/>
    <w:rsid w:val="00F547C5"/>
    <w:rsid w:val="00F56D30"/>
    <w:rsid w:val="00F56D43"/>
    <w:rsid w:val="00F613CE"/>
    <w:rsid w:val="00F61FF5"/>
    <w:rsid w:val="00F630B9"/>
    <w:rsid w:val="00F63E94"/>
    <w:rsid w:val="00F6461F"/>
    <w:rsid w:val="00F677DE"/>
    <w:rsid w:val="00F74DD1"/>
    <w:rsid w:val="00F761B6"/>
    <w:rsid w:val="00F81120"/>
    <w:rsid w:val="00F8134A"/>
    <w:rsid w:val="00F8178E"/>
    <w:rsid w:val="00F90EEA"/>
    <w:rsid w:val="00F91F8F"/>
    <w:rsid w:val="00F954A1"/>
    <w:rsid w:val="00F97298"/>
    <w:rsid w:val="00F97E08"/>
    <w:rsid w:val="00FA0EB5"/>
    <w:rsid w:val="00FA4CCB"/>
    <w:rsid w:val="00FA6A6A"/>
    <w:rsid w:val="00FA7DE3"/>
    <w:rsid w:val="00FB0013"/>
    <w:rsid w:val="00FB14F4"/>
    <w:rsid w:val="00FB29FB"/>
    <w:rsid w:val="00FC2B12"/>
    <w:rsid w:val="00FD1534"/>
    <w:rsid w:val="00FD37AD"/>
    <w:rsid w:val="00FD4924"/>
    <w:rsid w:val="00FD5CAF"/>
    <w:rsid w:val="00FD6A0F"/>
    <w:rsid w:val="00FD7244"/>
    <w:rsid w:val="00FE208A"/>
    <w:rsid w:val="00FE31CA"/>
    <w:rsid w:val="00FE3E18"/>
    <w:rsid w:val="00FE53DE"/>
    <w:rsid w:val="00FE754D"/>
    <w:rsid w:val="00FF1415"/>
    <w:rsid w:val="00FF65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FB88D"/>
  <w15:docId w15:val="{EADFB7D6-B0D9-D244-9F26-EBC9C6F6B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370"/>
    <w:rPr>
      <w:sz w:val="24"/>
      <w:szCs w:val="24"/>
    </w:rPr>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qFormat/>
    <w:rsid w:val="009D669F"/>
    <w:pPr>
      <w:spacing w:after="160" w:line="259" w:lineRule="auto"/>
      <w:ind w:left="720"/>
      <w:contextualSpacing/>
    </w:pPr>
    <w:rPr>
      <w:rFonts w:asciiTheme="minorHAnsi" w:eastAsiaTheme="minorHAnsi" w:hAnsiTheme="minorHAnsi" w:cstheme="minorBidi"/>
      <w:sz w:val="22"/>
      <w:szCs w:val="22"/>
    </w:rPr>
  </w:style>
  <w:style w:type="paragraph" w:customStyle="1" w:styleId="p1">
    <w:name w:val="p1"/>
    <w:basedOn w:val="Normal"/>
    <w:rsid w:val="00D0657D"/>
    <w:rPr>
      <w:rFonts w:ascii="Helvetica" w:hAnsi="Helvetica"/>
      <w:color w:val="000000"/>
      <w:sz w:val="18"/>
      <w:szCs w:val="18"/>
    </w:rPr>
  </w:style>
  <w:style w:type="paragraph" w:styleId="NormalWeb">
    <w:name w:val="Normal (Web)"/>
    <w:basedOn w:val="Normal"/>
    <w:uiPriority w:val="99"/>
    <w:unhideWhenUsed/>
    <w:rsid w:val="00947B8F"/>
    <w:pPr>
      <w:spacing w:before="100" w:beforeAutospacing="1" w:after="100" w:afterAutospacing="1"/>
    </w:pPr>
  </w:style>
  <w:style w:type="character" w:customStyle="1" w:styleId="katex-mathml">
    <w:name w:val="katex-mathml"/>
    <w:basedOn w:val="DefaultParagraphFont"/>
    <w:rsid w:val="00C35BAE"/>
  </w:style>
  <w:style w:type="character" w:customStyle="1" w:styleId="mord">
    <w:name w:val="mord"/>
    <w:basedOn w:val="DefaultParagraphFont"/>
    <w:rsid w:val="00C35BAE"/>
  </w:style>
  <w:style w:type="character" w:styleId="Strong">
    <w:name w:val="Strong"/>
    <w:basedOn w:val="DefaultParagraphFont"/>
    <w:uiPriority w:val="22"/>
    <w:qFormat/>
    <w:rsid w:val="00C35BAE"/>
    <w:rPr>
      <w:b/>
      <w:bCs/>
    </w:rPr>
  </w:style>
  <w:style w:type="character" w:customStyle="1" w:styleId="mrel">
    <w:name w:val="mrel"/>
    <w:basedOn w:val="DefaultParagraphFont"/>
    <w:rsid w:val="00C35BAE"/>
  </w:style>
  <w:style w:type="character" w:customStyle="1" w:styleId="mopen">
    <w:name w:val="mopen"/>
    <w:basedOn w:val="DefaultParagraphFont"/>
    <w:rsid w:val="00C35BAE"/>
  </w:style>
  <w:style w:type="character" w:customStyle="1" w:styleId="mbin">
    <w:name w:val="mbin"/>
    <w:basedOn w:val="DefaultParagraphFont"/>
    <w:rsid w:val="00C35BAE"/>
  </w:style>
  <w:style w:type="character" w:customStyle="1" w:styleId="mclose">
    <w:name w:val="mclose"/>
    <w:basedOn w:val="DefaultParagraphFont"/>
    <w:rsid w:val="00C35BAE"/>
  </w:style>
  <w:style w:type="character" w:customStyle="1" w:styleId="vlist-s">
    <w:name w:val="vlist-s"/>
    <w:basedOn w:val="DefaultParagraphFont"/>
    <w:rsid w:val="00C35BAE"/>
  </w:style>
  <w:style w:type="character" w:customStyle="1" w:styleId="mpunct">
    <w:name w:val="mpunct"/>
    <w:basedOn w:val="DefaultParagraphFont"/>
    <w:rsid w:val="00C35BAE"/>
  </w:style>
  <w:style w:type="character" w:customStyle="1" w:styleId="minner">
    <w:name w:val="minner"/>
    <w:basedOn w:val="DefaultParagraphFont"/>
    <w:rsid w:val="00C35BAE"/>
  </w:style>
  <w:style w:type="paragraph" w:styleId="NoSpacing">
    <w:name w:val="No Spacing"/>
    <w:uiPriority w:val="1"/>
    <w:qFormat/>
    <w:rsid w:val="000649AB"/>
    <w:pPr>
      <w:jc w:val="both"/>
    </w:pPr>
    <w:rPr>
      <w:sz w:val="22"/>
    </w:rPr>
  </w:style>
  <w:style w:type="paragraph" w:customStyle="1" w:styleId="Default">
    <w:name w:val="Default"/>
    <w:rsid w:val="008A3134"/>
    <w:pPr>
      <w:autoSpaceDE w:val="0"/>
      <w:autoSpaceDN w:val="0"/>
      <w:adjustRightInd w:val="0"/>
    </w:pPr>
    <w:rPr>
      <w:color w:val="000000"/>
      <w:sz w:val="24"/>
      <w:szCs w:val="24"/>
    </w:rPr>
  </w:style>
  <w:style w:type="character" w:customStyle="1" w:styleId="citation-3">
    <w:name w:val="citation-3"/>
    <w:basedOn w:val="DefaultParagraphFont"/>
    <w:rsid w:val="00790961"/>
  </w:style>
  <w:style w:type="character" w:customStyle="1" w:styleId="citation-2">
    <w:name w:val="citation-2"/>
    <w:basedOn w:val="DefaultParagraphFont"/>
    <w:rsid w:val="00790961"/>
  </w:style>
  <w:style w:type="character" w:customStyle="1" w:styleId="citation-11">
    <w:name w:val="citation-11"/>
    <w:basedOn w:val="DefaultParagraphFont"/>
    <w:rsid w:val="00215AD1"/>
  </w:style>
  <w:style w:type="character" w:customStyle="1" w:styleId="citation-10">
    <w:name w:val="citation-10"/>
    <w:basedOn w:val="DefaultParagraphFont"/>
    <w:rsid w:val="00215AD1"/>
  </w:style>
  <w:style w:type="character" w:customStyle="1" w:styleId="citation-9">
    <w:name w:val="citation-9"/>
    <w:basedOn w:val="DefaultParagraphFont"/>
    <w:rsid w:val="00215AD1"/>
  </w:style>
  <w:style w:type="character" w:customStyle="1" w:styleId="citation-177">
    <w:name w:val="citation-177"/>
    <w:basedOn w:val="DefaultParagraphFont"/>
    <w:rsid w:val="003D3146"/>
  </w:style>
  <w:style w:type="character" w:customStyle="1" w:styleId="citation-176">
    <w:name w:val="citation-176"/>
    <w:basedOn w:val="DefaultParagraphFont"/>
    <w:rsid w:val="003D3146"/>
  </w:style>
  <w:style w:type="character" w:customStyle="1" w:styleId="citation-175">
    <w:name w:val="citation-175"/>
    <w:basedOn w:val="DefaultParagraphFont"/>
    <w:rsid w:val="003D3146"/>
  </w:style>
  <w:style w:type="character" w:customStyle="1" w:styleId="button-label">
    <w:name w:val="button-label"/>
    <w:basedOn w:val="DefaultParagraphFont"/>
    <w:rsid w:val="003D3146"/>
  </w:style>
  <w:style w:type="character" w:customStyle="1" w:styleId="citation-174">
    <w:name w:val="citation-174"/>
    <w:basedOn w:val="DefaultParagraphFont"/>
    <w:rsid w:val="003D3146"/>
  </w:style>
  <w:style w:type="character" w:customStyle="1" w:styleId="citation-173">
    <w:name w:val="citation-173"/>
    <w:basedOn w:val="DefaultParagraphFont"/>
    <w:rsid w:val="003D3146"/>
  </w:style>
  <w:style w:type="character" w:customStyle="1" w:styleId="citation-172">
    <w:name w:val="citation-172"/>
    <w:basedOn w:val="DefaultParagraphFont"/>
    <w:rsid w:val="003D3146"/>
  </w:style>
  <w:style w:type="character" w:customStyle="1" w:styleId="citation-171">
    <w:name w:val="citation-171"/>
    <w:basedOn w:val="DefaultParagraphFont"/>
    <w:rsid w:val="003D3146"/>
  </w:style>
  <w:style w:type="character" w:customStyle="1" w:styleId="citation-170">
    <w:name w:val="citation-170"/>
    <w:basedOn w:val="DefaultParagraphFont"/>
    <w:rsid w:val="003D3146"/>
  </w:style>
  <w:style w:type="character" w:customStyle="1" w:styleId="citation-169">
    <w:name w:val="citation-169"/>
    <w:basedOn w:val="DefaultParagraphFont"/>
    <w:rsid w:val="003D3146"/>
  </w:style>
  <w:style w:type="character" w:customStyle="1" w:styleId="citation-168">
    <w:name w:val="citation-168"/>
    <w:basedOn w:val="DefaultParagraphFont"/>
    <w:rsid w:val="003D3146"/>
  </w:style>
  <w:style w:type="character" w:customStyle="1" w:styleId="citation-167">
    <w:name w:val="citation-167"/>
    <w:basedOn w:val="DefaultParagraphFont"/>
    <w:rsid w:val="00E0463A"/>
  </w:style>
  <w:style w:type="character" w:customStyle="1" w:styleId="citation-166">
    <w:name w:val="citation-166"/>
    <w:basedOn w:val="DefaultParagraphFont"/>
    <w:rsid w:val="00E0463A"/>
  </w:style>
  <w:style w:type="character" w:customStyle="1" w:styleId="citation-165">
    <w:name w:val="citation-165"/>
    <w:basedOn w:val="DefaultParagraphFont"/>
    <w:rsid w:val="00E0463A"/>
  </w:style>
  <w:style w:type="character" w:customStyle="1" w:styleId="citation-164">
    <w:name w:val="citation-164"/>
    <w:basedOn w:val="DefaultParagraphFont"/>
    <w:rsid w:val="00E0463A"/>
  </w:style>
  <w:style w:type="character" w:customStyle="1" w:styleId="citation-163">
    <w:name w:val="citation-163"/>
    <w:basedOn w:val="DefaultParagraphFont"/>
    <w:rsid w:val="00E0463A"/>
  </w:style>
  <w:style w:type="character" w:customStyle="1" w:styleId="math-inline">
    <w:name w:val="math-inline"/>
    <w:basedOn w:val="DefaultParagraphFont"/>
    <w:rsid w:val="00E0463A"/>
  </w:style>
  <w:style w:type="character" w:customStyle="1" w:styleId="citation-162">
    <w:name w:val="citation-162"/>
    <w:basedOn w:val="DefaultParagraphFont"/>
    <w:rsid w:val="00E0463A"/>
  </w:style>
  <w:style w:type="character" w:customStyle="1" w:styleId="citation-161">
    <w:name w:val="citation-161"/>
    <w:basedOn w:val="DefaultParagraphFont"/>
    <w:rsid w:val="00E0463A"/>
  </w:style>
  <w:style w:type="character" w:customStyle="1" w:styleId="citation-160">
    <w:name w:val="citation-160"/>
    <w:basedOn w:val="DefaultParagraphFont"/>
    <w:rsid w:val="00E0463A"/>
  </w:style>
  <w:style w:type="character" w:customStyle="1" w:styleId="citation-159">
    <w:name w:val="citation-159"/>
    <w:basedOn w:val="DefaultParagraphFont"/>
    <w:rsid w:val="009401F0"/>
  </w:style>
  <w:style w:type="character" w:customStyle="1" w:styleId="citation-158">
    <w:name w:val="citation-158"/>
    <w:basedOn w:val="DefaultParagraphFont"/>
    <w:rsid w:val="009401F0"/>
  </w:style>
  <w:style w:type="character" w:customStyle="1" w:styleId="citation-157">
    <w:name w:val="citation-157"/>
    <w:basedOn w:val="DefaultParagraphFont"/>
    <w:rsid w:val="009401F0"/>
  </w:style>
  <w:style w:type="character" w:customStyle="1" w:styleId="citation-156">
    <w:name w:val="citation-156"/>
    <w:basedOn w:val="DefaultParagraphFont"/>
    <w:rsid w:val="009401F0"/>
  </w:style>
  <w:style w:type="character" w:customStyle="1" w:styleId="citation-155">
    <w:name w:val="citation-155"/>
    <w:basedOn w:val="DefaultParagraphFont"/>
    <w:rsid w:val="009401F0"/>
  </w:style>
  <w:style w:type="character" w:customStyle="1" w:styleId="citation-154">
    <w:name w:val="citation-154"/>
    <w:basedOn w:val="DefaultParagraphFont"/>
    <w:rsid w:val="009401F0"/>
  </w:style>
  <w:style w:type="character" w:customStyle="1" w:styleId="citation-153">
    <w:name w:val="citation-153"/>
    <w:basedOn w:val="DefaultParagraphFont"/>
    <w:rsid w:val="00EF0F30"/>
  </w:style>
  <w:style w:type="character" w:customStyle="1" w:styleId="citation-152">
    <w:name w:val="citation-152"/>
    <w:basedOn w:val="DefaultParagraphFont"/>
    <w:rsid w:val="00EF0F30"/>
  </w:style>
  <w:style w:type="character" w:customStyle="1" w:styleId="citation-151">
    <w:name w:val="citation-151"/>
    <w:basedOn w:val="DefaultParagraphFont"/>
    <w:rsid w:val="00EF0F30"/>
  </w:style>
  <w:style w:type="character" w:customStyle="1" w:styleId="citation-150">
    <w:name w:val="citation-150"/>
    <w:basedOn w:val="DefaultParagraphFont"/>
    <w:rsid w:val="00EF0F30"/>
  </w:style>
  <w:style w:type="character" w:customStyle="1" w:styleId="citation-149">
    <w:name w:val="citation-149"/>
    <w:basedOn w:val="DefaultParagraphFont"/>
    <w:rsid w:val="00EF0F30"/>
  </w:style>
  <w:style w:type="character" w:customStyle="1" w:styleId="citation-148">
    <w:name w:val="citation-148"/>
    <w:basedOn w:val="DefaultParagraphFont"/>
    <w:rsid w:val="00EF0F30"/>
  </w:style>
  <w:style w:type="character" w:customStyle="1" w:styleId="citation-147">
    <w:name w:val="citation-147"/>
    <w:basedOn w:val="DefaultParagraphFont"/>
    <w:rsid w:val="00EF0F30"/>
  </w:style>
  <w:style w:type="character" w:customStyle="1" w:styleId="citation-146">
    <w:name w:val="citation-146"/>
    <w:basedOn w:val="DefaultParagraphFont"/>
    <w:rsid w:val="006006B3"/>
  </w:style>
  <w:style w:type="character" w:customStyle="1" w:styleId="citation-145">
    <w:name w:val="citation-145"/>
    <w:basedOn w:val="DefaultParagraphFont"/>
    <w:rsid w:val="006006B3"/>
  </w:style>
  <w:style w:type="character" w:customStyle="1" w:styleId="citation-144">
    <w:name w:val="citation-144"/>
    <w:basedOn w:val="DefaultParagraphFont"/>
    <w:rsid w:val="006006B3"/>
  </w:style>
  <w:style w:type="character" w:customStyle="1" w:styleId="citation-143">
    <w:name w:val="citation-143"/>
    <w:basedOn w:val="DefaultParagraphFont"/>
    <w:rsid w:val="006006B3"/>
  </w:style>
  <w:style w:type="character" w:customStyle="1" w:styleId="citation-142">
    <w:name w:val="citation-142"/>
    <w:basedOn w:val="DefaultParagraphFont"/>
    <w:rsid w:val="006006B3"/>
  </w:style>
  <w:style w:type="character" w:customStyle="1" w:styleId="citation-141">
    <w:name w:val="citation-141"/>
    <w:basedOn w:val="DefaultParagraphFont"/>
    <w:rsid w:val="006006B3"/>
  </w:style>
  <w:style w:type="character" w:customStyle="1" w:styleId="citation-140">
    <w:name w:val="citation-140"/>
    <w:basedOn w:val="DefaultParagraphFont"/>
    <w:rsid w:val="006006B3"/>
  </w:style>
  <w:style w:type="character" w:customStyle="1" w:styleId="citation-139">
    <w:name w:val="citation-139"/>
    <w:basedOn w:val="DefaultParagraphFont"/>
    <w:rsid w:val="006006B3"/>
  </w:style>
  <w:style w:type="character" w:customStyle="1" w:styleId="citation-138">
    <w:name w:val="citation-138"/>
    <w:basedOn w:val="DefaultParagraphFont"/>
    <w:rsid w:val="006006B3"/>
  </w:style>
  <w:style w:type="character" w:customStyle="1" w:styleId="citation-8">
    <w:name w:val="citation-8"/>
    <w:basedOn w:val="DefaultParagraphFont"/>
    <w:rsid w:val="00E758BB"/>
  </w:style>
  <w:style w:type="character" w:customStyle="1" w:styleId="citation-7">
    <w:name w:val="citation-7"/>
    <w:basedOn w:val="DefaultParagraphFont"/>
    <w:rsid w:val="00E758BB"/>
  </w:style>
  <w:style w:type="character" w:customStyle="1" w:styleId="citation-6">
    <w:name w:val="citation-6"/>
    <w:basedOn w:val="DefaultParagraphFont"/>
    <w:rsid w:val="00E758BB"/>
  </w:style>
  <w:style w:type="character" w:customStyle="1" w:styleId="citation-105">
    <w:name w:val="citation-105"/>
    <w:basedOn w:val="DefaultParagraphFont"/>
    <w:rsid w:val="00F56D30"/>
  </w:style>
  <w:style w:type="character" w:customStyle="1" w:styleId="citation-104">
    <w:name w:val="citation-104"/>
    <w:basedOn w:val="DefaultParagraphFont"/>
    <w:rsid w:val="00F56D30"/>
  </w:style>
  <w:style w:type="character" w:customStyle="1" w:styleId="citation-103">
    <w:name w:val="citation-103"/>
    <w:basedOn w:val="DefaultParagraphFont"/>
    <w:rsid w:val="00F56D30"/>
  </w:style>
  <w:style w:type="character" w:customStyle="1" w:styleId="citation-102">
    <w:name w:val="citation-102"/>
    <w:basedOn w:val="DefaultParagraphFont"/>
    <w:rsid w:val="000518E0"/>
  </w:style>
  <w:style w:type="character" w:customStyle="1" w:styleId="citation-101">
    <w:name w:val="citation-101"/>
    <w:basedOn w:val="DefaultParagraphFont"/>
    <w:rsid w:val="000518E0"/>
  </w:style>
  <w:style w:type="character" w:customStyle="1" w:styleId="citation-100">
    <w:name w:val="citation-100"/>
    <w:basedOn w:val="DefaultParagraphFont"/>
    <w:rsid w:val="000518E0"/>
  </w:style>
  <w:style w:type="character" w:customStyle="1" w:styleId="citation-99">
    <w:name w:val="citation-99"/>
    <w:basedOn w:val="DefaultParagraphFont"/>
    <w:rsid w:val="00F761B6"/>
  </w:style>
  <w:style w:type="character" w:customStyle="1" w:styleId="citation-98">
    <w:name w:val="citation-98"/>
    <w:basedOn w:val="DefaultParagraphFont"/>
    <w:rsid w:val="00F761B6"/>
  </w:style>
  <w:style w:type="character" w:customStyle="1" w:styleId="citation-97">
    <w:name w:val="citation-97"/>
    <w:basedOn w:val="DefaultParagraphFont"/>
    <w:rsid w:val="00F761B6"/>
  </w:style>
  <w:style w:type="character" w:customStyle="1" w:styleId="citation-15">
    <w:name w:val="citation-15"/>
    <w:basedOn w:val="DefaultParagraphFont"/>
    <w:rsid w:val="00475601"/>
  </w:style>
  <w:style w:type="character" w:customStyle="1" w:styleId="citation-14">
    <w:name w:val="citation-14"/>
    <w:basedOn w:val="DefaultParagraphFont"/>
    <w:rsid w:val="00475601"/>
  </w:style>
  <w:style w:type="character" w:customStyle="1" w:styleId="citation-13">
    <w:name w:val="citation-13"/>
    <w:basedOn w:val="DefaultParagraphFont"/>
    <w:rsid w:val="00475601"/>
  </w:style>
  <w:style w:type="character" w:customStyle="1" w:styleId="citation-12">
    <w:name w:val="citation-12"/>
    <w:basedOn w:val="DefaultParagraphFont"/>
    <w:rsid w:val="00475601"/>
  </w:style>
  <w:style w:type="character" w:customStyle="1" w:styleId="citation-21">
    <w:name w:val="citation-21"/>
    <w:basedOn w:val="DefaultParagraphFont"/>
    <w:rsid w:val="00CF0979"/>
  </w:style>
  <w:style w:type="character" w:customStyle="1" w:styleId="citation-20">
    <w:name w:val="citation-20"/>
    <w:basedOn w:val="DefaultParagraphFont"/>
    <w:rsid w:val="00CF0979"/>
  </w:style>
  <w:style w:type="character" w:customStyle="1" w:styleId="citation-18">
    <w:name w:val="citation-18"/>
    <w:basedOn w:val="DefaultParagraphFont"/>
    <w:rsid w:val="008E48B8"/>
  </w:style>
  <w:style w:type="character" w:customStyle="1" w:styleId="citation-17">
    <w:name w:val="citation-17"/>
    <w:basedOn w:val="DefaultParagraphFont"/>
    <w:rsid w:val="008E48B8"/>
  </w:style>
  <w:style w:type="character" w:customStyle="1" w:styleId="citation-16">
    <w:name w:val="citation-16"/>
    <w:basedOn w:val="DefaultParagraphFont"/>
    <w:rsid w:val="008E48B8"/>
  </w:style>
  <w:style w:type="character" w:customStyle="1" w:styleId="citation-19">
    <w:name w:val="citation-19"/>
    <w:basedOn w:val="DefaultParagraphFont"/>
    <w:rsid w:val="00A0430A"/>
  </w:style>
  <w:style w:type="character" w:customStyle="1" w:styleId="s1">
    <w:name w:val="s1"/>
    <w:basedOn w:val="DefaultParagraphFont"/>
    <w:rsid w:val="00B16593"/>
    <w:rPr>
      <w:rFonts w:ascii="Helvetica" w:hAnsi="Helvetica" w:hint="default"/>
      <w:sz w:val="18"/>
      <w:szCs w:val="18"/>
    </w:rPr>
  </w:style>
  <w:style w:type="character" w:customStyle="1" w:styleId="s2">
    <w:name w:val="s2"/>
    <w:basedOn w:val="DefaultParagraphFont"/>
    <w:rsid w:val="00B16593"/>
    <w:rPr>
      <w:rFonts w:ascii="Helvetica" w:hAnsi="Helvetica" w:hint="default"/>
      <w:sz w:val="13"/>
      <w:szCs w:val="13"/>
    </w:rPr>
  </w:style>
  <w:style w:type="table" w:styleId="TableGrid">
    <w:name w:val="Table Grid"/>
    <w:basedOn w:val="TableNormal"/>
    <w:uiPriority w:val="59"/>
    <w:rsid w:val="006A66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07AB5"/>
    <w:rPr>
      <w:color w:val="0000FF" w:themeColor="hyperlink"/>
      <w:u w:val="single"/>
    </w:rPr>
  </w:style>
  <w:style w:type="character" w:styleId="UnresolvedMention">
    <w:name w:val="Unresolved Mention"/>
    <w:basedOn w:val="DefaultParagraphFont"/>
    <w:uiPriority w:val="99"/>
    <w:semiHidden/>
    <w:unhideWhenUsed/>
    <w:rsid w:val="00807AB5"/>
    <w:rPr>
      <w:color w:val="605E5C"/>
      <w:shd w:val="clear" w:color="auto" w:fill="E1DFDD"/>
    </w:rPr>
  </w:style>
  <w:style w:type="character" w:styleId="FollowedHyperlink">
    <w:name w:val="FollowedHyperlink"/>
    <w:basedOn w:val="DefaultParagraphFont"/>
    <w:uiPriority w:val="99"/>
    <w:semiHidden/>
    <w:unhideWhenUsed/>
    <w:rsid w:val="00807AB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5619">
      <w:bodyDiv w:val="1"/>
      <w:marLeft w:val="0"/>
      <w:marRight w:val="0"/>
      <w:marTop w:val="0"/>
      <w:marBottom w:val="0"/>
      <w:divBdr>
        <w:top w:val="none" w:sz="0" w:space="0" w:color="auto"/>
        <w:left w:val="none" w:sz="0" w:space="0" w:color="auto"/>
        <w:bottom w:val="none" w:sz="0" w:space="0" w:color="auto"/>
        <w:right w:val="none" w:sz="0" w:space="0" w:color="auto"/>
      </w:divBdr>
    </w:div>
    <w:div w:id="15468644">
      <w:bodyDiv w:val="1"/>
      <w:marLeft w:val="0"/>
      <w:marRight w:val="0"/>
      <w:marTop w:val="0"/>
      <w:marBottom w:val="0"/>
      <w:divBdr>
        <w:top w:val="none" w:sz="0" w:space="0" w:color="auto"/>
        <w:left w:val="none" w:sz="0" w:space="0" w:color="auto"/>
        <w:bottom w:val="none" w:sz="0" w:space="0" w:color="auto"/>
        <w:right w:val="none" w:sz="0" w:space="0" w:color="auto"/>
      </w:divBdr>
    </w:div>
    <w:div w:id="33120903">
      <w:bodyDiv w:val="1"/>
      <w:marLeft w:val="0"/>
      <w:marRight w:val="0"/>
      <w:marTop w:val="0"/>
      <w:marBottom w:val="0"/>
      <w:divBdr>
        <w:top w:val="none" w:sz="0" w:space="0" w:color="auto"/>
        <w:left w:val="none" w:sz="0" w:space="0" w:color="auto"/>
        <w:bottom w:val="none" w:sz="0" w:space="0" w:color="auto"/>
        <w:right w:val="none" w:sz="0" w:space="0" w:color="auto"/>
      </w:divBdr>
    </w:div>
    <w:div w:id="64962605">
      <w:bodyDiv w:val="1"/>
      <w:marLeft w:val="0"/>
      <w:marRight w:val="0"/>
      <w:marTop w:val="0"/>
      <w:marBottom w:val="0"/>
      <w:divBdr>
        <w:top w:val="none" w:sz="0" w:space="0" w:color="auto"/>
        <w:left w:val="none" w:sz="0" w:space="0" w:color="auto"/>
        <w:bottom w:val="none" w:sz="0" w:space="0" w:color="auto"/>
        <w:right w:val="none" w:sz="0" w:space="0" w:color="auto"/>
      </w:divBdr>
    </w:div>
    <w:div w:id="84038108">
      <w:bodyDiv w:val="1"/>
      <w:marLeft w:val="0"/>
      <w:marRight w:val="0"/>
      <w:marTop w:val="0"/>
      <w:marBottom w:val="0"/>
      <w:divBdr>
        <w:top w:val="none" w:sz="0" w:space="0" w:color="auto"/>
        <w:left w:val="none" w:sz="0" w:space="0" w:color="auto"/>
        <w:bottom w:val="none" w:sz="0" w:space="0" w:color="auto"/>
        <w:right w:val="none" w:sz="0" w:space="0" w:color="auto"/>
      </w:divBdr>
      <w:divsChild>
        <w:div w:id="1142424583">
          <w:marLeft w:val="0"/>
          <w:marRight w:val="0"/>
          <w:marTop w:val="0"/>
          <w:marBottom w:val="0"/>
          <w:divBdr>
            <w:top w:val="none" w:sz="0" w:space="0" w:color="auto"/>
            <w:left w:val="none" w:sz="0" w:space="0" w:color="auto"/>
            <w:bottom w:val="none" w:sz="0" w:space="0" w:color="auto"/>
            <w:right w:val="none" w:sz="0" w:space="0" w:color="auto"/>
          </w:divBdr>
          <w:divsChild>
            <w:div w:id="1620796484">
              <w:marLeft w:val="0"/>
              <w:marRight w:val="0"/>
              <w:marTop w:val="0"/>
              <w:marBottom w:val="0"/>
              <w:divBdr>
                <w:top w:val="none" w:sz="0" w:space="0" w:color="auto"/>
                <w:left w:val="none" w:sz="0" w:space="0" w:color="auto"/>
                <w:bottom w:val="none" w:sz="0" w:space="0" w:color="auto"/>
                <w:right w:val="none" w:sz="0" w:space="0" w:color="auto"/>
              </w:divBdr>
            </w:div>
            <w:div w:id="1026371324">
              <w:marLeft w:val="0"/>
              <w:marRight w:val="0"/>
              <w:marTop w:val="0"/>
              <w:marBottom w:val="0"/>
              <w:divBdr>
                <w:top w:val="none" w:sz="0" w:space="0" w:color="auto"/>
                <w:left w:val="none" w:sz="0" w:space="0" w:color="auto"/>
                <w:bottom w:val="none" w:sz="0" w:space="0" w:color="auto"/>
                <w:right w:val="none" w:sz="0" w:space="0" w:color="auto"/>
              </w:divBdr>
            </w:div>
            <w:div w:id="44859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35301">
      <w:bodyDiv w:val="1"/>
      <w:marLeft w:val="0"/>
      <w:marRight w:val="0"/>
      <w:marTop w:val="0"/>
      <w:marBottom w:val="0"/>
      <w:divBdr>
        <w:top w:val="none" w:sz="0" w:space="0" w:color="auto"/>
        <w:left w:val="none" w:sz="0" w:space="0" w:color="auto"/>
        <w:bottom w:val="none" w:sz="0" w:space="0" w:color="auto"/>
        <w:right w:val="none" w:sz="0" w:space="0" w:color="auto"/>
      </w:divBdr>
      <w:divsChild>
        <w:div w:id="2036806506">
          <w:marLeft w:val="0"/>
          <w:marRight w:val="0"/>
          <w:marTop w:val="0"/>
          <w:marBottom w:val="0"/>
          <w:divBdr>
            <w:top w:val="none" w:sz="0" w:space="0" w:color="auto"/>
            <w:left w:val="none" w:sz="0" w:space="0" w:color="auto"/>
            <w:bottom w:val="none" w:sz="0" w:space="0" w:color="auto"/>
            <w:right w:val="none" w:sz="0" w:space="0" w:color="auto"/>
          </w:divBdr>
          <w:divsChild>
            <w:div w:id="1117021202">
              <w:marLeft w:val="0"/>
              <w:marRight w:val="0"/>
              <w:marTop w:val="0"/>
              <w:marBottom w:val="0"/>
              <w:divBdr>
                <w:top w:val="none" w:sz="0" w:space="0" w:color="auto"/>
                <w:left w:val="none" w:sz="0" w:space="0" w:color="auto"/>
                <w:bottom w:val="none" w:sz="0" w:space="0" w:color="auto"/>
                <w:right w:val="none" w:sz="0" w:space="0" w:color="auto"/>
              </w:divBdr>
            </w:div>
            <w:div w:id="97977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8055">
      <w:bodyDiv w:val="1"/>
      <w:marLeft w:val="0"/>
      <w:marRight w:val="0"/>
      <w:marTop w:val="0"/>
      <w:marBottom w:val="0"/>
      <w:divBdr>
        <w:top w:val="none" w:sz="0" w:space="0" w:color="auto"/>
        <w:left w:val="none" w:sz="0" w:space="0" w:color="auto"/>
        <w:bottom w:val="none" w:sz="0" w:space="0" w:color="auto"/>
        <w:right w:val="none" w:sz="0" w:space="0" w:color="auto"/>
      </w:divBdr>
      <w:divsChild>
        <w:div w:id="976959412">
          <w:marLeft w:val="0"/>
          <w:marRight w:val="0"/>
          <w:marTop w:val="0"/>
          <w:marBottom w:val="0"/>
          <w:divBdr>
            <w:top w:val="none" w:sz="0" w:space="0" w:color="auto"/>
            <w:left w:val="none" w:sz="0" w:space="0" w:color="auto"/>
            <w:bottom w:val="none" w:sz="0" w:space="0" w:color="auto"/>
            <w:right w:val="none" w:sz="0" w:space="0" w:color="auto"/>
          </w:divBdr>
          <w:divsChild>
            <w:div w:id="1918635096">
              <w:marLeft w:val="0"/>
              <w:marRight w:val="0"/>
              <w:marTop w:val="0"/>
              <w:marBottom w:val="0"/>
              <w:divBdr>
                <w:top w:val="none" w:sz="0" w:space="0" w:color="auto"/>
                <w:left w:val="none" w:sz="0" w:space="0" w:color="auto"/>
                <w:bottom w:val="none" w:sz="0" w:space="0" w:color="auto"/>
                <w:right w:val="none" w:sz="0" w:space="0" w:color="auto"/>
              </w:divBdr>
            </w:div>
            <w:div w:id="448665925">
              <w:marLeft w:val="0"/>
              <w:marRight w:val="0"/>
              <w:marTop w:val="0"/>
              <w:marBottom w:val="0"/>
              <w:divBdr>
                <w:top w:val="none" w:sz="0" w:space="0" w:color="auto"/>
                <w:left w:val="none" w:sz="0" w:space="0" w:color="auto"/>
                <w:bottom w:val="none" w:sz="0" w:space="0" w:color="auto"/>
                <w:right w:val="none" w:sz="0" w:space="0" w:color="auto"/>
              </w:divBdr>
            </w:div>
            <w:div w:id="153255034">
              <w:marLeft w:val="0"/>
              <w:marRight w:val="0"/>
              <w:marTop w:val="0"/>
              <w:marBottom w:val="0"/>
              <w:divBdr>
                <w:top w:val="none" w:sz="0" w:space="0" w:color="auto"/>
                <w:left w:val="none" w:sz="0" w:space="0" w:color="auto"/>
                <w:bottom w:val="none" w:sz="0" w:space="0" w:color="auto"/>
                <w:right w:val="none" w:sz="0" w:space="0" w:color="auto"/>
              </w:divBdr>
            </w:div>
            <w:div w:id="1910918180">
              <w:marLeft w:val="0"/>
              <w:marRight w:val="0"/>
              <w:marTop w:val="0"/>
              <w:marBottom w:val="0"/>
              <w:divBdr>
                <w:top w:val="none" w:sz="0" w:space="0" w:color="auto"/>
                <w:left w:val="none" w:sz="0" w:space="0" w:color="auto"/>
                <w:bottom w:val="none" w:sz="0" w:space="0" w:color="auto"/>
                <w:right w:val="none" w:sz="0" w:space="0" w:color="auto"/>
              </w:divBdr>
            </w:div>
            <w:div w:id="401484113">
              <w:marLeft w:val="0"/>
              <w:marRight w:val="0"/>
              <w:marTop w:val="0"/>
              <w:marBottom w:val="0"/>
              <w:divBdr>
                <w:top w:val="none" w:sz="0" w:space="0" w:color="auto"/>
                <w:left w:val="none" w:sz="0" w:space="0" w:color="auto"/>
                <w:bottom w:val="none" w:sz="0" w:space="0" w:color="auto"/>
                <w:right w:val="none" w:sz="0" w:space="0" w:color="auto"/>
              </w:divBdr>
            </w:div>
            <w:div w:id="377509882">
              <w:marLeft w:val="0"/>
              <w:marRight w:val="0"/>
              <w:marTop w:val="0"/>
              <w:marBottom w:val="0"/>
              <w:divBdr>
                <w:top w:val="none" w:sz="0" w:space="0" w:color="auto"/>
                <w:left w:val="none" w:sz="0" w:space="0" w:color="auto"/>
                <w:bottom w:val="none" w:sz="0" w:space="0" w:color="auto"/>
                <w:right w:val="none" w:sz="0" w:space="0" w:color="auto"/>
              </w:divBdr>
            </w:div>
            <w:div w:id="997533326">
              <w:marLeft w:val="0"/>
              <w:marRight w:val="0"/>
              <w:marTop w:val="0"/>
              <w:marBottom w:val="0"/>
              <w:divBdr>
                <w:top w:val="none" w:sz="0" w:space="0" w:color="auto"/>
                <w:left w:val="none" w:sz="0" w:space="0" w:color="auto"/>
                <w:bottom w:val="none" w:sz="0" w:space="0" w:color="auto"/>
                <w:right w:val="none" w:sz="0" w:space="0" w:color="auto"/>
              </w:divBdr>
            </w:div>
            <w:div w:id="395474076">
              <w:marLeft w:val="0"/>
              <w:marRight w:val="0"/>
              <w:marTop w:val="0"/>
              <w:marBottom w:val="0"/>
              <w:divBdr>
                <w:top w:val="none" w:sz="0" w:space="0" w:color="auto"/>
                <w:left w:val="none" w:sz="0" w:space="0" w:color="auto"/>
                <w:bottom w:val="none" w:sz="0" w:space="0" w:color="auto"/>
                <w:right w:val="none" w:sz="0" w:space="0" w:color="auto"/>
              </w:divBdr>
            </w:div>
            <w:div w:id="690955923">
              <w:marLeft w:val="0"/>
              <w:marRight w:val="0"/>
              <w:marTop w:val="0"/>
              <w:marBottom w:val="0"/>
              <w:divBdr>
                <w:top w:val="none" w:sz="0" w:space="0" w:color="auto"/>
                <w:left w:val="none" w:sz="0" w:space="0" w:color="auto"/>
                <w:bottom w:val="none" w:sz="0" w:space="0" w:color="auto"/>
                <w:right w:val="none" w:sz="0" w:space="0" w:color="auto"/>
              </w:divBdr>
            </w:div>
            <w:div w:id="1897858912">
              <w:marLeft w:val="0"/>
              <w:marRight w:val="0"/>
              <w:marTop w:val="0"/>
              <w:marBottom w:val="0"/>
              <w:divBdr>
                <w:top w:val="none" w:sz="0" w:space="0" w:color="auto"/>
                <w:left w:val="none" w:sz="0" w:space="0" w:color="auto"/>
                <w:bottom w:val="none" w:sz="0" w:space="0" w:color="auto"/>
                <w:right w:val="none" w:sz="0" w:space="0" w:color="auto"/>
              </w:divBdr>
            </w:div>
            <w:div w:id="137115133">
              <w:marLeft w:val="0"/>
              <w:marRight w:val="0"/>
              <w:marTop w:val="0"/>
              <w:marBottom w:val="0"/>
              <w:divBdr>
                <w:top w:val="none" w:sz="0" w:space="0" w:color="auto"/>
                <w:left w:val="none" w:sz="0" w:space="0" w:color="auto"/>
                <w:bottom w:val="none" w:sz="0" w:space="0" w:color="auto"/>
                <w:right w:val="none" w:sz="0" w:space="0" w:color="auto"/>
              </w:divBdr>
            </w:div>
            <w:div w:id="1345744672">
              <w:marLeft w:val="0"/>
              <w:marRight w:val="0"/>
              <w:marTop w:val="0"/>
              <w:marBottom w:val="0"/>
              <w:divBdr>
                <w:top w:val="none" w:sz="0" w:space="0" w:color="auto"/>
                <w:left w:val="none" w:sz="0" w:space="0" w:color="auto"/>
                <w:bottom w:val="none" w:sz="0" w:space="0" w:color="auto"/>
                <w:right w:val="none" w:sz="0" w:space="0" w:color="auto"/>
              </w:divBdr>
            </w:div>
            <w:div w:id="1032611248">
              <w:marLeft w:val="0"/>
              <w:marRight w:val="0"/>
              <w:marTop w:val="0"/>
              <w:marBottom w:val="0"/>
              <w:divBdr>
                <w:top w:val="none" w:sz="0" w:space="0" w:color="auto"/>
                <w:left w:val="none" w:sz="0" w:space="0" w:color="auto"/>
                <w:bottom w:val="none" w:sz="0" w:space="0" w:color="auto"/>
                <w:right w:val="none" w:sz="0" w:space="0" w:color="auto"/>
              </w:divBdr>
            </w:div>
            <w:div w:id="1160852659">
              <w:marLeft w:val="0"/>
              <w:marRight w:val="0"/>
              <w:marTop w:val="0"/>
              <w:marBottom w:val="0"/>
              <w:divBdr>
                <w:top w:val="none" w:sz="0" w:space="0" w:color="auto"/>
                <w:left w:val="none" w:sz="0" w:space="0" w:color="auto"/>
                <w:bottom w:val="none" w:sz="0" w:space="0" w:color="auto"/>
                <w:right w:val="none" w:sz="0" w:space="0" w:color="auto"/>
              </w:divBdr>
            </w:div>
            <w:div w:id="1163622869">
              <w:marLeft w:val="0"/>
              <w:marRight w:val="0"/>
              <w:marTop w:val="0"/>
              <w:marBottom w:val="0"/>
              <w:divBdr>
                <w:top w:val="none" w:sz="0" w:space="0" w:color="auto"/>
                <w:left w:val="none" w:sz="0" w:space="0" w:color="auto"/>
                <w:bottom w:val="none" w:sz="0" w:space="0" w:color="auto"/>
                <w:right w:val="none" w:sz="0" w:space="0" w:color="auto"/>
              </w:divBdr>
            </w:div>
            <w:div w:id="169419313">
              <w:marLeft w:val="0"/>
              <w:marRight w:val="0"/>
              <w:marTop w:val="0"/>
              <w:marBottom w:val="0"/>
              <w:divBdr>
                <w:top w:val="none" w:sz="0" w:space="0" w:color="auto"/>
                <w:left w:val="none" w:sz="0" w:space="0" w:color="auto"/>
                <w:bottom w:val="none" w:sz="0" w:space="0" w:color="auto"/>
                <w:right w:val="none" w:sz="0" w:space="0" w:color="auto"/>
              </w:divBdr>
            </w:div>
            <w:div w:id="1072580617">
              <w:marLeft w:val="0"/>
              <w:marRight w:val="0"/>
              <w:marTop w:val="0"/>
              <w:marBottom w:val="0"/>
              <w:divBdr>
                <w:top w:val="none" w:sz="0" w:space="0" w:color="auto"/>
                <w:left w:val="none" w:sz="0" w:space="0" w:color="auto"/>
                <w:bottom w:val="none" w:sz="0" w:space="0" w:color="auto"/>
                <w:right w:val="none" w:sz="0" w:space="0" w:color="auto"/>
              </w:divBdr>
            </w:div>
            <w:div w:id="740295689">
              <w:marLeft w:val="0"/>
              <w:marRight w:val="0"/>
              <w:marTop w:val="0"/>
              <w:marBottom w:val="0"/>
              <w:divBdr>
                <w:top w:val="none" w:sz="0" w:space="0" w:color="auto"/>
                <w:left w:val="none" w:sz="0" w:space="0" w:color="auto"/>
                <w:bottom w:val="none" w:sz="0" w:space="0" w:color="auto"/>
                <w:right w:val="none" w:sz="0" w:space="0" w:color="auto"/>
              </w:divBdr>
            </w:div>
            <w:div w:id="1177421479">
              <w:marLeft w:val="0"/>
              <w:marRight w:val="0"/>
              <w:marTop w:val="0"/>
              <w:marBottom w:val="0"/>
              <w:divBdr>
                <w:top w:val="none" w:sz="0" w:space="0" w:color="auto"/>
                <w:left w:val="none" w:sz="0" w:space="0" w:color="auto"/>
                <w:bottom w:val="none" w:sz="0" w:space="0" w:color="auto"/>
                <w:right w:val="none" w:sz="0" w:space="0" w:color="auto"/>
              </w:divBdr>
            </w:div>
            <w:div w:id="1219707308">
              <w:marLeft w:val="0"/>
              <w:marRight w:val="0"/>
              <w:marTop w:val="0"/>
              <w:marBottom w:val="0"/>
              <w:divBdr>
                <w:top w:val="none" w:sz="0" w:space="0" w:color="auto"/>
                <w:left w:val="none" w:sz="0" w:space="0" w:color="auto"/>
                <w:bottom w:val="none" w:sz="0" w:space="0" w:color="auto"/>
                <w:right w:val="none" w:sz="0" w:space="0" w:color="auto"/>
              </w:divBdr>
            </w:div>
            <w:div w:id="65611468">
              <w:marLeft w:val="0"/>
              <w:marRight w:val="0"/>
              <w:marTop w:val="0"/>
              <w:marBottom w:val="0"/>
              <w:divBdr>
                <w:top w:val="none" w:sz="0" w:space="0" w:color="auto"/>
                <w:left w:val="none" w:sz="0" w:space="0" w:color="auto"/>
                <w:bottom w:val="none" w:sz="0" w:space="0" w:color="auto"/>
                <w:right w:val="none" w:sz="0" w:space="0" w:color="auto"/>
              </w:divBdr>
            </w:div>
            <w:div w:id="1946421466">
              <w:marLeft w:val="0"/>
              <w:marRight w:val="0"/>
              <w:marTop w:val="0"/>
              <w:marBottom w:val="0"/>
              <w:divBdr>
                <w:top w:val="none" w:sz="0" w:space="0" w:color="auto"/>
                <w:left w:val="none" w:sz="0" w:space="0" w:color="auto"/>
                <w:bottom w:val="none" w:sz="0" w:space="0" w:color="auto"/>
                <w:right w:val="none" w:sz="0" w:space="0" w:color="auto"/>
              </w:divBdr>
            </w:div>
            <w:div w:id="555823788">
              <w:marLeft w:val="0"/>
              <w:marRight w:val="0"/>
              <w:marTop w:val="0"/>
              <w:marBottom w:val="0"/>
              <w:divBdr>
                <w:top w:val="none" w:sz="0" w:space="0" w:color="auto"/>
                <w:left w:val="none" w:sz="0" w:space="0" w:color="auto"/>
                <w:bottom w:val="none" w:sz="0" w:space="0" w:color="auto"/>
                <w:right w:val="none" w:sz="0" w:space="0" w:color="auto"/>
              </w:divBdr>
            </w:div>
            <w:div w:id="2133094283">
              <w:marLeft w:val="0"/>
              <w:marRight w:val="0"/>
              <w:marTop w:val="0"/>
              <w:marBottom w:val="0"/>
              <w:divBdr>
                <w:top w:val="none" w:sz="0" w:space="0" w:color="auto"/>
                <w:left w:val="none" w:sz="0" w:space="0" w:color="auto"/>
                <w:bottom w:val="none" w:sz="0" w:space="0" w:color="auto"/>
                <w:right w:val="none" w:sz="0" w:space="0" w:color="auto"/>
              </w:divBdr>
            </w:div>
            <w:div w:id="1443379619">
              <w:marLeft w:val="0"/>
              <w:marRight w:val="0"/>
              <w:marTop w:val="0"/>
              <w:marBottom w:val="0"/>
              <w:divBdr>
                <w:top w:val="none" w:sz="0" w:space="0" w:color="auto"/>
                <w:left w:val="none" w:sz="0" w:space="0" w:color="auto"/>
                <w:bottom w:val="none" w:sz="0" w:space="0" w:color="auto"/>
                <w:right w:val="none" w:sz="0" w:space="0" w:color="auto"/>
              </w:divBdr>
            </w:div>
            <w:div w:id="894856338">
              <w:marLeft w:val="0"/>
              <w:marRight w:val="0"/>
              <w:marTop w:val="0"/>
              <w:marBottom w:val="0"/>
              <w:divBdr>
                <w:top w:val="none" w:sz="0" w:space="0" w:color="auto"/>
                <w:left w:val="none" w:sz="0" w:space="0" w:color="auto"/>
                <w:bottom w:val="none" w:sz="0" w:space="0" w:color="auto"/>
                <w:right w:val="none" w:sz="0" w:space="0" w:color="auto"/>
              </w:divBdr>
            </w:div>
            <w:div w:id="922497621">
              <w:marLeft w:val="0"/>
              <w:marRight w:val="0"/>
              <w:marTop w:val="0"/>
              <w:marBottom w:val="0"/>
              <w:divBdr>
                <w:top w:val="none" w:sz="0" w:space="0" w:color="auto"/>
                <w:left w:val="none" w:sz="0" w:space="0" w:color="auto"/>
                <w:bottom w:val="none" w:sz="0" w:space="0" w:color="auto"/>
                <w:right w:val="none" w:sz="0" w:space="0" w:color="auto"/>
              </w:divBdr>
            </w:div>
            <w:div w:id="49767250">
              <w:marLeft w:val="0"/>
              <w:marRight w:val="0"/>
              <w:marTop w:val="0"/>
              <w:marBottom w:val="0"/>
              <w:divBdr>
                <w:top w:val="none" w:sz="0" w:space="0" w:color="auto"/>
                <w:left w:val="none" w:sz="0" w:space="0" w:color="auto"/>
                <w:bottom w:val="none" w:sz="0" w:space="0" w:color="auto"/>
                <w:right w:val="none" w:sz="0" w:space="0" w:color="auto"/>
              </w:divBdr>
            </w:div>
            <w:div w:id="1460300087">
              <w:marLeft w:val="0"/>
              <w:marRight w:val="0"/>
              <w:marTop w:val="0"/>
              <w:marBottom w:val="0"/>
              <w:divBdr>
                <w:top w:val="none" w:sz="0" w:space="0" w:color="auto"/>
                <w:left w:val="none" w:sz="0" w:space="0" w:color="auto"/>
                <w:bottom w:val="none" w:sz="0" w:space="0" w:color="auto"/>
                <w:right w:val="none" w:sz="0" w:space="0" w:color="auto"/>
              </w:divBdr>
            </w:div>
            <w:div w:id="293566405">
              <w:marLeft w:val="0"/>
              <w:marRight w:val="0"/>
              <w:marTop w:val="0"/>
              <w:marBottom w:val="0"/>
              <w:divBdr>
                <w:top w:val="none" w:sz="0" w:space="0" w:color="auto"/>
                <w:left w:val="none" w:sz="0" w:space="0" w:color="auto"/>
                <w:bottom w:val="none" w:sz="0" w:space="0" w:color="auto"/>
                <w:right w:val="none" w:sz="0" w:space="0" w:color="auto"/>
              </w:divBdr>
            </w:div>
            <w:div w:id="1503163245">
              <w:marLeft w:val="0"/>
              <w:marRight w:val="0"/>
              <w:marTop w:val="0"/>
              <w:marBottom w:val="0"/>
              <w:divBdr>
                <w:top w:val="none" w:sz="0" w:space="0" w:color="auto"/>
                <w:left w:val="none" w:sz="0" w:space="0" w:color="auto"/>
                <w:bottom w:val="none" w:sz="0" w:space="0" w:color="auto"/>
                <w:right w:val="none" w:sz="0" w:space="0" w:color="auto"/>
              </w:divBdr>
            </w:div>
            <w:div w:id="1237478124">
              <w:marLeft w:val="0"/>
              <w:marRight w:val="0"/>
              <w:marTop w:val="0"/>
              <w:marBottom w:val="0"/>
              <w:divBdr>
                <w:top w:val="none" w:sz="0" w:space="0" w:color="auto"/>
                <w:left w:val="none" w:sz="0" w:space="0" w:color="auto"/>
                <w:bottom w:val="none" w:sz="0" w:space="0" w:color="auto"/>
                <w:right w:val="none" w:sz="0" w:space="0" w:color="auto"/>
              </w:divBdr>
            </w:div>
            <w:div w:id="2051178177">
              <w:marLeft w:val="0"/>
              <w:marRight w:val="0"/>
              <w:marTop w:val="0"/>
              <w:marBottom w:val="0"/>
              <w:divBdr>
                <w:top w:val="none" w:sz="0" w:space="0" w:color="auto"/>
                <w:left w:val="none" w:sz="0" w:space="0" w:color="auto"/>
                <w:bottom w:val="none" w:sz="0" w:space="0" w:color="auto"/>
                <w:right w:val="none" w:sz="0" w:space="0" w:color="auto"/>
              </w:divBdr>
            </w:div>
            <w:div w:id="1899432962">
              <w:marLeft w:val="0"/>
              <w:marRight w:val="0"/>
              <w:marTop w:val="0"/>
              <w:marBottom w:val="0"/>
              <w:divBdr>
                <w:top w:val="none" w:sz="0" w:space="0" w:color="auto"/>
                <w:left w:val="none" w:sz="0" w:space="0" w:color="auto"/>
                <w:bottom w:val="none" w:sz="0" w:space="0" w:color="auto"/>
                <w:right w:val="none" w:sz="0" w:space="0" w:color="auto"/>
              </w:divBdr>
            </w:div>
            <w:div w:id="940063160">
              <w:marLeft w:val="0"/>
              <w:marRight w:val="0"/>
              <w:marTop w:val="0"/>
              <w:marBottom w:val="0"/>
              <w:divBdr>
                <w:top w:val="none" w:sz="0" w:space="0" w:color="auto"/>
                <w:left w:val="none" w:sz="0" w:space="0" w:color="auto"/>
                <w:bottom w:val="none" w:sz="0" w:space="0" w:color="auto"/>
                <w:right w:val="none" w:sz="0" w:space="0" w:color="auto"/>
              </w:divBdr>
            </w:div>
            <w:div w:id="1525090602">
              <w:marLeft w:val="0"/>
              <w:marRight w:val="0"/>
              <w:marTop w:val="0"/>
              <w:marBottom w:val="0"/>
              <w:divBdr>
                <w:top w:val="none" w:sz="0" w:space="0" w:color="auto"/>
                <w:left w:val="none" w:sz="0" w:space="0" w:color="auto"/>
                <w:bottom w:val="none" w:sz="0" w:space="0" w:color="auto"/>
                <w:right w:val="none" w:sz="0" w:space="0" w:color="auto"/>
              </w:divBdr>
            </w:div>
            <w:div w:id="334504771">
              <w:marLeft w:val="0"/>
              <w:marRight w:val="0"/>
              <w:marTop w:val="0"/>
              <w:marBottom w:val="0"/>
              <w:divBdr>
                <w:top w:val="none" w:sz="0" w:space="0" w:color="auto"/>
                <w:left w:val="none" w:sz="0" w:space="0" w:color="auto"/>
                <w:bottom w:val="none" w:sz="0" w:space="0" w:color="auto"/>
                <w:right w:val="none" w:sz="0" w:space="0" w:color="auto"/>
              </w:divBdr>
            </w:div>
            <w:div w:id="1454901275">
              <w:marLeft w:val="0"/>
              <w:marRight w:val="0"/>
              <w:marTop w:val="0"/>
              <w:marBottom w:val="0"/>
              <w:divBdr>
                <w:top w:val="none" w:sz="0" w:space="0" w:color="auto"/>
                <w:left w:val="none" w:sz="0" w:space="0" w:color="auto"/>
                <w:bottom w:val="none" w:sz="0" w:space="0" w:color="auto"/>
                <w:right w:val="none" w:sz="0" w:space="0" w:color="auto"/>
              </w:divBdr>
            </w:div>
            <w:div w:id="81225180">
              <w:marLeft w:val="0"/>
              <w:marRight w:val="0"/>
              <w:marTop w:val="0"/>
              <w:marBottom w:val="0"/>
              <w:divBdr>
                <w:top w:val="none" w:sz="0" w:space="0" w:color="auto"/>
                <w:left w:val="none" w:sz="0" w:space="0" w:color="auto"/>
                <w:bottom w:val="none" w:sz="0" w:space="0" w:color="auto"/>
                <w:right w:val="none" w:sz="0" w:space="0" w:color="auto"/>
              </w:divBdr>
            </w:div>
            <w:div w:id="1403870526">
              <w:marLeft w:val="0"/>
              <w:marRight w:val="0"/>
              <w:marTop w:val="0"/>
              <w:marBottom w:val="0"/>
              <w:divBdr>
                <w:top w:val="none" w:sz="0" w:space="0" w:color="auto"/>
                <w:left w:val="none" w:sz="0" w:space="0" w:color="auto"/>
                <w:bottom w:val="none" w:sz="0" w:space="0" w:color="auto"/>
                <w:right w:val="none" w:sz="0" w:space="0" w:color="auto"/>
              </w:divBdr>
            </w:div>
            <w:div w:id="637615130">
              <w:marLeft w:val="0"/>
              <w:marRight w:val="0"/>
              <w:marTop w:val="0"/>
              <w:marBottom w:val="0"/>
              <w:divBdr>
                <w:top w:val="none" w:sz="0" w:space="0" w:color="auto"/>
                <w:left w:val="none" w:sz="0" w:space="0" w:color="auto"/>
                <w:bottom w:val="none" w:sz="0" w:space="0" w:color="auto"/>
                <w:right w:val="none" w:sz="0" w:space="0" w:color="auto"/>
              </w:divBdr>
            </w:div>
            <w:div w:id="1242182851">
              <w:marLeft w:val="0"/>
              <w:marRight w:val="0"/>
              <w:marTop w:val="0"/>
              <w:marBottom w:val="0"/>
              <w:divBdr>
                <w:top w:val="none" w:sz="0" w:space="0" w:color="auto"/>
                <w:left w:val="none" w:sz="0" w:space="0" w:color="auto"/>
                <w:bottom w:val="none" w:sz="0" w:space="0" w:color="auto"/>
                <w:right w:val="none" w:sz="0" w:space="0" w:color="auto"/>
              </w:divBdr>
            </w:div>
            <w:div w:id="931819251">
              <w:marLeft w:val="0"/>
              <w:marRight w:val="0"/>
              <w:marTop w:val="0"/>
              <w:marBottom w:val="0"/>
              <w:divBdr>
                <w:top w:val="none" w:sz="0" w:space="0" w:color="auto"/>
                <w:left w:val="none" w:sz="0" w:space="0" w:color="auto"/>
                <w:bottom w:val="none" w:sz="0" w:space="0" w:color="auto"/>
                <w:right w:val="none" w:sz="0" w:space="0" w:color="auto"/>
              </w:divBdr>
            </w:div>
            <w:div w:id="2087333791">
              <w:marLeft w:val="0"/>
              <w:marRight w:val="0"/>
              <w:marTop w:val="0"/>
              <w:marBottom w:val="0"/>
              <w:divBdr>
                <w:top w:val="none" w:sz="0" w:space="0" w:color="auto"/>
                <w:left w:val="none" w:sz="0" w:space="0" w:color="auto"/>
                <w:bottom w:val="none" w:sz="0" w:space="0" w:color="auto"/>
                <w:right w:val="none" w:sz="0" w:space="0" w:color="auto"/>
              </w:divBdr>
            </w:div>
            <w:div w:id="2064593534">
              <w:marLeft w:val="0"/>
              <w:marRight w:val="0"/>
              <w:marTop w:val="0"/>
              <w:marBottom w:val="0"/>
              <w:divBdr>
                <w:top w:val="none" w:sz="0" w:space="0" w:color="auto"/>
                <w:left w:val="none" w:sz="0" w:space="0" w:color="auto"/>
                <w:bottom w:val="none" w:sz="0" w:space="0" w:color="auto"/>
                <w:right w:val="none" w:sz="0" w:space="0" w:color="auto"/>
              </w:divBdr>
            </w:div>
            <w:div w:id="499779610">
              <w:marLeft w:val="0"/>
              <w:marRight w:val="0"/>
              <w:marTop w:val="0"/>
              <w:marBottom w:val="0"/>
              <w:divBdr>
                <w:top w:val="none" w:sz="0" w:space="0" w:color="auto"/>
                <w:left w:val="none" w:sz="0" w:space="0" w:color="auto"/>
                <w:bottom w:val="none" w:sz="0" w:space="0" w:color="auto"/>
                <w:right w:val="none" w:sz="0" w:space="0" w:color="auto"/>
              </w:divBdr>
            </w:div>
            <w:div w:id="1727560235">
              <w:marLeft w:val="0"/>
              <w:marRight w:val="0"/>
              <w:marTop w:val="0"/>
              <w:marBottom w:val="0"/>
              <w:divBdr>
                <w:top w:val="none" w:sz="0" w:space="0" w:color="auto"/>
                <w:left w:val="none" w:sz="0" w:space="0" w:color="auto"/>
                <w:bottom w:val="none" w:sz="0" w:space="0" w:color="auto"/>
                <w:right w:val="none" w:sz="0" w:space="0" w:color="auto"/>
              </w:divBdr>
            </w:div>
            <w:div w:id="1569875321">
              <w:marLeft w:val="0"/>
              <w:marRight w:val="0"/>
              <w:marTop w:val="0"/>
              <w:marBottom w:val="0"/>
              <w:divBdr>
                <w:top w:val="none" w:sz="0" w:space="0" w:color="auto"/>
                <w:left w:val="none" w:sz="0" w:space="0" w:color="auto"/>
                <w:bottom w:val="none" w:sz="0" w:space="0" w:color="auto"/>
                <w:right w:val="none" w:sz="0" w:space="0" w:color="auto"/>
              </w:divBdr>
            </w:div>
            <w:div w:id="1772781343">
              <w:marLeft w:val="0"/>
              <w:marRight w:val="0"/>
              <w:marTop w:val="0"/>
              <w:marBottom w:val="0"/>
              <w:divBdr>
                <w:top w:val="none" w:sz="0" w:space="0" w:color="auto"/>
                <w:left w:val="none" w:sz="0" w:space="0" w:color="auto"/>
                <w:bottom w:val="none" w:sz="0" w:space="0" w:color="auto"/>
                <w:right w:val="none" w:sz="0" w:space="0" w:color="auto"/>
              </w:divBdr>
            </w:div>
            <w:div w:id="114755832">
              <w:marLeft w:val="0"/>
              <w:marRight w:val="0"/>
              <w:marTop w:val="0"/>
              <w:marBottom w:val="0"/>
              <w:divBdr>
                <w:top w:val="none" w:sz="0" w:space="0" w:color="auto"/>
                <w:left w:val="none" w:sz="0" w:space="0" w:color="auto"/>
                <w:bottom w:val="none" w:sz="0" w:space="0" w:color="auto"/>
                <w:right w:val="none" w:sz="0" w:space="0" w:color="auto"/>
              </w:divBdr>
            </w:div>
            <w:div w:id="248319846">
              <w:marLeft w:val="0"/>
              <w:marRight w:val="0"/>
              <w:marTop w:val="0"/>
              <w:marBottom w:val="0"/>
              <w:divBdr>
                <w:top w:val="none" w:sz="0" w:space="0" w:color="auto"/>
                <w:left w:val="none" w:sz="0" w:space="0" w:color="auto"/>
                <w:bottom w:val="none" w:sz="0" w:space="0" w:color="auto"/>
                <w:right w:val="none" w:sz="0" w:space="0" w:color="auto"/>
              </w:divBdr>
            </w:div>
            <w:div w:id="1503468908">
              <w:marLeft w:val="0"/>
              <w:marRight w:val="0"/>
              <w:marTop w:val="0"/>
              <w:marBottom w:val="0"/>
              <w:divBdr>
                <w:top w:val="none" w:sz="0" w:space="0" w:color="auto"/>
                <w:left w:val="none" w:sz="0" w:space="0" w:color="auto"/>
                <w:bottom w:val="none" w:sz="0" w:space="0" w:color="auto"/>
                <w:right w:val="none" w:sz="0" w:space="0" w:color="auto"/>
              </w:divBdr>
            </w:div>
            <w:div w:id="1509322682">
              <w:marLeft w:val="0"/>
              <w:marRight w:val="0"/>
              <w:marTop w:val="0"/>
              <w:marBottom w:val="0"/>
              <w:divBdr>
                <w:top w:val="none" w:sz="0" w:space="0" w:color="auto"/>
                <w:left w:val="none" w:sz="0" w:space="0" w:color="auto"/>
                <w:bottom w:val="none" w:sz="0" w:space="0" w:color="auto"/>
                <w:right w:val="none" w:sz="0" w:space="0" w:color="auto"/>
              </w:divBdr>
            </w:div>
            <w:div w:id="1603537575">
              <w:marLeft w:val="0"/>
              <w:marRight w:val="0"/>
              <w:marTop w:val="0"/>
              <w:marBottom w:val="0"/>
              <w:divBdr>
                <w:top w:val="none" w:sz="0" w:space="0" w:color="auto"/>
                <w:left w:val="none" w:sz="0" w:space="0" w:color="auto"/>
                <w:bottom w:val="none" w:sz="0" w:space="0" w:color="auto"/>
                <w:right w:val="none" w:sz="0" w:space="0" w:color="auto"/>
              </w:divBdr>
            </w:div>
            <w:div w:id="660156585">
              <w:marLeft w:val="0"/>
              <w:marRight w:val="0"/>
              <w:marTop w:val="0"/>
              <w:marBottom w:val="0"/>
              <w:divBdr>
                <w:top w:val="none" w:sz="0" w:space="0" w:color="auto"/>
                <w:left w:val="none" w:sz="0" w:space="0" w:color="auto"/>
                <w:bottom w:val="none" w:sz="0" w:space="0" w:color="auto"/>
                <w:right w:val="none" w:sz="0" w:space="0" w:color="auto"/>
              </w:divBdr>
            </w:div>
            <w:div w:id="1732192709">
              <w:marLeft w:val="0"/>
              <w:marRight w:val="0"/>
              <w:marTop w:val="0"/>
              <w:marBottom w:val="0"/>
              <w:divBdr>
                <w:top w:val="none" w:sz="0" w:space="0" w:color="auto"/>
                <w:left w:val="none" w:sz="0" w:space="0" w:color="auto"/>
                <w:bottom w:val="none" w:sz="0" w:space="0" w:color="auto"/>
                <w:right w:val="none" w:sz="0" w:space="0" w:color="auto"/>
              </w:divBdr>
            </w:div>
            <w:div w:id="115759774">
              <w:marLeft w:val="0"/>
              <w:marRight w:val="0"/>
              <w:marTop w:val="0"/>
              <w:marBottom w:val="0"/>
              <w:divBdr>
                <w:top w:val="none" w:sz="0" w:space="0" w:color="auto"/>
                <w:left w:val="none" w:sz="0" w:space="0" w:color="auto"/>
                <w:bottom w:val="none" w:sz="0" w:space="0" w:color="auto"/>
                <w:right w:val="none" w:sz="0" w:space="0" w:color="auto"/>
              </w:divBdr>
            </w:div>
            <w:div w:id="190728962">
              <w:marLeft w:val="0"/>
              <w:marRight w:val="0"/>
              <w:marTop w:val="0"/>
              <w:marBottom w:val="0"/>
              <w:divBdr>
                <w:top w:val="none" w:sz="0" w:space="0" w:color="auto"/>
                <w:left w:val="none" w:sz="0" w:space="0" w:color="auto"/>
                <w:bottom w:val="none" w:sz="0" w:space="0" w:color="auto"/>
                <w:right w:val="none" w:sz="0" w:space="0" w:color="auto"/>
              </w:divBdr>
            </w:div>
            <w:div w:id="647980939">
              <w:marLeft w:val="0"/>
              <w:marRight w:val="0"/>
              <w:marTop w:val="0"/>
              <w:marBottom w:val="0"/>
              <w:divBdr>
                <w:top w:val="none" w:sz="0" w:space="0" w:color="auto"/>
                <w:left w:val="none" w:sz="0" w:space="0" w:color="auto"/>
                <w:bottom w:val="none" w:sz="0" w:space="0" w:color="auto"/>
                <w:right w:val="none" w:sz="0" w:space="0" w:color="auto"/>
              </w:divBdr>
            </w:div>
            <w:div w:id="1747680864">
              <w:marLeft w:val="0"/>
              <w:marRight w:val="0"/>
              <w:marTop w:val="0"/>
              <w:marBottom w:val="0"/>
              <w:divBdr>
                <w:top w:val="none" w:sz="0" w:space="0" w:color="auto"/>
                <w:left w:val="none" w:sz="0" w:space="0" w:color="auto"/>
                <w:bottom w:val="none" w:sz="0" w:space="0" w:color="auto"/>
                <w:right w:val="none" w:sz="0" w:space="0" w:color="auto"/>
              </w:divBdr>
            </w:div>
            <w:div w:id="1503741604">
              <w:marLeft w:val="0"/>
              <w:marRight w:val="0"/>
              <w:marTop w:val="0"/>
              <w:marBottom w:val="0"/>
              <w:divBdr>
                <w:top w:val="none" w:sz="0" w:space="0" w:color="auto"/>
                <w:left w:val="none" w:sz="0" w:space="0" w:color="auto"/>
                <w:bottom w:val="none" w:sz="0" w:space="0" w:color="auto"/>
                <w:right w:val="none" w:sz="0" w:space="0" w:color="auto"/>
              </w:divBdr>
            </w:div>
            <w:div w:id="270432495">
              <w:marLeft w:val="0"/>
              <w:marRight w:val="0"/>
              <w:marTop w:val="0"/>
              <w:marBottom w:val="0"/>
              <w:divBdr>
                <w:top w:val="none" w:sz="0" w:space="0" w:color="auto"/>
                <w:left w:val="none" w:sz="0" w:space="0" w:color="auto"/>
                <w:bottom w:val="none" w:sz="0" w:space="0" w:color="auto"/>
                <w:right w:val="none" w:sz="0" w:space="0" w:color="auto"/>
              </w:divBdr>
            </w:div>
            <w:div w:id="178737837">
              <w:marLeft w:val="0"/>
              <w:marRight w:val="0"/>
              <w:marTop w:val="0"/>
              <w:marBottom w:val="0"/>
              <w:divBdr>
                <w:top w:val="none" w:sz="0" w:space="0" w:color="auto"/>
                <w:left w:val="none" w:sz="0" w:space="0" w:color="auto"/>
                <w:bottom w:val="none" w:sz="0" w:space="0" w:color="auto"/>
                <w:right w:val="none" w:sz="0" w:space="0" w:color="auto"/>
              </w:divBdr>
            </w:div>
            <w:div w:id="1350185060">
              <w:marLeft w:val="0"/>
              <w:marRight w:val="0"/>
              <w:marTop w:val="0"/>
              <w:marBottom w:val="0"/>
              <w:divBdr>
                <w:top w:val="none" w:sz="0" w:space="0" w:color="auto"/>
                <w:left w:val="none" w:sz="0" w:space="0" w:color="auto"/>
                <w:bottom w:val="none" w:sz="0" w:space="0" w:color="auto"/>
                <w:right w:val="none" w:sz="0" w:space="0" w:color="auto"/>
              </w:divBdr>
            </w:div>
            <w:div w:id="1952586874">
              <w:marLeft w:val="0"/>
              <w:marRight w:val="0"/>
              <w:marTop w:val="0"/>
              <w:marBottom w:val="0"/>
              <w:divBdr>
                <w:top w:val="none" w:sz="0" w:space="0" w:color="auto"/>
                <w:left w:val="none" w:sz="0" w:space="0" w:color="auto"/>
                <w:bottom w:val="none" w:sz="0" w:space="0" w:color="auto"/>
                <w:right w:val="none" w:sz="0" w:space="0" w:color="auto"/>
              </w:divBdr>
            </w:div>
            <w:div w:id="381026559">
              <w:marLeft w:val="0"/>
              <w:marRight w:val="0"/>
              <w:marTop w:val="0"/>
              <w:marBottom w:val="0"/>
              <w:divBdr>
                <w:top w:val="none" w:sz="0" w:space="0" w:color="auto"/>
                <w:left w:val="none" w:sz="0" w:space="0" w:color="auto"/>
                <w:bottom w:val="none" w:sz="0" w:space="0" w:color="auto"/>
                <w:right w:val="none" w:sz="0" w:space="0" w:color="auto"/>
              </w:divBdr>
            </w:div>
            <w:div w:id="1174614426">
              <w:marLeft w:val="0"/>
              <w:marRight w:val="0"/>
              <w:marTop w:val="0"/>
              <w:marBottom w:val="0"/>
              <w:divBdr>
                <w:top w:val="none" w:sz="0" w:space="0" w:color="auto"/>
                <w:left w:val="none" w:sz="0" w:space="0" w:color="auto"/>
                <w:bottom w:val="none" w:sz="0" w:space="0" w:color="auto"/>
                <w:right w:val="none" w:sz="0" w:space="0" w:color="auto"/>
              </w:divBdr>
            </w:div>
            <w:div w:id="1892110285">
              <w:marLeft w:val="0"/>
              <w:marRight w:val="0"/>
              <w:marTop w:val="0"/>
              <w:marBottom w:val="0"/>
              <w:divBdr>
                <w:top w:val="none" w:sz="0" w:space="0" w:color="auto"/>
                <w:left w:val="none" w:sz="0" w:space="0" w:color="auto"/>
                <w:bottom w:val="none" w:sz="0" w:space="0" w:color="auto"/>
                <w:right w:val="none" w:sz="0" w:space="0" w:color="auto"/>
              </w:divBdr>
            </w:div>
            <w:div w:id="448159144">
              <w:marLeft w:val="0"/>
              <w:marRight w:val="0"/>
              <w:marTop w:val="0"/>
              <w:marBottom w:val="0"/>
              <w:divBdr>
                <w:top w:val="none" w:sz="0" w:space="0" w:color="auto"/>
                <w:left w:val="none" w:sz="0" w:space="0" w:color="auto"/>
                <w:bottom w:val="none" w:sz="0" w:space="0" w:color="auto"/>
                <w:right w:val="none" w:sz="0" w:space="0" w:color="auto"/>
              </w:divBdr>
            </w:div>
            <w:div w:id="252593439">
              <w:marLeft w:val="0"/>
              <w:marRight w:val="0"/>
              <w:marTop w:val="0"/>
              <w:marBottom w:val="0"/>
              <w:divBdr>
                <w:top w:val="none" w:sz="0" w:space="0" w:color="auto"/>
                <w:left w:val="none" w:sz="0" w:space="0" w:color="auto"/>
                <w:bottom w:val="none" w:sz="0" w:space="0" w:color="auto"/>
                <w:right w:val="none" w:sz="0" w:space="0" w:color="auto"/>
              </w:divBdr>
            </w:div>
            <w:div w:id="1078090848">
              <w:marLeft w:val="0"/>
              <w:marRight w:val="0"/>
              <w:marTop w:val="0"/>
              <w:marBottom w:val="0"/>
              <w:divBdr>
                <w:top w:val="none" w:sz="0" w:space="0" w:color="auto"/>
                <w:left w:val="none" w:sz="0" w:space="0" w:color="auto"/>
                <w:bottom w:val="none" w:sz="0" w:space="0" w:color="auto"/>
                <w:right w:val="none" w:sz="0" w:space="0" w:color="auto"/>
              </w:divBdr>
            </w:div>
            <w:div w:id="1930237185">
              <w:marLeft w:val="0"/>
              <w:marRight w:val="0"/>
              <w:marTop w:val="0"/>
              <w:marBottom w:val="0"/>
              <w:divBdr>
                <w:top w:val="none" w:sz="0" w:space="0" w:color="auto"/>
                <w:left w:val="none" w:sz="0" w:space="0" w:color="auto"/>
                <w:bottom w:val="none" w:sz="0" w:space="0" w:color="auto"/>
                <w:right w:val="none" w:sz="0" w:space="0" w:color="auto"/>
              </w:divBdr>
            </w:div>
            <w:div w:id="1521118954">
              <w:marLeft w:val="0"/>
              <w:marRight w:val="0"/>
              <w:marTop w:val="0"/>
              <w:marBottom w:val="0"/>
              <w:divBdr>
                <w:top w:val="none" w:sz="0" w:space="0" w:color="auto"/>
                <w:left w:val="none" w:sz="0" w:space="0" w:color="auto"/>
                <w:bottom w:val="none" w:sz="0" w:space="0" w:color="auto"/>
                <w:right w:val="none" w:sz="0" w:space="0" w:color="auto"/>
              </w:divBdr>
            </w:div>
            <w:div w:id="528445964">
              <w:marLeft w:val="0"/>
              <w:marRight w:val="0"/>
              <w:marTop w:val="0"/>
              <w:marBottom w:val="0"/>
              <w:divBdr>
                <w:top w:val="none" w:sz="0" w:space="0" w:color="auto"/>
                <w:left w:val="none" w:sz="0" w:space="0" w:color="auto"/>
                <w:bottom w:val="none" w:sz="0" w:space="0" w:color="auto"/>
                <w:right w:val="none" w:sz="0" w:space="0" w:color="auto"/>
              </w:divBdr>
            </w:div>
            <w:div w:id="1901550107">
              <w:marLeft w:val="0"/>
              <w:marRight w:val="0"/>
              <w:marTop w:val="0"/>
              <w:marBottom w:val="0"/>
              <w:divBdr>
                <w:top w:val="none" w:sz="0" w:space="0" w:color="auto"/>
                <w:left w:val="none" w:sz="0" w:space="0" w:color="auto"/>
                <w:bottom w:val="none" w:sz="0" w:space="0" w:color="auto"/>
                <w:right w:val="none" w:sz="0" w:space="0" w:color="auto"/>
              </w:divBdr>
            </w:div>
            <w:div w:id="157589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4556">
      <w:bodyDiv w:val="1"/>
      <w:marLeft w:val="0"/>
      <w:marRight w:val="0"/>
      <w:marTop w:val="0"/>
      <w:marBottom w:val="0"/>
      <w:divBdr>
        <w:top w:val="none" w:sz="0" w:space="0" w:color="auto"/>
        <w:left w:val="none" w:sz="0" w:space="0" w:color="auto"/>
        <w:bottom w:val="none" w:sz="0" w:space="0" w:color="auto"/>
        <w:right w:val="none" w:sz="0" w:space="0" w:color="auto"/>
      </w:divBdr>
    </w:div>
    <w:div w:id="114495363">
      <w:bodyDiv w:val="1"/>
      <w:marLeft w:val="0"/>
      <w:marRight w:val="0"/>
      <w:marTop w:val="0"/>
      <w:marBottom w:val="0"/>
      <w:divBdr>
        <w:top w:val="none" w:sz="0" w:space="0" w:color="auto"/>
        <w:left w:val="none" w:sz="0" w:space="0" w:color="auto"/>
        <w:bottom w:val="none" w:sz="0" w:space="0" w:color="auto"/>
        <w:right w:val="none" w:sz="0" w:space="0" w:color="auto"/>
      </w:divBdr>
      <w:divsChild>
        <w:div w:id="2048331851">
          <w:marLeft w:val="0"/>
          <w:marRight w:val="0"/>
          <w:marTop w:val="0"/>
          <w:marBottom w:val="0"/>
          <w:divBdr>
            <w:top w:val="none" w:sz="0" w:space="0" w:color="auto"/>
            <w:left w:val="none" w:sz="0" w:space="0" w:color="auto"/>
            <w:bottom w:val="none" w:sz="0" w:space="0" w:color="auto"/>
            <w:right w:val="none" w:sz="0" w:space="0" w:color="auto"/>
          </w:divBdr>
          <w:divsChild>
            <w:div w:id="986593160">
              <w:marLeft w:val="0"/>
              <w:marRight w:val="0"/>
              <w:marTop w:val="0"/>
              <w:marBottom w:val="0"/>
              <w:divBdr>
                <w:top w:val="none" w:sz="0" w:space="0" w:color="auto"/>
                <w:left w:val="none" w:sz="0" w:space="0" w:color="auto"/>
                <w:bottom w:val="none" w:sz="0" w:space="0" w:color="auto"/>
                <w:right w:val="none" w:sz="0" w:space="0" w:color="auto"/>
              </w:divBdr>
            </w:div>
            <w:div w:id="2073963618">
              <w:marLeft w:val="0"/>
              <w:marRight w:val="0"/>
              <w:marTop w:val="0"/>
              <w:marBottom w:val="0"/>
              <w:divBdr>
                <w:top w:val="none" w:sz="0" w:space="0" w:color="auto"/>
                <w:left w:val="none" w:sz="0" w:space="0" w:color="auto"/>
                <w:bottom w:val="none" w:sz="0" w:space="0" w:color="auto"/>
                <w:right w:val="none" w:sz="0" w:space="0" w:color="auto"/>
              </w:divBdr>
            </w:div>
            <w:div w:id="1295594999">
              <w:marLeft w:val="0"/>
              <w:marRight w:val="0"/>
              <w:marTop w:val="0"/>
              <w:marBottom w:val="0"/>
              <w:divBdr>
                <w:top w:val="none" w:sz="0" w:space="0" w:color="auto"/>
                <w:left w:val="none" w:sz="0" w:space="0" w:color="auto"/>
                <w:bottom w:val="none" w:sz="0" w:space="0" w:color="auto"/>
                <w:right w:val="none" w:sz="0" w:space="0" w:color="auto"/>
              </w:divBdr>
            </w:div>
            <w:div w:id="1732119206">
              <w:marLeft w:val="0"/>
              <w:marRight w:val="0"/>
              <w:marTop w:val="0"/>
              <w:marBottom w:val="0"/>
              <w:divBdr>
                <w:top w:val="none" w:sz="0" w:space="0" w:color="auto"/>
                <w:left w:val="none" w:sz="0" w:space="0" w:color="auto"/>
                <w:bottom w:val="none" w:sz="0" w:space="0" w:color="auto"/>
                <w:right w:val="none" w:sz="0" w:space="0" w:color="auto"/>
              </w:divBdr>
            </w:div>
            <w:div w:id="395321954">
              <w:marLeft w:val="0"/>
              <w:marRight w:val="0"/>
              <w:marTop w:val="0"/>
              <w:marBottom w:val="0"/>
              <w:divBdr>
                <w:top w:val="none" w:sz="0" w:space="0" w:color="auto"/>
                <w:left w:val="none" w:sz="0" w:space="0" w:color="auto"/>
                <w:bottom w:val="none" w:sz="0" w:space="0" w:color="auto"/>
                <w:right w:val="none" w:sz="0" w:space="0" w:color="auto"/>
              </w:divBdr>
            </w:div>
            <w:div w:id="250236508">
              <w:marLeft w:val="0"/>
              <w:marRight w:val="0"/>
              <w:marTop w:val="0"/>
              <w:marBottom w:val="0"/>
              <w:divBdr>
                <w:top w:val="none" w:sz="0" w:space="0" w:color="auto"/>
                <w:left w:val="none" w:sz="0" w:space="0" w:color="auto"/>
                <w:bottom w:val="none" w:sz="0" w:space="0" w:color="auto"/>
                <w:right w:val="none" w:sz="0" w:space="0" w:color="auto"/>
              </w:divBdr>
            </w:div>
            <w:div w:id="1124731974">
              <w:marLeft w:val="0"/>
              <w:marRight w:val="0"/>
              <w:marTop w:val="0"/>
              <w:marBottom w:val="0"/>
              <w:divBdr>
                <w:top w:val="none" w:sz="0" w:space="0" w:color="auto"/>
                <w:left w:val="none" w:sz="0" w:space="0" w:color="auto"/>
                <w:bottom w:val="none" w:sz="0" w:space="0" w:color="auto"/>
                <w:right w:val="none" w:sz="0" w:space="0" w:color="auto"/>
              </w:divBdr>
            </w:div>
            <w:div w:id="1992051993">
              <w:marLeft w:val="0"/>
              <w:marRight w:val="0"/>
              <w:marTop w:val="0"/>
              <w:marBottom w:val="0"/>
              <w:divBdr>
                <w:top w:val="none" w:sz="0" w:space="0" w:color="auto"/>
                <w:left w:val="none" w:sz="0" w:space="0" w:color="auto"/>
                <w:bottom w:val="none" w:sz="0" w:space="0" w:color="auto"/>
                <w:right w:val="none" w:sz="0" w:space="0" w:color="auto"/>
              </w:divBdr>
            </w:div>
            <w:div w:id="1668287407">
              <w:marLeft w:val="0"/>
              <w:marRight w:val="0"/>
              <w:marTop w:val="0"/>
              <w:marBottom w:val="0"/>
              <w:divBdr>
                <w:top w:val="none" w:sz="0" w:space="0" w:color="auto"/>
                <w:left w:val="none" w:sz="0" w:space="0" w:color="auto"/>
                <w:bottom w:val="none" w:sz="0" w:space="0" w:color="auto"/>
                <w:right w:val="none" w:sz="0" w:space="0" w:color="auto"/>
              </w:divBdr>
            </w:div>
            <w:div w:id="988749704">
              <w:marLeft w:val="0"/>
              <w:marRight w:val="0"/>
              <w:marTop w:val="0"/>
              <w:marBottom w:val="0"/>
              <w:divBdr>
                <w:top w:val="none" w:sz="0" w:space="0" w:color="auto"/>
                <w:left w:val="none" w:sz="0" w:space="0" w:color="auto"/>
                <w:bottom w:val="none" w:sz="0" w:space="0" w:color="auto"/>
                <w:right w:val="none" w:sz="0" w:space="0" w:color="auto"/>
              </w:divBdr>
            </w:div>
            <w:div w:id="1138644949">
              <w:marLeft w:val="0"/>
              <w:marRight w:val="0"/>
              <w:marTop w:val="0"/>
              <w:marBottom w:val="0"/>
              <w:divBdr>
                <w:top w:val="none" w:sz="0" w:space="0" w:color="auto"/>
                <w:left w:val="none" w:sz="0" w:space="0" w:color="auto"/>
                <w:bottom w:val="none" w:sz="0" w:space="0" w:color="auto"/>
                <w:right w:val="none" w:sz="0" w:space="0" w:color="auto"/>
              </w:divBdr>
            </w:div>
            <w:div w:id="704673865">
              <w:marLeft w:val="0"/>
              <w:marRight w:val="0"/>
              <w:marTop w:val="0"/>
              <w:marBottom w:val="0"/>
              <w:divBdr>
                <w:top w:val="none" w:sz="0" w:space="0" w:color="auto"/>
                <w:left w:val="none" w:sz="0" w:space="0" w:color="auto"/>
                <w:bottom w:val="none" w:sz="0" w:space="0" w:color="auto"/>
                <w:right w:val="none" w:sz="0" w:space="0" w:color="auto"/>
              </w:divBdr>
            </w:div>
            <w:div w:id="631404922">
              <w:marLeft w:val="0"/>
              <w:marRight w:val="0"/>
              <w:marTop w:val="0"/>
              <w:marBottom w:val="0"/>
              <w:divBdr>
                <w:top w:val="none" w:sz="0" w:space="0" w:color="auto"/>
                <w:left w:val="none" w:sz="0" w:space="0" w:color="auto"/>
                <w:bottom w:val="none" w:sz="0" w:space="0" w:color="auto"/>
                <w:right w:val="none" w:sz="0" w:space="0" w:color="auto"/>
              </w:divBdr>
            </w:div>
            <w:div w:id="1998729854">
              <w:marLeft w:val="0"/>
              <w:marRight w:val="0"/>
              <w:marTop w:val="0"/>
              <w:marBottom w:val="0"/>
              <w:divBdr>
                <w:top w:val="none" w:sz="0" w:space="0" w:color="auto"/>
                <w:left w:val="none" w:sz="0" w:space="0" w:color="auto"/>
                <w:bottom w:val="none" w:sz="0" w:space="0" w:color="auto"/>
                <w:right w:val="none" w:sz="0" w:space="0" w:color="auto"/>
              </w:divBdr>
            </w:div>
            <w:div w:id="465587709">
              <w:marLeft w:val="0"/>
              <w:marRight w:val="0"/>
              <w:marTop w:val="0"/>
              <w:marBottom w:val="0"/>
              <w:divBdr>
                <w:top w:val="none" w:sz="0" w:space="0" w:color="auto"/>
                <w:left w:val="none" w:sz="0" w:space="0" w:color="auto"/>
                <w:bottom w:val="none" w:sz="0" w:space="0" w:color="auto"/>
                <w:right w:val="none" w:sz="0" w:space="0" w:color="auto"/>
              </w:divBdr>
            </w:div>
            <w:div w:id="256258196">
              <w:marLeft w:val="0"/>
              <w:marRight w:val="0"/>
              <w:marTop w:val="0"/>
              <w:marBottom w:val="0"/>
              <w:divBdr>
                <w:top w:val="none" w:sz="0" w:space="0" w:color="auto"/>
                <w:left w:val="none" w:sz="0" w:space="0" w:color="auto"/>
                <w:bottom w:val="none" w:sz="0" w:space="0" w:color="auto"/>
                <w:right w:val="none" w:sz="0" w:space="0" w:color="auto"/>
              </w:divBdr>
            </w:div>
            <w:div w:id="1006325811">
              <w:marLeft w:val="0"/>
              <w:marRight w:val="0"/>
              <w:marTop w:val="0"/>
              <w:marBottom w:val="0"/>
              <w:divBdr>
                <w:top w:val="none" w:sz="0" w:space="0" w:color="auto"/>
                <w:left w:val="none" w:sz="0" w:space="0" w:color="auto"/>
                <w:bottom w:val="none" w:sz="0" w:space="0" w:color="auto"/>
                <w:right w:val="none" w:sz="0" w:space="0" w:color="auto"/>
              </w:divBdr>
            </w:div>
            <w:div w:id="1472552056">
              <w:marLeft w:val="0"/>
              <w:marRight w:val="0"/>
              <w:marTop w:val="0"/>
              <w:marBottom w:val="0"/>
              <w:divBdr>
                <w:top w:val="none" w:sz="0" w:space="0" w:color="auto"/>
                <w:left w:val="none" w:sz="0" w:space="0" w:color="auto"/>
                <w:bottom w:val="none" w:sz="0" w:space="0" w:color="auto"/>
                <w:right w:val="none" w:sz="0" w:space="0" w:color="auto"/>
              </w:divBdr>
            </w:div>
            <w:div w:id="26763865">
              <w:marLeft w:val="0"/>
              <w:marRight w:val="0"/>
              <w:marTop w:val="0"/>
              <w:marBottom w:val="0"/>
              <w:divBdr>
                <w:top w:val="none" w:sz="0" w:space="0" w:color="auto"/>
                <w:left w:val="none" w:sz="0" w:space="0" w:color="auto"/>
                <w:bottom w:val="none" w:sz="0" w:space="0" w:color="auto"/>
                <w:right w:val="none" w:sz="0" w:space="0" w:color="auto"/>
              </w:divBdr>
            </w:div>
            <w:div w:id="401677469">
              <w:marLeft w:val="0"/>
              <w:marRight w:val="0"/>
              <w:marTop w:val="0"/>
              <w:marBottom w:val="0"/>
              <w:divBdr>
                <w:top w:val="none" w:sz="0" w:space="0" w:color="auto"/>
                <w:left w:val="none" w:sz="0" w:space="0" w:color="auto"/>
                <w:bottom w:val="none" w:sz="0" w:space="0" w:color="auto"/>
                <w:right w:val="none" w:sz="0" w:space="0" w:color="auto"/>
              </w:divBdr>
            </w:div>
            <w:div w:id="1263223336">
              <w:marLeft w:val="0"/>
              <w:marRight w:val="0"/>
              <w:marTop w:val="0"/>
              <w:marBottom w:val="0"/>
              <w:divBdr>
                <w:top w:val="none" w:sz="0" w:space="0" w:color="auto"/>
                <w:left w:val="none" w:sz="0" w:space="0" w:color="auto"/>
                <w:bottom w:val="none" w:sz="0" w:space="0" w:color="auto"/>
                <w:right w:val="none" w:sz="0" w:space="0" w:color="auto"/>
              </w:divBdr>
            </w:div>
            <w:div w:id="100881219">
              <w:marLeft w:val="0"/>
              <w:marRight w:val="0"/>
              <w:marTop w:val="0"/>
              <w:marBottom w:val="0"/>
              <w:divBdr>
                <w:top w:val="none" w:sz="0" w:space="0" w:color="auto"/>
                <w:left w:val="none" w:sz="0" w:space="0" w:color="auto"/>
                <w:bottom w:val="none" w:sz="0" w:space="0" w:color="auto"/>
                <w:right w:val="none" w:sz="0" w:space="0" w:color="auto"/>
              </w:divBdr>
            </w:div>
            <w:div w:id="1478038064">
              <w:marLeft w:val="0"/>
              <w:marRight w:val="0"/>
              <w:marTop w:val="0"/>
              <w:marBottom w:val="0"/>
              <w:divBdr>
                <w:top w:val="none" w:sz="0" w:space="0" w:color="auto"/>
                <w:left w:val="none" w:sz="0" w:space="0" w:color="auto"/>
                <w:bottom w:val="none" w:sz="0" w:space="0" w:color="auto"/>
                <w:right w:val="none" w:sz="0" w:space="0" w:color="auto"/>
              </w:divBdr>
            </w:div>
            <w:div w:id="999239614">
              <w:marLeft w:val="0"/>
              <w:marRight w:val="0"/>
              <w:marTop w:val="0"/>
              <w:marBottom w:val="0"/>
              <w:divBdr>
                <w:top w:val="none" w:sz="0" w:space="0" w:color="auto"/>
                <w:left w:val="none" w:sz="0" w:space="0" w:color="auto"/>
                <w:bottom w:val="none" w:sz="0" w:space="0" w:color="auto"/>
                <w:right w:val="none" w:sz="0" w:space="0" w:color="auto"/>
              </w:divBdr>
            </w:div>
            <w:div w:id="811093483">
              <w:marLeft w:val="0"/>
              <w:marRight w:val="0"/>
              <w:marTop w:val="0"/>
              <w:marBottom w:val="0"/>
              <w:divBdr>
                <w:top w:val="none" w:sz="0" w:space="0" w:color="auto"/>
                <w:left w:val="none" w:sz="0" w:space="0" w:color="auto"/>
                <w:bottom w:val="none" w:sz="0" w:space="0" w:color="auto"/>
                <w:right w:val="none" w:sz="0" w:space="0" w:color="auto"/>
              </w:divBdr>
            </w:div>
            <w:div w:id="1169255447">
              <w:marLeft w:val="0"/>
              <w:marRight w:val="0"/>
              <w:marTop w:val="0"/>
              <w:marBottom w:val="0"/>
              <w:divBdr>
                <w:top w:val="none" w:sz="0" w:space="0" w:color="auto"/>
                <w:left w:val="none" w:sz="0" w:space="0" w:color="auto"/>
                <w:bottom w:val="none" w:sz="0" w:space="0" w:color="auto"/>
                <w:right w:val="none" w:sz="0" w:space="0" w:color="auto"/>
              </w:divBdr>
            </w:div>
            <w:div w:id="1666085568">
              <w:marLeft w:val="0"/>
              <w:marRight w:val="0"/>
              <w:marTop w:val="0"/>
              <w:marBottom w:val="0"/>
              <w:divBdr>
                <w:top w:val="none" w:sz="0" w:space="0" w:color="auto"/>
                <w:left w:val="none" w:sz="0" w:space="0" w:color="auto"/>
                <w:bottom w:val="none" w:sz="0" w:space="0" w:color="auto"/>
                <w:right w:val="none" w:sz="0" w:space="0" w:color="auto"/>
              </w:divBdr>
            </w:div>
            <w:div w:id="1552880225">
              <w:marLeft w:val="0"/>
              <w:marRight w:val="0"/>
              <w:marTop w:val="0"/>
              <w:marBottom w:val="0"/>
              <w:divBdr>
                <w:top w:val="none" w:sz="0" w:space="0" w:color="auto"/>
                <w:left w:val="none" w:sz="0" w:space="0" w:color="auto"/>
                <w:bottom w:val="none" w:sz="0" w:space="0" w:color="auto"/>
                <w:right w:val="none" w:sz="0" w:space="0" w:color="auto"/>
              </w:divBdr>
            </w:div>
            <w:div w:id="803231156">
              <w:marLeft w:val="0"/>
              <w:marRight w:val="0"/>
              <w:marTop w:val="0"/>
              <w:marBottom w:val="0"/>
              <w:divBdr>
                <w:top w:val="none" w:sz="0" w:space="0" w:color="auto"/>
                <w:left w:val="none" w:sz="0" w:space="0" w:color="auto"/>
                <w:bottom w:val="none" w:sz="0" w:space="0" w:color="auto"/>
                <w:right w:val="none" w:sz="0" w:space="0" w:color="auto"/>
              </w:divBdr>
            </w:div>
            <w:div w:id="1797487344">
              <w:marLeft w:val="0"/>
              <w:marRight w:val="0"/>
              <w:marTop w:val="0"/>
              <w:marBottom w:val="0"/>
              <w:divBdr>
                <w:top w:val="none" w:sz="0" w:space="0" w:color="auto"/>
                <w:left w:val="none" w:sz="0" w:space="0" w:color="auto"/>
                <w:bottom w:val="none" w:sz="0" w:space="0" w:color="auto"/>
                <w:right w:val="none" w:sz="0" w:space="0" w:color="auto"/>
              </w:divBdr>
            </w:div>
            <w:div w:id="1962491761">
              <w:marLeft w:val="0"/>
              <w:marRight w:val="0"/>
              <w:marTop w:val="0"/>
              <w:marBottom w:val="0"/>
              <w:divBdr>
                <w:top w:val="none" w:sz="0" w:space="0" w:color="auto"/>
                <w:left w:val="none" w:sz="0" w:space="0" w:color="auto"/>
                <w:bottom w:val="none" w:sz="0" w:space="0" w:color="auto"/>
                <w:right w:val="none" w:sz="0" w:space="0" w:color="auto"/>
              </w:divBdr>
            </w:div>
            <w:div w:id="1536043468">
              <w:marLeft w:val="0"/>
              <w:marRight w:val="0"/>
              <w:marTop w:val="0"/>
              <w:marBottom w:val="0"/>
              <w:divBdr>
                <w:top w:val="none" w:sz="0" w:space="0" w:color="auto"/>
                <w:left w:val="none" w:sz="0" w:space="0" w:color="auto"/>
                <w:bottom w:val="none" w:sz="0" w:space="0" w:color="auto"/>
                <w:right w:val="none" w:sz="0" w:space="0" w:color="auto"/>
              </w:divBdr>
            </w:div>
            <w:div w:id="2134906538">
              <w:marLeft w:val="0"/>
              <w:marRight w:val="0"/>
              <w:marTop w:val="0"/>
              <w:marBottom w:val="0"/>
              <w:divBdr>
                <w:top w:val="none" w:sz="0" w:space="0" w:color="auto"/>
                <w:left w:val="none" w:sz="0" w:space="0" w:color="auto"/>
                <w:bottom w:val="none" w:sz="0" w:space="0" w:color="auto"/>
                <w:right w:val="none" w:sz="0" w:space="0" w:color="auto"/>
              </w:divBdr>
            </w:div>
            <w:div w:id="1958100782">
              <w:marLeft w:val="0"/>
              <w:marRight w:val="0"/>
              <w:marTop w:val="0"/>
              <w:marBottom w:val="0"/>
              <w:divBdr>
                <w:top w:val="none" w:sz="0" w:space="0" w:color="auto"/>
                <w:left w:val="none" w:sz="0" w:space="0" w:color="auto"/>
                <w:bottom w:val="none" w:sz="0" w:space="0" w:color="auto"/>
                <w:right w:val="none" w:sz="0" w:space="0" w:color="auto"/>
              </w:divBdr>
            </w:div>
            <w:div w:id="1365250511">
              <w:marLeft w:val="0"/>
              <w:marRight w:val="0"/>
              <w:marTop w:val="0"/>
              <w:marBottom w:val="0"/>
              <w:divBdr>
                <w:top w:val="none" w:sz="0" w:space="0" w:color="auto"/>
                <w:left w:val="none" w:sz="0" w:space="0" w:color="auto"/>
                <w:bottom w:val="none" w:sz="0" w:space="0" w:color="auto"/>
                <w:right w:val="none" w:sz="0" w:space="0" w:color="auto"/>
              </w:divBdr>
            </w:div>
            <w:div w:id="1147160618">
              <w:marLeft w:val="0"/>
              <w:marRight w:val="0"/>
              <w:marTop w:val="0"/>
              <w:marBottom w:val="0"/>
              <w:divBdr>
                <w:top w:val="none" w:sz="0" w:space="0" w:color="auto"/>
                <w:left w:val="none" w:sz="0" w:space="0" w:color="auto"/>
                <w:bottom w:val="none" w:sz="0" w:space="0" w:color="auto"/>
                <w:right w:val="none" w:sz="0" w:space="0" w:color="auto"/>
              </w:divBdr>
            </w:div>
            <w:div w:id="448357991">
              <w:marLeft w:val="0"/>
              <w:marRight w:val="0"/>
              <w:marTop w:val="0"/>
              <w:marBottom w:val="0"/>
              <w:divBdr>
                <w:top w:val="none" w:sz="0" w:space="0" w:color="auto"/>
                <w:left w:val="none" w:sz="0" w:space="0" w:color="auto"/>
                <w:bottom w:val="none" w:sz="0" w:space="0" w:color="auto"/>
                <w:right w:val="none" w:sz="0" w:space="0" w:color="auto"/>
              </w:divBdr>
            </w:div>
            <w:div w:id="380599532">
              <w:marLeft w:val="0"/>
              <w:marRight w:val="0"/>
              <w:marTop w:val="0"/>
              <w:marBottom w:val="0"/>
              <w:divBdr>
                <w:top w:val="none" w:sz="0" w:space="0" w:color="auto"/>
                <w:left w:val="none" w:sz="0" w:space="0" w:color="auto"/>
                <w:bottom w:val="none" w:sz="0" w:space="0" w:color="auto"/>
                <w:right w:val="none" w:sz="0" w:space="0" w:color="auto"/>
              </w:divBdr>
            </w:div>
            <w:div w:id="234554444">
              <w:marLeft w:val="0"/>
              <w:marRight w:val="0"/>
              <w:marTop w:val="0"/>
              <w:marBottom w:val="0"/>
              <w:divBdr>
                <w:top w:val="none" w:sz="0" w:space="0" w:color="auto"/>
                <w:left w:val="none" w:sz="0" w:space="0" w:color="auto"/>
                <w:bottom w:val="none" w:sz="0" w:space="0" w:color="auto"/>
                <w:right w:val="none" w:sz="0" w:space="0" w:color="auto"/>
              </w:divBdr>
            </w:div>
            <w:div w:id="1449082115">
              <w:marLeft w:val="0"/>
              <w:marRight w:val="0"/>
              <w:marTop w:val="0"/>
              <w:marBottom w:val="0"/>
              <w:divBdr>
                <w:top w:val="none" w:sz="0" w:space="0" w:color="auto"/>
                <w:left w:val="none" w:sz="0" w:space="0" w:color="auto"/>
                <w:bottom w:val="none" w:sz="0" w:space="0" w:color="auto"/>
                <w:right w:val="none" w:sz="0" w:space="0" w:color="auto"/>
              </w:divBdr>
            </w:div>
            <w:div w:id="1002976671">
              <w:marLeft w:val="0"/>
              <w:marRight w:val="0"/>
              <w:marTop w:val="0"/>
              <w:marBottom w:val="0"/>
              <w:divBdr>
                <w:top w:val="none" w:sz="0" w:space="0" w:color="auto"/>
                <w:left w:val="none" w:sz="0" w:space="0" w:color="auto"/>
                <w:bottom w:val="none" w:sz="0" w:space="0" w:color="auto"/>
                <w:right w:val="none" w:sz="0" w:space="0" w:color="auto"/>
              </w:divBdr>
            </w:div>
            <w:div w:id="940337753">
              <w:marLeft w:val="0"/>
              <w:marRight w:val="0"/>
              <w:marTop w:val="0"/>
              <w:marBottom w:val="0"/>
              <w:divBdr>
                <w:top w:val="none" w:sz="0" w:space="0" w:color="auto"/>
                <w:left w:val="none" w:sz="0" w:space="0" w:color="auto"/>
                <w:bottom w:val="none" w:sz="0" w:space="0" w:color="auto"/>
                <w:right w:val="none" w:sz="0" w:space="0" w:color="auto"/>
              </w:divBdr>
            </w:div>
            <w:div w:id="50816425">
              <w:marLeft w:val="0"/>
              <w:marRight w:val="0"/>
              <w:marTop w:val="0"/>
              <w:marBottom w:val="0"/>
              <w:divBdr>
                <w:top w:val="none" w:sz="0" w:space="0" w:color="auto"/>
                <w:left w:val="none" w:sz="0" w:space="0" w:color="auto"/>
                <w:bottom w:val="none" w:sz="0" w:space="0" w:color="auto"/>
                <w:right w:val="none" w:sz="0" w:space="0" w:color="auto"/>
              </w:divBdr>
            </w:div>
            <w:div w:id="604116920">
              <w:marLeft w:val="0"/>
              <w:marRight w:val="0"/>
              <w:marTop w:val="0"/>
              <w:marBottom w:val="0"/>
              <w:divBdr>
                <w:top w:val="none" w:sz="0" w:space="0" w:color="auto"/>
                <w:left w:val="none" w:sz="0" w:space="0" w:color="auto"/>
                <w:bottom w:val="none" w:sz="0" w:space="0" w:color="auto"/>
                <w:right w:val="none" w:sz="0" w:space="0" w:color="auto"/>
              </w:divBdr>
            </w:div>
            <w:div w:id="218788023">
              <w:marLeft w:val="0"/>
              <w:marRight w:val="0"/>
              <w:marTop w:val="0"/>
              <w:marBottom w:val="0"/>
              <w:divBdr>
                <w:top w:val="none" w:sz="0" w:space="0" w:color="auto"/>
                <w:left w:val="none" w:sz="0" w:space="0" w:color="auto"/>
                <w:bottom w:val="none" w:sz="0" w:space="0" w:color="auto"/>
                <w:right w:val="none" w:sz="0" w:space="0" w:color="auto"/>
              </w:divBdr>
            </w:div>
            <w:div w:id="1269895084">
              <w:marLeft w:val="0"/>
              <w:marRight w:val="0"/>
              <w:marTop w:val="0"/>
              <w:marBottom w:val="0"/>
              <w:divBdr>
                <w:top w:val="none" w:sz="0" w:space="0" w:color="auto"/>
                <w:left w:val="none" w:sz="0" w:space="0" w:color="auto"/>
                <w:bottom w:val="none" w:sz="0" w:space="0" w:color="auto"/>
                <w:right w:val="none" w:sz="0" w:space="0" w:color="auto"/>
              </w:divBdr>
            </w:div>
            <w:div w:id="1336106206">
              <w:marLeft w:val="0"/>
              <w:marRight w:val="0"/>
              <w:marTop w:val="0"/>
              <w:marBottom w:val="0"/>
              <w:divBdr>
                <w:top w:val="none" w:sz="0" w:space="0" w:color="auto"/>
                <w:left w:val="none" w:sz="0" w:space="0" w:color="auto"/>
                <w:bottom w:val="none" w:sz="0" w:space="0" w:color="auto"/>
                <w:right w:val="none" w:sz="0" w:space="0" w:color="auto"/>
              </w:divBdr>
            </w:div>
            <w:div w:id="1189029538">
              <w:marLeft w:val="0"/>
              <w:marRight w:val="0"/>
              <w:marTop w:val="0"/>
              <w:marBottom w:val="0"/>
              <w:divBdr>
                <w:top w:val="none" w:sz="0" w:space="0" w:color="auto"/>
                <w:left w:val="none" w:sz="0" w:space="0" w:color="auto"/>
                <w:bottom w:val="none" w:sz="0" w:space="0" w:color="auto"/>
                <w:right w:val="none" w:sz="0" w:space="0" w:color="auto"/>
              </w:divBdr>
            </w:div>
            <w:div w:id="670371753">
              <w:marLeft w:val="0"/>
              <w:marRight w:val="0"/>
              <w:marTop w:val="0"/>
              <w:marBottom w:val="0"/>
              <w:divBdr>
                <w:top w:val="none" w:sz="0" w:space="0" w:color="auto"/>
                <w:left w:val="none" w:sz="0" w:space="0" w:color="auto"/>
                <w:bottom w:val="none" w:sz="0" w:space="0" w:color="auto"/>
                <w:right w:val="none" w:sz="0" w:space="0" w:color="auto"/>
              </w:divBdr>
            </w:div>
            <w:div w:id="1200626538">
              <w:marLeft w:val="0"/>
              <w:marRight w:val="0"/>
              <w:marTop w:val="0"/>
              <w:marBottom w:val="0"/>
              <w:divBdr>
                <w:top w:val="none" w:sz="0" w:space="0" w:color="auto"/>
                <w:left w:val="none" w:sz="0" w:space="0" w:color="auto"/>
                <w:bottom w:val="none" w:sz="0" w:space="0" w:color="auto"/>
                <w:right w:val="none" w:sz="0" w:space="0" w:color="auto"/>
              </w:divBdr>
            </w:div>
            <w:div w:id="1410424860">
              <w:marLeft w:val="0"/>
              <w:marRight w:val="0"/>
              <w:marTop w:val="0"/>
              <w:marBottom w:val="0"/>
              <w:divBdr>
                <w:top w:val="none" w:sz="0" w:space="0" w:color="auto"/>
                <w:left w:val="none" w:sz="0" w:space="0" w:color="auto"/>
                <w:bottom w:val="none" w:sz="0" w:space="0" w:color="auto"/>
                <w:right w:val="none" w:sz="0" w:space="0" w:color="auto"/>
              </w:divBdr>
            </w:div>
            <w:div w:id="916748620">
              <w:marLeft w:val="0"/>
              <w:marRight w:val="0"/>
              <w:marTop w:val="0"/>
              <w:marBottom w:val="0"/>
              <w:divBdr>
                <w:top w:val="none" w:sz="0" w:space="0" w:color="auto"/>
                <w:left w:val="none" w:sz="0" w:space="0" w:color="auto"/>
                <w:bottom w:val="none" w:sz="0" w:space="0" w:color="auto"/>
                <w:right w:val="none" w:sz="0" w:space="0" w:color="auto"/>
              </w:divBdr>
            </w:div>
            <w:div w:id="20475759">
              <w:marLeft w:val="0"/>
              <w:marRight w:val="0"/>
              <w:marTop w:val="0"/>
              <w:marBottom w:val="0"/>
              <w:divBdr>
                <w:top w:val="none" w:sz="0" w:space="0" w:color="auto"/>
                <w:left w:val="none" w:sz="0" w:space="0" w:color="auto"/>
                <w:bottom w:val="none" w:sz="0" w:space="0" w:color="auto"/>
                <w:right w:val="none" w:sz="0" w:space="0" w:color="auto"/>
              </w:divBdr>
            </w:div>
            <w:div w:id="726148806">
              <w:marLeft w:val="0"/>
              <w:marRight w:val="0"/>
              <w:marTop w:val="0"/>
              <w:marBottom w:val="0"/>
              <w:divBdr>
                <w:top w:val="none" w:sz="0" w:space="0" w:color="auto"/>
                <w:left w:val="none" w:sz="0" w:space="0" w:color="auto"/>
                <w:bottom w:val="none" w:sz="0" w:space="0" w:color="auto"/>
                <w:right w:val="none" w:sz="0" w:space="0" w:color="auto"/>
              </w:divBdr>
            </w:div>
            <w:div w:id="398329918">
              <w:marLeft w:val="0"/>
              <w:marRight w:val="0"/>
              <w:marTop w:val="0"/>
              <w:marBottom w:val="0"/>
              <w:divBdr>
                <w:top w:val="none" w:sz="0" w:space="0" w:color="auto"/>
                <w:left w:val="none" w:sz="0" w:space="0" w:color="auto"/>
                <w:bottom w:val="none" w:sz="0" w:space="0" w:color="auto"/>
                <w:right w:val="none" w:sz="0" w:space="0" w:color="auto"/>
              </w:divBdr>
            </w:div>
            <w:div w:id="868294379">
              <w:marLeft w:val="0"/>
              <w:marRight w:val="0"/>
              <w:marTop w:val="0"/>
              <w:marBottom w:val="0"/>
              <w:divBdr>
                <w:top w:val="none" w:sz="0" w:space="0" w:color="auto"/>
                <w:left w:val="none" w:sz="0" w:space="0" w:color="auto"/>
                <w:bottom w:val="none" w:sz="0" w:space="0" w:color="auto"/>
                <w:right w:val="none" w:sz="0" w:space="0" w:color="auto"/>
              </w:divBdr>
            </w:div>
            <w:div w:id="665474505">
              <w:marLeft w:val="0"/>
              <w:marRight w:val="0"/>
              <w:marTop w:val="0"/>
              <w:marBottom w:val="0"/>
              <w:divBdr>
                <w:top w:val="none" w:sz="0" w:space="0" w:color="auto"/>
                <w:left w:val="none" w:sz="0" w:space="0" w:color="auto"/>
                <w:bottom w:val="none" w:sz="0" w:space="0" w:color="auto"/>
                <w:right w:val="none" w:sz="0" w:space="0" w:color="auto"/>
              </w:divBdr>
            </w:div>
            <w:div w:id="305547425">
              <w:marLeft w:val="0"/>
              <w:marRight w:val="0"/>
              <w:marTop w:val="0"/>
              <w:marBottom w:val="0"/>
              <w:divBdr>
                <w:top w:val="none" w:sz="0" w:space="0" w:color="auto"/>
                <w:left w:val="none" w:sz="0" w:space="0" w:color="auto"/>
                <w:bottom w:val="none" w:sz="0" w:space="0" w:color="auto"/>
                <w:right w:val="none" w:sz="0" w:space="0" w:color="auto"/>
              </w:divBdr>
            </w:div>
            <w:div w:id="1674527120">
              <w:marLeft w:val="0"/>
              <w:marRight w:val="0"/>
              <w:marTop w:val="0"/>
              <w:marBottom w:val="0"/>
              <w:divBdr>
                <w:top w:val="none" w:sz="0" w:space="0" w:color="auto"/>
                <w:left w:val="none" w:sz="0" w:space="0" w:color="auto"/>
                <w:bottom w:val="none" w:sz="0" w:space="0" w:color="auto"/>
                <w:right w:val="none" w:sz="0" w:space="0" w:color="auto"/>
              </w:divBdr>
            </w:div>
            <w:div w:id="1114136021">
              <w:marLeft w:val="0"/>
              <w:marRight w:val="0"/>
              <w:marTop w:val="0"/>
              <w:marBottom w:val="0"/>
              <w:divBdr>
                <w:top w:val="none" w:sz="0" w:space="0" w:color="auto"/>
                <w:left w:val="none" w:sz="0" w:space="0" w:color="auto"/>
                <w:bottom w:val="none" w:sz="0" w:space="0" w:color="auto"/>
                <w:right w:val="none" w:sz="0" w:space="0" w:color="auto"/>
              </w:divBdr>
            </w:div>
            <w:div w:id="1175152203">
              <w:marLeft w:val="0"/>
              <w:marRight w:val="0"/>
              <w:marTop w:val="0"/>
              <w:marBottom w:val="0"/>
              <w:divBdr>
                <w:top w:val="none" w:sz="0" w:space="0" w:color="auto"/>
                <w:left w:val="none" w:sz="0" w:space="0" w:color="auto"/>
                <w:bottom w:val="none" w:sz="0" w:space="0" w:color="auto"/>
                <w:right w:val="none" w:sz="0" w:space="0" w:color="auto"/>
              </w:divBdr>
            </w:div>
            <w:div w:id="1921519397">
              <w:marLeft w:val="0"/>
              <w:marRight w:val="0"/>
              <w:marTop w:val="0"/>
              <w:marBottom w:val="0"/>
              <w:divBdr>
                <w:top w:val="none" w:sz="0" w:space="0" w:color="auto"/>
                <w:left w:val="none" w:sz="0" w:space="0" w:color="auto"/>
                <w:bottom w:val="none" w:sz="0" w:space="0" w:color="auto"/>
                <w:right w:val="none" w:sz="0" w:space="0" w:color="auto"/>
              </w:divBdr>
            </w:div>
            <w:div w:id="2974804">
              <w:marLeft w:val="0"/>
              <w:marRight w:val="0"/>
              <w:marTop w:val="0"/>
              <w:marBottom w:val="0"/>
              <w:divBdr>
                <w:top w:val="none" w:sz="0" w:space="0" w:color="auto"/>
                <w:left w:val="none" w:sz="0" w:space="0" w:color="auto"/>
                <w:bottom w:val="none" w:sz="0" w:space="0" w:color="auto"/>
                <w:right w:val="none" w:sz="0" w:space="0" w:color="auto"/>
              </w:divBdr>
            </w:div>
            <w:div w:id="284386386">
              <w:marLeft w:val="0"/>
              <w:marRight w:val="0"/>
              <w:marTop w:val="0"/>
              <w:marBottom w:val="0"/>
              <w:divBdr>
                <w:top w:val="none" w:sz="0" w:space="0" w:color="auto"/>
                <w:left w:val="none" w:sz="0" w:space="0" w:color="auto"/>
                <w:bottom w:val="none" w:sz="0" w:space="0" w:color="auto"/>
                <w:right w:val="none" w:sz="0" w:space="0" w:color="auto"/>
              </w:divBdr>
            </w:div>
            <w:div w:id="1078557895">
              <w:marLeft w:val="0"/>
              <w:marRight w:val="0"/>
              <w:marTop w:val="0"/>
              <w:marBottom w:val="0"/>
              <w:divBdr>
                <w:top w:val="none" w:sz="0" w:space="0" w:color="auto"/>
                <w:left w:val="none" w:sz="0" w:space="0" w:color="auto"/>
                <w:bottom w:val="none" w:sz="0" w:space="0" w:color="auto"/>
                <w:right w:val="none" w:sz="0" w:space="0" w:color="auto"/>
              </w:divBdr>
            </w:div>
            <w:div w:id="2133547611">
              <w:marLeft w:val="0"/>
              <w:marRight w:val="0"/>
              <w:marTop w:val="0"/>
              <w:marBottom w:val="0"/>
              <w:divBdr>
                <w:top w:val="none" w:sz="0" w:space="0" w:color="auto"/>
                <w:left w:val="none" w:sz="0" w:space="0" w:color="auto"/>
                <w:bottom w:val="none" w:sz="0" w:space="0" w:color="auto"/>
                <w:right w:val="none" w:sz="0" w:space="0" w:color="auto"/>
              </w:divBdr>
            </w:div>
            <w:div w:id="44721398">
              <w:marLeft w:val="0"/>
              <w:marRight w:val="0"/>
              <w:marTop w:val="0"/>
              <w:marBottom w:val="0"/>
              <w:divBdr>
                <w:top w:val="none" w:sz="0" w:space="0" w:color="auto"/>
                <w:left w:val="none" w:sz="0" w:space="0" w:color="auto"/>
                <w:bottom w:val="none" w:sz="0" w:space="0" w:color="auto"/>
                <w:right w:val="none" w:sz="0" w:space="0" w:color="auto"/>
              </w:divBdr>
            </w:div>
            <w:div w:id="1531996225">
              <w:marLeft w:val="0"/>
              <w:marRight w:val="0"/>
              <w:marTop w:val="0"/>
              <w:marBottom w:val="0"/>
              <w:divBdr>
                <w:top w:val="none" w:sz="0" w:space="0" w:color="auto"/>
                <w:left w:val="none" w:sz="0" w:space="0" w:color="auto"/>
                <w:bottom w:val="none" w:sz="0" w:space="0" w:color="auto"/>
                <w:right w:val="none" w:sz="0" w:space="0" w:color="auto"/>
              </w:divBdr>
            </w:div>
            <w:div w:id="903106454">
              <w:marLeft w:val="0"/>
              <w:marRight w:val="0"/>
              <w:marTop w:val="0"/>
              <w:marBottom w:val="0"/>
              <w:divBdr>
                <w:top w:val="none" w:sz="0" w:space="0" w:color="auto"/>
                <w:left w:val="none" w:sz="0" w:space="0" w:color="auto"/>
                <w:bottom w:val="none" w:sz="0" w:space="0" w:color="auto"/>
                <w:right w:val="none" w:sz="0" w:space="0" w:color="auto"/>
              </w:divBdr>
            </w:div>
            <w:div w:id="1186360962">
              <w:marLeft w:val="0"/>
              <w:marRight w:val="0"/>
              <w:marTop w:val="0"/>
              <w:marBottom w:val="0"/>
              <w:divBdr>
                <w:top w:val="none" w:sz="0" w:space="0" w:color="auto"/>
                <w:left w:val="none" w:sz="0" w:space="0" w:color="auto"/>
                <w:bottom w:val="none" w:sz="0" w:space="0" w:color="auto"/>
                <w:right w:val="none" w:sz="0" w:space="0" w:color="auto"/>
              </w:divBdr>
            </w:div>
            <w:div w:id="411633400">
              <w:marLeft w:val="0"/>
              <w:marRight w:val="0"/>
              <w:marTop w:val="0"/>
              <w:marBottom w:val="0"/>
              <w:divBdr>
                <w:top w:val="none" w:sz="0" w:space="0" w:color="auto"/>
                <w:left w:val="none" w:sz="0" w:space="0" w:color="auto"/>
                <w:bottom w:val="none" w:sz="0" w:space="0" w:color="auto"/>
                <w:right w:val="none" w:sz="0" w:space="0" w:color="auto"/>
              </w:divBdr>
            </w:div>
            <w:div w:id="1821265167">
              <w:marLeft w:val="0"/>
              <w:marRight w:val="0"/>
              <w:marTop w:val="0"/>
              <w:marBottom w:val="0"/>
              <w:divBdr>
                <w:top w:val="none" w:sz="0" w:space="0" w:color="auto"/>
                <w:left w:val="none" w:sz="0" w:space="0" w:color="auto"/>
                <w:bottom w:val="none" w:sz="0" w:space="0" w:color="auto"/>
                <w:right w:val="none" w:sz="0" w:space="0" w:color="auto"/>
              </w:divBdr>
            </w:div>
            <w:div w:id="1660425814">
              <w:marLeft w:val="0"/>
              <w:marRight w:val="0"/>
              <w:marTop w:val="0"/>
              <w:marBottom w:val="0"/>
              <w:divBdr>
                <w:top w:val="none" w:sz="0" w:space="0" w:color="auto"/>
                <w:left w:val="none" w:sz="0" w:space="0" w:color="auto"/>
                <w:bottom w:val="none" w:sz="0" w:space="0" w:color="auto"/>
                <w:right w:val="none" w:sz="0" w:space="0" w:color="auto"/>
              </w:divBdr>
            </w:div>
            <w:div w:id="2045519764">
              <w:marLeft w:val="0"/>
              <w:marRight w:val="0"/>
              <w:marTop w:val="0"/>
              <w:marBottom w:val="0"/>
              <w:divBdr>
                <w:top w:val="none" w:sz="0" w:space="0" w:color="auto"/>
                <w:left w:val="none" w:sz="0" w:space="0" w:color="auto"/>
                <w:bottom w:val="none" w:sz="0" w:space="0" w:color="auto"/>
                <w:right w:val="none" w:sz="0" w:space="0" w:color="auto"/>
              </w:divBdr>
            </w:div>
            <w:div w:id="2066486308">
              <w:marLeft w:val="0"/>
              <w:marRight w:val="0"/>
              <w:marTop w:val="0"/>
              <w:marBottom w:val="0"/>
              <w:divBdr>
                <w:top w:val="none" w:sz="0" w:space="0" w:color="auto"/>
                <w:left w:val="none" w:sz="0" w:space="0" w:color="auto"/>
                <w:bottom w:val="none" w:sz="0" w:space="0" w:color="auto"/>
                <w:right w:val="none" w:sz="0" w:space="0" w:color="auto"/>
              </w:divBdr>
            </w:div>
            <w:div w:id="859469283">
              <w:marLeft w:val="0"/>
              <w:marRight w:val="0"/>
              <w:marTop w:val="0"/>
              <w:marBottom w:val="0"/>
              <w:divBdr>
                <w:top w:val="none" w:sz="0" w:space="0" w:color="auto"/>
                <w:left w:val="none" w:sz="0" w:space="0" w:color="auto"/>
                <w:bottom w:val="none" w:sz="0" w:space="0" w:color="auto"/>
                <w:right w:val="none" w:sz="0" w:space="0" w:color="auto"/>
              </w:divBdr>
            </w:div>
            <w:div w:id="822507990">
              <w:marLeft w:val="0"/>
              <w:marRight w:val="0"/>
              <w:marTop w:val="0"/>
              <w:marBottom w:val="0"/>
              <w:divBdr>
                <w:top w:val="none" w:sz="0" w:space="0" w:color="auto"/>
                <w:left w:val="none" w:sz="0" w:space="0" w:color="auto"/>
                <w:bottom w:val="none" w:sz="0" w:space="0" w:color="auto"/>
                <w:right w:val="none" w:sz="0" w:space="0" w:color="auto"/>
              </w:divBdr>
            </w:div>
            <w:div w:id="789012544">
              <w:marLeft w:val="0"/>
              <w:marRight w:val="0"/>
              <w:marTop w:val="0"/>
              <w:marBottom w:val="0"/>
              <w:divBdr>
                <w:top w:val="none" w:sz="0" w:space="0" w:color="auto"/>
                <w:left w:val="none" w:sz="0" w:space="0" w:color="auto"/>
                <w:bottom w:val="none" w:sz="0" w:space="0" w:color="auto"/>
                <w:right w:val="none" w:sz="0" w:space="0" w:color="auto"/>
              </w:divBdr>
            </w:div>
            <w:div w:id="385226093">
              <w:marLeft w:val="0"/>
              <w:marRight w:val="0"/>
              <w:marTop w:val="0"/>
              <w:marBottom w:val="0"/>
              <w:divBdr>
                <w:top w:val="none" w:sz="0" w:space="0" w:color="auto"/>
                <w:left w:val="none" w:sz="0" w:space="0" w:color="auto"/>
                <w:bottom w:val="none" w:sz="0" w:space="0" w:color="auto"/>
                <w:right w:val="none" w:sz="0" w:space="0" w:color="auto"/>
              </w:divBdr>
            </w:div>
            <w:div w:id="122583050">
              <w:marLeft w:val="0"/>
              <w:marRight w:val="0"/>
              <w:marTop w:val="0"/>
              <w:marBottom w:val="0"/>
              <w:divBdr>
                <w:top w:val="none" w:sz="0" w:space="0" w:color="auto"/>
                <w:left w:val="none" w:sz="0" w:space="0" w:color="auto"/>
                <w:bottom w:val="none" w:sz="0" w:space="0" w:color="auto"/>
                <w:right w:val="none" w:sz="0" w:space="0" w:color="auto"/>
              </w:divBdr>
            </w:div>
            <w:div w:id="1435515475">
              <w:marLeft w:val="0"/>
              <w:marRight w:val="0"/>
              <w:marTop w:val="0"/>
              <w:marBottom w:val="0"/>
              <w:divBdr>
                <w:top w:val="none" w:sz="0" w:space="0" w:color="auto"/>
                <w:left w:val="none" w:sz="0" w:space="0" w:color="auto"/>
                <w:bottom w:val="none" w:sz="0" w:space="0" w:color="auto"/>
                <w:right w:val="none" w:sz="0" w:space="0" w:color="auto"/>
              </w:divBdr>
            </w:div>
            <w:div w:id="77170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9454">
      <w:bodyDiv w:val="1"/>
      <w:marLeft w:val="0"/>
      <w:marRight w:val="0"/>
      <w:marTop w:val="0"/>
      <w:marBottom w:val="0"/>
      <w:divBdr>
        <w:top w:val="none" w:sz="0" w:space="0" w:color="auto"/>
        <w:left w:val="none" w:sz="0" w:space="0" w:color="auto"/>
        <w:bottom w:val="none" w:sz="0" w:space="0" w:color="auto"/>
        <w:right w:val="none" w:sz="0" w:space="0" w:color="auto"/>
      </w:divBdr>
    </w:div>
    <w:div w:id="121196850">
      <w:bodyDiv w:val="1"/>
      <w:marLeft w:val="0"/>
      <w:marRight w:val="0"/>
      <w:marTop w:val="0"/>
      <w:marBottom w:val="0"/>
      <w:divBdr>
        <w:top w:val="none" w:sz="0" w:space="0" w:color="auto"/>
        <w:left w:val="none" w:sz="0" w:space="0" w:color="auto"/>
        <w:bottom w:val="none" w:sz="0" w:space="0" w:color="auto"/>
        <w:right w:val="none" w:sz="0" w:space="0" w:color="auto"/>
      </w:divBdr>
      <w:divsChild>
        <w:div w:id="1447852558">
          <w:marLeft w:val="0"/>
          <w:marRight w:val="0"/>
          <w:marTop w:val="0"/>
          <w:marBottom w:val="0"/>
          <w:divBdr>
            <w:top w:val="none" w:sz="0" w:space="0" w:color="auto"/>
            <w:left w:val="none" w:sz="0" w:space="0" w:color="auto"/>
            <w:bottom w:val="none" w:sz="0" w:space="0" w:color="auto"/>
            <w:right w:val="none" w:sz="0" w:space="0" w:color="auto"/>
          </w:divBdr>
          <w:divsChild>
            <w:div w:id="149562479">
              <w:marLeft w:val="0"/>
              <w:marRight w:val="0"/>
              <w:marTop w:val="0"/>
              <w:marBottom w:val="0"/>
              <w:divBdr>
                <w:top w:val="none" w:sz="0" w:space="0" w:color="auto"/>
                <w:left w:val="none" w:sz="0" w:space="0" w:color="auto"/>
                <w:bottom w:val="none" w:sz="0" w:space="0" w:color="auto"/>
                <w:right w:val="none" w:sz="0" w:space="0" w:color="auto"/>
              </w:divBdr>
            </w:div>
            <w:div w:id="1097869891">
              <w:marLeft w:val="0"/>
              <w:marRight w:val="0"/>
              <w:marTop w:val="0"/>
              <w:marBottom w:val="0"/>
              <w:divBdr>
                <w:top w:val="none" w:sz="0" w:space="0" w:color="auto"/>
                <w:left w:val="none" w:sz="0" w:space="0" w:color="auto"/>
                <w:bottom w:val="none" w:sz="0" w:space="0" w:color="auto"/>
                <w:right w:val="none" w:sz="0" w:space="0" w:color="auto"/>
              </w:divBdr>
            </w:div>
            <w:div w:id="1770346265">
              <w:marLeft w:val="0"/>
              <w:marRight w:val="0"/>
              <w:marTop w:val="0"/>
              <w:marBottom w:val="0"/>
              <w:divBdr>
                <w:top w:val="none" w:sz="0" w:space="0" w:color="auto"/>
                <w:left w:val="none" w:sz="0" w:space="0" w:color="auto"/>
                <w:bottom w:val="none" w:sz="0" w:space="0" w:color="auto"/>
                <w:right w:val="none" w:sz="0" w:space="0" w:color="auto"/>
              </w:divBdr>
            </w:div>
            <w:div w:id="2037803194">
              <w:marLeft w:val="0"/>
              <w:marRight w:val="0"/>
              <w:marTop w:val="0"/>
              <w:marBottom w:val="0"/>
              <w:divBdr>
                <w:top w:val="none" w:sz="0" w:space="0" w:color="auto"/>
                <w:left w:val="none" w:sz="0" w:space="0" w:color="auto"/>
                <w:bottom w:val="none" w:sz="0" w:space="0" w:color="auto"/>
                <w:right w:val="none" w:sz="0" w:space="0" w:color="auto"/>
              </w:divBdr>
            </w:div>
            <w:div w:id="1168525006">
              <w:marLeft w:val="0"/>
              <w:marRight w:val="0"/>
              <w:marTop w:val="0"/>
              <w:marBottom w:val="0"/>
              <w:divBdr>
                <w:top w:val="none" w:sz="0" w:space="0" w:color="auto"/>
                <w:left w:val="none" w:sz="0" w:space="0" w:color="auto"/>
                <w:bottom w:val="none" w:sz="0" w:space="0" w:color="auto"/>
                <w:right w:val="none" w:sz="0" w:space="0" w:color="auto"/>
              </w:divBdr>
            </w:div>
            <w:div w:id="1637906094">
              <w:marLeft w:val="0"/>
              <w:marRight w:val="0"/>
              <w:marTop w:val="0"/>
              <w:marBottom w:val="0"/>
              <w:divBdr>
                <w:top w:val="none" w:sz="0" w:space="0" w:color="auto"/>
                <w:left w:val="none" w:sz="0" w:space="0" w:color="auto"/>
                <w:bottom w:val="none" w:sz="0" w:space="0" w:color="auto"/>
                <w:right w:val="none" w:sz="0" w:space="0" w:color="auto"/>
              </w:divBdr>
            </w:div>
            <w:div w:id="199906401">
              <w:marLeft w:val="0"/>
              <w:marRight w:val="0"/>
              <w:marTop w:val="0"/>
              <w:marBottom w:val="0"/>
              <w:divBdr>
                <w:top w:val="none" w:sz="0" w:space="0" w:color="auto"/>
                <w:left w:val="none" w:sz="0" w:space="0" w:color="auto"/>
                <w:bottom w:val="none" w:sz="0" w:space="0" w:color="auto"/>
                <w:right w:val="none" w:sz="0" w:space="0" w:color="auto"/>
              </w:divBdr>
            </w:div>
            <w:div w:id="912545766">
              <w:marLeft w:val="0"/>
              <w:marRight w:val="0"/>
              <w:marTop w:val="0"/>
              <w:marBottom w:val="0"/>
              <w:divBdr>
                <w:top w:val="none" w:sz="0" w:space="0" w:color="auto"/>
                <w:left w:val="none" w:sz="0" w:space="0" w:color="auto"/>
                <w:bottom w:val="none" w:sz="0" w:space="0" w:color="auto"/>
                <w:right w:val="none" w:sz="0" w:space="0" w:color="auto"/>
              </w:divBdr>
            </w:div>
            <w:div w:id="985009204">
              <w:marLeft w:val="0"/>
              <w:marRight w:val="0"/>
              <w:marTop w:val="0"/>
              <w:marBottom w:val="0"/>
              <w:divBdr>
                <w:top w:val="none" w:sz="0" w:space="0" w:color="auto"/>
                <w:left w:val="none" w:sz="0" w:space="0" w:color="auto"/>
                <w:bottom w:val="none" w:sz="0" w:space="0" w:color="auto"/>
                <w:right w:val="none" w:sz="0" w:space="0" w:color="auto"/>
              </w:divBdr>
            </w:div>
            <w:div w:id="879249249">
              <w:marLeft w:val="0"/>
              <w:marRight w:val="0"/>
              <w:marTop w:val="0"/>
              <w:marBottom w:val="0"/>
              <w:divBdr>
                <w:top w:val="none" w:sz="0" w:space="0" w:color="auto"/>
                <w:left w:val="none" w:sz="0" w:space="0" w:color="auto"/>
                <w:bottom w:val="none" w:sz="0" w:space="0" w:color="auto"/>
                <w:right w:val="none" w:sz="0" w:space="0" w:color="auto"/>
              </w:divBdr>
            </w:div>
            <w:div w:id="65566842">
              <w:marLeft w:val="0"/>
              <w:marRight w:val="0"/>
              <w:marTop w:val="0"/>
              <w:marBottom w:val="0"/>
              <w:divBdr>
                <w:top w:val="none" w:sz="0" w:space="0" w:color="auto"/>
                <w:left w:val="none" w:sz="0" w:space="0" w:color="auto"/>
                <w:bottom w:val="none" w:sz="0" w:space="0" w:color="auto"/>
                <w:right w:val="none" w:sz="0" w:space="0" w:color="auto"/>
              </w:divBdr>
            </w:div>
            <w:div w:id="2126460349">
              <w:marLeft w:val="0"/>
              <w:marRight w:val="0"/>
              <w:marTop w:val="0"/>
              <w:marBottom w:val="0"/>
              <w:divBdr>
                <w:top w:val="none" w:sz="0" w:space="0" w:color="auto"/>
                <w:left w:val="none" w:sz="0" w:space="0" w:color="auto"/>
                <w:bottom w:val="none" w:sz="0" w:space="0" w:color="auto"/>
                <w:right w:val="none" w:sz="0" w:space="0" w:color="auto"/>
              </w:divBdr>
            </w:div>
            <w:div w:id="835069926">
              <w:marLeft w:val="0"/>
              <w:marRight w:val="0"/>
              <w:marTop w:val="0"/>
              <w:marBottom w:val="0"/>
              <w:divBdr>
                <w:top w:val="none" w:sz="0" w:space="0" w:color="auto"/>
                <w:left w:val="none" w:sz="0" w:space="0" w:color="auto"/>
                <w:bottom w:val="none" w:sz="0" w:space="0" w:color="auto"/>
                <w:right w:val="none" w:sz="0" w:space="0" w:color="auto"/>
              </w:divBdr>
            </w:div>
            <w:div w:id="1217887383">
              <w:marLeft w:val="0"/>
              <w:marRight w:val="0"/>
              <w:marTop w:val="0"/>
              <w:marBottom w:val="0"/>
              <w:divBdr>
                <w:top w:val="none" w:sz="0" w:space="0" w:color="auto"/>
                <w:left w:val="none" w:sz="0" w:space="0" w:color="auto"/>
                <w:bottom w:val="none" w:sz="0" w:space="0" w:color="auto"/>
                <w:right w:val="none" w:sz="0" w:space="0" w:color="auto"/>
              </w:divBdr>
            </w:div>
            <w:div w:id="1530337812">
              <w:marLeft w:val="0"/>
              <w:marRight w:val="0"/>
              <w:marTop w:val="0"/>
              <w:marBottom w:val="0"/>
              <w:divBdr>
                <w:top w:val="none" w:sz="0" w:space="0" w:color="auto"/>
                <w:left w:val="none" w:sz="0" w:space="0" w:color="auto"/>
                <w:bottom w:val="none" w:sz="0" w:space="0" w:color="auto"/>
                <w:right w:val="none" w:sz="0" w:space="0" w:color="auto"/>
              </w:divBdr>
            </w:div>
            <w:div w:id="217328008">
              <w:marLeft w:val="0"/>
              <w:marRight w:val="0"/>
              <w:marTop w:val="0"/>
              <w:marBottom w:val="0"/>
              <w:divBdr>
                <w:top w:val="none" w:sz="0" w:space="0" w:color="auto"/>
                <w:left w:val="none" w:sz="0" w:space="0" w:color="auto"/>
                <w:bottom w:val="none" w:sz="0" w:space="0" w:color="auto"/>
                <w:right w:val="none" w:sz="0" w:space="0" w:color="auto"/>
              </w:divBdr>
            </w:div>
            <w:div w:id="1717468252">
              <w:marLeft w:val="0"/>
              <w:marRight w:val="0"/>
              <w:marTop w:val="0"/>
              <w:marBottom w:val="0"/>
              <w:divBdr>
                <w:top w:val="none" w:sz="0" w:space="0" w:color="auto"/>
                <w:left w:val="none" w:sz="0" w:space="0" w:color="auto"/>
                <w:bottom w:val="none" w:sz="0" w:space="0" w:color="auto"/>
                <w:right w:val="none" w:sz="0" w:space="0" w:color="auto"/>
              </w:divBdr>
            </w:div>
            <w:div w:id="3436389">
              <w:marLeft w:val="0"/>
              <w:marRight w:val="0"/>
              <w:marTop w:val="0"/>
              <w:marBottom w:val="0"/>
              <w:divBdr>
                <w:top w:val="none" w:sz="0" w:space="0" w:color="auto"/>
                <w:left w:val="none" w:sz="0" w:space="0" w:color="auto"/>
                <w:bottom w:val="none" w:sz="0" w:space="0" w:color="auto"/>
                <w:right w:val="none" w:sz="0" w:space="0" w:color="auto"/>
              </w:divBdr>
            </w:div>
            <w:div w:id="589391277">
              <w:marLeft w:val="0"/>
              <w:marRight w:val="0"/>
              <w:marTop w:val="0"/>
              <w:marBottom w:val="0"/>
              <w:divBdr>
                <w:top w:val="none" w:sz="0" w:space="0" w:color="auto"/>
                <w:left w:val="none" w:sz="0" w:space="0" w:color="auto"/>
                <w:bottom w:val="none" w:sz="0" w:space="0" w:color="auto"/>
                <w:right w:val="none" w:sz="0" w:space="0" w:color="auto"/>
              </w:divBdr>
            </w:div>
            <w:div w:id="1289700684">
              <w:marLeft w:val="0"/>
              <w:marRight w:val="0"/>
              <w:marTop w:val="0"/>
              <w:marBottom w:val="0"/>
              <w:divBdr>
                <w:top w:val="none" w:sz="0" w:space="0" w:color="auto"/>
                <w:left w:val="none" w:sz="0" w:space="0" w:color="auto"/>
                <w:bottom w:val="none" w:sz="0" w:space="0" w:color="auto"/>
                <w:right w:val="none" w:sz="0" w:space="0" w:color="auto"/>
              </w:divBdr>
            </w:div>
            <w:div w:id="512768605">
              <w:marLeft w:val="0"/>
              <w:marRight w:val="0"/>
              <w:marTop w:val="0"/>
              <w:marBottom w:val="0"/>
              <w:divBdr>
                <w:top w:val="none" w:sz="0" w:space="0" w:color="auto"/>
                <w:left w:val="none" w:sz="0" w:space="0" w:color="auto"/>
                <w:bottom w:val="none" w:sz="0" w:space="0" w:color="auto"/>
                <w:right w:val="none" w:sz="0" w:space="0" w:color="auto"/>
              </w:divBdr>
            </w:div>
            <w:div w:id="741871675">
              <w:marLeft w:val="0"/>
              <w:marRight w:val="0"/>
              <w:marTop w:val="0"/>
              <w:marBottom w:val="0"/>
              <w:divBdr>
                <w:top w:val="none" w:sz="0" w:space="0" w:color="auto"/>
                <w:left w:val="none" w:sz="0" w:space="0" w:color="auto"/>
                <w:bottom w:val="none" w:sz="0" w:space="0" w:color="auto"/>
                <w:right w:val="none" w:sz="0" w:space="0" w:color="auto"/>
              </w:divBdr>
            </w:div>
            <w:div w:id="845708410">
              <w:marLeft w:val="0"/>
              <w:marRight w:val="0"/>
              <w:marTop w:val="0"/>
              <w:marBottom w:val="0"/>
              <w:divBdr>
                <w:top w:val="none" w:sz="0" w:space="0" w:color="auto"/>
                <w:left w:val="none" w:sz="0" w:space="0" w:color="auto"/>
                <w:bottom w:val="none" w:sz="0" w:space="0" w:color="auto"/>
                <w:right w:val="none" w:sz="0" w:space="0" w:color="auto"/>
              </w:divBdr>
            </w:div>
            <w:div w:id="313608479">
              <w:marLeft w:val="0"/>
              <w:marRight w:val="0"/>
              <w:marTop w:val="0"/>
              <w:marBottom w:val="0"/>
              <w:divBdr>
                <w:top w:val="none" w:sz="0" w:space="0" w:color="auto"/>
                <w:left w:val="none" w:sz="0" w:space="0" w:color="auto"/>
                <w:bottom w:val="none" w:sz="0" w:space="0" w:color="auto"/>
                <w:right w:val="none" w:sz="0" w:space="0" w:color="auto"/>
              </w:divBdr>
            </w:div>
            <w:div w:id="1290818315">
              <w:marLeft w:val="0"/>
              <w:marRight w:val="0"/>
              <w:marTop w:val="0"/>
              <w:marBottom w:val="0"/>
              <w:divBdr>
                <w:top w:val="none" w:sz="0" w:space="0" w:color="auto"/>
                <w:left w:val="none" w:sz="0" w:space="0" w:color="auto"/>
                <w:bottom w:val="none" w:sz="0" w:space="0" w:color="auto"/>
                <w:right w:val="none" w:sz="0" w:space="0" w:color="auto"/>
              </w:divBdr>
            </w:div>
            <w:div w:id="1706371769">
              <w:marLeft w:val="0"/>
              <w:marRight w:val="0"/>
              <w:marTop w:val="0"/>
              <w:marBottom w:val="0"/>
              <w:divBdr>
                <w:top w:val="none" w:sz="0" w:space="0" w:color="auto"/>
                <w:left w:val="none" w:sz="0" w:space="0" w:color="auto"/>
                <w:bottom w:val="none" w:sz="0" w:space="0" w:color="auto"/>
                <w:right w:val="none" w:sz="0" w:space="0" w:color="auto"/>
              </w:divBdr>
            </w:div>
            <w:div w:id="69892550">
              <w:marLeft w:val="0"/>
              <w:marRight w:val="0"/>
              <w:marTop w:val="0"/>
              <w:marBottom w:val="0"/>
              <w:divBdr>
                <w:top w:val="none" w:sz="0" w:space="0" w:color="auto"/>
                <w:left w:val="none" w:sz="0" w:space="0" w:color="auto"/>
                <w:bottom w:val="none" w:sz="0" w:space="0" w:color="auto"/>
                <w:right w:val="none" w:sz="0" w:space="0" w:color="auto"/>
              </w:divBdr>
            </w:div>
            <w:div w:id="1413314589">
              <w:marLeft w:val="0"/>
              <w:marRight w:val="0"/>
              <w:marTop w:val="0"/>
              <w:marBottom w:val="0"/>
              <w:divBdr>
                <w:top w:val="none" w:sz="0" w:space="0" w:color="auto"/>
                <w:left w:val="none" w:sz="0" w:space="0" w:color="auto"/>
                <w:bottom w:val="none" w:sz="0" w:space="0" w:color="auto"/>
                <w:right w:val="none" w:sz="0" w:space="0" w:color="auto"/>
              </w:divBdr>
            </w:div>
            <w:div w:id="308171841">
              <w:marLeft w:val="0"/>
              <w:marRight w:val="0"/>
              <w:marTop w:val="0"/>
              <w:marBottom w:val="0"/>
              <w:divBdr>
                <w:top w:val="none" w:sz="0" w:space="0" w:color="auto"/>
                <w:left w:val="none" w:sz="0" w:space="0" w:color="auto"/>
                <w:bottom w:val="none" w:sz="0" w:space="0" w:color="auto"/>
                <w:right w:val="none" w:sz="0" w:space="0" w:color="auto"/>
              </w:divBdr>
            </w:div>
            <w:div w:id="1736581514">
              <w:marLeft w:val="0"/>
              <w:marRight w:val="0"/>
              <w:marTop w:val="0"/>
              <w:marBottom w:val="0"/>
              <w:divBdr>
                <w:top w:val="none" w:sz="0" w:space="0" w:color="auto"/>
                <w:left w:val="none" w:sz="0" w:space="0" w:color="auto"/>
                <w:bottom w:val="none" w:sz="0" w:space="0" w:color="auto"/>
                <w:right w:val="none" w:sz="0" w:space="0" w:color="auto"/>
              </w:divBdr>
            </w:div>
            <w:div w:id="967246857">
              <w:marLeft w:val="0"/>
              <w:marRight w:val="0"/>
              <w:marTop w:val="0"/>
              <w:marBottom w:val="0"/>
              <w:divBdr>
                <w:top w:val="none" w:sz="0" w:space="0" w:color="auto"/>
                <w:left w:val="none" w:sz="0" w:space="0" w:color="auto"/>
                <w:bottom w:val="none" w:sz="0" w:space="0" w:color="auto"/>
                <w:right w:val="none" w:sz="0" w:space="0" w:color="auto"/>
              </w:divBdr>
            </w:div>
            <w:div w:id="1230194993">
              <w:marLeft w:val="0"/>
              <w:marRight w:val="0"/>
              <w:marTop w:val="0"/>
              <w:marBottom w:val="0"/>
              <w:divBdr>
                <w:top w:val="none" w:sz="0" w:space="0" w:color="auto"/>
                <w:left w:val="none" w:sz="0" w:space="0" w:color="auto"/>
                <w:bottom w:val="none" w:sz="0" w:space="0" w:color="auto"/>
                <w:right w:val="none" w:sz="0" w:space="0" w:color="auto"/>
              </w:divBdr>
            </w:div>
            <w:div w:id="2137329623">
              <w:marLeft w:val="0"/>
              <w:marRight w:val="0"/>
              <w:marTop w:val="0"/>
              <w:marBottom w:val="0"/>
              <w:divBdr>
                <w:top w:val="none" w:sz="0" w:space="0" w:color="auto"/>
                <w:left w:val="none" w:sz="0" w:space="0" w:color="auto"/>
                <w:bottom w:val="none" w:sz="0" w:space="0" w:color="auto"/>
                <w:right w:val="none" w:sz="0" w:space="0" w:color="auto"/>
              </w:divBdr>
            </w:div>
            <w:div w:id="998075518">
              <w:marLeft w:val="0"/>
              <w:marRight w:val="0"/>
              <w:marTop w:val="0"/>
              <w:marBottom w:val="0"/>
              <w:divBdr>
                <w:top w:val="none" w:sz="0" w:space="0" w:color="auto"/>
                <w:left w:val="none" w:sz="0" w:space="0" w:color="auto"/>
                <w:bottom w:val="none" w:sz="0" w:space="0" w:color="auto"/>
                <w:right w:val="none" w:sz="0" w:space="0" w:color="auto"/>
              </w:divBdr>
            </w:div>
            <w:div w:id="1146361957">
              <w:marLeft w:val="0"/>
              <w:marRight w:val="0"/>
              <w:marTop w:val="0"/>
              <w:marBottom w:val="0"/>
              <w:divBdr>
                <w:top w:val="none" w:sz="0" w:space="0" w:color="auto"/>
                <w:left w:val="none" w:sz="0" w:space="0" w:color="auto"/>
                <w:bottom w:val="none" w:sz="0" w:space="0" w:color="auto"/>
                <w:right w:val="none" w:sz="0" w:space="0" w:color="auto"/>
              </w:divBdr>
            </w:div>
            <w:div w:id="1827432678">
              <w:marLeft w:val="0"/>
              <w:marRight w:val="0"/>
              <w:marTop w:val="0"/>
              <w:marBottom w:val="0"/>
              <w:divBdr>
                <w:top w:val="none" w:sz="0" w:space="0" w:color="auto"/>
                <w:left w:val="none" w:sz="0" w:space="0" w:color="auto"/>
                <w:bottom w:val="none" w:sz="0" w:space="0" w:color="auto"/>
                <w:right w:val="none" w:sz="0" w:space="0" w:color="auto"/>
              </w:divBdr>
            </w:div>
            <w:div w:id="1642734535">
              <w:marLeft w:val="0"/>
              <w:marRight w:val="0"/>
              <w:marTop w:val="0"/>
              <w:marBottom w:val="0"/>
              <w:divBdr>
                <w:top w:val="none" w:sz="0" w:space="0" w:color="auto"/>
                <w:left w:val="none" w:sz="0" w:space="0" w:color="auto"/>
                <w:bottom w:val="none" w:sz="0" w:space="0" w:color="auto"/>
                <w:right w:val="none" w:sz="0" w:space="0" w:color="auto"/>
              </w:divBdr>
            </w:div>
            <w:div w:id="535000761">
              <w:marLeft w:val="0"/>
              <w:marRight w:val="0"/>
              <w:marTop w:val="0"/>
              <w:marBottom w:val="0"/>
              <w:divBdr>
                <w:top w:val="none" w:sz="0" w:space="0" w:color="auto"/>
                <w:left w:val="none" w:sz="0" w:space="0" w:color="auto"/>
                <w:bottom w:val="none" w:sz="0" w:space="0" w:color="auto"/>
                <w:right w:val="none" w:sz="0" w:space="0" w:color="auto"/>
              </w:divBdr>
            </w:div>
            <w:div w:id="884634581">
              <w:marLeft w:val="0"/>
              <w:marRight w:val="0"/>
              <w:marTop w:val="0"/>
              <w:marBottom w:val="0"/>
              <w:divBdr>
                <w:top w:val="none" w:sz="0" w:space="0" w:color="auto"/>
                <w:left w:val="none" w:sz="0" w:space="0" w:color="auto"/>
                <w:bottom w:val="none" w:sz="0" w:space="0" w:color="auto"/>
                <w:right w:val="none" w:sz="0" w:space="0" w:color="auto"/>
              </w:divBdr>
            </w:div>
            <w:div w:id="1672105298">
              <w:marLeft w:val="0"/>
              <w:marRight w:val="0"/>
              <w:marTop w:val="0"/>
              <w:marBottom w:val="0"/>
              <w:divBdr>
                <w:top w:val="none" w:sz="0" w:space="0" w:color="auto"/>
                <w:left w:val="none" w:sz="0" w:space="0" w:color="auto"/>
                <w:bottom w:val="none" w:sz="0" w:space="0" w:color="auto"/>
                <w:right w:val="none" w:sz="0" w:space="0" w:color="auto"/>
              </w:divBdr>
            </w:div>
            <w:div w:id="1686982480">
              <w:marLeft w:val="0"/>
              <w:marRight w:val="0"/>
              <w:marTop w:val="0"/>
              <w:marBottom w:val="0"/>
              <w:divBdr>
                <w:top w:val="none" w:sz="0" w:space="0" w:color="auto"/>
                <w:left w:val="none" w:sz="0" w:space="0" w:color="auto"/>
                <w:bottom w:val="none" w:sz="0" w:space="0" w:color="auto"/>
                <w:right w:val="none" w:sz="0" w:space="0" w:color="auto"/>
              </w:divBdr>
            </w:div>
            <w:div w:id="1351371903">
              <w:marLeft w:val="0"/>
              <w:marRight w:val="0"/>
              <w:marTop w:val="0"/>
              <w:marBottom w:val="0"/>
              <w:divBdr>
                <w:top w:val="none" w:sz="0" w:space="0" w:color="auto"/>
                <w:left w:val="none" w:sz="0" w:space="0" w:color="auto"/>
                <w:bottom w:val="none" w:sz="0" w:space="0" w:color="auto"/>
                <w:right w:val="none" w:sz="0" w:space="0" w:color="auto"/>
              </w:divBdr>
            </w:div>
            <w:div w:id="1312560969">
              <w:marLeft w:val="0"/>
              <w:marRight w:val="0"/>
              <w:marTop w:val="0"/>
              <w:marBottom w:val="0"/>
              <w:divBdr>
                <w:top w:val="none" w:sz="0" w:space="0" w:color="auto"/>
                <w:left w:val="none" w:sz="0" w:space="0" w:color="auto"/>
                <w:bottom w:val="none" w:sz="0" w:space="0" w:color="auto"/>
                <w:right w:val="none" w:sz="0" w:space="0" w:color="auto"/>
              </w:divBdr>
            </w:div>
            <w:div w:id="1324745970">
              <w:marLeft w:val="0"/>
              <w:marRight w:val="0"/>
              <w:marTop w:val="0"/>
              <w:marBottom w:val="0"/>
              <w:divBdr>
                <w:top w:val="none" w:sz="0" w:space="0" w:color="auto"/>
                <w:left w:val="none" w:sz="0" w:space="0" w:color="auto"/>
                <w:bottom w:val="none" w:sz="0" w:space="0" w:color="auto"/>
                <w:right w:val="none" w:sz="0" w:space="0" w:color="auto"/>
              </w:divBdr>
            </w:div>
            <w:div w:id="1359895508">
              <w:marLeft w:val="0"/>
              <w:marRight w:val="0"/>
              <w:marTop w:val="0"/>
              <w:marBottom w:val="0"/>
              <w:divBdr>
                <w:top w:val="none" w:sz="0" w:space="0" w:color="auto"/>
                <w:left w:val="none" w:sz="0" w:space="0" w:color="auto"/>
                <w:bottom w:val="none" w:sz="0" w:space="0" w:color="auto"/>
                <w:right w:val="none" w:sz="0" w:space="0" w:color="auto"/>
              </w:divBdr>
            </w:div>
            <w:div w:id="107816847">
              <w:marLeft w:val="0"/>
              <w:marRight w:val="0"/>
              <w:marTop w:val="0"/>
              <w:marBottom w:val="0"/>
              <w:divBdr>
                <w:top w:val="none" w:sz="0" w:space="0" w:color="auto"/>
                <w:left w:val="none" w:sz="0" w:space="0" w:color="auto"/>
                <w:bottom w:val="none" w:sz="0" w:space="0" w:color="auto"/>
                <w:right w:val="none" w:sz="0" w:space="0" w:color="auto"/>
              </w:divBdr>
            </w:div>
            <w:div w:id="959262805">
              <w:marLeft w:val="0"/>
              <w:marRight w:val="0"/>
              <w:marTop w:val="0"/>
              <w:marBottom w:val="0"/>
              <w:divBdr>
                <w:top w:val="none" w:sz="0" w:space="0" w:color="auto"/>
                <w:left w:val="none" w:sz="0" w:space="0" w:color="auto"/>
                <w:bottom w:val="none" w:sz="0" w:space="0" w:color="auto"/>
                <w:right w:val="none" w:sz="0" w:space="0" w:color="auto"/>
              </w:divBdr>
            </w:div>
            <w:div w:id="1378814520">
              <w:marLeft w:val="0"/>
              <w:marRight w:val="0"/>
              <w:marTop w:val="0"/>
              <w:marBottom w:val="0"/>
              <w:divBdr>
                <w:top w:val="none" w:sz="0" w:space="0" w:color="auto"/>
                <w:left w:val="none" w:sz="0" w:space="0" w:color="auto"/>
                <w:bottom w:val="none" w:sz="0" w:space="0" w:color="auto"/>
                <w:right w:val="none" w:sz="0" w:space="0" w:color="auto"/>
              </w:divBdr>
            </w:div>
            <w:div w:id="287514995">
              <w:marLeft w:val="0"/>
              <w:marRight w:val="0"/>
              <w:marTop w:val="0"/>
              <w:marBottom w:val="0"/>
              <w:divBdr>
                <w:top w:val="none" w:sz="0" w:space="0" w:color="auto"/>
                <w:left w:val="none" w:sz="0" w:space="0" w:color="auto"/>
                <w:bottom w:val="none" w:sz="0" w:space="0" w:color="auto"/>
                <w:right w:val="none" w:sz="0" w:space="0" w:color="auto"/>
              </w:divBdr>
            </w:div>
            <w:div w:id="1168205939">
              <w:marLeft w:val="0"/>
              <w:marRight w:val="0"/>
              <w:marTop w:val="0"/>
              <w:marBottom w:val="0"/>
              <w:divBdr>
                <w:top w:val="none" w:sz="0" w:space="0" w:color="auto"/>
                <w:left w:val="none" w:sz="0" w:space="0" w:color="auto"/>
                <w:bottom w:val="none" w:sz="0" w:space="0" w:color="auto"/>
                <w:right w:val="none" w:sz="0" w:space="0" w:color="auto"/>
              </w:divBdr>
            </w:div>
            <w:div w:id="983849114">
              <w:marLeft w:val="0"/>
              <w:marRight w:val="0"/>
              <w:marTop w:val="0"/>
              <w:marBottom w:val="0"/>
              <w:divBdr>
                <w:top w:val="none" w:sz="0" w:space="0" w:color="auto"/>
                <w:left w:val="none" w:sz="0" w:space="0" w:color="auto"/>
                <w:bottom w:val="none" w:sz="0" w:space="0" w:color="auto"/>
                <w:right w:val="none" w:sz="0" w:space="0" w:color="auto"/>
              </w:divBdr>
            </w:div>
            <w:div w:id="1022711129">
              <w:marLeft w:val="0"/>
              <w:marRight w:val="0"/>
              <w:marTop w:val="0"/>
              <w:marBottom w:val="0"/>
              <w:divBdr>
                <w:top w:val="none" w:sz="0" w:space="0" w:color="auto"/>
                <w:left w:val="none" w:sz="0" w:space="0" w:color="auto"/>
                <w:bottom w:val="none" w:sz="0" w:space="0" w:color="auto"/>
                <w:right w:val="none" w:sz="0" w:space="0" w:color="auto"/>
              </w:divBdr>
            </w:div>
            <w:div w:id="1674605048">
              <w:marLeft w:val="0"/>
              <w:marRight w:val="0"/>
              <w:marTop w:val="0"/>
              <w:marBottom w:val="0"/>
              <w:divBdr>
                <w:top w:val="none" w:sz="0" w:space="0" w:color="auto"/>
                <w:left w:val="none" w:sz="0" w:space="0" w:color="auto"/>
                <w:bottom w:val="none" w:sz="0" w:space="0" w:color="auto"/>
                <w:right w:val="none" w:sz="0" w:space="0" w:color="auto"/>
              </w:divBdr>
            </w:div>
            <w:div w:id="1694259445">
              <w:marLeft w:val="0"/>
              <w:marRight w:val="0"/>
              <w:marTop w:val="0"/>
              <w:marBottom w:val="0"/>
              <w:divBdr>
                <w:top w:val="none" w:sz="0" w:space="0" w:color="auto"/>
                <w:left w:val="none" w:sz="0" w:space="0" w:color="auto"/>
                <w:bottom w:val="none" w:sz="0" w:space="0" w:color="auto"/>
                <w:right w:val="none" w:sz="0" w:space="0" w:color="auto"/>
              </w:divBdr>
            </w:div>
            <w:div w:id="1105079042">
              <w:marLeft w:val="0"/>
              <w:marRight w:val="0"/>
              <w:marTop w:val="0"/>
              <w:marBottom w:val="0"/>
              <w:divBdr>
                <w:top w:val="none" w:sz="0" w:space="0" w:color="auto"/>
                <w:left w:val="none" w:sz="0" w:space="0" w:color="auto"/>
                <w:bottom w:val="none" w:sz="0" w:space="0" w:color="auto"/>
                <w:right w:val="none" w:sz="0" w:space="0" w:color="auto"/>
              </w:divBdr>
            </w:div>
            <w:div w:id="1836799390">
              <w:marLeft w:val="0"/>
              <w:marRight w:val="0"/>
              <w:marTop w:val="0"/>
              <w:marBottom w:val="0"/>
              <w:divBdr>
                <w:top w:val="none" w:sz="0" w:space="0" w:color="auto"/>
                <w:left w:val="none" w:sz="0" w:space="0" w:color="auto"/>
                <w:bottom w:val="none" w:sz="0" w:space="0" w:color="auto"/>
                <w:right w:val="none" w:sz="0" w:space="0" w:color="auto"/>
              </w:divBdr>
            </w:div>
            <w:div w:id="530807504">
              <w:marLeft w:val="0"/>
              <w:marRight w:val="0"/>
              <w:marTop w:val="0"/>
              <w:marBottom w:val="0"/>
              <w:divBdr>
                <w:top w:val="none" w:sz="0" w:space="0" w:color="auto"/>
                <w:left w:val="none" w:sz="0" w:space="0" w:color="auto"/>
                <w:bottom w:val="none" w:sz="0" w:space="0" w:color="auto"/>
                <w:right w:val="none" w:sz="0" w:space="0" w:color="auto"/>
              </w:divBdr>
            </w:div>
            <w:div w:id="846598418">
              <w:marLeft w:val="0"/>
              <w:marRight w:val="0"/>
              <w:marTop w:val="0"/>
              <w:marBottom w:val="0"/>
              <w:divBdr>
                <w:top w:val="none" w:sz="0" w:space="0" w:color="auto"/>
                <w:left w:val="none" w:sz="0" w:space="0" w:color="auto"/>
                <w:bottom w:val="none" w:sz="0" w:space="0" w:color="auto"/>
                <w:right w:val="none" w:sz="0" w:space="0" w:color="auto"/>
              </w:divBdr>
            </w:div>
            <w:div w:id="1825386825">
              <w:marLeft w:val="0"/>
              <w:marRight w:val="0"/>
              <w:marTop w:val="0"/>
              <w:marBottom w:val="0"/>
              <w:divBdr>
                <w:top w:val="none" w:sz="0" w:space="0" w:color="auto"/>
                <w:left w:val="none" w:sz="0" w:space="0" w:color="auto"/>
                <w:bottom w:val="none" w:sz="0" w:space="0" w:color="auto"/>
                <w:right w:val="none" w:sz="0" w:space="0" w:color="auto"/>
              </w:divBdr>
            </w:div>
            <w:div w:id="1635478167">
              <w:marLeft w:val="0"/>
              <w:marRight w:val="0"/>
              <w:marTop w:val="0"/>
              <w:marBottom w:val="0"/>
              <w:divBdr>
                <w:top w:val="none" w:sz="0" w:space="0" w:color="auto"/>
                <w:left w:val="none" w:sz="0" w:space="0" w:color="auto"/>
                <w:bottom w:val="none" w:sz="0" w:space="0" w:color="auto"/>
                <w:right w:val="none" w:sz="0" w:space="0" w:color="auto"/>
              </w:divBdr>
            </w:div>
            <w:div w:id="1041368628">
              <w:marLeft w:val="0"/>
              <w:marRight w:val="0"/>
              <w:marTop w:val="0"/>
              <w:marBottom w:val="0"/>
              <w:divBdr>
                <w:top w:val="none" w:sz="0" w:space="0" w:color="auto"/>
                <w:left w:val="none" w:sz="0" w:space="0" w:color="auto"/>
                <w:bottom w:val="none" w:sz="0" w:space="0" w:color="auto"/>
                <w:right w:val="none" w:sz="0" w:space="0" w:color="auto"/>
              </w:divBdr>
            </w:div>
            <w:div w:id="73212914">
              <w:marLeft w:val="0"/>
              <w:marRight w:val="0"/>
              <w:marTop w:val="0"/>
              <w:marBottom w:val="0"/>
              <w:divBdr>
                <w:top w:val="none" w:sz="0" w:space="0" w:color="auto"/>
                <w:left w:val="none" w:sz="0" w:space="0" w:color="auto"/>
                <w:bottom w:val="none" w:sz="0" w:space="0" w:color="auto"/>
                <w:right w:val="none" w:sz="0" w:space="0" w:color="auto"/>
              </w:divBdr>
            </w:div>
            <w:div w:id="183592263">
              <w:marLeft w:val="0"/>
              <w:marRight w:val="0"/>
              <w:marTop w:val="0"/>
              <w:marBottom w:val="0"/>
              <w:divBdr>
                <w:top w:val="none" w:sz="0" w:space="0" w:color="auto"/>
                <w:left w:val="none" w:sz="0" w:space="0" w:color="auto"/>
                <w:bottom w:val="none" w:sz="0" w:space="0" w:color="auto"/>
                <w:right w:val="none" w:sz="0" w:space="0" w:color="auto"/>
              </w:divBdr>
            </w:div>
            <w:div w:id="1967345803">
              <w:marLeft w:val="0"/>
              <w:marRight w:val="0"/>
              <w:marTop w:val="0"/>
              <w:marBottom w:val="0"/>
              <w:divBdr>
                <w:top w:val="none" w:sz="0" w:space="0" w:color="auto"/>
                <w:left w:val="none" w:sz="0" w:space="0" w:color="auto"/>
                <w:bottom w:val="none" w:sz="0" w:space="0" w:color="auto"/>
                <w:right w:val="none" w:sz="0" w:space="0" w:color="auto"/>
              </w:divBdr>
            </w:div>
            <w:div w:id="1985965213">
              <w:marLeft w:val="0"/>
              <w:marRight w:val="0"/>
              <w:marTop w:val="0"/>
              <w:marBottom w:val="0"/>
              <w:divBdr>
                <w:top w:val="none" w:sz="0" w:space="0" w:color="auto"/>
                <w:left w:val="none" w:sz="0" w:space="0" w:color="auto"/>
                <w:bottom w:val="none" w:sz="0" w:space="0" w:color="auto"/>
                <w:right w:val="none" w:sz="0" w:space="0" w:color="auto"/>
              </w:divBdr>
            </w:div>
            <w:div w:id="17387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3478">
      <w:bodyDiv w:val="1"/>
      <w:marLeft w:val="0"/>
      <w:marRight w:val="0"/>
      <w:marTop w:val="0"/>
      <w:marBottom w:val="0"/>
      <w:divBdr>
        <w:top w:val="none" w:sz="0" w:space="0" w:color="auto"/>
        <w:left w:val="none" w:sz="0" w:space="0" w:color="auto"/>
        <w:bottom w:val="none" w:sz="0" w:space="0" w:color="auto"/>
        <w:right w:val="none" w:sz="0" w:space="0" w:color="auto"/>
      </w:divBdr>
      <w:divsChild>
        <w:div w:id="2632016">
          <w:marLeft w:val="0"/>
          <w:marRight w:val="0"/>
          <w:marTop w:val="0"/>
          <w:marBottom w:val="0"/>
          <w:divBdr>
            <w:top w:val="none" w:sz="0" w:space="0" w:color="auto"/>
            <w:left w:val="none" w:sz="0" w:space="0" w:color="auto"/>
            <w:bottom w:val="none" w:sz="0" w:space="0" w:color="auto"/>
            <w:right w:val="none" w:sz="0" w:space="0" w:color="auto"/>
          </w:divBdr>
          <w:divsChild>
            <w:div w:id="10765858">
              <w:marLeft w:val="0"/>
              <w:marRight w:val="0"/>
              <w:marTop w:val="0"/>
              <w:marBottom w:val="0"/>
              <w:divBdr>
                <w:top w:val="none" w:sz="0" w:space="0" w:color="auto"/>
                <w:left w:val="none" w:sz="0" w:space="0" w:color="auto"/>
                <w:bottom w:val="none" w:sz="0" w:space="0" w:color="auto"/>
                <w:right w:val="none" w:sz="0" w:space="0" w:color="auto"/>
              </w:divBdr>
            </w:div>
            <w:div w:id="590969341">
              <w:marLeft w:val="0"/>
              <w:marRight w:val="0"/>
              <w:marTop w:val="0"/>
              <w:marBottom w:val="0"/>
              <w:divBdr>
                <w:top w:val="none" w:sz="0" w:space="0" w:color="auto"/>
                <w:left w:val="none" w:sz="0" w:space="0" w:color="auto"/>
                <w:bottom w:val="none" w:sz="0" w:space="0" w:color="auto"/>
                <w:right w:val="none" w:sz="0" w:space="0" w:color="auto"/>
              </w:divBdr>
            </w:div>
            <w:div w:id="112138096">
              <w:marLeft w:val="0"/>
              <w:marRight w:val="0"/>
              <w:marTop w:val="0"/>
              <w:marBottom w:val="0"/>
              <w:divBdr>
                <w:top w:val="none" w:sz="0" w:space="0" w:color="auto"/>
                <w:left w:val="none" w:sz="0" w:space="0" w:color="auto"/>
                <w:bottom w:val="none" w:sz="0" w:space="0" w:color="auto"/>
                <w:right w:val="none" w:sz="0" w:space="0" w:color="auto"/>
              </w:divBdr>
            </w:div>
            <w:div w:id="640765650">
              <w:marLeft w:val="0"/>
              <w:marRight w:val="0"/>
              <w:marTop w:val="0"/>
              <w:marBottom w:val="0"/>
              <w:divBdr>
                <w:top w:val="none" w:sz="0" w:space="0" w:color="auto"/>
                <w:left w:val="none" w:sz="0" w:space="0" w:color="auto"/>
                <w:bottom w:val="none" w:sz="0" w:space="0" w:color="auto"/>
                <w:right w:val="none" w:sz="0" w:space="0" w:color="auto"/>
              </w:divBdr>
            </w:div>
            <w:div w:id="2098012082">
              <w:marLeft w:val="0"/>
              <w:marRight w:val="0"/>
              <w:marTop w:val="0"/>
              <w:marBottom w:val="0"/>
              <w:divBdr>
                <w:top w:val="none" w:sz="0" w:space="0" w:color="auto"/>
                <w:left w:val="none" w:sz="0" w:space="0" w:color="auto"/>
                <w:bottom w:val="none" w:sz="0" w:space="0" w:color="auto"/>
                <w:right w:val="none" w:sz="0" w:space="0" w:color="auto"/>
              </w:divBdr>
            </w:div>
            <w:div w:id="2021153543">
              <w:marLeft w:val="0"/>
              <w:marRight w:val="0"/>
              <w:marTop w:val="0"/>
              <w:marBottom w:val="0"/>
              <w:divBdr>
                <w:top w:val="none" w:sz="0" w:space="0" w:color="auto"/>
                <w:left w:val="none" w:sz="0" w:space="0" w:color="auto"/>
                <w:bottom w:val="none" w:sz="0" w:space="0" w:color="auto"/>
                <w:right w:val="none" w:sz="0" w:space="0" w:color="auto"/>
              </w:divBdr>
            </w:div>
            <w:div w:id="123131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19234">
      <w:bodyDiv w:val="1"/>
      <w:marLeft w:val="0"/>
      <w:marRight w:val="0"/>
      <w:marTop w:val="0"/>
      <w:marBottom w:val="0"/>
      <w:divBdr>
        <w:top w:val="none" w:sz="0" w:space="0" w:color="auto"/>
        <w:left w:val="none" w:sz="0" w:space="0" w:color="auto"/>
        <w:bottom w:val="none" w:sz="0" w:space="0" w:color="auto"/>
        <w:right w:val="none" w:sz="0" w:space="0" w:color="auto"/>
      </w:divBdr>
      <w:divsChild>
        <w:div w:id="1365859491">
          <w:marLeft w:val="0"/>
          <w:marRight w:val="0"/>
          <w:marTop w:val="0"/>
          <w:marBottom w:val="0"/>
          <w:divBdr>
            <w:top w:val="none" w:sz="0" w:space="0" w:color="auto"/>
            <w:left w:val="none" w:sz="0" w:space="0" w:color="auto"/>
            <w:bottom w:val="none" w:sz="0" w:space="0" w:color="auto"/>
            <w:right w:val="none" w:sz="0" w:space="0" w:color="auto"/>
          </w:divBdr>
          <w:divsChild>
            <w:div w:id="2131246111">
              <w:marLeft w:val="0"/>
              <w:marRight w:val="0"/>
              <w:marTop w:val="0"/>
              <w:marBottom w:val="0"/>
              <w:divBdr>
                <w:top w:val="none" w:sz="0" w:space="0" w:color="auto"/>
                <w:left w:val="none" w:sz="0" w:space="0" w:color="auto"/>
                <w:bottom w:val="none" w:sz="0" w:space="0" w:color="auto"/>
                <w:right w:val="none" w:sz="0" w:space="0" w:color="auto"/>
              </w:divBdr>
            </w:div>
            <w:div w:id="505445141">
              <w:marLeft w:val="0"/>
              <w:marRight w:val="0"/>
              <w:marTop w:val="0"/>
              <w:marBottom w:val="0"/>
              <w:divBdr>
                <w:top w:val="none" w:sz="0" w:space="0" w:color="auto"/>
                <w:left w:val="none" w:sz="0" w:space="0" w:color="auto"/>
                <w:bottom w:val="none" w:sz="0" w:space="0" w:color="auto"/>
                <w:right w:val="none" w:sz="0" w:space="0" w:color="auto"/>
              </w:divBdr>
            </w:div>
            <w:div w:id="39205667">
              <w:marLeft w:val="0"/>
              <w:marRight w:val="0"/>
              <w:marTop w:val="0"/>
              <w:marBottom w:val="0"/>
              <w:divBdr>
                <w:top w:val="none" w:sz="0" w:space="0" w:color="auto"/>
                <w:left w:val="none" w:sz="0" w:space="0" w:color="auto"/>
                <w:bottom w:val="none" w:sz="0" w:space="0" w:color="auto"/>
                <w:right w:val="none" w:sz="0" w:space="0" w:color="auto"/>
              </w:divBdr>
            </w:div>
            <w:div w:id="1466313822">
              <w:marLeft w:val="0"/>
              <w:marRight w:val="0"/>
              <w:marTop w:val="0"/>
              <w:marBottom w:val="0"/>
              <w:divBdr>
                <w:top w:val="none" w:sz="0" w:space="0" w:color="auto"/>
                <w:left w:val="none" w:sz="0" w:space="0" w:color="auto"/>
                <w:bottom w:val="none" w:sz="0" w:space="0" w:color="auto"/>
                <w:right w:val="none" w:sz="0" w:space="0" w:color="auto"/>
              </w:divBdr>
            </w:div>
            <w:div w:id="41270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2082">
      <w:bodyDiv w:val="1"/>
      <w:marLeft w:val="0"/>
      <w:marRight w:val="0"/>
      <w:marTop w:val="0"/>
      <w:marBottom w:val="0"/>
      <w:divBdr>
        <w:top w:val="none" w:sz="0" w:space="0" w:color="auto"/>
        <w:left w:val="none" w:sz="0" w:space="0" w:color="auto"/>
        <w:bottom w:val="none" w:sz="0" w:space="0" w:color="auto"/>
        <w:right w:val="none" w:sz="0" w:space="0" w:color="auto"/>
      </w:divBdr>
    </w:div>
    <w:div w:id="204367978">
      <w:bodyDiv w:val="1"/>
      <w:marLeft w:val="0"/>
      <w:marRight w:val="0"/>
      <w:marTop w:val="0"/>
      <w:marBottom w:val="0"/>
      <w:divBdr>
        <w:top w:val="none" w:sz="0" w:space="0" w:color="auto"/>
        <w:left w:val="none" w:sz="0" w:space="0" w:color="auto"/>
        <w:bottom w:val="none" w:sz="0" w:space="0" w:color="auto"/>
        <w:right w:val="none" w:sz="0" w:space="0" w:color="auto"/>
      </w:divBdr>
      <w:divsChild>
        <w:div w:id="870267641">
          <w:marLeft w:val="0"/>
          <w:marRight w:val="0"/>
          <w:marTop w:val="0"/>
          <w:marBottom w:val="0"/>
          <w:divBdr>
            <w:top w:val="none" w:sz="0" w:space="0" w:color="auto"/>
            <w:left w:val="none" w:sz="0" w:space="0" w:color="auto"/>
            <w:bottom w:val="none" w:sz="0" w:space="0" w:color="auto"/>
            <w:right w:val="none" w:sz="0" w:space="0" w:color="auto"/>
          </w:divBdr>
          <w:divsChild>
            <w:div w:id="905188707">
              <w:marLeft w:val="0"/>
              <w:marRight w:val="0"/>
              <w:marTop w:val="0"/>
              <w:marBottom w:val="0"/>
              <w:divBdr>
                <w:top w:val="none" w:sz="0" w:space="0" w:color="auto"/>
                <w:left w:val="none" w:sz="0" w:space="0" w:color="auto"/>
                <w:bottom w:val="none" w:sz="0" w:space="0" w:color="auto"/>
                <w:right w:val="none" w:sz="0" w:space="0" w:color="auto"/>
              </w:divBdr>
            </w:div>
            <w:div w:id="2111386398">
              <w:marLeft w:val="0"/>
              <w:marRight w:val="0"/>
              <w:marTop w:val="0"/>
              <w:marBottom w:val="0"/>
              <w:divBdr>
                <w:top w:val="none" w:sz="0" w:space="0" w:color="auto"/>
                <w:left w:val="none" w:sz="0" w:space="0" w:color="auto"/>
                <w:bottom w:val="none" w:sz="0" w:space="0" w:color="auto"/>
                <w:right w:val="none" w:sz="0" w:space="0" w:color="auto"/>
              </w:divBdr>
            </w:div>
            <w:div w:id="328558971">
              <w:marLeft w:val="0"/>
              <w:marRight w:val="0"/>
              <w:marTop w:val="0"/>
              <w:marBottom w:val="0"/>
              <w:divBdr>
                <w:top w:val="none" w:sz="0" w:space="0" w:color="auto"/>
                <w:left w:val="none" w:sz="0" w:space="0" w:color="auto"/>
                <w:bottom w:val="none" w:sz="0" w:space="0" w:color="auto"/>
                <w:right w:val="none" w:sz="0" w:space="0" w:color="auto"/>
              </w:divBdr>
            </w:div>
            <w:div w:id="1009598923">
              <w:marLeft w:val="0"/>
              <w:marRight w:val="0"/>
              <w:marTop w:val="0"/>
              <w:marBottom w:val="0"/>
              <w:divBdr>
                <w:top w:val="none" w:sz="0" w:space="0" w:color="auto"/>
                <w:left w:val="none" w:sz="0" w:space="0" w:color="auto"/>
                <w:bottom w:val="none" w:sz="0" w:space="0" w:color="auto"/>
                <w:right w:val="none" w:sz="0" w:space="0" w:color="auto"/>
              </w:divBdr>
            </w:div>
            <w:div w:id="719937774">
              <w:marLeft w:val="0"/>
              <w:marRight w:val="0"/>
              <w:marTop w:val="0"/>
              <w:marBottom w:val="0"/>
              <w:divBdr>
                <w:top w:val="none" w:sz="0" w:space="0" w:color="auto"/>
                <w:left w:val="none" w:sz="0" w:space="0" w:color="auto"/>
                <w:bottom w:val="none" w:sz="0" w:space="0" w:color="auto"/>
                <w:right w:val="none" w:sz="0" w:space="0" w:color="auto"/>
              </w:divBdr>
            </w:div>
            <w:div w:id="751659912">
              <w:marLeft w:val="0"/>
              <w:marRight w:val="0"/>
              <w:marTop w:val="0"/>
              <w:marBottom w:val="0"/>
              <w:divBdr>
                <w:top w:val="none" w:sz="0" w:space="0" w:color="auto"/>
                <w:left w:val="none" w:sz="0" w:space="0" w:color="auto"/>
                <w:bottom w:val="none" w:sz="0" w:space="0" w:color="auto"/>
                <w:right w:val="none" w:sz="0" w:space="0" w:color="auto"/>
              </w:divBdr>
            </w:div>
            <w:div w:id="1628003208">
              <w:marLeft w:val="0"/>
              <w:marRight w:val="0"/>
              <w:marTop w:val="0"/>
              <w:marBottom w:val="0"/>
              <w:divBdr>
                <w:top w:val="none" w:sz="0" w:space="0" w:color="auto"/>
                <w:left w:val="none" w:sz="0" w:space="0" w:color="auto"/>
                <w:bottom w:val="none" w:sz="0" w:space="0" w:color="auto"/>
                <w:right w:val="none" w:sz="0" w:space="0" w:color="auto"/>
              </w:divBdr>
            </w:div>
            <w:div w:id="348413548">
              <w:marLeft w:val="0"/>
              <w:marRight w:val="0"/>
              <w:marTop w:val="0"/>
              <w:marBottom w:val="0"/>
              <w:divBdr>
                <w:top w:val="none" w:sz="0" w:space="0" w:color="auto"/>
                <w:left w:val="none" w:sz="0" w:space="0" w:color="auto"/>
                <w:bottom w:val="none" w:sz="0" w:space="0" w:color="auto"/>
                <w:right w:val="none" w:sz="0" w:space="0" w:color="auto"/>
              </w:divBdr>
            </w:div>
            <w:div w:id="54089524">
              <w:marLeft w:val="0"/>
              <w:marRight w:val="0"/>
              <w:marTop w:val="0"/>
              <w:marBottom w:val="0"/>
              <w:divBdr>
                <w:top w:val="none" w:sz="0" w:space="0" w:color="auto"/>
                <w:left w:val="none" w:sz="0" w:space="0" w:color="auto"/>
                <w:bottom w:val="none" w:sz="0" w:space="0" w:color="auto"/>
                <w:right w:val="none" w:sz="0" w:space="0" w:color="auto"/>
              </w:divBdr>
            </w:div>
            <w:div w:id="2113544585">
              <w:marLeft w:val="0"/>
              <w:marRight w:val="0"/>
              <w:marTop w:val="0"/>
              <w:marBottom w:val="0"/>
              <w:divBdr>
                <w:top w:val="none" w:sz="0" w:space="0" w:color="auto"/>
                <w:left w:val="none" w:sz="0" w:space="0" w:color="auto"/>
                <w:bottom w:val="none" w:sz="0" w:space="0" w:color="auto"/>
                <w:right w:val="none" w:sz="0" w:space="0" w:color="auto"/>
              </w:divBdr>
            </w:div>
            <w:div w:id="449321805">
              <w:marLeft w:val="0"/>
              <w:marRight w:val="0"/>
              <w:marTop w:val="0"/>
              <w:marBottom w:val="0"/>
              <w:divBdr>
                <w:top w:val="none" w:sz="0" w:space="0" w:color="auto"/>
                <w:left w:val="none" w:sz="0" w:space="0" w:color="auto"/>
                <w:bottom w:val="none" w:sz="0" w:space="0" w:color="auto"/>
                <w:right w:val="none" w:sz="0" w:space="0" w:color="auto"/>
              </w:divBdr>
            </w:div>
            <w:div w:id="1898399190">
              <w:marLeft w:val="0"/>
              <w:marRight w:val="0"/>
              <w:marTop w:val="0"/>
              <w:marBottom w:val="0"/>
              <w:divBdr>
                <w:top w:val="none" w:sz="0" w:space="0" w:color="auto"/>
                <w:left w:val="none" w:sz="0" w:space="0" w:color="auto"/>
                <w:bottom w:val="none" w:sz="0" w:space="0" w:color="auto"/>
                <w:right w:val="none" w:sz="0" w:space="0" w:color="auto"/>
              </w:divBdr>
            </w:div>
            <w:div w:id="771124898">
              <w:marLeft w:val="0"/>
              <w:marRight w:val="0"/>
              <w:marTop w:val="0"/>
              <w:marBottom w:val="0"/>
              <w:divBdr>
                <w:top w:val="none" w:sz="0" w:space="0" w:color="auto"/>
                <w:left w:val="none" w:sz="0" w:space="0" w:color="auto"/>
                <w:bottom w:val="none" w:sz="0" w:space="0" w:color="auto"/>
                <w:right w:val="none" w:sz="0" w:space="0" w:color="auto"/>
              </w:divBdr>
            </w:div>
            <w:div w:id="1479565693">
              <w:marLeft w:val="0"/>
              <w:marRight w:val="0"/>
              <w:marTop w:val="0"/>
              <w:marBottom w:val="0"/>
              <w:divBdr>
                <w:top w:val="none" w:sz="0" w:space="0" w:color="auto"/>
                <w:left w:val="none" w:sz="0" w:space="0" w:color="auto"/>
                <w:bottom w:val="none" w:sz="0" w:space="0" w:color="auto"/>
                <w:right w:val="none" w:sz="0" w:space="0" w:color="auto"/>
              </w:divBdr>
            </w:div>
            <w:div w:id="526452095">
              <w:marLeft w:val="0"/>
              <w:marRight w:val="0"/>
              <w:marTop w:val="0"/>
              <w:marBottom w:val="0"/>
              <w:divBdr>
                <w:top w:val="none" w:sz="0" w:space="0" w:color="auto"/>
                <w:left w:val="none" w:sz="0" w:space="0" w:color="auto"/>
                <w:bottom w:val="none" w:sz="0" w:space="0" w:color="auto"/>
                <w:right w:val="none" w:sz="0" w:space="0" w:color="auto"/>
              </w:divBdr>
            </w:div>
            <w:div w:id="1542010025">
              <w:marLeft w:val="0"/>
              <w:marRight w:val="0"/>
              <w:marTop w:val="0"/>
              <w:marBottom w:val="0"/>
              <w:divBdr>
                <w:top w:val="none" w:sz="0" w:space="0" w:color="auto"/>
                <w:left w:val="none" w:sz="0" w:space="0" w:color="auto"/>
                <w:bottom w:val="none" w:sz="0" w:space="0" w:color="auto"/>
                <w:right w:val="none" w:sz="0" w:space="0" w:color="auto"/>
              </w:divBdr>
            </w:div>
            <w:div w:id="1454329880">
              <w:marLeft w:val="0"/>
              <w:marRight w:val="0"/>
              <w:marTop w:val="0"/>
              <w:marBottom w:val="0"/>
              <w:divBdr>
                <w:top w:val="none" w:sz="0" w:space="0" w:color="auto"/>
                <w:left w:val="none" w:sz="0" w:space="0" w:color="auto"/>
                <w:bottom w:val="none" w:sz="0" w:space="0" w:color="auto"/>
                <w:right w:val="none" w:sz="0" w:space="0" w:color="auto"/>
              </w:divBdr>
            </w:div>
            <w:div w:id="987317539">
              <w:marLeft w:val="0"/>
              <w:marRight w:val="0"/>
              <w:marTop w:val="0"/>
              <w:marBottom w:val="0"/>
              <w:divBdr>
                <w:top w:val="none" w:sz="0" w:space="0" w:color="auto"/>
                <w:left w:val="none" w:sz="0" w:space="0" w:color="auto"/>
                <w:bottom w:val="none" w:sz="0" w:space="0" w:color="auto"/>
                <w:right w:val="none" w:sz="0" w:space="0" w:color="auto"/>
              </w:divBdr>
            </w:div>
            <w:div w:id="1980989171">
              <w:marLeft w:val="0"/>
              <w:marRight w:val="0"/>
              <w:marTop w:val="0"/>
              <w:marBottom w:val="0"/>
              <w:divBdr>
                <w:top w:val="none" w:sz="0" w:space="0" w:color="auto"/>
                <w:left w:val="none" w:sz="0" w:space="0" w:color="auto"/>
                <w:bottom w:val="none" w:sz="0" w:space="0" w:color="auto"/>
                <w:right w:val="none" w:sz="0" w:space="0" w:color="auto"/>
              </w:divBdr>
            </w:div>
            <w:div w:id="1879586409">
              <w:marLeft w:val="0"/>
              <w:marRight w:val="0"/>
              <w:marTop w:val="0"/>
              <w:marBottom w:val="0"/>
              <w:divBdr>
                <w:top w:val="none" w:sz="0" w:space="0" w:color="auto"/>
                <w:left w:val="none" w:sz="0" w:space="0" w:color="auto"/>
                <w:bottom w:val="none" w:sz="0" w:space="0" w:color="auto"/>
                <w:right w:val="none" w:sz="0" w:space="0" w:color="auto"/>
              </w:divBdr>
            </w:div>
            <w:div w:id="57671690">
              <w:marLeft w:val="0"/>
              <w:marRight w:val="0"/>
              <w:marTop w:val="0"/>
              <w:marBottom w:val="0"/>
              <w:divBdr>
                <w:top w:val="none" w:sz="0" w:space="0" w:color="auto"/>
                <w:left w:val="none" w:sz="0" w:space="0" w:color="auto"/>
                <w:bottom w:val="none" w:sz="0" w:space="0" w:color="auto"/>
                <w:right w:val="none" w:sz="0" w:space="0" w:color="auto"/>
              </w:divBdr>
            </w:div>
            <w:div w:id="2045206358">
              <w:marLeft w:val="0"/>
              <w:marRight w:val="0"/>
              <w:marTop w:val="0"/>
              <w:marBottom w:val="0"/>
              <w:divBdr>
                <w:top w:val="none" w:sz="0" w:space="0" w:color="auto"/>
                <w:left w:val="none" w:sz="0" w:space="0" w:color="auto"/>
                <w:bottom w:val="none" w:sz="0" w:space="0" w:color="auto"/>
                <w:right w:val="none" w:sz="0" w:space="0" w:color="auto"/>
              </w:divBdr>
            </w:div>
            <w:div w:id="307712256">
              <w:marLeft w:val="0"/>
              <w:marRight w:val="0"/>
              <w:marTop w:val="0"/>
              <w:marBottom w:val="0"/>
              <w:divBdr>
                <w:top w:val="none" w:sz="0" w:space="0" w:color="auto"/>
                <w:left w:val="none" w:sz="0" w:space="0" w:color="auto"/>
                <w:bottom w:val="none" w:sz="0" w:space="0" w:color="auto"/>
                <w:right w:val="none" w:sz="0" w:space="0" w:color="auto"/>
              </w:divBdr>
            </w:div>
            <w:div w:id="343702740">
              <w:marLeft w:val="0"/>
              <w:marRight w:val="0"/>
              <w:marTop w:val="0"/>
              <w:marBottom w:val="0"/>
              <w:divBdr>
                <w:top w:val="none" w:sz="0" w:space="0" w:color="auto"/>
                <w:left w:val="none" w:sz="0" w:space="0" w:color="auto"/>
                <w:bottom w:val="none" w:sz="0" w:space="0" w:color="auto"/>
                <w:right w:val="none" w:sz="0" w:space="0" w:color="auto"/>
              </w:divBdr>
            </w:div>
            <w:div w:id="69011077">
              <w:marLeft w:val="0"/>
              <w:marRight w:val="0"/>
              <w:marTop w:val="0"/>
              <w:marBottom w:val="0"/>
              <w:divBdr>
                <w:top w:val="none" w:sz="0" w:space="0" w:color="auto"/>
                <w:left w:val="none" w:sz="0" w:space="0" w:color="auto"/>
                <w:bottom w:val="none" w:sz="0" w:space="0" w:color="auto"/>
                <w:right w:val="none" w:sz="0" w:space="0" w:color="auto"/>
              </w:divBdr>
            </w:div>
            <w:div w:id="925189771">
              <w:marLeft w:val="0"/>
              <w:marRight w:val="0"/>
              <w:marTop w:val="0"/>
              <w:marBottom w:val="0"/>
              <w:divBdr>
                <w:top w:val="none" w:sz="0" w:space="0" w:color="auto"/>
                <w:left w:val="none" w:sz="0" w:space="0" w:color="auto"/>
                <w:bottom w:val="none" w:sz="0" w:space="0" w:color="auto"/>
                <w:right w:val="none" w:sz="0" w:space="0" w:color="auto"/>
              </w:divBdr>
            </w:div>
            <w:div w:id="186072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05435">
      <w:bodyDiv w:val="1"/>
      <w:marLeft w:val="0"/>
      <w:marRight w:val="0"/>
      <w:marTop w:val="0"/>
      <w:marBottom w:val="0"/>
      <w:divBdr>
        <w:top w:val="none" w:sz="0" w:space="0" w:color="auto"/>
        <w:left w:val="none" w:sz="0" w:space="0" w:color="auto"/>
        <w:bottom w:val="none" w:sz="0" w:space="0" w:color="auto"/>
        <w:right w:val="none" w:sz="0" w:space="0" w:color="auto"/>
      </w:divBdr>
    </w:div>
    <w:div w:id="226653598">
      <w:bodyDiv w:val="1"/>
      <w:marLeft w:val="0"/>
      <w:marRight w:val="0"/>
      <w:marTop w:val="0"/>
      <w:marBottom w:val="0"/>
      <w:divBdr>
        <w:top w:val="none" w:sz="0" w:space="0" w:color="auto"/>
        <w:left w:val="none" w:sz="0" w:space="0" w:color="auto"/>
        <w:bottom w:val="none" w:sz="0" w:space="0" w:color="auto"/>
        <w:right w:val="none" w:sz="0" w:space="0" w:color="auto"/>
      </w:divBdr>
      <w:divsChild>
        <w:div w:id="85616544">
          <w:marLeft w:val="0"/>
          <w:marRight w:val="0"/>
          <w:marTop w:val="0"/>
          <w:marBottom w:val="0"/>
          <w:divBdr>
            <w:top w:val="none" w:sz="0" w:space="0" w:color="auto"/>
            <w:left w:val="none" w:sz="0" w:space="0" w:color="auto"/>
            <w:bottom w:val="none" w:sz="0" w:space="0" w:color="auto"/>
            <w:right w:val="none" w:sz="0" w:space="0" w:color="auto"/>
          </w:divBdr>
          <w:divsChild>
            <w:div w:id="1058865198">
              <w:marLeft w:val="0"/>
              <w:marRight w:val="0"/>
              <w:marTop w:val="0"/>
              <w:marBottom w:val="0"/>
              <w:divBdr>
                <w:top w:val="none" w:sz="0" w:space="0" w:color="auto"/>
                <w:left w:val="none" w:sz="0" w:space="0" w:color="auto"/>
                <w:bottom w:val="none" w:sz="0" w:space="0" w:color="auto"/>
                <w:right w:val="none" w:sz="0" w:space="0" w:color="auto"/>
              </w:divBdr>
            </w:div>
            <w:div w:id="174105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49843">
      <w:bodyDiv w:val="1"/>
      <w:marLeft w:val="0"/>
      <w:marRight w:val="0"/>
      <w:marTop w:val="0"/>
      <w:marBottom w:val="0"/>
      <w:divBdr>
        <w:top w:val="none" w:sz="0" w:space="0" w:color="auto"/>
        <w:left w:val="none" w:sz="0" w:space="0" w:color="auto"/>
        <w:bottom w:val="none" w:sz="0" w:space="0" w:color="auto"/>
        <w:right w:val="none" w:sz="0" w:space="0" w:color="auto"/>
      </w:divBdr>
      <w:divsChild>
        <w:div w:id="434373245">
          <w:marLeft w:val="0"/>
          <w:marRight w:val="0"/>
          <w:marTop w:val="0"/>
          <w:marBottom w:val="0"/>
          <w:divBdr>
            <w:top w:val="none" w:sz="0" w:space="0" w:color="auto"/>
            <w:left w:val="none" w:sz="0" w:space="0" w:color="auto"/>
            <w:bottom w:val="none" w:sz="0" w:space="0" w:color="auto"/>
            <w:right w:val="none" w:sz="0" w:space="0" w:color="auto"/>
          </w:divBdr>
          <w:divsChild>
            <w:div w:id="1504474137">
              <w:marLeft w:val="0"/>
              <w:marRight w:val="0"/>
              <w:marTop w:val="0"/>
              <w:marBottom w:val="0"/>
              <w:divBdr>
                <w:top w:val="none" w:sz="0" w:space="0" w:color="auto"/>
                <w:left w:val="none" w:sz="0" w:space="0" w:color="auto"/>
                <w:bottom w:val="none" w:sz="0" w:space="0" w:color="auto"/>
                <w:right w:val="none" w:sz="0" w:space="0" w:color="auto"/>
              </w:divBdr>
            </w:div>
            <w:div w:id="528182137">
              <w:marLeft w:val="0"/>
              <w:marRight w:val="0"/>
              <w:marTop w:val="0"/>
              <w:marBottom w:val="0"/>
              <w:divBdr>
                <w:top w:val="none" w:sz="0" w:space="0" w:color="auto"/>
                <w:left w:val="none" w:sz="0" w:space="0" w:color="auto"/>
                <w:bottom w:val="none" w:sz="0" w:space="0" w:color="auto"/>
                <w:right w:val="none" w:sz="0" w:space="0" w:color="auto"/>
              </w:divBdr>
            </w:div>
            <w:div w:id="410782507">
              <w:marLeft w:val="0"/>
              <w:marRight w:val="0"/>
              <w:marTop w:val="0"/>
              <w:marBottom w:val="0"/>
              <w:divBdr>
                <w:top w:val="none" w:sz="0" w:space="0" w:color="auto"/>
                <w:left w:val="none" w:sz="0" w:space="0" w:color="auto"/>
                <w:bottom w:val="none" w:sz="0" w:space="0" w:color="auto"/>
                <w:right w:val="none" w:sz="0" w:space="0" w:color="auto"/>
              </w:divBdr>
            </w:div>
            <w:div w:id="2026514299">
              <w:marLeft w:val="0"/>
              <w:marRight w:val="0"/>
              <w:marTop w:val="0"/>
              <w:marBottom w:val="0"/>
              <w:divBdr>
                <w:top w:val="none" w:sz="0" w:space="0" w:color="auto"/>
                <w:left w:val="none" w:sz="0" w:space="0" w:color="auto"/>
                <w:bottom w:val="none" w:sz="0" w:space="0" w:color="auto"/>
                <w:right w:val="none" w:sz="0" w:space="0" w:color="auto"/>
              </w:divBdr>
            </w:div>
            <w:div w:id="455217378">
              <w:marLeft w:val="0"/>
              <w:marRight w:val="0"/>
              <w:marTop w:val="0"/>
              <w:marBottom w:val="0"/>
              <w:divBdr>
                <w:top w:val="none" w:sz="0" w:space="0" w:color="auto"/>
                <w:left w:val="none" w:sz="0" w:space="0" w:color="auto"/>
                <w:bottom w:val="none" w:sz="0" w:space="0" w:color="auto"/>
                <w:right w:val="none" w:sz="0" w:space="0" w:color="auto"/>
              </w:divBdr>
            </w:div>
            <w:div w:id="670446928">
              <w:marLeft w:val="0"/>
              <w:marRight w:val="0"/>
              <w:marTop w:val="0"/>
              <w:marBottom w:val="0"/>
              <w:divBdr>
                <w:top w:val="none" w:sz="0" w:space="0" w:color="auto"/>
                <w:left w:val="none" w:sz="0" w:space="0" w:color="auto"/>
                <w:bottom w:val="none" w:sz="0" w:space="0" w:color="auto"/>
                <w:right w:val="none" w:sz="0" w:space="0" w:color="auto"/>
              </w:divBdr>
            </w:div>
            <w:div w:id="1713772768">
              <w:marLeft w:val="0"/>
              <w:marRight w:val="0"/>
              <w:marTop w:val="0"/>
              <w:marBottom w:val="0"/>
              <w:divBdr>
                <w:top w:val="none" w:sz="0" w:space="0" w:color="auto"/>
                <w:left w:val="none" w:sz="0" w:space="0" w:color="auto"/>
                <w:bottom w:val="none" w:sz="0" w:space="0" w:color="auto"/>
                <w:right w:val="none" w:sz="0" w:space="0" w:color="auto"/>
              </w:divBdr>
            </w:div>
            <w:div w:id="1476416276">
              <w:marLeft w:val="0"/>
              <w:marRight w:val="0"/>
              <w:marTop w:val="0"/>
              <w:marBottom w:val="0"/>
              <w:divBdr>
                <w:top w:val="none" w:sz="0" w:space="0" w:color="auto"/>
                <w:left w:val="none" w:sz="0" w:space="0" w:color="auto"/>
                <w:bottom w:val="none" w:sz="0" w:space="0" w:color="auto"/>
                <w:right w:val="none" w:sz="0" w:space="0" w:color="auto"/>
              </w:divBdr>
            </w:div>
            <w:div w:id="1336032602">
              <w:marLeft w:val="0"/>
              <w:marRight w:val="0"/>
              <w:marTop w:val="0"/>
              <w:marBottom w:val="0"/>
              <w:divBdr>
                <w:top w:val="none" w:sz="0" w:space="0" w:color="auto"/>
                <w:left w:val="none" w:sz="0" w:space="0" w:color="auto"/>
                <w:bottom w:val="none" w:sz="0" w:space="0" w:color="auto"/>
                <w:right w:val="none" w:sz="0" w:space="0" w:color="auto"/>
              </w:divBdr>
            </w:div>
            <w:div w:id="1099250272">
              <w:marLeft w:val="0"/>
              <w:marRight w:val="0"/>
              <w:marTop w:val="0"/>
              <w:marBottom w:val="0"/>
              <w:divBdr>
                <w:top w:val="none" w:sz="0" w:space="0" w:color="auto"/>
                <w:left w:val="none" w:sz="0" w:space="0" w:color="auto"/>
                <w:bottom w:val="none" w:sz="0" w:space="0" w:color="auto"/>
                <w:right w:val="none" w:sz="0" w:space="0" w:color="auto"/>
              </w:divBdr>
            </w:div>
            <w:div w:id="84158772">
              <w:marLeft w:val="0"/>
              <w:marRight w:val="0"/>
              <w:marTop w:val="0"/>
              <w:marBottom w:val="0"/>
              <w:divBdr>
                <w:top w:val="none" w:sz="0" w:space="0" w:color="auto"/>
                <w:left w:val="none" w:sz="0" w:space="0" w:color="auto"/>
                <w:bottom w:val="none" w:sz="0" w:space="0" w:color="auto"/>
                <w:right w:val="none" w:sz="0" w:space="0" w:color="auto"/>
              </w:divBdr>
            </w:div>
            <w:div w:id="139343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414246">
      <w:bodyDiv w:val="1"/>
      <w:marLeft w:val="0"/>
      <w:marRight w:val="0"/>
      <w:marTop w:val="0"/>
      <w:marBottom w:val="0"/>
      <w:divBdr>
        <w:top w:val="none" w:sz="0" w:space="0" w:color="auto"/>
        <w:left w:val="none" w:sz="0" w:space="0" w:color="auto"/>
        <w:bottom w:val="none" w:sz="0" w:space="0" w:color="auto"/>
        <w:right w:val="none" w:sz="0" w:space="0" w:color="auto"/>
      </w:divBdr>
    </w:div>
    <w:div w:id="251937735">
      <w:bodyDiv w:val="1"/>
      <w:marLeft w:val="0"/>
      <w:marRight w:val="0"/>
      <w:marTop w:val="0"/>
      <w:marBottom w:val="0"/>
      <w:divBdr>
        <w:top w:val="none" w:sz="0" w:space="0" w:color="auto"/>
        <w:left w:val="none" w:sz="0" w:space="0" w:color="auto"/>
        <w:bottom w:val="none" w:sz="0" w:space="0" w:color="auto"/>
        <w:right w:val="none" w:sz="0" w:space="0" w:color="auto"/>
      </w:divBdr>
      <w:divsChild>
        <w:div w:id="787234657">
          <w:marLeft w:val="0"/>
          <w:marRight w:val="0"/>
          <w:marTop w:val="0"/>
          <w:marBottom w:val="0"/>
          <w:divBdr>
            <w:top w:val="none" w:sz="0" w:space="0" w:color="auto"/>
            <w:left w:val="none" w:sz="0" w:space="0" w:color="auto"/>
            <w:bottom w:val="none" w:sz="0" w:space="0" w:color="auto"/>
            <w:right w:val="none" w:sz="0" w:space="0" w:color="auto"/>
          </w:divBdr>
          <w:divsChild>
            <w:div w:id="1578901336">
              <w:marLeft w:val="0"/>
              <w:marRight w:val="0"/>
              <w:marTop w:val="0"/>
              <w:marBottom w:val="0"/>
              <w:divBdr>
                <w:top w:val="none" w:sz="0" w:space="0" w:color="auto"/>
                <w:left w:val="none" w:sz="0" w:space="0" w:color="auto"/>
                <w:bottom w:val="none" w:sz="0" w:space="0" w:color="auto"/>
                <w:right w:val="none" w:sz="0" w:space="0" w:color="auto"/>
              </w:divBdr>
            </w:div>
            <w:div w:id="330451742">
              <w:marLeft w:val="0"/>
              <w:marRight w:val="0"/>
              <w:marTop w:val="0"/>
              <w:marBottom w:val="0"/>
              <w:divBdr>
                <w:top w:val="none" w:sz="0" w:space="0" w:color="auto"/>
                <w:left w:val="none" w:sz="0" w:space="0" w:color="auto"/>
                <w:bottom w:val="none" w:sz="0" w:space="0" w:color="auto"/>
                <w:right w:val="none" w:sz="0" w:space="0" w:color="auto"/>
              </w:divBdr>
            </w:div>
            <w:div w:id="1227718504">
              <w:marLeft w:val="0"/>
              <w:marRight w:val="0"/>
              <w:marTop w:val="0"/>
              <w:marBottom w:val="0"/>
              <w:divBdr>
                <w:top w:val="none" w:sz="0" w:space="0" w:color="auto"/>
                <w:left w:val="none" w:sz="0" w:space="0" w:color="auto"/>
                <w:bottom w:val="none" w:sz="0" w:space="0" w:color="auto"/>
                <w:right w:val="none" w:sz="0" w:space="0" w:color="auto"/>
              </w:divBdr>
            </w:div>
            <w:div w:id="1774470219">
              <w:marLeft w:val="0"/>
              <w:marRight w:val="0"/>
              <w:marTop w:val="0"/>
              <w:marBottom w:val="0"/>
              <w:divBdr>
                <w:top w:val="none" w:sz="0" w:space="0" w:color="auto"/>
                <w:left w:val="none" w:sz="0" w:space="0" w:color="auto"/>
                <w:bottom w:val="none" w:sz="0" w:space="0" w:color="auto"/>
                <w:right w:val="none" w:sz="0" w:space="0" w:color="auto"/>
              </w:divBdr>
            </w:div>
            <w:div w:id="275673628">
              <w:marLeft w:val="0"/>
              <w:marRight w:val="0"/>
              <w:marTop w:val="0"/>
              <w:marBottom w:val="0"/>
              <w:divBdr>
                <w:top w:val="none" w:sz="0" w:space="0" w:color="auto"/>
                <w:left w:val="none" w:sz="0" w:space="0" w:color="auto"/>
                <w:bottom w:val="none" w:sz="0" w:space="0" w:color="auto"/>
                <w:right w:val="none" w:sz="0" w:space="0" w:color="auto"/>
              </w:divBdr>
            </w:div>
            <w:div w:id="1174566939">
              <w:marLeft w:val="0"/>
              <w:marRight w:val="0"/>
              <w:marTop w:val="0"/>
              <w:marBottom w:val="0"/>
              <w:divBdr>
                <w:top w:val="none" w:sz="0" w:space="0" w:color="auto"/>
                <w:left w:val="none" w:sz="0" w:space="0" w:color="auto"/>
                <w:bottom w:val="none" w:sz="0" w:space="0" w:color="auto"/>
                <w:right w:val="none" w:sz="0" w:space="0" w:color="auto"/>
              </w:divBdr>
            </w:div>
            <w:div w:id="1248347280">
              <w:marLeft w:val="0"/>
              <w:marRight w:val="0"/>
              <w:marTop w:val="0"/>
              <w:marBottom w:val="0"/>
              <w:divBdr>
                <w:top w:val="none" w:sz="0" w:space="0" w:color="auto"/>
                <w:left w:val="none" w:sz="0" w:space="0" w:color="auto"/>
                <w:bottom w:val="none" w:sz="0" w:space="0" w:color="auto"/>
                <w:right w:val="none" w:sz="0" w:space="0" w:color="auto"/>
              </w:divBdr>
            </w:div>
            <w:div w:id="1800998409">
              <w:marLeft w:val="0"/>
              <w:marRight w:val="0"/>
              <w:marTop w:val="0"/>
              <w:marBottom w:val="0"/>
              <w:divBdr>
                <w:top w:val="none" w:sz="0" w:space="0" w:color="auto"/>
                <w:left w:val="none" w:sz="0" w:space="0" w:color="auto"/>
                <w:bottom w:val="none" w:sz="0" w:space="0" w:color="auto"/>
                <w:right w:val="none" w:sz="0" w:space="0" w:color="auto"/>
              </w:divBdr>
            </w:div>
            <w:div w:id="2017883437">
              <w:marLeft w:val="0"/>
              <w:marRight w:val="0"/>
              <w:marTop w:val="0"/>
              <w:marBottom w:val="0"/>
              <w:divBdr>
                <w:top w:val="none" w:sz="0" w:space="0" w:color="auto"/>
                <w:left w:val="none" w:sz="0" w:space="0" w:color="auto"/>
                <w:bottom w:val="none" w:sz="0" w:space="0" w:color="auto"/>
                <w:right w:val="none" w:sz="0" w:space="0" w:color="auto"/>
              </w:divBdr>
            </w:div>
            <w:div w:id="2076780461">
              <w:marLeft w:val="0"/>
              <w:marRight w:val="0"/>
              <w:marTop w:val="0"/>
              <w:marBottom w:val="0"/>
              <w:divBdr>
                <w:top w:val="none" w:sz="0" w:space="0" w:color="auto"/>
                <w:left w:val="none" w:sz="0" w:space="0" w:color="auto"/>
                <w:bottom w:val="none" w:sz="0" w:space="0" w:color="auto"/>
                <w:right w:val="none" w:sz="0" w:space="0" w:color="auto"/>
              </w:divBdr>
            </w:div>
            <w:div w:id="670184283">
              <w:marLeft w:val="0"/>
              <w:marRight w:val="0"/>
              <w:marTop w:val="0"/>
              <w:marBottom w:val="0"/>
              <w:divBdr>
                <w:top w:val="none" w:sz="0" w:space="0" w:color="auto"/>
                <w:left w:val="none" w:sz="0" w:space="0" w:color="auto"/>
                <w:bottom w:val="none" w:sz="0" w:space="0" w:color="auto"/>
                <w:right w:val="none" w:sz="0" w:space="0" w:color="auto"/>
              </w:divBdr>
            </w:div>
            <w:div w:id="800072522">
              <w:marLeft w:val="0"/>
              <w:marRight w:val="0"/>
              <w:marTop w:val="0"/>
              <w:marBottom w:val="0"/>
              <w:divBdr>
                <w:top w:val="none" w:sz="0" w:space="0" w:color="auto"/>
                <w:left w:val="none" w:sz="0" w:space="0" w:color="auto"/>
                <w:bottom w:val="none" w:sz="0" w:space="0" w:color="auto"/>
                <w:right w:val="none" w:sz="0" w:space="0" w:color="auto"/>
              </w:divBdr>
            </w:div>
            <w:div w:id="1607812272">
              <w:marLeft w:val="0"/>
              <w:marRight w:val="0"/>
              <w:marTop w:val="0"/>
              <w:marBottom w:val="0"/>
              <w:divBdr>
                <w:top w:val="none" w:sz="0" w:space="0" w:color="auto"/>
                <w:left w:val="none" w:sz="0" w:space="0" w:color="auto"/>
                <w:bottom w:val="none" w:sz="0" w:space="0" w:color="auto"/>
                <w:right w:val="none" w:sz="0" w:space="0" w:color="auto"/>
              </w:divBdr>
            </w:div>
            <w:div w:id="798501248">
              <w:marLeft w:val="0"/>
              <w:marRight w:val="0"/>
              <w:marTop w:val="0"/>
              <w:marBottom w:val="0"/>
              <w:divBdr>
                <w:top w:val="none" w:sz="0" w:space="0" w:color="auto"/>
                <w:left w:val="none" w:sz="0" w:space="0" w:color="auto"/>
                <w:bottom w:val="none" w:sz="0" w:space="0" w:color="auto"/>
                <w:right w:val="none" w:sz="0" w:space="0" w:color="auto"/>
              </w:divBdr>
            </w:div>
            <w:div w:id="770441491">
              <w:marLeft w:val="0"/>
              <w:marRight w:val="0"/>
              <w:marTop w:val="0"/>
              <w:marBottom w:val="0"/>
              <w:divBdr>
                <w:top w:val="none" w:sz="0" w:space="0" w:color="auto"/>
                <w:left w:val="none" w:sz="0" w:space="0" w:color="auto"/>
                <w:bottom w:val="none" w:sz="0" w:space="0" w:color="auto"/>
                <w:right w:val="none" w:sz="0" w:space="0" w:color="auto"/>
              </w:divBdr>
            </w:div>
            <w:div w:id="953026700">
              <w:marLeft w:val="0"/>
              <w:marRight w:val="0"/>
              <w:marTop w:val="0"/>
              <w:marBottom w:val="0"/>
              <w:divBdr>
                <w:top w:val="none" w:sz="0" w:space="0" w:color="auto"/>
                <w:left w:val="none" w:sz="0" w:space="0" w:color="auto"/>
                <w:bottom w:val="none" w:sz="0" w:space="0" w:color="auto"/>
                <w:right w:val="none" w:sz="0" w:space="0" w:color="auto"/>
              </w:divBdr>
            </w:div>
            <w:div w:id="2116704548">
              <w:marLeft w:val="0"/>
              <w:marRight w:val="0"/>
              <w:marTop w:val="0"/>
              <w:marBottom w:val="0"/>
              <w:divBdr>
                <w:top w:val="none" w:sz="0" w:space="0" w:color="auto"/>
                <w:left w:val="none" w:sz="0" w:space="0" w:color="auto"/>
                <w:bottom w:val="none" w:sz="0" w:space="0" w:color="auto"/>
                <w:right w:val="none" w:sz="0" w:space="0" w:color="auto"/>
              </w:divBdr>
            </w:div>
            <w:div w:id="1287351463">
              <w:marLeft w:val="0"/>
              <w:marRight w:val="0"/>
              <w:marTop w:val="0"/>
              <w:marBottom w:val="0"/>
              <w:divBdr>
                <w:top w:val="none" w:sz="0" w:space="0" w:color="auto"/>
                <w:left w:val="none" w:sz="0" w:space="0" w:color="auto"/>
                <w:bottom w:val="none" w:sz="0" w:space="0" w:color="auto"/>
                <w:right w:val="none" w:sz="0" w:space="0" w:color="auto"/>
              </w:divBdr>
            </w:div>
            <w:div w:id="1802767878">
              <w:marLeft w:val="0"/>
              <w:marRight w:val="0"/>
              <w:marTop w:val="0"/>
              <w:marBottom w:val="0"/>
              <w:divBdr>
                <w:top w:val="none" w:sz="0" w:space="0" w:color="auto"/>
                <w:left w:val="none" w:sz="0" w:space="0" w:color="auto"/>
                <w:bottom w:val="none" w:sz="0" w:space="0" w:color="auto"/>
                <w:right w:val="none" w:sz="0" w:space="0" w:color="auto"/>
              </w:divBdr>
            </w:div>
            <w:div w:id="81949577">
              <w:marLeft w:val="0"/>
              <w:marRight w:val="0"/>
              <w:marTop w:val="0"/>
              <w:marBottom w:val="0"/>
              <w:divBdr>
                <w:top w:val="none" w:sz="0" w:space="0" w:color="auto"/>
                <w:left w:val="none" w:sz="0" w:space="0" w:color="auto"/>
                <w:bottom w:val="none" w:sz="0" w:space="0" w:color="auto"/>
                <w:right w:val="none" w:sz="0" w:space="0" w:color="auto"/>
              </w:divBdr>
            </w:div>
            <w:div w:id="1824007819">
              <w:marLeft w:val="0"/>
              <w:marRight w:val="0"/>
              <w:marTop w:val="0"/>
              <w:marBottom w:val="0"/>
              <w:divBdr>
                <w:top w:val="none" w:sz="0" w:space="0" w:color="auto"/>
                <w:left w:val="none" w:sz="0" w:space="0" w:color="auto"/>
                <w:bottom w:val="none" w:sz="0" w:space="0" w:color="auto"/>
                <w:right w:val="none" w:sz="0" w:space="0" w:color="auto"/>
              </w:divBdr>
            </w:div>
            <w:div w:id="836925784">
              <w:marLeft w:val="0"/>
              <w:marRight w:val="0"/>
              <w:marTop w:val="0"/>
              <w:marBottom w:val="0"/>
              <w:divBdr>
                <w:top w:val="none" w:sz="0" w:space="0" w:color="auto"/>
                <w:left w:val="none" w:sz="0" w:space="0" w:color="auto"/>
                <w:bottom w:val="none" w:sz="0" w:space="0" w:color="auto"/>
                <w:right w:val="none" w:sz="0" w:space="0" w:color="auto"/>
              </w:divBdr>
            </w:div>
            <w:div w:id="1480539310">
              <w:marLeft w:val="0"/>
              <w:marRight w:val="0"/>
              <w:marTop w:val="0"/>
              <w:marBottom w:val="0"/>
              <w:divBdr>
                <w:top w:val="none" w:sz="0" w:space="0" w:color="auto"/>
                <w:left w:val="none" w:sz="0" w:space="0" w:color="auto"/>
                <w:bottom w:val="none" w:sz="0" w:space="0" w:color="auto"/>
                <w:right w:val="none" w:sz="0" w:space="0" w:color="auto"/>
              </w:divBdr>
            </w:div>
            <w:div w:id="1849977789">
              <w:marLeft w:val="0"/>
              <w:marRight w:val="0"/>
              <w:marTop w:val="0"/>
              <w:marBottom w:val="0"/>
              <w:divBdr>
                <w:top w:val="none" w:sz="0" w:space="0" w:color="auto"/>
                <w:left w:val="none" w:sz="0" w:space="0" w:color="auto"/>
                <w:bottom w:val="none" w:sz="0" w:space="0" w:color="auto"/>
                <w:right w:val="none" w:sz="0" w:space="0" w:color="auto"/>
              </w:divBdr>
            </w:div>
            <w:div w:id="1692755879">
              <w:marLeft w:val="0"/>
              <w:marRight w:val="0"/>
              <w:marTop w:val="0"/>
              <w:marBottom w:val="0"/>
              <w:divBdr>
                <w:top w:val="none" w:sz="0" w:space="0" w:color="auto"/>
                <w:left w:val="none" w:sz="0" w:space="0" w:color="auto"/>
                <w:bottom w:val="none" w:sz="0" w:space="0" w:color="auto"/>
                <w:right w:val="none" w:sz="0" w:space="0" w:color="auto"/>
              </w:divBdr>
            </w:div>
            <w:div w:id="344089033">
              <w:marLeft w:val="0"/>
              <w:marRight w:val="0"/>
              <w:marTop w:val="0"/>
              <w:marBottom w:val="0"/>
              <w:divBdr>
                <w:top w:val="none" w:sz="0" w:space="0" w:color="auto"/>
                <w:left w:val="none" w:sz="0" w:space="0" w:color="auto"/>
                <w:bottom w:val="none" w:sz="0" w:space="0" w:color="auto"/>
                <w:right w:val="none" w:sz="0" w:space="0" w:color="auto"/>
              </w:divBdr>
            </w:div>
            <w:div w:id="1846699595">
              <w:marLeft w:val="0"/>
              <w:marRight w:val="0"/>
              <w:marTop w:val="0"/>
              <w:marBottom w:val="0"/>
              <w:divBdr>
                <w:top w:val="none" w:sz="0" w:space="0" w:color="auto"/>
                <w:left w:val="none" w:sz="0" w:space="0" w:color="auto"/>
                <w:bottom w:val="none" w:sz="0" w:space="0" w:color="auto"/>
                <w:right w:val="none" w:sz="0" w:space="0" w:color="auto"/>
              </w:divBdr>
            </w:div>
            <w:div w:id="2114980855">
              <w:marLeft w:val="0"/>
              <w:marRight w:val="0"/>
              <w:marTop w:val="0"/>
              <w:marBottom w:val="0"/>
              <w:divBdr>
                <w:top w:val="none" w:sz="0" w:space="0" w:color="auto"/>
                <w:left w:val="none" w:sz="0" w:space="0" w:color="auto"/>
                <w:bottom w:val="none" w:sz="0" w:space="0" w:color="auto"/>
                <w:right w:val="none" w:sz="0" w:space="0" w:color="auto"/>
              </w:divBdr>
            </w:div>
            <w:div w:id="530803160">
              <w:marLeft w:val="0"/>
              <w:marRight w:val="0"/>
              <w:marTop w:val="0"/>
              <w:marBottom w:val="0"/>
              <w:divBdr>
                <w:top w:val="none" w:sz="0" w:space="0" w:color="auto"/>
                <w:left w:val="none" w:sz="0" w:space="0" w:color="auto"/>
                <w:bottom w:val="none" w:sz="0" w:space="0" w:color="auto"/>
                <w:right w:val="none" w:sz="0" w:space="0" w:color="auto"/>
              </w:divBdr>
            </w:div>
            <w:div w:id="923420491">
              <w:marLeft w:val="0"/>
              <w:marRight w:val="0"/>
              <w:marTop w:val="0"/>
              <w:marBottom w:val="0"/>
              <w:divBdr>
                <w:top w:val="none" w:sz="0" w:space="0" w:color="auto"/>
                <w:left w:val="none" w:sz="0" w:space="0" w:color="auto"/>
                <w:bottom w:val="none" w:sz="0" w:space="0" w:color="auto"/>
                <w:right w:val="none" w:sz="0" w:space="0" w:color="auto"/>
              </w:divBdr>
            </w:div>
            <w:div w:id="790587647">
              <w:marLeft w:val="0"/>
              <w:marRight w:val="0"/>
              <w:marTop w:val="0"/>
              <w:marBottom w:val="0"/>
              <w:divBdr>
                <w:top w:val="none" w:sz="0" w:space="0" w:color="auto"/>
                <w:left w:val="none" w:sz="0" w:space="0" w:color="auto"/>
                <w:bottom w:val="none" w:sz="0" w:space="0" w:color="auto"/>
                <w:right w:val="none" w:sz="0" w:space="0" w:color="auto"/>
              </w:divBdr>
            </w:div>
            <w:div w:id="945424148">
              <w:marLeft w:val="0"/>
              <w:marRight w:val="0"/>
              <w:marTop w:val="0"/>
              <w:marBottom w:val="0"/>
              <w:divBdr>
                <w:top w:val="none" w:sz="0" w:space="0" w:color="auto"/>
                <w:left w:val="none" w:sz="0" w:space="0" w:color="auto"/>
                <w:bottom w:val="none" w:sz="0" w:space="0" w:color="auto"/>
                <w:right w:val="none" w:sz="0" w:space="0" w:color="auto"/>
              </w:divBdr>
            </w:div>
            <w:div w:id="626005819">
              <w:marLeft w:val="0"/>
              <w:marRight w:val="0"/>
              <w:marTop w:val="0"/>
              <w:marBottom w:val="0"/>
              <w:divBdr>
                <w:top w:val="none" w:sz="0" w:space="0" w:color="auto"/>
                <w:left w:val="none" w:sz="0" w:space="0" w:color="auto"/>
                <w:bottom w:val="none" w:sz="0" w:space="0" w:color="auto"/>
                <w:right w:val="none" w:sz="0" w:space="0" w:color="auto"/>
              </w:divBdr>
            </w:div>
            <w:div w:id="1270159690">
              <w:marLeft w:val="0"/>
              <w:marRight w:val="0"/>
              <w:marTop w:val="0"/>
              <w:marBottom w:val="0"/>
              <w:divBdr>
                <w:top w:val="none" w:sz="0" w:space="0" w:color="auto"/>
                <w:left w:val="none" w:sz="0" w:space="0" w:color="auto"/>
                <w:bottom w:val="none" w:sz="0" w:space="0" w:color="auto"/>
                <w:right w:val="none" w:sz="0" w:space="0" w:color="auto"/>
              </w:divBdr>
            </w:div>
            <w:div w:id="883903798">
              <w:marLeft w:val="0"/>
              <w:marRight w:val="0"/>
              <w:marTop w:val="0"/>
              <w:marBottom w:val="0"/>
              <w:divBdr>
                <w:top w:val="none" w:sz="0" w:space="0" w:color="auto"/>
                <w:left w:val="none" w:sz="0" w:space="0" w:color="auto"/>
                <w:bottom w:val="none" w:sz="0" w:space="0" w:color="auto"/>
                <w:right w:val="none" w:sz="0" w:space="0" w:color="auto"/>
              </w:divBdr>
            </w:div>
            <w:div w:id="917204035">
              <w:marLeft w:val="0"/>
              <w:marRight w:val="0"/>
              <w:marTop w:val="0"/>
              <w:marBottom w:val="0"/>
              <w:divBdr>
                <w:top w:val="none" w:sz="0" w:space="0" w:color="auto"/>
                <w:left w:val="none" w:sz="0" w:space="0" w:color="auto"/>
                <w:bottom w:val="none" w:sz="0" w:space="0" w:color="auto"/>
                <w:right w:val="none" w:sz="0" w:space="0" w:color="auto"/>
              </w:divBdr>
            </w:div>
            <w:div w:id="1538155969">
              <w:marLeft w:val="0"/>
              <w:marRight w:val="0"/>
              <w:marTop w:val="0"/>
              <w:marBottom w:val="0"/>
              <w:divBdr>
                <w:top w:val="none" w:sz="0" w:space="0" w:color="auto"/>
                <w:left w:val="none" w:sz="0" w:space="0" w:color="auto"/>
                <w:bottom w:val="none" w:sz="0" w:space="0" w:color="auto"/>
                <w:right w:val="none" w:sz="0" w:space="0" w:color="auto"/>
              </w:divBdr>
            </w:div>
            <w:div w:id="1229609577">
              <w:marLeft w:val="0"/>
              <w:marRight w:val="0"/>
              <w:marTop w:val="0"/>
              <w:marBottom w:val="0"/>
              <w:divBdr>
                <w:top w:val="none" w:sz="0" w:space="0" w:color="auto"/>
                <w:left w:val="none" w:sz="0" w:space="0" w:color="auto"/>
                <w:bottom w:val="none" w:sz="0" w:space="0" w:color="auto"/>
                <w:right w:val="none" w:sz="0" w:space="0" w:color="auto"/>
              </w:divBdr>
            </w:div>
            <w:div w:id="558590459">
              <w:marLeft w:val="0"/>
              <w:marRight w:val="0"/>
              <w:marTop w:val="0"/>
              <w:marBottom w:val="0"/>
              <w:divBdr>
                <w:top w:val="none" w:sz="0" w:space="0" w:color="auto"/>
                <w:left w:val="none" w:sz="0" w:space="0" w:color="auto"/>
                <w:bottom w:val="none" w:sz="0" w:space="0" w:color="auto"/>
                <w:right w:val="none" w:sz="0" w:space="0" w:color="auto"/>
              </w:divBdr>
            </w:div>
            <w:div w:id="1655645979">
              <w:marLeft w:val="0"/>
              <w:marRight w:val="0"/>
              <w:marTop w:val="0"/>
              <w:marBottom w:val="0"/>
              <w:divBdr>
                <w:top w:val="none" w:sz="0" w:space="0" w:color="auto"/>
                <w:left w:val="none" w:sz="0" w:space="0" w:color="auto"/>
                <w:bottom w:val="none" w:sz="0" w:space="0" w:color="auto"/>
                <w:right w:val="none" w:sz="0" w:space="0" w:color="auto"/>
              </w:divBdr>
            </w:div>
            <w:div w:id="149128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12271">
      <w:bodyDiv w:val="1"/>
      <w:marLeft w:val="0"/>
      <w:marRight w:val="0"/>
      <w:marTop w:val="0"/>
      <w:marBottom w:val="0"/>
      <w:divBdr>
        <w:top w:val="none" w:sz="0" w:space="0" w:color="auto"/>
        <w:left w:val="none" w:sz="0" w:space="0" w:color="auto"/>
        <w:bottom w:val="none" w:sz="0" w:space="0" w:color="auto"/>
        <w:right w:val="none" w:sz="0" w:space="0" w:color="auto"/>
      </w:divBdr>
      <w:divsChild>
        <w:div w:id="620065140">
          <w:marLeft w:val="0"/>
          <w:marRight w:val="0"/>
          <w:marTop w:val="0"/>
          <w:marBottom w:val="0"/>
          <w:divBdr>
            <w:top w:val="none" w:sz="0" w:space="0" w:color="auto"/>
            <w:left w:val="none" w:sz="0" w:space="0" w:color="auto"/>
            <w:bottom w:val="none" w:sz="0" w:space="0" w:color="auto"/>
            <w:right w:val="none" w:sz="0" w:space="0" w:color="auto"/>
          </w:divBdr>
          <w:divsChild>
            <w:div w:id="1226800265">
              <w:marLeft w:val="0"/>
              <w:marRight w:val="0"/>
              <w:marTop w:val="0"/>
              <w:marBottom w:val="0"/>
              <w:divBdr>
                <w:top w:val="none" w:sz="0" w:space="0" w:color="auto"/>
                <w:left w:val="none" w:sz="0" w:space="0" w:color="auto"/>
                <w:bottom w:val="none" w:sz="0" w:space="0" w:color="auto"/>
                <w:right w:val="none" w:sz="0" w:space="0" w:color="auto"/>
              </w:divBdr>
            </w:div>
            <w:div w:id="1176460068">
              <w:marLeft w:val="0"/>
              <w:marRight w:val="0"/>
              <w:marTop w:val="0"/>
              <w:marBottom w:val="0"/>
              <w:divBdr>
                <w:top w:val="none" w:sz="0" w:space="0" w:color="auto"/>
                <w:left w:val="none" w:sz="0" w:space="0" w:color="auto"/>
                <w:bottom w:val="none" w:sz="0" w:space="0" w:color="auto"/>
                <w:right w:val="none" w:sz="0" w:space="0" w:color="auto"/>
              </w:divBdr>
            </w:div>
            <w:div w:id="677850485">
              <w:marLeft w:val="0"/>
              <w:marRight w:val="0"/>
              <w:marTop w:val="0"/>
              <w:marBottom w:val="0"/>
              <w:divBdr>
                <w:top w:val="none" w:sz="0" w:space="0" w:color="auto"/>
                <w:left w:val="none" w:sz="0" w:space="0" w:color="auto"/>
                <w:bottom w:val="none" w:sz="0" w:space="0" w:color="auto"/>
                <w:right w:val="none" w:sz="0" w:space="0" w:color="auto"/>
              </w:divBdr>
            </w:div>
            <w:div w:id="1821917675">
              <w:marLeft w:val="0"/>
              <w:marRight w:val="0"/>
              <w:marTop w:val="0"/>
              <w:marBottom w:val="0"/>
              <w:divBdr>
                <w:top w:val="none" w:sz="0" w:space="0" w:color="auto"/>
                <w:left w:val="none" w:sz="0" w:space="0" w:color="auto"/>
                <w:bottom w:val="none" w:sz="0" w:space="0" w:color="auto"/>
                <w:right w:val="none" w:sz="0" w:space="0" w:color="auto"/>
              </w:divBdr>
            </w:div>
            <w:div w:id="1580287764">
              <w:marLeft w:val="0"/>
              <w:marRight w:val="0"/>
              <w:marTop w:val="0"/>
              <w:marBottom w:val="0"/>
              <w:divBdr>
                <w:top w:val="none" w:sz="0" w:space="0" w:color="auto"/>
                <w:left w:val="none" w:sz="0" w:space="0" w:color="auto"/>
                <w:bottom w:val="none" w:sz="0" w:space="0" w:color="auto"/>
                <w:right w:val="none" w:sz="0" w:space="0" w:color="auto"/>
              </w:divBdr>
            </w:div>
            <w:div w:id="1473521612">
              <w:marLeft w:val="0"/>
              <w:marRight w:val="0"/>
              <w:marTop w:val="0"/>
              <w:marBottom w:val="0"/>
              <w:divBdr>
                <w:top w:val="none" w:sz="0" w:space="0" w:color="auto"/>
                <w:left w:val="none" w:sz="0" w:space="0" w:color="auto"/>
                <w:bottom w:val="none" w:sz="0" w:space="0" w:color="auto"/>
                <w:right w:val="none" w:sz="0" w:space="0" w:color="auto"/>
              </w:divBdr>
            </w:div>
            <w:div w:id="1454714801">
              <w:marLeft w:val="0"/>
              <w:marRight w:val="0"/>
              <w:marTop w:val="0"/>
              <w:marBottom w:val="0"/>
              <w:divBdr>
                <w:top w:val="none" w:sz="0" w:space="0" w:color="auto"/>
                <w:left w:val="none" w:sz="0" w:space="0" w:color="auto"/>
                <w:bottom w:val="none" w:sz="0" w:space="0" w:color="auto"/>
                <w:right w:val="none" w:sz="0" w:space="0" w:color="auto"/>
              </w:divBdr>
            </w:div>
            <w:div w:id="533227543">
              <w:marLeft w:val="0"/>
              <w:marRight w:val="0"/>
              <w:marTop w:val="0"/>
              <w:marBottom w:val="0"/>
              <w:divBdr>
                <w:top w:val="none" w:sz="0" w:space="0" w:color="auto"/>
                <w:left w:val="none" w:sz="0" w:space="0" w:color="auto"/>
                <w:bottom w:val="none" w:sz="0" w:space="0" w:color="auto"/>
                <w:right w:val="none" w:sz="0" w:space="0" w:color="auto"/>
              </w:divBdr>
            </w:div>
            <w:div w:id="1382746243">
              <w:marLeft w:val="0"/>
              <w:marRight w:val="0"/>
              <w:marTop w:val="0"/>
              <w:marBottom w:val="0"/>
              <w:divBdr>
                <w:top w:val="none" w:sz="0" w:space="0" w:color="auto"/>
                <w:left w:val="none" w:sz="0" w:space="0" w:color="auto"/>
                <w:bottom w:val="none" w:sz="0" w:space="0" w:color="auto"/>
                <w:right w:val="none" w:sz="0" w:space="0" w:color="auto"/>
              </w:divBdr>
            </w:div>
            <w:div w:id="327026356">
              <w:marLeft w:val="0"/>
              <w:marRight w:val="0"/>
              <w:marTop w:val="0"/>
              <w:marBottom w:val="0"/>
              <w:divBdr>
                <w:top w:val="none" w:sz="0" w:space="0" w:color="auto"/>
                <w:left w:val="none" w:sz="0" w:space="0" w:color="auto"/>
                <w:bottom w:val="none" w:sz="0" w:space="0" w:color="auto"/>
                <w:right w:val="none" w:sz="0" w:space="0" w:color="auto"/>
              </w:divBdr>
            </w:div>
            <w:div w:id="897861326">
              <w:marLeft w:val="0"/>
              <w:marRight w:val="0"/>
              <w:marTop w:val="0"/>
              <w:marBottom w:val="0"/>
              <w:divBdr>
                <w:top w:val="none" w:sz="0" w:space="0" w:color="auto"/>
                <w:left w:val="none" w:sz="0" w:space="0" w:color="auto"/>
                <w:bottom w:val="none" w:sz="0" w:space="0" w:color="auto"/>
                <w:right w:val="none" w:sz="0" w:space="0" w:color="auto"/>
              </w:divBdr>
            </w:div>
            <w:div w:id="1495532909">
              <w:marLeft w:val="0"/>
              <w:marRight w:val="0"/>
              <w:marTop w:val="0"/>
              <w:marBottom w:val="0"/>
              <w:divBdr>
                <w:top w:val="none" w:sz="0" w:space="0" w:color="auto"/>
                <w:left w:val="none" w:sz="0" w:space="0" w:color="auto"/>
                <w:bottom w:val="none" w:sz="0" w:space="0" w:color="auto"/>
                <w:right w:val="none" w:sz="0" w:space="0" w:color="auto"/>
              </w:divBdr>
            </w:div>
            <w:div w:id="504397603">
              <w:marLeft w:val="0"/>
              <w:marRight w:val="0"/>
              <w:marTop w:val="0"/>
              <w:marBottom w:val="0"/>
              <w:divBdr>
                <w:top w:val="none" w:sz="0" w:space="0" w:color="auto"/>
                <w:left w:val="none" w:sz="0" w:space="0" w:color="auto"/>
                <w:bottom w:val="none" w:sz="0" w:space="0" w:color="auto"/>
                <w:right w:val="none" w:sz="0" w:space="0" w:color="auto"/>
              </w:divBdr>
            </w:div>
            <w:div w:id="2439605">
              <w:marLeft w:val="0"/>
              <w:marRight w:val="0"/>
              <w:marTop w:val="0"/>
              <w:marBottom w:val="0"/>
              <w:divBdr>
                <w:top w:val="none" w:sz="0" w:space="0" w:color="auto"/>
                <w:left w:val="none" w:sz="0" w:space="0" w:color="auto"/>
                <w:bottom w:val="none" w:sz="0" w:space="0" w:color="auto"/>
                <w:right w:val="none" w:sz="0" w:space="0" w:color="auto"/>
              </w:divBdr>
            </w:div>
            <w:div w:id="2044816822">
              <w:marLeft w:val="0"/>
              <w:marRight w:val="0"/>
              <w:marTop w:val="0"/>
              <w:marBottom w:val="0"/>
              <w:divBdr>
                <w:top w:val="none" w:sz="0" w:space="0" w:color="auto"/>
                <w:left w:val="none" w:sz="0" w:space="0" w:color="auto"/>
                <w:bottom w:val="none" w:sz="0" w:space="0" w:color="auto"/>
                <w:right w:val="none" w:sz="0" w:space="0" w:color="auto"/>
              </w:divBdr>
            </w:div>
            <w:div w:id="60451697">
              <w:marLeft w:val="0"/>
              <w:marRight w:val="0"/>
              <w:marTop w:val="0"/>
              <w:marBottom w:val="0"/>
              <w:divBdr>
                <w:top w:val="none" w:sz="0" w:space="0" w:color="auto"/>
                <w:left w:val="none" w:sz="0" w:space="0" w:color="auto"/>
                <w:bottom w:val="none" w:sz="0" w:space="0" w:color="auto"/>
                <w:right w:val="none" w:sz="0" w:space="0" w:color="auto"/>
              </w:divBdr>
            </w:div>
            <w:div w:id="1698772372">
              <w:marLeft w:val="0"/>
              <w:marRight w:val="0"/>
              <w:marTop w:val="0"/>
              <w:marBottom w:val="0"/>
              <w:divBdr>
                <w:top w:val="none" w:sz="0" w:space="0" w:color="auto"/>
                <w:left w:val="none" w:sz="0" w:space="0" w:color="auto"/>
                <w:bottom w:val="none" w:sz="0" w:space="0" w:color="auto"/>
                <w:right w:val="none" w:sz="0" w:space="0" w:color="auto"/>
              </w:divBdr>
            </w:div>
            <w:div w:id="240331671">
              <w:marLeft w:val="0"/>
              <w:marRight w:val="0"/>
              <w:marTop w:val="0"/>
              <w:marBottom w:val="0"/>
              <w:divBdr>
                <w:top w:val="none" w:sz="0" w:space="0" w:color="auto"/>
                <w:left w:val="none" w:sz="0" w:space="0" w:color="auto"/>
                <w:bottom w:val="none" w:sz="0" w:space="0" w:color="auto"/>
                <w:right w:val="none" w:sz="0" w:space="0" w:color="auto"/>
              </w:divBdr>
            </w:div>
            <w:div w:id="1185291582">
              <w:marLeft w:val="0"/>
              <w:marRight w:val="0"/>
              <w:marTop w:val="0"/>
              <w:marBottom w:val="0"/>
              <w:divBdr>
                <w:top w:val="none" w:sz="0" w:space="0" w:color="auto"/>
                <w:left w:val="none" w:sz="0" w:space="0" w:color="auto"/>
                <w:bottom w:val="none" w:sz="0" w:space="0" w:color="auto"/>
                <w:right w:val="none" w:sz="0" w:space="0" w:color="auto"/>
              </w:divBdr>
            </w:div>
            <w:div w:id="1961371415">
              <w:marLeft w:val="0"/>
              <w:marRight w:val="0"/>
              <w:marTop w:val="0"/>
              <w:marBottom w:val="0"/>
              <w:divBdr>
                <w:top w:val="none" w:sz="0" w:space="0" w:color="auto"/>
                <w:left w:val="none" w:sz="0" w:space="0" w:color="auto"/>
                <w:bottom w:val="none" w:sz="0" w:space="0" w:color="auto"/>
                <w:right w:val="none" w:sz="0" w:space="0" w:color="auto"/>
              </w:divBdr>
            </w:div>
            <w:div w:id="811602657">
              <w:marLeft w:val="0"/>
              <w:marRight w:val="0"/>
              <w:marTop w:val="0"/>
              <w:marBottom w:val="0"/>
              <w:divBdr>
                <w:top w:val="none" w:sz="0" w:space="0" w:color="auto"/>
                <w:left w:val="none" w:sz="0" w:space="0" w:color="auto"/>
                <w:bottom w:val="none" w:sz="0" w:space="0" w:color="auto"/>
                <w:right w:val="none" w:sz="0" w:space="0" w:color="auto"/>
              </w:divBdr>
            </w:div>
            <w:div w:id="1458060655">
              <w:marLeft w:val="0"/>
              <w:marRight w:val="0"/>
              <w:marTop w:val="0"/>
              <w:marBottom w:val="0"/>
              <w:divBdr>
                <w:top w:val="none" w:sz="0" w:space="0" w:color="auto"/>
                <w:left w:val="none" w:sz="0" w:space="0" w:color="auto"/>
                <w:bottom w:val="none" w:sz="0" w:space="0" w:color="auto"/>
                <w:right w:val="none" w:sz="0" w:space="0" w:color="auto"/>
              </w:divBdr>
            </w:div>
            <w:div w:id="1407067894">
              <w:marLeft w:val="0"/>
              <w:marRight w:val="0"/>
              <w:marTop w:val="0"/>
              <w:marBottom w:val="0"/>
              <w:divBdr>
                <w:top w:val="none" w:sz="0" w:space="0" w:color="auto"/>
                <w:left w:val="none" w:sz="0" w:space="0" w:color="auto"/>
                <w:bottom w:val="none" w:sz="0" w:space="0" w:color="auto"/>
                <w:right w:val="none" w:sz="0" w:space="0" w:color="auto"/>
              </w:divBdr>
            </w:div>
            <w:div w:id="973675368">
              <w:marLeft w:val="0"/>
              <w:marRight w:val="0"/>
              <w:marTop w:val="0"/>
              <w:marBottom w:val="0"/>
              <w:divBdr>
                <w:top w:val="none" w:sz="0" w:space="0" w:color="auto"/>
                <w:left w:val="none" w:sz="0" w:space="0" w:color="auto"/>
                <w:bottom w:val="none" w:sz="0" w:space="0" w:color="auto"/>
                <w:right w:val="none" w:sz="0" w:space="0" w:color="auto"/>
              </w:divBdr>
            </w:div>
            <w:div w:id="1867448457">
              <w:marLeft w:val="0"/>
              <w:marRight w:val="0"/>
              <w:marTop w:val="0"/>
              <w:marBottom w:val="0"/>
              <w:divBdr>
                <w:top w:val="none" w:sz="0" w:space="0" w:color="auto"/>
                <w:left w:val="none" w:sz="0" w:space="0" w:color="auto"/>
                <w:bottom w:val="none" w:sz="0" w:space="0" w:color="auto"/>
                <w:right w:val="none" w:sz="0" w:space="0" w:color="auto"/>
              </w:divBdr>
            </w:div>
            <w:div w:id="26417009">
              <w:marLeft w:val="0"/>
              <w:marRight w:val="0"/>
              <w:marTop w:val="0"/>
              <w:marBottom w:val="0"/>
              <w:divBdr>
                <w:top w:val="none" w:sz="0" w:space="0" w:color="auto"/>
                <w:left w:val="none" w:sz="0" w:space="0" w:color="auto"/>
                <w:bottom w:val="none" w:sz="0" w:space="0" w:color="auto"/>
                <w:right w:val="none" w:sz="0" w:space="0" w:color="auto"/>
              </w:divBdr>
            </w:div>
            <w:div w:id="1361392600">
              <w:marLeft w:val="0"/>
              <w:marRight w:val="0"/>
              <w:marTop w:val="0"/>
              <w:marBottom w:val="0"/>
              <w:divBdr>
                <w:top w:val="none" w:sz="0" w:space="0" w:color="auto"/>
                <w:left w:val="none" w:sz="0" w:space="0" w:color="auto"/>
                <w:bottom w:val="none" w:sz="0" w:space="0" w:color="auto"/>
                <w:right w:val="none" w:sz="0" w:space="0" w:color="auto"/>
              </w:divBdr>
            </w:div>
            <w:div w:id="163204050">
              <w:marLeft w:val="0"/>
              <w:marRight w:val="0"/>
              <w:marTop w:val="0"/>
              <w:marBottom w:val="0"/>
              <w:divBdr>
                <w:top w:val="none" w:sz="0" w:space="0" w:color="auto"/>
                <w:left w:val="none" w:sz="0" w:space="0" w:color="auto"/>
                <w:bottom w:val="none" w:sz="0" w:space="0" w:color="auto"/>
                <w:right w:val="none" w:sz="0" w:space="0" w:color="auto"/>
              </w:divBdr>
            </w:div>
            <w:div w:id="1714767816">
              <w:marLeft w:val="0"/>
              <w:marRight w:val="0"/>
              <w:marTop w:val="0"/>
              <w:marBottom w:val="0"/>
              <w:divBdr>
                <w:top w:val="none" w:sz="0" w:space="0" w:color="auto"/>
                <w:left w:val="none" w:sz="0" w:space="0" w:color="auto"/>
                <w:bottom w:val="none" w:sz="0" w:space="0" w:color="auto"/>
                <w:right w:val="none" w:sz="0" w:space="0" w:color="auto"/>
              </w:divBdr>
            </w:div>
            <w:div w:id="1929727595">
              <w:marLeft w:val="0"/>
              <w:marRight w:val="0"/>
              <w:marTop w:val="0"/>
              <w:marBottom w:val="0"/>
              <w:divBdr>
                <w:top w:val="none" w:sz="0" w:space="0" w:color="auto"/>
                <w:left w:val="none" w:sz="0" w:space="0" w:color="auto"/>
                <w:bottom w:val="none" w:sz="0" w:space="0" w:color="auto"/>
                <w:right w:val="none" w:sz="0" w:space="0" w:color="auto"/>
              </w:divBdr>
            </w:div>
            <w:div w:id="256988395">
              <w:marLeft w:val="0"/>
              <w:marRight w:val="0"/>
              <w:marTop w:val="0"/>
              <w:marBottom w:val="0"/>
              <w:divBdr>
                <w:top w:val="none" w:sz="0" w:space="0" w:color="auto"/>
                <w:left w:val="none" w:sz="0" w:space="0" w:color="auto"/>
                <w:bottom w:val="none" w:sz="0" w:space="0" w:color="auto"/>
                <w:right w:val="none" w:sz="0" w:space="0" w:color="auto"/>
              </w:divBdr>
            </w:div>
            <w:div w:id="1766458453">
              <w:marLeft w:val="0"/>
              <w:marRight w:val="0"/>
              <w:marTop w:val="0"/>
              <w:marBottom w:val="0"/>
              <w:divBdr>
                <w:top w:val="none" w:sz="0" w:space="0" w:color="auto"/>
                <w:left w:val="none" w:sz="0" w:space="0" w:color="auto"/>
                <w:bottom w:val="none" w:sz="0" w:space="0" w:color="auto"/>
                <w:right w:val="none" w:sz="0" w:space="0" w:color="auto"/>
              </w:divBdr>
            </w:div>
            <w:div w:id="960457121">
              <w:marLeft w:val="0"/>
              <w:marRight w:val="0"/>
              <w:marTop w:val="0"/>
              <w:marBottom w:val="0"/>
              <w:divBdr>
                <w:top w:val="none" w:sz="0" w:space="0" w:color="auto"/>
                <w:left w:val="none" w:sz="0" w:space="0" w:color="auto"/>
                <w:bottom w:val="none" w:sz="0" w:space="0" w:color="auto"/>
                <w:right w:val="none" w:sz="0" w:space="0" w:color="auto"/>
              </w:divBdr>
            </w:div>
            <w:div w:id="192062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92468">
      <w:bodyDiv w:val="1"/>
      <w:marLeft w:val="0"/>
      <w:marRight w:val="0"/>
      <w:marTop w:val="0"/>
      <w:marBottom w:val="0"/>
      <w:divBdr>
        <w:top w:val="none" w:sz="0" w:space="0" w:color="auto"/>
        <w:left w:val="none" w:sz="0" w:space="0" w:color="auto"/>
        <w:bottom w:val="none" w:sz="0" w:space="0" w:color="auto"/>
        <w:right w:val="none" w:sz="0" w:space="0" w:color="auto"/>
      </w:divBdr>
      <w:divsChild>
        <w:div w:id="263421581">
          <w:marLeft w:val="0"/>
          <w:marRight w:val="0"/>
          <w:marTop w:val="0"/>
          <w:marBottom w:val="0"/>
          <w:divBdr>
            <w:top w:val="none" w:sz="0" w:space="0" w:color="auto"/>
            <w:left w:val="none" w:sz="0" w:space="0" w:color="auto"/>
            <w:bottom w:val="none" w:sz="0" w:space="0" w:color="auto"/>
            <w:right w:val="none" w:sz="0" w:space="0" w:color="auto"/>
          </w:divBdr>
          <w:divsChild>
            <w:div w:id="1672559837">
              <w:marLeft w:val="0"/>
              <w:marRight w:val="0"/>
              <w:marTop w:val="0"/>
              <w:marBottom w:val="0"/>
              <w:divBdr>
                <w:top w:val="none" w:sz="0" w:space="0" w:color="auto"/>
                <w:left w:val="none" w:sz="0" w:space="0" w:color="auto"/>
                <w:bottom w:val="none" w:sz="0" w:space="0" w:color="auto"/>
                <w:right w:val="none" w:sz="0" w:space="0" w:color="auto"/>
              </w:divBdr>
              <w:divsChild>
                <w:div w:id="1205799639">
                  <w:marLeft w:val="0"/>
                  <w:marRight w:val="0"/>
                  <w:marTop w:val="0"/>
                  <w:marBottom w:val="0"/>
                  <w:divBdr>
                    <w:top w:val="none" w:sz="0" w:space="0" w:color="auto"/>
                    <w:left w:val="none" w:sz="0" w:space="0" w:color="auto"/>
                    <w:bottom w:val="none" w:sz="0" w:space="0" w:color="auto"/>
                    <w:right w:val="none" w:sz="0" w:space="0" w:color="auto"/>
                  </w:divBdr>
                  <w:divsChild>
                    <w:div w:id="272399247">
                      <w:marLeft w:val="0"/>
                      <w:marRight w:val="0"/>
                      <w:marTop w:val="0"/>
                      <w:marBottom w:val="0"/>
                      <w:divBdr>
                        <w:top w:val="none" w:sz="0" w:space="0" w:color="auto"/>
                        <w:left w:val="none" w:sz="0" w:space="0" w:color="auto"/>
                        <w:bottom w:val="none" w:sz="0" w:space="0" w:color="auto"/>
                        <w:right w:val="none" w:sz="0" w:space="0" w:color="auto"/>
                      </w:divBdr>
                      <w:divsChild>
                        <w:div w:id="869344539">
                          <w:marLeft w:val="0"/>
                          <w:marRight w:val="0"/>
                          <w:marTop w:val="0"/>
                          <w:marBottom w:val="0"/>
                          <w:divBdr>
                            <w:top w:val="none" w:sz="0" w:space="0" w:color="auto"/>
                            <w:left w:val="none" w:sz="0" w:space="0" w:color="auto"/>
                            <w:bottom w:val="none" w:sz="0" w:space="0" w:color="auto"/>
                            <w:right w:val="none" w:sz="0" w:space="0" w:color="auto"/>
                          </w:divBdr>
                          <w:divsChild>
                            <w:div w:id="210706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8730575">
      <w:bodyDiv w:val="1"/>
      <w:marLeft w:val="0"/>
      <w:marRight w:val="0"/>
      <w:marTop w:val="0"/>
      <w:marBottom w:val="0"/>
      <w:divBdr>
        <w:top w:val="none" w:sz="0" w:space="0" w:color="auto"/>
        <w:left w:val="none" w:sz="0" w:space="0" w:color="auto"/>
        <w:bottom w:val="none" w:sz="0" w:space="0" w:color="auto"/>
        <w:right w:val="none" w:sz="0" w:space="0" w:color="auto"/>
      </w:divBdr>
      <w:divsChild>
        <w:div w:id="741370364">
          <w:marLeft w:val="0"/>
          <w:marRight w:val="0"/>
          <w:marTop w:val="0"/>
          <w:marBottom w:val="0"/>
          <w:divBdr>
            <w:top w:val="none" w:sz="0" w:space="0" w:color="auto"/>
            <w:left w:val="none" w:sz="0" w:space="0" w:color="auto"/>
            <w:bottom w:val="none" w:sz="0" w:space="0" w:color="auto"/>
            <w:right w:val="none" w:sz="0" w:space="0" w:color="auto"/>
          </w:divBdr>
          <w:divsChild>
            <w:div w:id="50160254">
              <w:marLeft w:val="0"/>
              <w:marRight w:val="0"/>
              <w:marTop w:val="0"/>
              <w:marBottom w:val="0"/>
              <w:divBdr>
                <w:top w:val="none" w:sz="0" w:space="0" w:color="auto"/>
                <w:left w:val="none" w:sz="0" w:space="0" w:color="auto"/>
                <w:bottom w:val="none" w:sz="0" w:space="0" w:color="auto"/>
                <w:right w:val="none" w:sz="0" w:space="0" w:color="auto"/>
              </w:divBdr>
            </w:div>
          </w:divsChild>
        </w:div>
        <w:div w:id="1276984021">
          <w:marLeft w:val="0"/>
          <w:marRight w:val="0"/>
          <w:marTop w:val="180"/>
          <w:marBottom w:val="150"/>
          <w:divBdr>
            <w:top w:val="none" w:sz="0" w:space="0" w:color="auto"/>
            <w:left w:val="none" w:sz="0" w:space="0" w:color="auto"/>
            <w:bottom w:val="none" w:sz="0" w:space="0" w:color="auto"/>
            <w:right w:val="none" w:sz="0" w:space="0" w:color="auto"/>
          </w:divBdr>
          <w:divsChild>
            <w:div w:id="162940638">
              <w:marLeft w:val="0"/>
              <w:marRight w:val="0"/>
              <w:marTop w:val="0"/>
              <w:marBottom w:val="0"/>
              <w:divBdr>
                <w:top w:val="none" w:sz="0" w:space="0" w:color="auto"/>
                <w:left w:val="none" w:sz="0" w:space="0" w:color="auto"/>
                <w:bottom w:val="none" w:sz="0" w:space="0" w:color="auto"/>
                <w:right w:val="none" w:sz="0" w:space="0" w:color="auto"/>
              </w:divBdr>
              <w:divsChild>
                <w:div w:id="52837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106332">
      <w:bodyDiv w:val="1"/>
      <w:marLeft w:val="0"/>
      <w:marRight w:val="0"/>
      <w:marTop w:val="0"/>
      <w:marBottom w:val="0"/>
      <w:divBdr>
        <w:top w:val="none" w:sz="0" w:space="0" w:color="auto"/>
        <w:left w:val="none" w:sz="0" w:space="0" w:color="auto"/>
        <w:bottom w:val="none" w:sz="0" w:space="0" w:color="auto"/>
        <w:right w:val="none" w:sz="0" w:space="0" w:color="auto"/>
      </w:divBdr>
      <w:divsChild>
        <w:div w:id="1424111777">
          <w:marLeft w:val="0"/>
          <w:marRight w:val="0"/>
          <w:marTop w:val="0"/>
          <w:marBottom w:val="0"/>
          <w:divBdr>
            <w:top w:val="none" w:sz="0" w:space="0" w:color="auto"/>
            <w:left w:val="none" w:sz="0" w:space="0" w:color="auto"/>
            <w:bottom w:val="none" w:sz="0" w:space="0" w:color="auto"/>
            <w:right w:val="none" w:sz="0" w:space="0" w:color="auto"/>
          </w:divBdr>
          <w:divsChild>
            <w:div w:id="623971036">
              <w:marLeft w:val="0"/>
              <w:marRight w:val="0"/>
              <w:marTop w:val="0"/>
              <w:marBottom w:val="0"/>
              <w:divBdr>
                <w:top w:val="none" w:sz="0" w:space="0" w:color="auto"/>
                <w:left w:val="none" w:sz="0" w:space="0" w:color="auto"/>
                <w:bottom w:val="none" w:sz="0" w:space="0" w:color="auto"/>
                <w:right w:val="none" w:sz="0" w:space="0" w:color="auto"/>
              </w:divBdr>
            </w:div>
            <w:div w:id="738672498">
              <w:marLeft w:val="0"/>
              <w:marRight w:val="0"/>
              <w:marTop w:val="0"/>
              <w:marBottom w:val="0"/>
              <w:divBdr>
                <w:top w:val="none" w:sz="0" w:space="0" w:color="auto"/>
                <w:left w:val="none" w:sz="0" w:space="0" w:color="auto"/>
                <w:bottom w:val="none" w:sz="0" w:space="0" w:color="auto"/>
                <w:right w:val="none" w:sz="0" w:space="0" w:color="auto"/>
              </w:divBdr>
            </w:div>
            <w:div w:id="33561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733046">
      <w:bodyDiv w:val="1"/>
      <w:marLeft w:val="0"/>
      <w:marRight w:val="0"/>
      <w:marTop w:val="0"/>
      <w:marBottom w:val="0"/>
      <w:divBdr>
        <w:top w:val="none" w:sz="0" w:space="0" w:color="auto"/>
        <w:left w:val="none" w:sz="0" w:space="0" w:color="auto"/>
        <w:bottom w:val="none" w:sz="0" w:space="0" w:color="auto"/>
        <w:right w:val="none" w:sz="0" w:space="0" w:color="auto"/>
      </w:divBdr>
      <w:divsChild>
        <w:div w:id="889267390">
          <w:marLeft w:val="0"/>
          <w:marRight w:val="0"/>
          <w:marTop w:val="0"/>
          <w:marBottom w:val="0"/>
          <w:divBdr>
            <w:top w:val="none" w:sz="0" w:space="0" w:color="auto"/>
            <w:left w:val="none" w:sz="0" w:space="0" w:color="auto"/>
            <w:bottom w:val="none" w:sz="0" w:space="0" w:color="auto"/>
            <w:right w:val="none" w:sz="0" w:space="0" w:color="auto"/>
          </w:divBdr>
          <w:divsChild>
            <w:div w:id="76692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32156">
      <w:bodyDiv w:val="1"/>
      <w:marLeft w:val="0"/>
      <w:marRight w:val="0"/>
      <w:marTop w:val="0"/>
      <w:marBottom w:val="0"/>
      <w:divBdr>
        <w:top w:val="none" w:sz="0" w:space="0" w:color="auto"/>
        <w:left w:val="none" w:sz="0" w:space="0" w:color="auto"/>
        <w:bottom w:val="none" w:sz="0" w:space="0" w:color="auto"/>
        <w:right w:val="none" w:sz="0" w:space="0" w:color="auto"/>
      </w:divBdr>
    </w:div>
    <w:div w:id="343244599">
      <w:bodyDiv w:val="1"/>
      <w:marLeft w:val="0"/>
      <w:marRight w:val="0"/>
      <w:marTop w:val="0"/>
      <w:marBottom w:val="0"/>
      <w:divBdr>
        <w:top w:val="none" w:sz="0" w:space="0" w:color="auto"/>
        <w:left w:val="none" w:sz="0" w:space="0" w:color="auto"/>
        <w:bottom w:val="none" w:sz="0" w:space="0" w:color="auto"/>
        <w:right w:val="none" w:sz="0" w:space="0" w:color="auto"/>
      </w:divBdr>
      <w:divsChild>
        <w:div w:id="2052994776">
          <w:marLeft w:val="0"/>
          <w:marRight w:val="0"/>
          <w:marTop w:val="0"/>
          <w:marBottom w:val="0"/>
          <w:divBdr>
            <w:top w:val="none" w:sz="0" w:space="0" w:color="auto"/>
            <w:left w:val="none" w:sz="0" w:space="0" w:color="auto"/>
            <w:bottom w:val="none" w:sz="0" w:space="0" w:color="auto"/>
            <w:right w:val="none" w:sz="0" w:space="0" w:color="auto"/>
          </w:divBdr>
          <w:divsChild>
            <w:div w:id="1610503264">
              <w:marLeft w:val="0"/>
              <w:marRight w:val="0"/>
              <w:marTop w:val="0"/>
              <w:marBottom w:val="0"/>
              <w:divBdr>
                <w:top w:val="none" w:sz="0" w:space="0" w:color="auto"/>
                <w:left w:val="none" w:sz="0" w:space="0" w:color="auto"/>
                <w:bottom w:val="none" w:sz="0" w:space="0" w:color="auto"/>
                <w:right w:val="none" w:sz="0" w:space="0" w:color="auto"/>
              </w:divBdr>
            </w:div>
            <w:div w:id="94596460">
              <w:marLeft w:val="0"/>
              <w:marRight w:val="0"/>
              <w:marTop w:val="0"/>
              <w:marBottom w:val="0"/>
              <w:divBdr>
                <w:top w:val="none" w:sz="0" w:space="0" w:color="auto"/>
                <w:left w:val="none" w:sz="0" w:space="0" w:color="auto"/>
                <w:bottom w:val="none" w:sz="0" w:space="0" w:color="auto"/>
                <w:right w:val="none" w:sz="0" w:space="0" w:color="auto"/>
              </w:divBdr>
            </w:div>
            <w:div w:id="2074616435">
              <w:marLeft w:val="0"/>
              <w:marRight w:val="0"/>
              <w:marTop w:val="0"/>
              <w:marBottom w:val="0"/>
              <w:divBdr>
                <w:top w:val="none" w:sz="0" w:space="0" w:color="auto"/>
                <w:left w:val="none" w:sz="0" w:space="0" w:color="auto"/>
                <w:bottom w:val="none" w:sz="0" w:space="0" w:color="auto"/>
                <w:right w:val="none" w:sz="0" w:space="0" w:color="auto"/>
              </w:divBdr>
            </w:div>
            <w:div w:id="530846626">
              <w:marLeft w:val="0"/>
              <w:marRight w:val="0"/>
              <w:marTop w:val="0"/>
              <w:marBottom w:val="0"/>
              <w:divBdr>
                <w:top w:val="none" w:sz="0" w:space="0" w:color="auto"/>
                <w:left w:val="none" w:sz="0" w:space="0" w:color="auto"/>
                <w:bottom w:val="none" w:sz="0" w:space="0" w:color="auto"/>
                <w:right w:val="none" w:sz="0" w:space="0" w:color="auto"/>
              </w:divBdr>
            </w:div>
            <w:div w:id="877090725">
              <w:marLeft w:val="0"/>
              <w:marRight w:val="0"/>
              <w:marTop w:val="0"/>
              <w:marBottom w:val="0"/>
              <w:divBdr>
                <w:top w:val="none" w:sz="0" w:space="0" w:color="auto"/>
                <w:left w:val="none" w:sz="0" w:space="0" w:color="auto"/>
                <w:bottom w:val="none" w:sz="0" w:space="0" w:color="auto"/>
                <w:right w:val="none" w:sz="0" w:space="0" w:color="auto"/>
              </w:divBdr>
            </w:div>
            <w:div w:id="2034990798">
              <w:marLeft w:val="0"/>
              <w:marRight w:val="0"/>
              <w:marTop w:val="0"/>
              <w:marBottom w:val="0"/>
              <w:divBdr>
                <w:top w:val="none" w:sz="0" w:space="0" w:color="auto"/>
                <w:left w:val="none" w:sz="0" w:space="0" w:color="auto"/>
                <w:bottom w:val="none" w:sz="0" w:space="0" w:color="auto"/>
                <w:right w:val="none" w:sz="0" w:space="0" w:color="auto"/>
              </w:divBdr>
            </w:div>
            <w:div w:id="1258828348">
              <w:marLeft w:val="0"/>
              <w:marRight w:val="0"/>
              <w:marTop w:val="0"/>
              <w:marBottom w:val="0"/>
              <w:divBdr>
                <w:top w:val="none" w:sz="0" w:space="0" w:color="auto"/>
                <w:left w:val="none" w:sz="0" w:space="0" w:color="auto"/>
                <w:bottom w:val="none" w:sz="0" w:space="0" w:color="auto"/>
                <w:right w:val="none" w:sz="0" w:space="0" w:color="auto"/>
              </w:divBdr>
            </w:div>
            <w:div w:id="1070888423">
              <w:marLeft w:val="0"/>
              <w:marRight w:val="0"/>
              <w:marTop w:val="0"/>
              <w:marBottom w:val="0"/>
              <w:divBdr>
                <w:top w:val="none" w:sz="0" w:space="0" w:color="auto"/>
                <w:left w:val="none" w:sz="0" w:space="0" w:color="auto"/>
                <w:bottom w:val="none" w:sz="0" w:space="0" w:color="auto"/>
                <w:right w:val="none" w:sz="0" w:space="0" w:color="auto"/>
              </w:divBdr>
            </w:div>
            <w:div w:id="1548493534">
              <w:marLeft w:val="0"/>
              <w:marRight w:val="0"/>
              <w:marTop w:val="0"/>
              <w:marBottom w:val="0"/>
              <w:divBdr>
                <w:top w:val="none" w:sz="0" w:space="0" w:color="auto"/>
                <w:left w:val="none" w:sz="0" w:space="0" w:color="auto"/>
                <w:bottom w:val="none" w:sz="0" w:space="0" w:color="auto"/>
                <w:right w:val="none" w:sz="0" w:space="0" w:color="auto"/>
              </w:divBdr>
            </w:div>
            <w:div w:id="1072391385">
              <w:marLeft w:val="0"/>
              <w:marRight w:val="0"/>
              <w:marTop w:val="0"/>
              <w:marBottom w:val="0"/>
              <w:divBdr>
                <w:top w:val="none" w:sz="0" w:space="0" w:color="auto"/>
                <w:left w:val="none" w:sz="0" w:space="0" w:color="auto"/>
                <w:bottom w:val="none" w:sz="0" w:space="0" w:color="auto"/>
                <w:right w:val="none" w:sz="0" w:space="0" w:color="auto"/>
              </w:divBdr>
            </w:div>
            <w:div w:id="163279434">
              <w:marLeft w:val="0"/>
              <w:marRight w:val="0"/>
              <w:marTop w:val="0"/>
              <w:marBottom w:val="0"/>
              <w:divBdr>
                <w:top w:val="none" w:sz="0" w:space="0" w:color="auto"/>
                <w:left w:val="none" w:sz="0" w:space="0" w:color="auto"/>
                <w:bottom w:val="none" w:sz="0" w:space="0" w:color="auto"/>
                <w:right w:val="none" w:sz="0" w:space="0" w:color="auto"/>
              </w:divBdr>
            </w:div>
            <w:div w:id="59247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94161">
      <w:bodyDiv w:val="1"/>
      <w:marLeft w:val="0"/>
      <w:marRight w:val="0"/>
      <w:marTop w:val="0"/>
      <w:marBottom w:val="0"/>
      <w:divBdr>
        <w:top w:val="none" w:sz="0" w:space="0" w:color="auto"/>
        <w:left w:val="none" w:sz="0" w:space="0" w:color="auto"/>
        <w:bottom w:val="none" w:sz="0" w:space="0" w:color="auto"/>
        <w:right w:val="none" w:sz="0" w:space="0" w:color="auto"/>
      </w:divBdr>
      <w:divsChild>
        <w:div w:id="114251849">
          <w:marLeft w:val="0"/>
          <w:marRight w:val="0"/>
          <w:marTop w:val="0"/>
          <w:marBottom w:val="0"/>
          <w:divBdr>
            <w:top w:val="none" w:sz="0" w:space="0" w:color="auto"/>
            <w:left w:val="none" w:sz="0" w:space="0" w:color="auto"/>
            <w:bottom w:val="none" w:sz="0" w:space="0" w:color="auto"/>
            <w:right w:val="none" w:sz="0" w:space="0" w:color="auto"/>
          </w:divBdr>
          <w:divsChild>
            <w:div w:id="1213814032">
              <w:marLeft w:val="0"/>
              <w:marRight w:val="0"/>
              <w:marTop w:val="0"/>
              <w:marBottom w:val="0"/>
              <w:divBdr>
                <w:top w:val="none" w:sz="0" w:space="0" w:color="auto"/>
                <w:left w:val="none" w:sz="0" w:space="0" w:color="auto"/>
                <w:bottom w:val="none" w:sz="0" w:space="0" w:color="auto"/>
                <w:right w:val="none" w:sz="0" w:space="0" w:color="auto"/>
              </w:divBdr>
            </w:div>
            <w:div w:id="1798257728">
              <w:marLeft w:val="0"/>
              <w:marRight w:val="0"/>
              <w:marTop w:val="0"/>
              <w:marBottom w:val="0"/>
              <w:divBdr>
                <w:top w:val="none" w:sz="0" w:space="0" w:color="auto"/>
                <w:left w:val="none" w:sz="0" w:space="0" w:color="auto"/>
                <w:bottom w:val="none" w:sz="0" w:space="0" w:color="auto"/>
                <w:right w:val="none" w:sz="0" w:space="0" w:color="auto"/>
              </w:divBdr>
            </w:div>
            <w:div w:id="1818372627">
              <w:marLeft w:val="0"/>
              <w:marRight w:val="0"/>
              <w:marTop w:val="0"/>
              <w:marBottom w:val="0"/>
              <w:divBdr>
                <w:top w:val="none" w:sz="0" w:space="0" w:color="auto"/>
                <w:left w:val="none" w:sz="0" w:space="0" w:color="auto"/>
                <w:bottom w:val="none" w:sz="0" w:space="0" w:color="auto"/>
                <w:right w:val="none" w:sz="0" w:space="0" w:color="auto"/>
              </w:divBdr>
            </w:div>
            <w:div w:id="525296142">
              <w:marLeft w:val="0"/>
              <w:marRight w:val="0"/>
              <w:marTop w:val="0"/>
              <w:marBottom w:val="0"/>
              <w:divBdr>
                <w:top w:val="none" w:sz="0" w:space="0" w:color="auto"/>
                <w:left w:val="none" w:sz="0" w:space="0" w:color="auto"/>
                <w:bottom w:val="none" w:sz="0" w:space="0" w:color="auto"/>
                <w:right w:val="none" w:sz="0" w:space="0" w:color="auto"/>
              </w:divBdr>
            </w:div>
            <w:div w:id="1419904661">
              <w:marLeft w:val="0"/>
              <w:marRight w:val="0"/>
              <w:marTop w:val="0"/>
              <w:marBottom w:val="0"/>
              <w:divBdr>
                <w:top w:val="none" w:sz="0" w:space="0" w:color="auto"/>
                <w:left w:val="none" w:sz="0" w:space="0" w:color="auto"/>
                <w:bottom w:val="none" w:sz="0" w:space="0" w:color="auto"/>
                <w:right w:val="none" w:sz="0" w:space="0" w:color="auto"/>
              </w:divBdr>
            </w:div>
            <w:div w:id="207887433">
              <w:marLeft w:val="0"/>
              <w:marRight w:val="0"/>
              <w:marTop w:val="0"/>
              <w:marBottom w:val="0"/>
              <w:divBdr>
                <w:top w:val="none" w:sz="0" w:space="0" w:color="auto"/>
                <w:left w:val="none" w:sz="0" w:space="0" w:color="auto"/>
                <w:bottom w:val="none" w:sz="0" w:space="0" w:color="auto"/>
                <w:right w:val="none" w:sz="0" w:space="0" w:color="auto"/>
              </w:divBdr>
            </w:div>
            <w:div w:id="675112468">
              <w:marLeft w:val="0"/>
              <w:marRight w:val="0"/>
              <w:marTop w:val="0"/>
              <w:marBottom w:val="0"/>
              <w:divBdr>
                <w:top w:val="none" w:sz="0" w:space="0" w:color="auto"/>
                <w:left w:val="none" w:sz="0" w:space="0" w:color="auto"/>
                <w:bottom w:val="none" w:sz="0" w:space="0" w:color="auto"/>
                <w:right w:val="none" w:sz="0" w:space="0" w:color="auto"/>
              </w:divBdr>
            </w:div>
            <w:div w:id="680084545">
              <w:marLeft w:val="0"/>
              <w:marRight w:val="0"/>
              <w:marTop w:val="0"/>
              <w:marBottom w:val="0"/>
              <w:divBdr>
                <w:top w:val="none" w:sz="0" w:space="0" w:color="auto"/>
                <w:left w:val="none" w:sz="0" w:space="0" w:color="auto"/>
                <w:bottom w:val="none" w:sz="0" w:space="0" w:color="auto"/>
                <w:right w:val="none" w:sz="0" w:space="0" w:color="auto"/>
              </w:divBdr>
            </w:div>
            <w:div w:id="92018770">
              <w:marLeft w:val="0"/>
              <w:marRight w:val="0"/>
              <w:marTop w:val="0"/>
              <w:marBottom w:val="0"/>
              <w:divBdr>
                <w:top w:val="none" w:sz="0" w:space="0" w:color="auto"/>
                <w:left w:val="none" w:sz="0" w:space="0" w:color="auto"/>
                <w:bottom w:val="none" w:sz="0" w:space="0" w:color="auto"/>
                <w:right w:val="none" w:sz="0" w:space="0" w:color="auto"/>
              </w:divBdr>
            </w:div>
            <w:div w:id="289167307">
              <w:marLeft w:val="0"/>
              <w:marRight w:val="0"/>
              <w:marTop w:val="0"/>
              <w:marBottom w:val="0"/>
              <w:divBdr>
                <w:top w:val="none" w:sz="0" w:space="0" w:color="auto"/>
                <w:left w:val="none" w:sz="0" w:space="0" w:color="auto"/>
                <w:bottom w:val="none" w:sz="0" w:space="0" w:color="auto"/>
                <w:right w:val="none" w:sz="0" w:space="0" w:color="auto"/>
              </w:divBdr>
            </w:div>
            <w:div w:id="719866813">
              <w:marLeft w:val="0"/>
              <w:marRight w:val="0"/>
              <w:marTop w:val="0"/>
              <w:marBottom w:val="0"/>
              <w:divBdr>
                <w:top w:val="none" w:sz="0" w:space="0" w:color="auto"/>
                <w:left w:val="none" w:sz="0" w:space="0" w:color="auto"/>
                <w:bottom w:val="none" w:sz="0" w:space="0" w:color="auto"/>
                <w:right w:val="none" w:sz="0" w:space="0" w:color="auto"/>
              </w:divBdr>
            </w:div>
            <w:div w:id="707535603">
              <w:marLeft w:val="0"/>
              <w:marRight w:val="0"/>
              <w:marTop w:val="0"/>
              <w:marBottom w:val="0"/>
              <w:divBdr>
                <w:top w:val="none" w:sz="0" w:space="0" w:color="auto"/>
                <w:left w:val="none" w:sz="0" w:space="0" w:color="auto"/>
                <w:bottom w:val="none" w:sz="0" w:space="0" w:color="auto"/>
                <w:right w:val="none" w:sz="0" w:space="0" w:color="auto"/>
              </w:divBdr>
            </w:div>
            <w:div w:id="124159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2352">
      <w:bodyDiv w:val="1"/>
      <w:marLeft w:val="0"/>
      <w:marRight w:val="0"/>
      <w:marTop w:val="0"/>
      <w:marBottom w:val="0"/>
      <w:divBdr>
        <w:top w:val="none" w:sz="0" w:space="0" w:color="auto"/>
        <w:left w:val="none" w:sz="0" w:space="0" w:color="auto"/>
        <w:bottom w:val="none" w:sz="0" w:space="0" w:color="auto"/>
        <w:right w:val="none" w:sz="0" w:space="0" w:color="auto"/>
      </w:divBdr>
      <w:divsChild>
        <w:div w:id="732121050">
          <w:marLeft w:val="0"/>
          <w:marRight w:val="0"/>
          <w:marTop w:val="0"/>
          <w:marBottom w:val="0"/>
          <w:divBdr>
            <w:top w:val="none" w:sz="0" w:space="0" w:color="auto"/>
            <w:left w:val="none" w:sz="0" w:space="0" w:color="auto"/>
            <w:bottom w:val="none" w:sz="0" w:space="0" w:color="auto"/>
            <w:right w:val="none" w:sz="0" w:space="0" w:color="auto"/>
          </w:divBdr>
          <w:divsChild>
            <w:div w:id="1860462162">
              <w:marLeft w:val="0"/>
              <w:marRight w:val="0"/>
              <w:marTop w:val="0"/>
              <w:marBottom w:val="0"/>
              <w:divBdr>
                <w:top w:val="none" w:sz="0" w:space="0" w:color="auto"/>
                <w:left w:val="none" w:sz="0" w:space="0" w:color="auto"/>
                <w:bottom w:val="none" w:sz="0" w:space="0" w:color="auto"/>
                <w:right w:val="none" w:sz="0" w:space="0" w:color="auto"/>
              </w:divBdr>
            </w:div>
            <w:div w:id="2062243505">
              <w:marLeft w:val="0"/>
              <w:marRight w:val="0"/>
              <w:marTop w:val="0"/>
              <w:marBottom w:val="0"/>
              <w:divBdr>
                <w:top w:val="none" w:sz="0" w:space="0" w:color="auto"/>
                <w:left w:val="none" w:sz="0" w:space="0" w:color="auto"/>
                <w:bottom w:val="none" w:sz="0" w:space="0" w:color="auto"/>
                <w:right w:val="none" w:sz="0" w:space="0" w:color="auto"/>
              </w:divBdr>
            </w:div>
            <w:div w:id="1916889877">
              <w:marLeft w:val="0"/>
              <w:marRight w:val="0"/>
              <w:marTop w:val="0"/>
              <w:marBottom w:val="0"/>
              <w:divBdr>
                <w:top w:val="none" w:sz="0" w:space="0" w:color="auto"/>
                <w:left w:val="none" w:sz="0" w:space="0" w:color="auto"/>
                <w:bottom w:val="none" w:sz="0" w:space="0" w:color="auto"/>
                <w:right w:val="none" w:sz="0" w:space="0" w:color="auto"/>
              </w:divBdr>
            </w:div>
            <w:div w:id="50131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46638">
      <w:bodyDiv w:val="1"/>
      <w:marLeft w:val="0"/>
      <w:marRight w:val="0"/>
      <w:marTop w:val="0"/>
      <w:marBottom w:val="0"/>
      <w:divBdr>
        <w:top w:val="none" w:sz="0" w:space="0" w:color="auto"/>
        <w:left w:val="none" w:sz="0" w:space="0" w:color="auto"/>
        <w:bottom w:val="none" w:sz="0" w:space="0" w:color="auto"/>
        <w:right w:val="none" w:sz="0" w:space="0" w:color="auto"/>
      </w:divBdr>
      <w:divsChild>
        <w:div w:id="589392140">
          <w:marLeft w:val="0"/>
          <w:marRight w:val="0"/>
          <w:marTop w:val="0"/>
          <w:marBottom w:val="0"/>
          <w:divBdr>
            <w:top w:val="none" w:sz="0" w:space="0" w:color="auto"/>
            <w:left w:val="none" w:sz="0" w:space="0" w:color="auto"/>
            <w:bottom w:val="none" w:sz="0" w:space="0" w:color="auto"/>
            <w:right w:val="none" w:sz="0" w:space="0" w:color="auto"/>
          </w:divBdr>
          <w:divsChild>
            <w:div w:id="644512316">
              <w:marLeft w:val="0"/>
              <w:marRight w:val="0"/>
              <w:marTop w:val="0"/>
              <w:marBottom w:val="0"/>
              <w:divBdr>
                <w:top w:val="none" w:sz="0" w:space="0" w:color="auto"/>
                <w:left w:val="none" w:sz="0" w:space="0" w:color="auto"/>
                <w:bottom w:val="none" w:sz="0" w:space="0" w:color="auto"/>
                <w:right w:val="none" w:sz="0" w:space="0" w:color="auto"/>
              </w:divBdr>
            </w:div>
            <w:div w:id="70473529">
              <w:marLeft w:val="0"/>
              <w:marRight w:val="0"/>
              <w:marTop w:val="0"/>
              <w:marBottom w:val="0"/>
              <w:divBdr>
                <w:top w:val="none" w:sz="0" w:space="0" w:color="auto"/>
                <w:left w:val="none" w:sz="0" w:space="0" w:color="auto"/>
                <w:bottom w:val="none" w:sz="0" w:space="0" w:color="auto"/>
                <w:right w:val="none" w:sz="0" w:space="0" w:color="auto"/>
              </w:divBdr>
            </w:div>
            <w:div w:id="957644622">
              <w:marLeft w:val="0"/>
              <w:marRight w:val="0"/>
              <w:marTop w:val="0"/>
              <w:marBottom w:val="0"/>
              <w:divBdr>
                <w:top w:val="none" w:sz="0" w:space="0" w:color="auto"/>
                <w:left w:val="none" w:sz="0" w:space="0" w:color="auto"/>
                <w:bottom w:val="none" w:sz="0" w:space="0" w:color="auto"/>
                <w:right w:val="none" w:sz="0" w:space="0" w:color="auto"/>
              </w:divBdr>
            </w:div>
            <w:div w:id="2100060880">
              <w:marLeft w:val="0"/>
              <w:marRight w:val="0"/>
              <w:marTop w:val="0"/>
              <w:marBottom w:val="0"/>
              <w:divBdr>
                <w:top w:val="none" w:sz="0" w:space="0" w:color="auto"/>
                <w:left w:val="none" w:sz="0" w:space="0" w:color="auto"/>
                <w:bottom w:val="none" w:sz="0" w:space="0" w:color="auto"/>
                <w:right w:val="none" w:sz="0" w:space="0" w:color="auto"/>
              </w:divBdr>
            </w:div>
            <w:div w:id="1563785734">
              <w:marLeft w:val="0"/>
              <w:marRight w:val="0"/>
              <w:marTop w:val="0"/>
              <w:marBottom w:val="0"/>
              <w:divBdr>
                <w:top w:val="none" w:sz="0" w:space="0" w:color="auto"/>
                <w:left w:val="none" w:sz="0" w:space="0" w:color="auto"/>
                <w:bottom w:val="none" w:sz="0" w:space="0" w:color="auto"/>
                <w:right w:val="none" w:sz="0" w:space="0" w:color="auto"/>
              </w:divBdr>
            </w:div>
            <w:div w:id="141488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72265">
      <w:bodyDiv w:val="1"/>
      <w:marLeft w:val="0"/>
      <w:marRight w:val="0"/>
      <w:marTop w:val="0"/>
      <w:marBottom w:val="0"/>
      <w:divBdr>
        <w:top w:val="none" w:sz="0" w:space="0" w:color="auto"/>
        <w:left w:val="none" w:sz="0" w:space="0" w:color="auto"/>
        <w:bottom w:val="none" w:sz="0" w:space="0" w:color="auto"/>
        <w:right w:val="none" w:sz="0" w:space="0" w:color="auto"/>
      </w:divBdr>
      <w:divsChild>
        <w:div w:id="1711295744">
          <w:marLeft w:val="0"/>
          <w:marRight w:val="0"/>
          <w:marTop w:val="0"/>
          <w:marBottom w:val="0"/>
          <w:divBdr>
            <w:top w:val="none" w:sz="0" w:space="0" w:color="auto"/>
            <w:left w:val="none" w:sz="0" w:space="0" w:color="auto"/>
            <w:bottom w:val="none" w:sz="0" w:space="0" w:color="auto"/>
            <w:right w:val="none" w:sz="0" w:space="0" w:color="auto"/>
          </w:divBdr>
          <w:divsChild>
            <w:div w:id="2002007506">
              <w:marLeft w:val="0"/>
              <w:marRight w:val="0"/>
              <w:marTop w:val="0"/>
              <w:marBottom w:val="0"/>
              <w:divBdr>
                <w:top w:val="none" w:sz="0" w:space="0" w:color="auto"/>
                <w:left w:val="none" w:sz="0" w:space="0" w:color="auto"/>
                <w:bottom w:val="none" w:sz="0" w:space="0" w:color="auto"/>
                <w:right w:val="none" w:sz="0" w:space="0" w:color="auto"/>
              </w:divBdr>
            </w:div>
            <w:div w:id="1068573712">
              <w:marLeft w:val="0"/>
              <w:marRight w:val="0"/>
              <w:marTop w:val="0"/>
              <w:marBottom w:val="0"/>
              <w:divBdr>
                <w:top w:val="none" w:sz="0" w:space="0" w:color="auto"/>
                <w:left w:val="none" w:sz="0" w:space="0" w:color="auto"/>
                <w:bottom w:val="none" w:sz="0" w:space="0" w:color="auto"/>
                <w:right w:val="none" w:sz="0" w:space="0" w:color="auto"/>
              </w:divBdr>
            </w:div>
            <w:div w:id="219638563">
              <w:marLeft w:val="0"/>
              <w:marRight w:val="0"/>
              <w:marTop w:val="0"/>
              <w:marBottom w:val="0"/>
              <w:divBdr>
                <w:top w:val="none" w:sz="0" w:space="0" w:color="auto"/>
                <w:left w:val="none" w:sz="0" w:space="0" w:color="auto"/>
                <w:bottom w:val="none" w:sz="0" w:space="0" w:color="auto"/>
                <w:right w:val="none" w:sz="0" w:space="0" w:color="auto"/>
              </w:divBdr>
            </w:div>
            <w:div w:id="1236159959">
              <w:marLeft w:val="0"/>
              <w:marRight w:val="0"/>
              <w:marTop w:val="0"/>
              <w:marBottom w:val="0"/>
              <w:divBdr>
                <w:top w:val="none" w:sz="0" w:space="0" w:color="auto"/>
                <w:left w:val="none" w:sz="0" w:space="0" w:color="auto"/>
                <w:bottom w:val="none" w:sz="0" w:space="0" w:color="auto"/>
                <w:right w:val="none" w:sz="0" w:space="0" w:color="auto"/>
              </w:divBdr>
            </w:div>
            <w:div w:id="1507790294">
              <w:marLeft w:val="0"/>
              <w:marRight w:val="0"/>
              <w:marTop w:val="0"/>
              <w:marBottom w:val="0"/>
              <w:divBdr>
                <w:top w:val="none" w:sz="0" w:space="0" w:color="auto"/>
                <w:left w:val="none" w:sz="0" w:space="0" w:color="auto"/>
                <w:bottom w:val="none" w:sz="0" w:space="0" w:color="auto"/>
                <w:right w:val="none" w:sz="0" w:space="0" w:color="auto"/>
              </w:divBdr>
            </w:div>
            <w:div w:id="1697459470">
              <w:marLeft w:val="0"/>
              <w:marRight w:val="0"/>
              <w:marTop w:val="0"/>
              <w:marBottom w:val="0"/>
              <w:divBdr>
                <w:top w:val="none" w:sz="0" w:space="0" w:color="auto"/>
                <w:left w:val="none" w:sz="0" w:space="0" w:color="auto"/>
                <w:bottom w:val="none" w:sz="0" w:space="0" w:color="auto"/>
                <w:right w:val="none" w:sz="0" w:space="0" w:color="auto"/>
              </w:divBdr>
            </w:div>
            <w:div w:id="307829737">
              <w:marLeft w:val="0"/>
              <w:marRight w:val="0"/>
              <w:marTop w:val="0"/>
              <w:marBottom w:val="0"/>
              <w:divBdr>
                <w:top w:val="none" w:sz="0" w:space="0" w:color="auto"/>
                <w:left w:val="none" w:sz="0" w:space="0" w:color="auto"/>
                <w:bottom w:val="none" w:sz="0" w:space="0" w:color="auto"/>
                <w:right w:val="none" w:sz="0" w:space="0" w:color="auto"/>
              </w:divBdr>
            </w:div>
            <w:div w:id="1290086625">
              <w:marLeft w:val="0"/>
              <w:marRight w:val="0"/>
              <w:marTop w:val="0"/>
              <w:marBottom w:val="0"/>
              <w:divBdr>
                <w:top w:val="none" w:sz="0" w:space="0" w:color="auto"/>
                <w:left w:val="none" w:sz="0" w:space="0" w:color="auto"/>
                <w:bottom w:val="none" w:sz="0" w:space="0" w:color="auto"/>
                <w:right w:val="none" w:sz="0" w:space="0" w:color="auto"/>
              </w:divBdr>
            </w:div>
            <w:div w:id="1415128030">
              <w:marLeft w:val="0"/>
              <w:marRight w:val="0"/>
              <w:marTop w:val="0"/>
              <w:marBottom w:val="0"/>
              <w:divBdr>
                <w:top w:val="none" w:sz="0" w:space="0" w:color="auto"/>
                <w:left w:val="none" w:sz="0" w:space="0" w:color="auto"/>
                <w:bottom w:val="none" w:sz="0" w:space="0" w:color="auto"/>
                <w:right w:val="none" w:sz="0" w:space="0" w:color="auto"/>
              </w:divBdr>
            </w:div>
            <w:div w:id="2086025345">
              <w:marLeft w:val="0"/>
              <w:marRight w:val="0"/>
              <w:marTop w:val="0"/>
              <w:marBottom w:val="0"/>
              <w:divBdr>
                <w:top w:val="none" w:sz="0" w:space="0" w:color="auto"/>
                <w:left w:val="none" w:sz="0" w:space="0" w:color="auto"/>
                <w:bottom w:val="none" w:sz="0" w:space="0" w:color="auto"/>
                <w:right w:val="none" w:sz="0" w:space="0" w:color="auto"/>
              </w:divBdr>
            </w:div>
            <w:div w:id="982006817">
              <w:marLeft w:val="0"/>
              <w:marRight w:val="0"/>
              <w:marTop w:val="0"/>
              <w:marBottom w:val="0"/>
              <w:divBdr>
                <w:top w:val="none" w:sz="0" w:space="0" w:color="auto"/>
                <w:left w:val="none" w:sz="0" w:space="0" w:color="auto"/>
                <w:bottom w:val="none" w:sz="0" w:space="0" w:color="auto"/>
                <w:right w:val="none" w:sz="0" w:space="0" w:color="auto"/>
              </w:divBdr>
            </w:div>
            <w:div w:id="1376660668">
              <w:marLeft w:val="0"/>
              <w:marRight w:val="0"/>
              <w:marTop w:val="0"/>
              <w:marBottom w:val="0"/>
              <w:divBdr>
                <w:top w:val="none" w:sz="0" w:space="0" w:color="auto"/>
                <w:left w:val="none" w:sz="0" w:space="0" w:color="auto"/>
                <w:bottom w:val="none" w:sz="0" w:space="0" w:color="auto"/>
                <w:right w:val="none" w:sz="0" w:space="0" w:color="auto"/>
              </w:divBdr>
            </w:div>
            <w:div w:id="1352564359">
              <w:marLeft w:val="0"/>
              <w:marRight w:val="0"/>
              <w:marTop w:val="0"/>
              <w:marBottom w:val="0"/>
              <w:divBdr>
                <w:top w:val="none" w:sz="0" w:space="0" w:color="auto"/>
                <w:left w:val="none" w:sz="0" w:space="0" w:color="auto"/>
                <w:bottom w:val="none" w:sz="0" w:space="0" w:color="auto"/>
                <w:right w:val="none" w:sz="0" w:space="0" w:color="auto"/>
              </w:divBdr>
            </w:div>
            <w:div w:id="595939268">
              <w:marLeft w:val="0"/>
              <w:marRight w:val="0"/>
              <w:marTop w:val="0"/>
              <w:marBottom w:val="0"/>
              <w:divBdr>
                <w:top w:val="none" w:sz="0" w:space="0" w:color="auto"/>
                <w:left w:val="none" w:sz="0" w:space="0" w:color="auto"/>
                <w:bottom w:val="none" w:sz="0" w:space="0" w:color="auto"/>
                <w:right w:val="none" w:sz="0" w:space="0" w:color="auto"/>
              </w:divBdr>
            </w:div>
            <w:div w:id="793518312">
              <w:marLeft w:val="0"/>
              <w:marRight w:val="0"/>
              <w:marTop w:val="0"/>
              <w:marBottom w:val="0"/>
              <w:divBdr>
                <w:top w:val="none" w:sz="0" w:space="0" w:color="auto"/>
                <w:left w:val="none" w:sz="0" w:space="0" w:color="auto"/>
                <w:bottom w:val="none" w:sz="0" w:space="0" w:color="auto"/>
                <w:right w:val="none" w:sz="0" w:space="0" w:color="auto"/>
              </w:divBdr>
            </w:div>
            <w:div w:id="1882935747">
              <w:marLeft w:val="0"/>
              <w:marRight w:val="0"/>
              <w:marTop w:val="0"/>
              <w:marBottom w:val="0"/>
              <w:divBdr>
                <w:top w:val="none" w:sz="0" w:space="0" w:color="auto"/>
                <w:left w:val="none" w:sz="0" w:space="0" w:color="auto"/>
                <w:bottom w:val="none" w:sz="0" w:space="0" w:color="auto"/>
                <w:right w:val="none" w:sz="0" w:space="0" w:color="auto"/>
              </w:divBdr>
            </w:div>
            <w:div w:id="1287345242">
              <w:marLeft w:val="0"/>
              <w:marRight w:val="0"/>
              <w:marTop w:val="0"/>
              <w:marBottom w:val="0"/>
              <w:divBdr>
                <w:top w:val="none" w:sz="0" w:space="0" w:color="auto"/>
                <w:left w:val="none" w:sz="0" w:space="0" w:color="auto"/>
                <w:bottom w:val="none" w:sz="0" w:space="0" w:color="auto"/>
                <w:right w:val="none" w:sz="0" w:space="0" w:color="auto"/>
              </w:divBdr>
            </w:div>
            <w:div w:id="349526420">
              <w:marLeft w:val="0"/>
              <w:marRight w:val="0"/>
              <w:marTop w:val="0"/>
              <w:marBottom w:val="0"/>
              <w:divBdr>
                <w:top w:val="none" w:sz="0" w:space="0" w:color="auto"/>
                <w:left w:val="none" w:sz="0" w:space="0" w:color="auto"/>
                <w:bottom w:val="none" w:sz="0" w:space="0" w:color="auto"/>
                <w:right w:val="none" w:sz="0" w:space="0" w:color="auto"/>
              </w:divBdr>
            </w:div>
            <w:div w:id="785345501">
              <w:marLeft w:val="0"/>
              <w:marRight w:val="0"/>
              <w:marTop w:val="0"/>
              <w:marBottom w:val="0"/>
              <w:divBdr>
                <w:top w:val="none" w:sz="0" w:space="0" w:color="auto"/>
                <w:left w:val="none" w:sz="0" w:space="0" w:color="auto"/>
                <w:bottom w:val="none" w:sz="0" w:space="0" w:color="auto"/>
                <w:right w:val="none" w:sz="0" w:space="0" w:color="auto"/>
              </w:divBdr>
            </w:div>
            <w:div w:id="930047166">
              <w:marLeft w:val="0"/>
              <w:marRight w:val="0"/>
              <w:marTop w:val="0"/>
              <w:marBottom w:val="0"/>
              <w:divBdr>
                <w:top w:val="none" w:sz="0" w:space="0" w:color="auto"/>
                <w:left w:val="none" w:sz="0" w:space="0" w:color="auto"/>
                <w:bottom w:val="none" w:sz="0" w:space="0" w:color="auto"/>
                <w:right w:val="none" w:sz="0" w:space="0" w:color="auto"/>
              </w:divBdr>
            </w:div>
            <w:div w:id="1725639928">
              <w:marLeft w:val="0"/>
              <w:marRight w:val="0"/>
              <w:marTop w:val="0"/>
              <w:marBottom w:val="0"/>
              <w:divBdr>
                <w:top w:val="none" w:sz="0" w:space="0" w:color="auto"/>
                <w:left w:val="none" w:sz="0" w:space="0" w:color="auto"/>
                <w:bottom w:val="none" w:sz="0" w:space="0" w:color="auto"/>
                <w:right w:val="none" w:sz="0" w:space="0" w:color="auto"/>
              </w:divBdr>
            </w:div>
            <w:div w:id="1081759638">
              <w:marLeft w:val="0"/>
              <w:marRight w:val="0"/>
              <w:marTop w:val="0"/>
              <w:marBottom w:val="0"/>
              <w:divBdr>
                <w:top w:val="none" w:sz="0" w:space="0" w:color="auto"/>
                <w:left w:val="none" w:sz="0" w:space="0" w:color="auto"/>
                <w:bottom w:val="none" w:sz="0" w:space="0" w:color="auto"/>
                <w:right w:val="none" w:sz="0" w:space="0" w:color="auto"/>
              </w:divBdr>
            </w:div>
            <w:div w:id="997073546">
              <w:marLeft w:val="0"/>
              <w:marRight w:val="0"/>
              <w:marTop w:val="0"/>
              <w:marBottom w:val="0"/>
              <w:divBdr>
                <w:top w:val="none" w:sz="0" w:space="0" w:color="auto"/>
                <w:left w:val="none" w:sz="0" w:space="0" w:color="auto"/>
                <w:bottom w:val="none" w:sz="0" w:space="0" w:color="auto"/>
                <w:right w:val="none" w:sz="0" w:space="0" w:color="auto"/>
              </w:divBdr>
            </w:div>
            <w:div w:id="336352667">
              <w:marLeft w:val="0"/>
              <w:marRight w:val="0"/>
              <w:marTop w:val="0"/>
              <w:marBottom w:val="0"/>
              <w:divBdr>
                <w:top w:val="none" w:sz="0" w:space="0" w:color="auto"/>
                <w:left w:val="none" w:sz="0" w:space="0" w:color="auto"/>
                <w:bottom w:val="none" w:sz="0" w:space="0" w:color="auto"/>
                <w:right w:val="none" w:sz="0" w:space="0" w:color="auto"/>
              </w:divBdr>
            </w:div>
            <w:div w:id="1118723153">
              <w:marLeft w:val="0"/>
              <w:marRight w:val="0"/>
              <w:marTop w:val="0"/>
              <w:marBottom w:val="0"/>
              <w:divBdr>
                <w:top w:val="none" w:sz="0" w:space="0" w:color="auto"/>
                <w:left w:val="none" w:sz="0" w:space="0" w:color="auto"/>
                <w:bottom w:val="none" w:sz="0" w:space="0" w:color="auto"/>
                <w:right w:val="none" w:sz="0" w:space="0" w:color="auto"/>
              </w:divBdr>
            </w:div>
            <w:div w:id="1102995251">
              <w:marLeft w:val="0"/>
              <w:marRight w:val="0"/>
              <w:marTop w:val="0"/>
              <w:marBottom w:val="0"/>
              <w:divBdr>
                <w:top w:val="none" w:sz="0" w:space="0" w:color="auto"/>
                <w:left w:val="none" w:sz="0" w:space="0" w:color="auto"/>
                <w:bottom w:val="none" w:sz="0" w:space="0" w:color="auto"/>
                <w:right w:val="none" w:sz="0" w:space="0" w:color="auto"/>
              </w:divBdr>
            </w:div>
            <w:div w:id="1364405703">
              <w:marLeft w:val="0"/>
              <w:marRight w:val="0"/>
              <w:marTop w:val="0"/>
              <w:marBottom w:val="0"/>
              <w:divBdr>
                <w:top w:val="none" w:sz="0" w:space="0" w:color="auto"/>
                <w:left w:val="none" w:sz="0" w:space="0" w:color="auto"/>
                <w:bottom w:val="none" w:sz="0" w:space="0" w:color="auto"/>
                <w:right w:val="none" w:sz="0" w:space="0" w:color="auto"/>
              </w:divBdr>
            </w:div>
            <w:div w:id="1305771888">
              <w:marLeft w:val="0"/>
              <w:marRight w:val="0"/>
              <w:marTop w:val="0"/>
              <w:marBottom w:val="0"/>
              <w:divBdr>
                <w:top w:val="none" w:sz="0" w:space="0" w:color="auto"/>
                <w:left w:val="none" w:sz="0" w:space="0" w:color="auto"/>
                <w:bottom w:val="none" w:sz="0" w:space="0" w:color="auto"/>
                <w:right w:val="none" w:sz="0" w:space="0" w:color="auto"/>
              </w:divBdr>
            </w:div>
            <w:div w:id="276832782">
              <w:marLeft w:val="0"/>
              <w:marRight w:val="0"/>
              <w:marTop w:val="0"/>
              <w:marBottom w:val="0"/>
              <w:divBdr>
                <w:top w:val="none" w:sz="0" w:space="0" w:color="auto"/>
                <w:left w:val="none" w:sz="0" w:space="0" w:color="auto"/>
                <w:bottom w:val="none" w:sz="0" w:space="0" w:color="auto"/>
                <w:right w:val="none" w:sz="0" w:space="0" w:color="auto"/>
              </w:divBdr>
            </w:div>
            <w:div w:id="297027973">
              <w:marLeft w:val="0"/>
              <w:marRight w:val="0"/>
              <w:marTop w:val="0"/>
              <w:marBottom w:val="0"/>
              <w:divBdr>
                <w:top w:val="none" w:sz="0" w:space="0" w:color="auto"/>
                <w:left w:val="none" w:sz="0" w:space="0" w:color="auto"/>
                <w:bottom w:val="none" w:sz="0" w:space="0" w:color="auto"/>
                <w:right w:val="none" w:sz="0" w:space="0" w:color="auto"/>
              </w:divBdr>
            </w:div>
            <w:div w:id="428086499">
              <w:marLeft w:val="0"/>
              <w:marRight w:val="0"/>
              <w:marTop w:val="0"/>
              <w:marBottom w:val="0"/>
              <w:divBdr>
                <w:top w:val="none" w:sz="0" w:space="0" w:color="auto"/>
                <w:left w:val="none" w:sz="0" w:space="0" w:color="auto"/>
                <w:bottom w:val="none" w:sz="0" w:space="0" w:color="auto"/>
                <w:right w:val="none" w:sz="0" w:space="0" w:color="auto"/>
              </w:divBdr>
            </w:div>
            <w:div w:id="1635912361">
              <w:marLeft w:val="0"/>
              <w:marRight w:val="0"/>
              <w:marTop w:val="0"/>
              <w:marBottom w:val="0"/>
              <w:divBdr>
                <w:top w:val="none" w:sz="0" w:space="0" w:color="auto"/>
                <w:left w:val="none" w:sz="0" w:space="0" w:color="auto"/>
                <w:bottom w:val="none" w:sz="0" w:space="0" w:color="auto"/>
                <w:right w:val="none" w:sz="0" w:space="0" w:color="auto"/>
              </w:divBdr>
            </w:div>
            <w:div w:id="55667268">
              <w:marLeft w:val="0"/>
              <w:marRight w:val="0"/>
              <w:marTop w:val="0"/>
              <w:marBottom w:val="0"/>
              <w:divBdr>
                <w:top w:val="none" w:sz="0" w:space="0" w:color="auto"/>
                <w:left w:val="none" w:sz="0" w:space="0" w:color="auto"/>
                <w:bottom w:val="none" w:sz="0" w:space="0" w:color="auto"/>
                <w:right w:val="none" w:sz="0" w:space="0" w:color="auto"/>
              </w:divBdr>
            </w:div>
            <w:div w:id="122259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55910">
      <w:bodyDiv w:val="1"/>
      <w:marLeft w:val="0"/>
      <w:marRight w:val="0"/>
      <w:marTop w:val="0"/>
      <w:marBottom w:val="0"/>
      <w:divBdr>
        <w:top w:val="none" w:sz="0" w:space="0" w:color="auto"/>
        <w:left w:val="none" w:sz="0" w:space="0" w:color="auto"/>
        <w:bottom w:val="none" w:sz="0" w:space="0" w:color="auto"/>
        <w:right w:val="none" w:sz="0" w:space="0" w:color="auto"/>
      </w:divBdr>
      <w:divsChild>
        <w:div w:id="1197740848">
          <w:marLeft w:val="0"/>
          <w:marRight w:val="0"/>
          <w:marTop w:val="0"/>
          <w:marBottom w:val="0"/>
          <w:divBdr>
            <w:top w:val="none" w:sz="0" w:space="0" w:color="auto"/>
            <w:left w:val="none" w:sz="0" w:space="0" w:color="auto"/>
            <w:bottom w:val="none" w:sz="0" w:space="0" w:color="auto"/>
            <w:right w:val="none" w:sz="0" w:space="0" w:color="auto"/>
          </w:divBdr>
          <w:divsChild>
            <w:div w:id="1531719179">
              <w:marLeft w:val="0"/>
              <w:marRight w:val="0"/>
              <w:marTop w:val="0"/>
              <w:marBottom w:val="0"/>
              <w:divBdr>
                <w:top w:val="none" w:sz="0" w:space="0" w:color="auto"/>
                <w:left w:val="none" w:sz="0" w:space="0" w:color="auto"/>
                <w:bottom w:val="none" w:sz="0" w:space="0" w:color="auto"/>
                <w:right w:val="none" w:sz="0" w:space="0" w:color="auto"/>
              </w:divBdr>
            </w:div>
            <w:div w:id="1953438238">
              <w:marLeft w:val="0"/>
              <w:marRight w:val="0"/>
              <w:marTop w:val="0"/>
              <w:marBottom w:val="0"/>
              <w:divBdr>
                <w:top w:val="none" w:sz="0" w:space="0" w:color="auto"/>
                <w:left w:val="none" w:sz="0" w:space="0" w:color="auto"/>
                <w:bottom w:val="none" w:sz="0" w:space="0" w:color="auto"/>
                <w:right w:val="none" w:sz="0" w:space="0" w:color="auto"/>
              </w:divBdr>
            </w:div>
            <w:div w:id="2107114222">
              <w:marLeft w:val="0"/>
              <w:marRight w:val="0"/>
              <w:marTop w:val="0"/>
              <w:marBottom w:val="0"/>
              <w:divBdr>
                <w:top w:val="none" w:sz="0" w:space="0" w:color="auto"/>
                <w:left w:val="none" w:sz="0" w:space="0" w:color="auto"/>
                <w:bottom w:val="none" w:sz="0" w:space="0" w:color="auto"/>
                <w:right w:val="none" w:sz="0" w:space="0" w:color="auto"/>
              </w:divBdr>
            </w:div>
            <w:div w:id="1908495216">
              <w:marLeft w:val="0"/>
              <w:marRight w:val="0"/>
              <w:marTop w:val="0"/>
              <w:marBottom w:val="0"/>
              <w:divBdr>
                <w:top w:val="none" w:sz="0" w:space="0" w:color="auto"/>
                <w:left w:val="none" w:sz="0" w:space="0" w:color="auto"/>
                <w:bottom w:val="none" w:sz="0" w:space="0" w:color="auto"/>
                <w:right w:val="none" w:sz="0" w:space="0" w:color="auto"/>
              </w:divBdr>
            </w:div>
            <w:div w:id="161899766">
              <w:marLeft w:val="0"/>
              <w:marRight w:val="0"/>
              <w:marTop w:val="0"/>
              <w:marBottom w:val="0"/>
              <w:divBdr>
                <w:top w:val="none" w:sz="0" w:space="0" w:color="auto"/>
                <w:left w:val="none" w:sz="0" w:space="0" w:color="auto"/>
                <w:bottom w:val="none" w:sz="0" w:space="0" w:color="auto"/>
                <w:right w:val="none" w:sz="0" w:space="0" w:color="auto"/>
              </w:divBdr>
            </w:div>
            <w:div w:id="1454906056">
              <w:marLeft w:val="0"/>
              <w:marRight w:val="0"/>
              <w:marTop w:val="0"/>
              <w:marBottom w:val="0"/>
              <w:divBdr>
                <w:top w:val="none" w:sz="0" w:space="0" w:color="auto"/>
                <w:left w:val="none" w:sz="0" w:space="0" w:color="auto"/>
                <w:bottom w:val="none" w:sz="0" w:space="0" w:color="auto"/>
                <w:right w:val="none" w:sz="0" w:space="0" w:color="auto"/>
              </w:divBdr>
            </w:div>
            <w:div w:id="1956015800">
              <w:marLeft w:val="0"/>
              <w:marRight w:val="0"/>
              <w:marTop w:val="0"/>
              <w:marBottom w:val="0"/>
              <w:divBdr>
                <w:top w:val="none" w:sz="0" w:space="0" w:color="auto"/>
                <w:left w:val="none" w:sz="0" w:space="0" w:color="auto"/>
                <w:bottom w:val="none" w:sz="0" w:space="0" w:color="auto"/>
                <w:right w:val="none" w:sz="0" w:space="0" w:color="auto"/>
              </w:divBdr>
            </w:div>
            <w:div w:id="929042782">
              <w:marLeft w:val="0"/>
              <w:marRight w:val="0"/>
              <w:marTop w:val="0"/>
              <w:marBottom w:val="0"/>
              <w:divBdr>
                <w:top w:val="none" w:sz="0" w:space="0" w:color="auto"/>
                <w:left w:val="none" w:sz="0" w:space="0" w:color="auto"/>
                <w:bottom w:val="none" w:sz="0" w:space="0" w:color="auto"/>
                <w:right w:val="none" w:sz="0" w:space="0" w:color="auto"/>
              </w:divBdr>
            </w:div>
            <w:div w:id="1564178688">
              <w:marLeft w:val="0"/>
              <w:marRight w:val="0"/>
              <w:marTop w:val="0"/>
              <w:marBottom w:val="0"/>
              <w:divBdr>
                <w:top w:val="none" w:sz="0" w:space="0" w:color="auto"/>
                <w:left w:val="none" w:sz="0" w:space="0" w:color="auto"/>
                <w:bottom w:val="none" w:sz="0" w:space="0" w:color="auto"/>
                <w:right w:val="none" w:sz="0" w:space="0" w:color="auto"/>
              </w:divBdr>
            </w:div>
            <w:div w:id="280233319">
              <w:marLeft w:val="0"/>
              <w:marRight w:val="0"/>
              <w:marTop w:val="0"/>
              <w:marBottom w:val="0"/>
              <w:divBdr>
                <w:top w:val="none" w:sz="0" w:space="0" w:color="auto"/>
                <w:left w:val="none" w:sz="0" w:space="0" w:color="auto"/>
                <w:bottom w:val="none" w:sz="0" w:space="0" w:color="auto"/>
                <w:right w:val="none" w:sz="0" w:space="0" w:color="auto"/>
              </w:divBdr>
            </w:div>
            <w:div w:id="1382514073">
              <w:marLeft w:val="0"/>
              <w:marRight w:val="0"/>
              <w:marTop w:val="0"/>
              <w:marBottom w:val="0"/>
              <w:divBdr>
                <w:top w:val="none" w:sz="0" w:space="0" w:color="auto"/>
                <w:left w:val="none" w:sz="0" w:space="0" w:color="auto"/>
                <w:bottom w:val="none" w:sz="0" w:space="0" w:color="auto"/>
                <w:right w:val="none" w:sz="0" w:space="0" w:color="auto"/>
              </w:divBdr>
            </w:div>
            <w:div w:id="30885961">
              <w:marLeft w:val="0"/>
              <w:marRight w:val="0"/>
              <w:marTop w:val="0"/>
              <w:marBottom w:val="0"/>
              <w:divBdr>
                <w:top w:val="none" w:sz="0" w:space="0" w:color="auto"/>
                <w:left w:val="none" w:sz="0" w:space="0" w:color="auto"/>
                <w:bottom w:val="none" w:sz="0" w:space="0" w:color="auto"/>
                <w:right w:val="none" w:sz="0" w:space="0" w:color="auto"/>
              </w:divBdr>
            </w:div>
            <w:div w:id="702829600">
              <w:marLeft w:val="0"/>
              <w:marRight w:val="0"/>
              <w:marTop w:val="0"/>
              <w:marBottom w:val="0"/>
              <w:divBdr>
                <w:top w:val="none" w:sz="0" w:space="0" w:color="auto"/>
                <w:left w:val="none" w:sz="0" w:space="0" w:color="auto"/>
                <w:bottom w:val="none" w:sz="0" w:space="0" w:color="auto"/>
                <w:right w:val="none" w:sz="0" w:space="0" w:color="auto"/>
              </w:divBdr>
            </w:div>
            <w:div w:id="17821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70303">
      <w:bodyDiv w:val="1"/>
      <w:marLeft w:val="0"/>
      <w:marRight w:val="0"/>
      <w:marTop w:val="0"/>
      <w:marBottom w:val="0"/>
      <w:divBdr>
        <w:top w:val="none" w:sz="0" w:space="0" w:color="auto"/>
        <w:left w:val="none" w:sz="0" w:space="0" w:color="auto"/>
        <w:bottom w:val="none" w:sz="0" w:space="0" w:color="auto"/>
        <w:right w:val="none" w:sz="0" w:space="0" w:color="auto"/>
      </w:divBdr>
      <w:divsChild>
        <w:div w:id="468134849">
          <w:marLeft w:val="0"/>
          <w:marRight w:val="0"/>
          <w:marTop w:val="0"/>
          <w:marBottom w:val="0"/>
          <w:divBdr>
            <w:top w:val="none" w:sz="0" w:space="0" w:color="auto"/>
            <w:left w:val="none" w:sz="0" w:space="0" w:color="auto"/>
            <w:bottom w:val="none" w:sz="0" w:space="0" w:color="auto"/>
            <w:right w:val="none" w:sz="0" w:space="0" w:color="auto"/>
          </w:divBdr>
          <w:divsChild>
            <w:div w:id="1771585078">
              <w:marLeft w:val="0"/>
              <w:marRight w:val="0"/>
              <w:marTop w:val="0"/>
              <w:marBottom w:val="0"/>
              <w:divBdr>
                <w:top w:val="none" w:sz="0" w:space="0" w:color="auto"/>
                <w:left w:val="none" w:sz="0" w:space="0" w:color="auto"/>
                <w:bottom w:val="none" w:sz="0" w:space="0" w:color="auto"/>
                <w:right w:val="none" w:sz="0" w:space="0" w:color="auto"/>
              </w:divBdr>
            </w:div>
            <w:div w:id="118024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85963">
      <w:bodyDiv w:val="1"/>
      <w:marLeft w:val="0"/>
      <w:marRight w:val="0"/>
      <w:marTop w:val="0"/>
      <w:marBottom w:val="0"/>
      <w:divBdr>
        <w:top w:val="none" w:sz="0" w:space="0" w:color="auto"/>
        <w:left w:val="none" w:sz="0" w:space="0" w:color="auto"/>
        <w:bottom w:val="none" w:sz="0" w:space="0" w:color="auto"/>
        <w:right w:val="none" w:sz="0" w:space="0" w:color="auto"/>
      </w:divBdr>
      <w:divsChild>
        <w:div w:id="1702431869">
          <w:marLeft w:val="0"/>
          <w:marRight w:val="0"/>
          <w:marTop w:val="0"/>
          <w:marBottom w:val="0"/>
          <w:divBdr>
            <w:top w:val="none" w:sz="0" w:space="0" w:color="auto"/>
            <w:left w:val="none" w:sz="0" w:space="0" w:color="auto"/>
            <w:bottom w:val="none" w:sz="0" w:space="0" w:color="auto"/>
            <w:right w:val="none" w:sz="0" w:space="0" w:color="auto"/>
          </w:divBdr>
          <w:divsChild>
            <w:div w:id="1638684284">
              <w:marLeft w:val="0"/>
              <w:marRight w:val="0"/>
              <w:marTop w:val="0"/>
              <w:marBottom w:val="0"/>
              <w:divBdr>
                <w:top w:val="none" w:sz="0" w:space="0" w:color="auto"/>
                <w:left w:val="none" w:sz="0" w:space="0" w:color="auto"/>
                <w:bottom w:val="none" w:sz="0" w:space="0" w:color="auto"/>
                <w:right w:val="none" w:sz="0" w:space="0" w:color="auto"/>
              </w:divBdr>
            </w:div>
            <w:div w:id="1954050090">
              <w:marLeft w:val="0"/>
              <w:marRight w:val="0"/>
              <w:marTop w:val="0"/>
              <w:marBottom w:val="0"/>
              <w:divBdr>
                <w:top w:val="none" w:sz="0" w:space="0" w:color="auto"/>
                <w:left w:val="none" w:sz="0" w:space="0" w:color="auto"/>
                <w:bottom w:val="none" w:sz="0" w:space="0" w:color="auto"/>
                <w:right w:val="none" w:sz="0" w:space="0" w:color="auto"/>
              </w:divBdr>
            </w:div>
            <w:div w:id="523324654">
              <w:marLeft w:val="0"/>
              <w:marRight w:val="0"/>
              <w:marTop w:val="0"/>
              <w:marBottom w:val="0"/>
              <w:divBdr>
                <w:top w:val="none" w:sz="0" w:space="0" w:color="auto"/>
                <w:left w:val="none" w:sz="0" w:space="0" w:color="auto"/>
                <w:bottom w:val="none" w:sz="0" w:space="0" w:color="auto"/>
                <w:right w:val="none" w:sz="0" w:space="0" w:color="auto"/>
              </w:divBdr>
            </w:div>
            <w:div w:id="1900743322">
              <w:marLeft w:val="0"/>
              <w:marRight w:val="0"/>
              <w:marTop w:val="0"/>
              <w:marBottom w:val="0"/>
              <w:divBdr>
                <w:top w:val="none" w:sz="0" w:space="0" w:color="auto"/>
                <w:left w:val="none" w:sz="0" w:space="0" w:color="auto"/>
                <w:bottom w:val="none" w:sz="0" w:space="0" w:color="auto"/>
                <w:right w:val="none" w:sz="0" w:space="0" w:color="auto"/>
              </w:divBdr>
            </w:div>
            <w:div w:id="1222710919">
              <w:marLeft w:val="0"/>
              <w:marRight w:val="0"/>
              <w:marTop w:val="0"/>
              <w:marBottom w:val="0"/>
              <w:divBdr>
                <w:top w:val="none" w:sz="0" w:space="0" w:color="auto"/>
                <w:left w:val="none" w:sz="0" w:space="0" w:color="auto"/>
                <w:bottom w:val="none" w:sz="0" w:space="0" w:color="auto"/>
                <w:right w:val="none" w:sz="0" w:space="0" w:color="auto"/>
              </w:divBdr>
            </w:div>
            <w:div w:id="1078214412">
              <w:marLeft w:val="0"/>
              <w:marRight w:val="0"/>
              <w:marTop w:val="0"/>
              <w:marBottom w:val="0"/>
              <w:divBdr>
                <w:top w:val="none" w:sz="0" w:space="0" w:color="auto"/>
                <w:left w:val="none" w:sz="0" w:space="0" w:color="auto"/>
                <w:bottom w:val="none" w:sz="0" w:space="0" w:color="auto"/>
                <w:right w:val="none" w:sz="0" w:space="0" w:color="auto"/>
              </w:divBdr>
            </w:div>
            <w:div w:id="1060056450">
              <w:marLeft w:val="0"/>
              <w:marRight w:val="0"/>
              <w:marTop w:val="0"/>
              <w:marBottom w:val="0"/>
              <w:divBdr>
                <w:top w:val="none" w:sz="0" w:space="0" w:color="auto"/>
                <w:left w:val="none" w:sz="0" w:space="0" w:color="auto"/>
                <w:bottom w:val="none" w:sz="0" w:space="0" w:color="auto"/>
                <w:right w:val="none" w:sz="0" w:space="0" w:color="auto"/>
              </w:divBdr>
            </w:div>
            <w:div w:id="1536427518">
              <w:marLeft w:val="0"/>
              <w:marRight w:val="0"/>
              <w:marTop w:val="0"/>
              <w:marBottom w:val="0"/>
              <w:divBdr>
                <w:top w:val="none" w:sz="0" w:space="0" w:color="auto"/>
                <w:left w:val="none" w:sz="0" w:space="0" w:color="auto"/>
                <w:bottom w:val="none" w:sz="0" w:space="0" w:color="auto"/>
                <w:right w:val="none" w:sz="0" w:space="0" w:color="auto"/>
              </w:divBdr>
            </w:div>
            <w:div w:id="175099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742806">
      <w:bodyDiv w:val="1"/>
      <w:marLeft w:val="0"/>
      <w:marRight w:val="0"/>
      <w:marTop w:val="0"/>
      <w:marBottom w:val="0"/>
      <w:divBdr>
        <w:top w:val="none" w:sz="0" w:space="0" w:color="auto"/>
        <w:left w:val="none" w:sz="0" w:space="0" w:color="auto"/>
        <w:bottom w:val="none" w:sz="0" w:space="0" w:color="auto"/>
        <w:right w:val="none" w:sz="0" w:space="0" w:color="auto"/>
      </w:divBdr>
    </w:div>
    <w:div w:id="481695688">
      <w:bodyDiv w:val="1"/>
      <w:marLeft w:val="0"/>
      <w:marRight w:val="0"/>
      <w:marTop w:val="0"/>
      <w:marBottom w:val="0"/>
      <w:divBdr>
        <w:top w:val="none" w:sz="0" w:space="0" w:color="auto"/>
        <w:left w:val="none" w:sz="0" w:space="0" w:color="auto"/>
        <w:bottom w:val="none" w:sz="0" w:space="0" w:color="auto"/>
        <w:right w:val="none" w:sz="0" w:space="0" w:color="auto"/>
      </w:divBdr>
      <w:divsChild>
        <w:div w:id="697237788">
          <w:marLeft w:val="0"/>
          <w:marRight w:val="0"/>
          <w:marTop w:val="0"/>
          <w:marBottom w:val="0"/>
          <w:divBdr>
            <w:top w:val="none" w:sz="0" w:space="0" w:color="auto"/>
            <w:left w:val="none" w:sz="0" w:space="0" w:color="auto"/>
            <w:bottom w:val="none" w:sz="0" w:space="0" w:color="auto"/>
            <w:right w:val="none" w:sz="0" w:space="0" w:color="auto"/>
          </w:divBdr>
          <w:divsChild>
            <w:div w:id="469245199">
              <w:marLeft w:val="0"/>
              <w:marRight w:val="0"/>
              <w:marTop w:val="0"/>
              <w:marBottom w:val="0"/>
              <w:divBdr>
                <w:top w:val="none" w:sz="0" w:space="0" w:color="auto"/>
                <w:left w:val="none" w:sz="0" w:space="0" w:color="auto"/>
                <w:bottom w:val="none" w:sz="0" w:space="0" w:color="auto"/>
                <w:right w:val="none" w:sz="0" w:space="0" w:color="auto"/>
              </w:divBdr>
            </w:div>
            <w:div w:id="1696886083">
              <w:marLeft w:val="0"/>
              <w:marRight w:val="0"/>
              <w:marTop w:val="0"/>
              <w:marBottom w:val="0"/>
              <w:divBdr>
                <w:top w:val="none" w:sz="0" w:space="0" w:color="auto"/>
                <w:left w:val="none" w:sz="0" w:space="0" w:color="auto"/>
                <w:bottom w:val="none" w:sz="0" w:space="0" w:color="auto"/>
                <w:right w:val="none" w:sz="0" w:space="0" w:color="auto"/>
              </w:divBdr>
            </w:div>
            <w:div w:id="1281188056">
              <w:marLeft w:val="0"/>
              <w:marRight w:val="0"/>
              <w:marTop w:val="0"/>
              <w:marBottom w:val="0"/>
              <w:divBdr>
                <w:top w:val="none" w:sz="0" w:space="0" w:color="auto"/>
                <w:left w:val="none" w:sz="0" w:space="0" w:color="auto"/>
                <w:bottom w:val="none" w:sz="0" w:space="0" w:color="auto"/>
                <w:right w:val="none" w:sz="0" w:space="0" w:color="auto"/>
              </w:divBdr>
            </w:div>
            <w:div w:id="1658073162">
              <w:marLeft w:val="0"/>
              <w:marRight w:val="0"/>
              <w:marTop w:val="0"/>
              <w:marBottom w:val="0"/>
              <w:divBdr>
                <w:top w:val="none" w:sz="0" w:space="0" w:color="auto"/>
                <w:left w:val="none" w:sz="0" w:space="0" w:color="auto"/>
                <w:bottom w:val="none" w:sz="0" w:space="0" w:color="auto"/>
                <w:right w:val="none" w:sz="0" w:space="0" w:color="auto"/>
              </w:divBdr>
            </w:div>
            <w:div w:id="570239739">
              <w:marLeft w:val="0"/>
              <w:marRight w:val="0"/>
              <w:marTop w:val="0"/>
              <w:marBottom w:val="0"/>
              <w:divBdr>
                <w:top w:val="none" w:sz="0" w:space="0" w:color="auto"/>
                <w:left w:val="none" w:sz="0" w:space="0" w:color="auto"/>
                <w:bottom w:val="none" w:sz="0" w:space="0" w:color="auto"/>
                <w:right w:val="none" w:sz="0" w:space="0" w:color="auto"/>
              </w:divBdr>
            </w:div>
            <w:div w:id="50271970">
              <w:marLeft w:val="0"/>
              <w:marRight w:val="0"/>
              <w:marTop w:val="0"/>
              <w:marBottom w:val="0"/>
              <w:divBdr>
                <w:top w:val="none" w:sz="0" w:space="0" w:color="auto"/>
                <w:left w:val="none" w:sz="0" w:space="0" w:color="auto"/>
                <w:bottom w:val="none" w:sz="0" w:space="0" w:color="auto"/>
                <w:right w:val="none" w:sz="0" w:space="0" w:color="auto"/>
              </w:divBdr>
            </w:div>
            <w:div w:id="2048331887">
              <w:marLeft w:val="0"/>
              <w:marRight w:val="0"/>
              <w:marTop w:val="0"/>
              <w:marBottom w:val="0"/>
              <w:divBdr>
                <w:top w:val="none" w:sz="0" w:space="0" w:color="auto"/>
                <w:left w:val="none" w:sz="0" w:space="0" w:color="auto"/>
                <w:bottom w:val="none" w:sz="0" w:space="0" w:color="auto"/>
                <w:right w:val="none" w:sz="0" w:space="0" w:color="auto"/>
              </w:divBdr>
            </w:div>
            <w:div w:id="14305657">
              <w:marLeft w:val="0"/>
              <w:marRight w:val="0"/>
              <w:marTop w:val="0"/>
              <w:marBottom w:val="0"/>
              <w:divBdr>
                <w:top w:val="none" w:sz="0" w:space="0" w:color="auto"/>
                <w:left w:val="none" w:sz="0" w:space="0" w:color="auto"/>
                <w:bottom w:val="none" w:sz="0" w:space="0" w:color="auto"/>
                <w:right w:val="none" w:sz="0" w:space="0" w:color="auto"/>
              </w:divBdr>
            </w:div>
            <w:div w:id="1113011145">
              <w:marLeft w:val="0"/>
              <w:marRight w:val="0"/>
              <w:marTop w:val="0"/>
              <w:marBottom w:val="0"/>
              <w:divBdr>
                <w:top w:val="none" w:sz="0" w:space="0" w:color="auto"/>
                <w:left w:val="none" w:sz="0" w:space="0" w:color="auto"/>
                <w:bottom w:val="none" w:sz="0" w:space="0" w:color="auto"/>
                <w:right w:val="none" w:sz="0" w:space="0" w:color="auto"/>
              </w:divBdr>
            </w:div>
            <w:div w:id="929125533">
              <w:marLeft w:val="0"/>
              <w:marRight w:val="0"/>
              <w:marTop w:val="0"/>
              <w:marBottom w:val="0"/>
              <w:divBdr>
                <w:top w:val="none" w:sz="0" w:space="0" w:color="auto"/>
                <w:left w:val="none" w:sz="0" w:space="0" w:color="auto"/>
                <w:bottom w:val="none" w:sz="0" w:space="0" w:color="auto"/>
                <w:right w:val="none" w:sz="0" w:space="0" w:color="auto"/>
              </w:divBdr>
            </w:div>
            <w:div w:id="821191816">
              <w:marLeft w:val="0"/>
              <w:marRight w:val="0"/>
              <w:marTop w:val="0"/>
              <w:marBottom w:val="0"/>
              <w:divBdr>
                <w:top w:val="none" w:sz="0" w:space="0" w:color="auto"/>
                <w:left w:val="none" w:sz="0" w:space="0" w:color="auto"/>
                <w:bottom w:val="none" w:sz="0" w:space="0" w:color="auto"/>
                <w:right w:val="none" w:sz="0" w:space="0" w:color="auto"/>
              </w:divBdr>
            </w:div>
            <w:div w:id="1350180652">
              <w:marLeft w:val="0"/>
              <w:marRight w:val="0"/>
              <w:marTop w:val="0"/>
              <w:marBottom w:val="0"/>
              <w:divBdr>
                <w:top w:val="none" w:sz="0" w:space="0" w:color="auto"/>
                <w:left w:val="none" w:sz="0" w:space="0" w:color="auto"/>
                <w:bottom w:val="none" w:sz="0" w:space="0" w:color="auto"/>
                <w:right w:val="none" w:sz="0" w:space="0" w:color="auto"/>
              </w:divBdr>
            </w:div>
            <w:div w:id="1585920228">
              <w:marLeft w:val="0"/>
              <w:marRight w:val="0"/>
              <w:marTop w:val="0"/>
              <w:marBottom w:val="0"/>
              <w:divBdr>
                <w:top w:val="none" w:sz="0" w:space="0" w:color="auto"/>
                <w:left w:val="none" w:sz="0" w:space="0" w:color="auto"/>
                <w:bottom w:val="none" w:sz="0" w:space="0" w:color="auto"/>
                <w:right w:val="none" w:sz="0" w:space="0" w:color="auto"/>
              </w:divBdr>
            </w:div>
            <w:div w:id="528564789">
              <w:marLeft w:val="0"/>
              <w:marRight w:val="0"/>
              <w:marTop w:val="0"/>
              <w:marBottom w:val="0"/>
              <w:divBdr>
                <w:top w:val="none" w:sz="0" w:space="0" w:color="auto"/>
                <w:left w:val="none" w:sz="0" w:space="0" w:color="auto"/>
                <w:bottom w:val="none" w:sz="0" w:space="0" w:color="auto"/>
                <w:right w:val="none" w:sz="0" w:space="0" w:color="auto"/>
              </w:divBdr>
            </w:div>
            <w:div w:id="2115323984">
              <w:marLeft w:val="0"/>
              <w:marRight w:val="0"/>
              <w:marTop w:val="0"/>
              <w:marBottom w:val="0"/>
              <w:divBdr>
                <w:top w:val="none" w:sz="0" w:space="0" w:color="auto"/>
                <w:left w:val="none" w:sz="0" w:space="0" w:color="auto"/>
                <w:bottom w:val="none" w:sz="0" w:space="0" w:color="auto"/>
                <w:right w:val="none" w:sz="0" w:space="0" w:color="auto"/>
              </w:divBdr>
            </w:div>
            <w:div w:id="1400637867">
              <w:marLeft w:val="0"/>
              <w:marRight w:val="0"/>
              <w:marTop w:val="0"/>
              <w:marBottom w:val="0"/>
              <w:divBdr>
                <w:top w:val="none" w:sz="0" w:space="0" w:color="auto"/>
                <w:left w:val="none" w:sz="0" w:space="0" w:color="auto"/>
                <w:bottom w:val="none" w:sz="0" w:space="0" w:color="auto"/>
                <w:right w:val="none" w:sz="0" w:space="0" w:color="auto"/>
              </w:divBdr>
            </w:div>
            <w:div w:id="1749375455">
              <w:marLeft w:val="0"/>
              <w:marRight w:val="0"/>
              <w:marTop w:val="0"/>
              <w:marBottom w:val="0"/>
              <w:divBdr>
                <w:top w:val="none" w:sz="0" w:space="0" w:color="auto"/>
                <w:left w:val="none" w:sz="0" w:space="0" w:color="auto"/>
                <w:bottom w:val="none" w:sz="0" w:space="0" w:color="auto"/>
                <w:right w:val="none" w:sz="0" w:space="0" w:color="auto"/>
              </w:divBdr>
            </w:div>
            <w:div w:id="1881360888">
              <w:marLeft w:val="0"/>
              <w:marRight w:val="0"/>
              <w:marTop w:val="0"/>
              <w:marBottom w:val="0"/>
              <w:divBdr>
                <w:top w:val="none" w:sz="0" w:space="0" w:color="auto"/>
                <w:left w:val="none" w:sz="0" w:space="0" w:color="auto"/>
                <w:bottom w:val="none" w:sz="0" w:space="0" w:color="auto"/>
                <w:right w:val="none" w:sz="0" w:space="0" w:color="auto"/>
              </w:divBdr>
            </w:div>
            <w:div w:id="1069885903">
              <w:marLeft w:val="0"/>
              <w:marRight w:val="0"/>
              <w:marTop w:val="0"/>
              <w:marBottom w:val="0"/>
              <w:divBdr>
                <w:top w:val="none" w:sz="0" w:space="0" w:color="auto"/>
                <w:left w:val="none" w:sz="0" w:space="0" w:color="auto"/>
                <w:bottom w:val="none" w:sz="0" w:space="0" w:color="auto"/>
                <w:right w:val="none" w:sz="0" w:space="0" w:color="auto"/>
              </w:divBdr>
            </w:div>
            <w:div w:id="20026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01706">
      <w:bodyDiv w:val="1"/>
      <w:marLeft w:val="0"/>
      <w:marRight w:val="0"/>
      <w:marTop w:val="0"/>
      <w:marBottom w:val="0"/>
      <w:divBdr>
        <w:top w:val="none" w:sz="0" w:space="0" w:color="auto"/>
        <w:left w:val="none" w:sz="0" w:space="0" w:color="auto"/>
        <w:bottom w:val="none" w:sz="0" w:space="0" w:color="auto"/>
        <w:right w:val="none" w:sz="0" w:space="0" w:color="auto"/>
      </w:divBdr>
      <w:divsChild>
        <w:div w:id="232350307">
          <w:marLeft w:val="0"/>
          <w:marRight w:val="0"/>
          <w:marTop w:val="0"/>
          <w:marBottom w:val="0"/>
          <w:divBdr>
            <w:top w:val="none" w:sz="0" w:space="0" w:color="auto"/>
            <w:left w:val="none" w:sz="0" w:space="0" w:color="auto"/>
            <w:bottom w:val="none" w:sz="0" w:space="0" w:color="auto"/>
            <w:right w:val="none" w:sz="0" w:space="0" w:color="auto"/>
          </w:divBdr>
          <w:divsChild>
            <w:div w:id="312678901">
              <w:marLeft w:val="0"/>
              <w:marRight w:val="0"/>
              <w:marTop w:val="0"/>
              <w:marBottom w:val="0"/>
              <w:divBdr>
                <w:top w:val="none" w:sz="0" w:space="0" w:color="auto"/>
                <w:left w:val="none" w:sz="0" w:space="0" w:color="auto"/>
                <w:bottom w:val="none" w:sz="0" w:space="0" w:color="auto"/>
                <w:right w:val="none" w:sz="0" w:space="0" w:color="auto"/>
              </w:divBdr>
            </w:div>
            <w:div w:id="1551186416">
              <w:marLeft w:val="0"/>
              <w:marRight w:val="0"/>
              <w:marTop w:val="0"/>
              <w:marBottom w:val="0"/>
              <w:divBdr>
                <w:top w:val="none" w:sz="0" w:space="0" w:color="auto"/>
                <w:left w:val="none" w:sz="0" w:space="0" w:color="auto"/>
                <w:bottom w:val="none" w:sz="0" w:space="0" w:color="auto"/>
                <w:right w:val="none" w:sz="0" w:space="0" w:color="auto"/>
              </w:divBdr>
            </w:div>
            <w:div w:id="845287808">
              <w:marLeft w:val="0"/>
              <w:marRight w:val="0"/>
              <w:marTop w:val="0"/>
              <w:marBottom w:val="0"/>
              <w:divBdr>
                <w:top w:val="none" w:sz="0" w:space="0" w:color="auto"/>
                <w:left w:val="none" w:sz="0" w:space="0" w:color="auto"/>
                <w:bottom w:val="none" w:sz="0" w:space="0" w:color="auto"/>
                <w:right w:val="none" w:sz="0" w:space="0" w:color="auto"/>
              </w:divBdr>
            </w:div>
            <w:div w:id="1524903139">
              <w:marLeft w:val="0"/>
              <w:marRight w:val="0"/>
              <w:marTop w:val="0"/>
              <w:marBottom w:val="0"/>
              <w:divBdr>
                <w:top w:val="none" w:sz="0" w:space="0" w:color="auto"/>
                <w:left w:val="none" w:sz="0" w:space="0" w:color="auto"/>
                <w:bottom w:val="none" w:sz="0" w:space="0" w:color="auto"/>
                <w:right w:val="none" w:sz="0" w:space="0" w:color="auto"/>
              </w:divBdr>
            </w:div>
            <w:div w:id="220866811">
              <w:marLeft w:val="0"/>
              <w:marRight w:val="0"/>
              <w:marTop w:val="0"/>
              <w:marBottom w:val="0"/>
              <w:divBdr>
                <w:top w:val="none" w:sz="0" w:space="0" w:color="auto"/>
                <w:left w:val="none" w:sz="0" w:space="0" w:color="auto"/>
                <w:bottom w:val="none" w:sz="0" w:space="0" w:color="auto"/>
                <w:right w:val="none" w:sz="0" w:space="0" w:color="auto"/>
              </w:divBdr>
            </w:div>
            <w:div w:id="987245020">
              <w:marLeft w:val="0"/>
              <w:marRight w:val="0"/>
              <w:marTop w:val="0"/>
              <w:marBottom w:val="0"/>
              <w:divBdr>
                <w:top w:val="none" w:sz="0" w:space="0" w:color="auto"/>
                <w:left w:val="none" w:sz="0" w:space="0" w:color="auto"/>
                <w:bottom w:val="none" w:sz="0" w:space="0" w:color="auto"/>
                <w:right w:val="none" w:sz="0" w:space="0" w:color="auto"/>
              </w:divBdr>
            </w:div>
            <w:div w:id="23871368">
              <w:marLeft w:val="0"/>
              <w:marRight w:val="0"/>
              <w:marTop w:val="0"/>
              <w:marBottom w:val="0"/>
              <w:divBdr>
                <w:top w:val="none" w:sz="0" w:space="0" w:color="auto"/>
                <w:left w:val="none" w:sz="0" w:space="0" w:color="auto"/>
                <w:bottom w:val="none" w:sz="0" w:space="0" w:color="auto"/>
                <w:right w:val="none" w:sz="0" w:space="0" w:color="auto"/>
              </w:divBdr>
            </w:div>
            <w:div w:id="173939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19848">
      <w:bodyDiv w:val="1"/>
      <w:marLeft w:val="0"/>
      <w:marRight w:val="0"/>
      <w:marTop w:val="0"/>
      <w:marBottom w:val="0"/>
      <w:divBdr>
        <w:top w:val="none" w:sz="0" w:space="0" w:color="auto"/>
        <w:left w:val="none" w:sz="0" w:space="0" w:color="auto"/>
        <w:bottom w:val="none" w:sz="0" w:space="0" w:color="auto"/>
        <w:right w:val="none" w:sz="0" w:space="0" w:color="auto"/>
      </w:divBdr>
      <w:divsChild>
        <w:div w:id="651525203">
          <w:marLeft w:val="0"/>
          <w:marRight w:val="0"/>
          <w:marTop w:val="0"/>
          <w:marBottom w:val="0"/>
          <w:divBdr>
            <w:top w:val="none" w:sz="0" w:space="0" w:color="auto"/>
            <w:left w:val="none" w:sz="0" w:space="0" w:color="auto"/>
            <w:bottom w:val="none" w:sz="0" w:space="0" w:color="auto"/>
            <w:right w:val="none" w:sz="0" w:space="0" w:color="auto"/>
          </w:divBdr>
          <w:divsChild>
            <w:div w:id="96684788">
              <w:marLeft w:val="0"/>
              <w:marRight w:val="0"/>
              <w:marTop w:val="0"/>
              <w:marBottom w:val="0"/>
              <w:divBdr>
                <w:top w:val="none" w:sz="0" w:space="0" w:color="auto"/>
                <w:left w:val="none" w:sz="0" w:space="0" w:color="auto"/>
                <w:bottom w:val="none" w:sz="0" w:space="0" w:color="auto"/>
                <w:right w:val="none" w:sz="0" w:space="0" w:color="auto"/>
              </w:divBdr>
            </w:div>
            <w:div w:id="2123529805">
              <w:marLeft w:val="0"/>
              <w:marRight w:val="0"/>
              <w:marTop w:val="0"/>
              <w:marBottom w:val="0"/>
              <w:divBdr>
                <w:top w:val="none" w:sz="0" w:space="0" w:color="auto"/>
                <w:left w:val="none" w:sz="0" w:space="0" w:color="auto"/>
                <w:bottom w:val="none" w:sz="0" w:space="0" w:color="auto"/>
                <w:right w:val="none" w:sz="0" w:space="0" w:color="auto"/>
              </w:divBdr>
            </w:div>
            <w:div w:id="118963744">
              <w:marLeft w:val="0"/>
              <w:marRight w:val="0"/>
              <w:marTop w:val="0"/>
              <w:marBottom w:val="0"/>
              <w:divBdr>
                <w:top w:val="none" w:sz="0" w:space="0" w:color="auto"/>
                <w:left w:val="none" w:sz="0" w:space="0" w:color="auto"/>
                <w:bottom w:val="none" w:sz="0" w:space="0" w:color="auto"/>
                <w:right w:val="none" w:sz="0" w:space="0" w:color="auto"/>
              </w:divBdr>
            </w:div>
            <w:div w:id="1752312821">
              <w:marLeft w:val="0"/>
              <w:marRight w:val="0"/>
              <w:marTop w:val="0"/>
              <w:marBottom w:val="0"/>
              <w:divBdr>
                <w:top w:val="none" w:sz="0" w:space="0" w:color="auto"/>
                <w:left w:val="none" w:sz="0" w:space="0" w:color="auto"/>
                <w:bottom w:val="none" w:sz="0" w:space="0" w:color="auto"/>
                <w:right w:val="none" w:sz="0" w:space="0" w:color="auto"/>
              </w:divBdr>
            </w:div>
            <w:div w:id="1847862055">
              <w:marLeft w:val="0"/>
              <w:marRight w:val="0"/>
              <w:marTop w:val="0"/>
              <w:marBottom w:val="0"/>
              <w:divBdr>
                <w:top w:val="none" w:sz="0" w:space="0" w:color="auto"/>
                <w:left w:val="none" w:sz="0" w:space="0" w:color="auto"/>
                <w:bottom w:val="none" w:sz="0" w:space="0" w:color="auto"/>
                <w:right w:val="none" w:sz="0" w:space="0" w:color="auto"/>
              </w:divBdr>
            </w:div>
            <w:div w:id="260913284">
              <w:marLeft w:val="0"/>
              <w:marRight w:val="0"/>
              <w:marTop w:val="0"/>
              <w:marBottom w:val="0"/>
              <w:divBdr>
                <w:top w:val="none" w:sz="0" w:space="0" w:color="auto"/>
                <w:left w:val="none" w:sz="0" w:space="0" w:color="auto"/>
                <w:bottom w:val="none" w:sz="0" w:space="0" w:color="auto"/>
                <w:right w:val="none" w:sz="0" w:space="0" w:color="auto"/>
              </w:divBdr>
            </w:div>
            <w:div w:id="1193954697">
              <w:marLeft w:val="0"/>
              <w:marRight w:val="0"/>
              <w:marTop w:val="0"/>
              <w:marBottom w:val="0"/>
              <w:divBdr>
                <w:top w:val="none" w:sz="0" w:space="0" w:color="auto"/>
                <w:left w:val="none" w:sz="0" w:space="0" w:color="auto"/>
                <w:bottom w:val="none" w:sz="0" w:space="0" w:color="auto"/>
                <w:right w:val="none" w:sz="0" w:space="0" w:color="auto"/>
              </w:divBdr>
            </w:div>
            <w:div w:id="350574305">
              <w:marLeft w:val="0"/>
              <w:marRight w:val="0"/>
              <w:marTop w:val="0"/>
              <w:marBottom w:val="0"/>
              <w:divBdr>
                <w:top w:val="none" w:sz="0" w:space="0" w:color="auto"/>
                <w:left w:val="none" w:sz="0" w:space="0" w:color="auto"/>
                <w:bottom w:val="none" w:sz="0" w:space="0" w:color="auto"/>
                <w:right w:val="none" w:sz="0" w:space="0" w:color="auto"/>
              </w:divBdr>
            </w:div>
            <w:div w:id="483863129">
              <w:marLeft w:val="0"/>
              <w:marRight w:val="0"/>
              <w:marTop w:val="0"/>
              <w:marBottom w:val="0"/>
              <w:divBdr>
                <w:top w:val="none" w:sz="0" w:space="0" w:color="auto"/>
                <w:left w:val="none" w:sz="0" w:space="0" w:color="auto"/>
                <w:bottom w:val="none" w:sz="0" w:space="0" w:color="auto"/>
                <w:right w:val="none" w:sz="0" w:space="0" w:color="auto"/>
              </w:divBdr>
            </w:div>
            <w:div w:id="845365133">
              <w:marLeft w:val="0"/>
              <w:marRight w:val="0"/>
              <w:marTop w:val="0"/>
              <w:marBottom w:val="0"/>
              <w:divBdr>
                <w:top w:val="none" w:sz="0" w:space="0" w:color="auto"/>
                <w:left w:val="none" w:sz="0" w:space="0" w:color="auto"/>
                <w:bottom w:val="none" w:sz="0" w:space="0" w:color="auto"/>
                <w:right w:val="none" w:sz="0" w:space="0" w:color="auto"/>
              </w:divBdr>
            </w:div>
            <w:div w:id="426778552">
              <w:marLeft w:val="0"/>
              <w:marRight w:val="0"/>
              <w:marTop w:val="0"/>
              <w:marBottom w:val="0"/>
              <w:divBdr>
                <w:top w:val="none" w:sz="0" w:space="0" w:color="auto"/>
                <w:left w:val="none" w:sz="0" w:space="0" w:color="auto"/>
                <w:bottom w:val="none" w:sz="0" w:space="0" w:color="auto"/>
                <w:right w:val="none" w:sz="0" w:space="0" w:color="auto"/>
              </w:divBdr>
            </w:div>
            <w:div w:id="1891527646">
              <w:marLeft w:val="0"/>
              <w:marRight w:val="0"/>
              <w:marTop w:val="0"/>
              <w:marBottom w:val="0"/>
              <w:divBdr>
                <w:top w:val="none" w:sz="0" w:space="0" w:color="auto"/>
                <w:left w:val="none" w:sz="0" w:space="0" w:color="auto"/>
                <w:bottom w:val="none" w:sz="0" w:space="0" w:color="auto"/>
                <w:right w:val="none" w:sz="0" w:space="0" w:color="auto"/>
              </w:divBdr>
            </w:div>
            <w:div w:id="1300498039">
              <w:marLeft w:val="0"/>
              <w:marRight w:val="0"/>
              <w:marTop w:val="0"/>
              <w:marBottom w:val="0"/>
              <w:divBdr>
                <w:top w:val="none" w:sz="0" w:space="0" w:color="auto"/>
                <w:left w:val="none" w:sz="0" w:space="0" w:color="auto"/>
                <w:bottom w:val="none" w:sz="0" w:space="0" w:color="auto"/>
                <w:right w:val="none" w:sz="0" w:space="0" w:color="auto"/>
              </w:divBdr>
            </w:div>
            <w:div w:id="509681403">
              <w:marLeft w:val="0"/>
              <w:marRight w:val="0"/>
              <w:marTop w:val="0"/>
              <w:marBottom w:val="0"/>
              <w:divBdr>
                <w:top w:val="none" w:sz="0" w:space="0" w:color="auto"/>
                <w:left w:val="none" w:sz="0" w:space="0" w:color="auto"/>
                <w:bottom w:val="none" w:sz="0" w:space="0" w:color="auto"/>
                <w:right w:val="none" w:sz="0" w:space="0" w:color="auto"/>
              </w:divBdr>
            </w:div>
            <w:div w:id="286550070">
              <w:marLeft w:val="0"/>
              <w:marRight w:val="0"/>
              <w:marTop w:val="0"/>
              <w:marBottom w:val="0"/>
              <w:divBdr>
                <w:top w:val="none" w:sz="0" w:space="0" w:color="auto"/>
                <w:left w:val="none" w:sz="0" w:space="0" w:color="auto"/>
                <w:bottom w:val="none" w:sz="0" w:space="0" w:color="auto"/>
                <w:right w:val="none" w:sz="0" w:space="0" w:color="auto"/>
              </w:divBdr>
            </w:div>
            <w:div w:id="13581377">
              <w:marLeft w:val="0"/>
              <w:marRight w:val="0"/>
              <w:marTop w:val="0"/>
              <w:marBottom w:val="0"/>
              <w:divBdr>
                <w:top w:val="none" w:sz="0" w:space="0" w:color="auto"/>
                <w:left w:val="none" w:sz="0" w:space="0" w:color="auto"/>
                <w:bottom w:val="none" w:sz="0" w:space="0" w:color="auto"/>
                <w:right w:val="none" w:sz="0" w:space="0" w:color="auto"/>
              </w:divBdr>
            </w:div>
            <w:div w:id="430593980">
              <w:marLeft w:val="0"/>
              <w:marRight w:val="0"/>
              <w:marTop w:val="0"/>
              <w:marBottom w:val="0"/>
              <w:divBdr>
                <w:top w:val="none" w:sz="0" w:space="0" w:color="auto"/>
                <w:left w:val="none" w:sz="0" w:space="0" w:color="auto"/>
                <w:bottom w:val="none" w:sz="0" w:space="0" w:color="auto"/>
                <w:right w:val="none" w:sz="0" w:space="0" w:color="auto"/>
              </w:divBdr>
            </w:div>
            <w:div w:id="1887528417">
              <w:marLeft w:val="0"/>
              <w:marRight w:val="0"/>
              <w:marTop w:val="0"/>
              <w:marBottom w:val="0"/>
              <w:divBdr>
                <w:top w:val="none" w:sz="0" w:space="0" w:color="auto"/>
                <w:left w:val="none" w:sz="0" w:space="0" w:color="auto"/>
                <w:bottom w:val="none" w:sz="0" w:space="0" w:color="auto"/>
                <w:right w:val="none" w:sz="0" w:space="0" w:color="auto"/>
              </w:divBdr>
            </w:div>
            <w:div w:id="36588865">
              <w:marLeft w:val="0"/>
              <w:marRight w:val="0"/>
              <w:marTop w:val="0"/>
              <w:marBottom w:val="0"/>
              <w:divBdr>
                <w:top w:val="none" w:sz="0" w:space="0" w:color="auto"/>
                <w:left w:val="none" w:sz="0" w:space="0" w:color="auto"/>
                <w:bottom w:val="none" w:sz="0" w:space="0" w:color="auto"/>
                <w:right w:val="none" w:sz="0" w:space="0" w:color="auto"/>
              </w:divBdr>
            </w:div>
            <w:div w:id="143178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09713">
      <w:bodyDiv w:val="1"/>
      <w:marLeft w:val="0"/>
      <w:marRight w:val="0"/>
      <w:marTop w:val="0"/>
      <w:marBottom w:val="0"/>
      <w:divBdr>
        <w:top w:val="none" w:sz="0" w:space="0" w:color="auto"/>
        <w:left w:val="none" w:sz="0" w:space="0" w:color="auto"/>
        <w:bottom w:val="none" w:sz="0" w:space="0" w:color="auto"/>
        <w:right w:val="none" w:sz="0" w:space="0" w:color="auto"/>
      </w:divBdr>
      <w:divsChild>
        <w:div w:id="382872513">
          <w:marLeft w:val="0"/>
          <w:marRight w:val="0"/>
          <w:marTop w:val="0"/>
          <w:marBottom w:val="0"/>
          <w:divBdr>
            <w:top w:val="none" w:sz="0" w:space="0" w:color="auto"/>
            <w:left w:val="none" w:sz="0" w:space="0" w:color="auto"/>
            <w:bottom w:val="none" w:sz="0" w:space="0" w:color="auto"/>
            <w:right w:val="none" w:sz="0" w:space="0" w:color="auto"/>
          </w:divBdr>
          <w:divsChild>
            <w:div w:id="511191692">
              <w:marLeft w:val="0"/>
              <w:marRight w:val="0"/>
              <w:marTop w:val="0"/>
              <w:marBottom w:val="0"/>
              <w:divBdr>
                <w:top w:val="none" w:sz="0" w:space="0" w:color="auto"/>
                <w:left w:val="none" w:sz="0" w:space="0" w:color="auto"/>
                <w:bottom w:val="none" w:sz="0" w:space="0" w:color="auto"/>
                <w:right w:val="none" w:sz="0" w:space="0" w:color="auto"/>
              </w:divBdr>
            </w:div>
            <w:div w:id="1603875041">
              <w:marLeft w:val="0"/>
              <w:marRight w:val="0"/>
              <w:marTop w:val="0"/>
              <w:marBottom w:val="0"/>
              <w:divBdr>
                <w:top w:val="none" w:sz="0" w:space="0" w:color="auto"/>
                <w:left w:val="none" w:sz="0" w:space="0" w:color="auto"/>
                <w:bottom w:val="none" w:sz="0" w:space="0" w:color="auto"/>
                <w:right w:val="none" w:sz="0" w:space="0" w:color="auto"/>
              </w:divBdr>
            </w:div>
            <w:div w:id="1235244596">
              <w:marLeft w:val="0"/>
              <w:marRight w:val="0"/>
              <w:marTop w:val="0"/>
              <w:marBottom w:val="0"/>
              <w:divBdr>
                <w:top w:val="none" w:sz="0" w:space="0" w:color="auto"/>
                <w:left w:val="none" w:sz="0" w:space="0" w:color="auto"/>
                <w:bottom w:val="none" w:sz="0" w:space="0" w:color="auto"/>
                <w:right w:val="none" w:sz="0" w:space="0" w:color="auto"/>
              </w:divBdr>
            </w:div>
            <w:div w:id="712585675">
              <w:marLeft w:val="0"/>
              <w:marRight w:val="0"/>
              <w:marTop w:val="0"/>
              <w:marBottom w:val="0"/>
              <w:divBdr>
                <w:top w:val="none" w:sz="0" w:space="0" w:color="auto"/>
                <w:left w:val="none" w:sz="0" w:space="0" w:color="auto"/>
                <w:bottom w:val="none" w:sz="0" w:space="0" w:color="auto"/>
                <w:right w:val="none" w:sz="0" w:space="0" w:color="auto"/>
              </w:divBdr>
            </w:div>
            <w:div w:id="1382557282">
              <w:marLeft w:val="0"/>
              <w:marRight w:val="0"/>
              <w:marTop w:val="0"/>
              <w:marBottom w:val="0"/>
              <w:divBdr>
                <w:top w:val="none" w:sz="0" w:space="0" w:color="auto"/>
                <w:left w:val="none" w:sz="0" w:space="0" w:color="auto"/>
                <w:bottom w:val="none" w:sz="0" w:space="0" w:color="auto"/>
                <w:right w:val="none" w:sz="0" w:space="0" w:color="auto"/>
              </w:divBdr>
            </w:div>
            <w:div w:id="35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130221">
      <w:bodyDiv w:val="1"/>
      <w:marLeft w:val="0"/>
      <w:marRight w:val="0"/>
      <w:marTop w:val="0"/>
      <w:marBottom w:val="0"/>
      <w:divBdr>
        <w:top w:val="none" w:sz="0" w:space="0" w:color="auto"/>
        <w:left w:val="none" w:sz="0" w:space="0" w:color="auto"/>
        <w:bottom w:val="none" w:sz="0" w:space="0" w:color="auto"/>
        <w:right w:val="none" w:sz="0" w:space="0" w:color="auto"/>
      </w:divBdr>
    </w:div>
    <w:div w:id="534973685">
      <w:bodyDiv w:val="1"/>
      <w:marLeft w:val="0"/>
      <w:marRight w:val="0"/>
      <w:marTop w:val="0"/>
      <w:marBottom w:val="0"/>
      <w:divBdr>
        <w:top w:val="none" w:sz="0" w:space="0" w:color="auto"/>
        <w:left w:val="none" w:sz="0" w:space="0" w:color="auto"/>
        <w:bottom w:val="none" w:sz="0" w:space="0" w:color="auto"/>
        <w:right w:val="none" w:sz="0" w:space="0" w:color="auto"/>
      </w:divBdr>
    </w:div>
    <w:div w:id="535310949">
      <w:bodyDiv w:val="1"/>
      <w:marLeft w:val="0"/>
      <w:marRight w:val="0"/>
      <w:marTop w:val="0"/>
      <w:marBottom w:val="0"/>
      <w:divBdr>
        <w:top w:val="none" w:sz="0" w:space="0" w:color="auto"/>
        <w:left w:val="none" w:sz="0" w:space="0" w:color="auto"/>
        <w:bottom w:val="none" w:sz="0" w:space="0" w:color="auto"/>
        <w:right w:val="none" w:sz="0" w:space="0" w:color="auto"/>
      </w:divBdr>
      <w:divsChild>
        <w:div w:id="1291670611">
          <w:marLeft w:val="0"/>
          <w:marRight w:val="0"/>
          <w:marTop w:val="0"/>
          <w:marBottom w:val="0"/>
          <w:divBdr>
            <w:top w:val="none" w:sz="0" w:space="0" w:color="auto"/>
            <w:left w:val="none" w:sz="0" w:space="0" w:color="auto"/>
            <w:bottom w:val="none" w:sz="0" w:space="0" w:color="auto"/>
            <w:right w:val="none" w:sz="0" w:space="0" w:color="auto"/>
          </w:divBdr>
          <w:divsChild>
            <w:div w:id="1168668445">
              <w:marLeft w:val="0"/>
              <w:marRight w:val="0"/>
              <w:marTop w:val="0"/>
              <w:marBottom w:val="0"/>
              <w:divBdr>
                <w:top w:val="none" w:sz="0" w:space="0" w:color="auto"/>
                <w:left w:val="none" w:sz="0" w:space="0" w:color="auto"/>
                <w:bottom w:val="none" w:sz="0" w:space="0" w:color="auto"/>
                <w:right w:val="none" w:sz="0" w:space="0" w:color="auto"/>
              </w:divBdr>
            </w:div>
            <w:div w:id="1249853409">
              <w:marLeft w:val="0"/>
              <w:marRight w:val="0"/>
              <w:marTop w:val="0"/>
              <w:marBottom w:val="0"/>
              <w:divBdr>
                <w:top w:val="none" w:sz="0" w:space="0" w:color="auto"/>
                <w:left w:val="none" w:sz="0" w:space="0" w:color="auto"/>
                <w:bottom w:val="none" w:sz="0" w:space="0" w:color="auto"/>
                <w:right w:val="none" w:sz="0" w:space="0" w:color="auto"/>
              </w:divBdr>
            </w:div>
            <w:div w:id="1215193918">
              <w:marLeft w:val="0"/>
              <w:marRight w:val="0"/>
              <w:marTop w:val="0"/>
              <w:marBottom w:val="0"/>
              <w:divBdr>
                <w:top w:val="none" w:sz="0" w:space="0" w:color="auto"/>
                <w:left w:val="none" w:sz="0" w:space="0" w:color="auto"/>
                <w:bottom w:val="none" w:sz="0" w:space="0" w:color="auto"/>
                <w:right w:val="none" w:sz="0" w:space="0" w:color="auto"/>
              </w:divBdr>
            </w:div>
            <w:div w:id="1815755281">
              <w:marLeft w:val="0"/>
              <w:marRight w:val="0"/>
              <w:marTop w:val="0"/>
              <w:marBottom w:val="0"/>
              <w:divBdr>
                <w:top w:val="none" w:sz="0" w:space="0" w:color="auto"/>
                <w:left w:val="none" w:sz="0" w:space="0" w:color="auto"/>
                <w:bottom w:val="none" w:sz="0" w:space="0" w:color="auto"/>
                <w:right w:val="none" w:sz="0" w:space="0" w:color="auto"/>
              </w:divBdr>
            </w:div>
            <w:div w:id="913469812">
              <w:marLeft w:val="0"/>
              <w:marRight w:val="0"/>
              <w:marTop w:val="0"/>
              <w:marBottom w:val="0"/>
              <w:divBdr>
                <w:top w:val="none" w:sz="0" w:space="0" w:color="auto"/>
                <w:left w:val="none" w:sz="0" w:space="0" w:color="auto"/>
                <w:bottom w:val="none" w:sz="0" w:space="0" w:color="auto"/>
                <w:right w:val="none" w:sz="0" w:space="0" w:color="auto"/>
              </w:divBdr>
            </w:div>
            <w:div w:id="297996419">
              <w:marLeft w:val="0"/>
              <w:marRight w:val="0"/>
              <w:marTop w:val="0"/>
              <w:marBottom w:val="0"/>
              <w:divBdr>
                <w:top w:val="none" w:sz="0" w:space="0" w:color="auto"/>
                <w:left w:val="none" w:sz="0" w:space="0" w:color="auto"/>
                <w:bottom w:val="none" w:sz="0" w:space="0" w:color="auto"/>
                <w:right w:val="none" w:sz="0" w:space="0" w:color="auto"/>
              </w:divBdr>
            </w:div>
            <w:div w:id="167915320">
              <w:marLeft w:val="0"/>
              <w:marRight w:val="0"/>
              <w:marTop w:val="0"/>
              <w:marBottom w:val="0"/>
              <w:divBdr>
                <w:top w:val="none" w:sz="0" w:space="0" w:color="auto"/>
                <w:left w:val="none" w:sz="0" w:space="0" w:color="auto"/>
                <w:bottom w:val="none" w:sz="0" w:space="0" w:color="auto"/>
                <w:right w:val="none" w:sz="0" w:space="0" w:color="auto"/>
              </w:divBdr>
            </w:div>
            <w:div w:id="2053338120">
              <w:marLeft w:val="0"/>
              <w:marRight w:val="0"/>
              <w:marTop w:val="0"/>
              <w:marBottom w:val="0"/>
              <w:divBdr>
                <w:top w:val="none" w:sz="0" w:space="0" w:color="auto"/>
                <w:left w:val="none" w:sz="0" w:space="0" w:color="auto"/>
                <w:bottom w:val="none" w:sz="0" w:space="0" w:color="auto"/>
                <w:right w:val="none" w:sz="0" w:space="0" w:color="auto"/>
              </w:divBdr>
            </w:div>
            <w:div w:id="2072577857">
              <w:marLeft w:val="0"/>
              <w:marRight w:val="0"/>
              <w:marTop w:val="0"/>
              <w:marBottom w:val="0"/>
              <w:divBdr>
                <w:top w:val="none" w:sz="0" w:space="0" w:color="auto"/>
                <w:left w:val="none" w:sz="0" w:space="0" w:color="auto"/>
                <w:bottom w:val="none" w:sz="0" w:space="0" w:color="auto"/>
                <w:right w:val="none" w:sz="0" w:space="0" w:color="auto"/>
              </w:divBdr>
            </w:div>
            <w:div w:id="1394430691">
              <w:marLeft w:val="0"/>
              <w:marRight w:val="0"/>
              <w:marTop w:val="0"/>
              <w:marBottom w:val="0"/>
              <w:divBdr>
                <w:top w:val="none" w:sz="0" w:space="0" w:color="auto"/>
                <w:left w:val="none" w:sz="0" w:space="0" w:color="auto"/>
                <w:bottom w:val="none" w:sz="0" w:space="0" w:color="auto"/>
                <w:right w:val="none" w:sz="0" w:space="0" w:color="auto"/>
              </w:divBdr>
            </w:div>
            <w:div w:id="23025371">
              <w:marLeft w:val="0"/>
              <w:marRight w:val="0"/>
              <w:marTop w:val="0"/>
              <w:marBottom w:val="0"/>
              <w:divBdr>
                <w:top w:val="none" w:sz="0" w:space="0" w:color="auto"/>
                <w:left w:val="none" w:sz="0" w:space="0" w:color="auto"/>
                <w:bottom w:val="none" w:sz="0" w:space="0" w:color="auto"/>
                <w:right w:val="none" w:sz="0" w:space="0" w:color="auto"/>
              </w:divBdr>
            </w:div>
            <w:div w:id="1143811337">
              <w:marLeft w:val="0"/>
              <w:marRight w:val="0"/>
              <w:marTop w:val="0"/>
              <w:marBottom w:val="0"/>
              <w:divBdr>
                <w:top w:val="none" w:sz="0" w:space="0" w:color="auto"/>
                <w:left w:val="none" w:sz="0" w:space="0" w:color="auto"/>
                <w:bottom w:val="none" w:sz="0" w:space="0" w:color="auto"/>
                <w:right w:val="none" w:sz="0" w:space="0" w:color="auto"/>
              </w:divBdr>
            </w:div>
            <w:div w:id="1036542500">
              <w:marLeft w:val="0"/>
              <w:marRight w:val="0"/>
              <w:marTop w:val="0"/>
              <w:marBottom w:val="0"/>
              <w:divBdr>
                <w:top w:val="none" w:sz="0" w:space="0" w:color="auto"/>
                <w:left w:val="none" w:sz="0" w:space="0" w:color="auto"/>
                <w:bottom w:val="none" w:sz="0" w:space="0" w:color="auto"/>
                <w:right w:val="none" w:sz="0" w:space="0" w:color="auto"/>
              </w:divBdr>
            </w:div>
            <w:div w:id="478959273">
              <w:marLeft w:val="0"/>
              <w:marRight w:val="0"/>
              <w:marTop w:val="0"/>
              <w:marBottom w:val="0"/>
              <w:divBdr>
                <w:top w:val="none" w:sz="0" w:space="0" w:color="auto"/>
                <w:left w:val="none" w:sz="0" w:space="0" w:color="auto"/>
                <w:bottom w:val="none" w:sz="0" w:space="0" w:color="auto"/>
                <w:right w:val="none" w:sz="0" w:space="0" w:color="auto"/>
              </w:divBdr>
            </w:div>
            <w:div w:id="850681554">
              <w:marLeft w:val="0"/>
              <w:marRight w:val="0"/>
              <w:marTop w:val="0"/>
              <w:marBottom w:val="0"/>
              <w:divBdr>
                <w:top w:val="none" w:sz="0" w:space="0" w:color="auto"/>
                <w:left w:val="none" w:sz="0" w:space="0" w:color="auto"/>
                <w:bottom w:val="none" w:sz="0" w:space="0" w:color="auto"/>
                <w:right w:val="none" w:sz="0" w:space="0" w:color="auto"/>
              </w:divBdr>
            </w:div>
            <w:div w:id="1435979625">
              <w:marLeft w:val="0"/>
              <w:marRight w:val="0"/>
              <w:marTop w:val="0"/>
              <w:marBottom w:val="0"/>
              <w:divBdr>
                <w:top w:val="none" w:sz="0" w:space="0" w:color="auto"/>
                <w:left w:val="none" w:sz="0" w:space="0" w:color="auto"/>
                <w:bottom w:val="none" w:sz="0" w:space="0" w:color="auto"/>
                <w:right w:val="none" w:sz="0" w:space="0" w:color="auto"/>
              </w:divBdr>
            </w:div>
            <w:div w:id="375325313">
              <w:marLeft w:val="0"/>
              <w:marRight w:val="0"/>
              <w:marTop w:val="0"/>
              <w:marBottom w:val="0"/>
              <w:divBdr>
                <w:top w:val="none" w:sz="0" w:space="0" w:color="auto"/>
                <w:left w:val="none" w:sz="0" w:space="0" w:color="auto"/>
                <w:bottom w:val="none" w:sz="0" w:space="0" w:color="auto"/>
                <w:right w:val="none" w:sz="0" w:space="0" w:color="auto"/>
              </w:divBdr>
            </w:div>
            <w:div w:id="567110022">
              <w:marLeft w:val="0"/>
              <w:marRight w:val="0"/>
              <w:marTop w:val="0"/>
              <w:marBottom w:val="0"/>
              <w:divBdr>
                <w:top w:val="none" w:sz="0" w:space="0" w:color="auto"/>
                <w:left w:val="none" w:sz="0" w:space="0" w:color="auto"/>
                <w:bottom w:val="none" w:sz="0" w:space="0" w:color="auto"/>
                <w:right w:val="none" w:sz="0" w:space="0" w:color="auto"/>
              </w:divBdr>
            </w:div>
            <w:div w:id="1585870835">
              <w:marLeft w:val="0"/>
              <w:marRight w:val="0"/>
              <w:marTop w:val="0"/>
              <w:marBottom w:val="0"/>
              <w:divBdr>
                <w:top w:val="none" w:sz="0" w:space="0" w:color="auto"/>
                <w:left w:val="none" w:sz="0" w:space="0" w:color="auto"/>
                <w:bottom w:val="none" w:sz="0" w:space="0" w:color="auto"/>
                <w:right w:val="none" w:sz="0" w:space="0" w:color="auto"/>
              </w:divBdr>
            </w:div>
            <w:div w:id="1242063632">
              <w:marLeft w:val="0"/>
              <w:marRight w:val="0"/>
              <w:marTop w:val="0"/>
              <w:marBottom w:val="0"/>
              <w:divBdr>
                <w:top w:val="none" w:sz="0" w:space="0" w:color="auto"/>
                <w:left w:val="none" w:sz="0" w:space="0" w:color="auto"/>
                <w:bottom w:val="none" w:sz="0" w:space="0" w:color="auto"/>
                <w:right w:val="none" w:sz="0" w:space="0" w:color="auto"/>
              </w:divBdr>
            </w:div>
            <w:div w:id="1973317751">
              <w:marLeft w:val="0"/>
              <w:marRight w:val="0"/>
              <w:marTop w:val="0"/>
              <w:marBottom w:val="0"/>
              <w:divBdr>
                <w:top w:val="none" w:sz="0" w:space="0" w:color="auto"/>
                <w:left w:val="none" w:sz="0" w:space="0" w:color="auto"/>
                <w:bottom w:val="none" w:sz="0" w:space="0" w:color="auto"/>
                <w:right w:val="none" w:sz="0" w:space="0" w:color="auto"/>
              </w:divBdr>
            </w:div>
            <w:div w:id="818154502">
              <w:marLeft w:val="0"/>
              <w:marRight w:val="0"/>
              <w:marTop w:val="0"/>
              <w:marBottom w:val="0"/>
              <w:divBdr>
                <w:top w:val="none" w:sz="0" w:space="0" w:color="auto"/>
                <w:left w:val="none" w:sz="0" w:space="0" w:color="auto"/>
                <w:bottom w:val="none" w:sz="0" w:space="0" w:color="auto"/>
                <w:right w:val="none" w:sz="0" w:space="0" w:color="auto"/>
              </w:divBdr>
            </w:div>
            <w:div w:id="1012996843">
              <w:marLeft w:val="0"/>
              <w:marRight w:val="0"/>
              <w:marTop w:val="0"/>
              <w:marBottom w:val="0"/>
              <w:divBdr>
                <w:top w:val="none" w:sz="0" w:space="0" w:color="auto"/>
                <w:left w:val="none" w:sz="0" w:space="0" w:color="auto"/>
                <w:bottom w:val="none" w:sz="0" w:space="0" w:color="auto"/>
                <w:right w:val="none" w:sz="0" w:space="0" w:color="auto"/>
              </w:divBdr>
            </w:div>
            <w:div w:id="1270510350">
              <w:marLeft w:val="0"/>
              <w:marRight w:val="0"/>
              <w:marTop w:val="0"/>
              <w:marBottom w:val="0"/>
              <w:divBdr>
                <w:top w:val="none" w:sz="0" w:space="0" w:color="auto"/>
                <w:left w:val="none" w:sz="0" w:space="0" w:color="auto"/>
                <w:bottom w:val="none" w:sz="0" w:space="0" w:color="auto"/>
                <w:right w:val="none" w:sz="0" w:space="0" w:color="auto"/>
              </w:divBdr>
            </w:div>
            <w:div w:id="2093306424">
              <w:marLeft w:val="0"/>
              <w:marRight w:val="0"/>
              <w:marTop w:val="0"/>
              <w:marBottom w:val="0"/>
              <w:divBdr>
                <w:top w:val="none" w:sz="0" w:space="0" w:color="auto"/>
                <w:left w:val="none" w:sz="0" w:space="0" w:color="auto"/>
                <w:bottom w:val="none" w:sz="0" w:space="0" w:color="auto"/>
                <w:right w:val="none" w:sz="0" w:space="0" w:color="auto"/>
              </w:divBdr>
            </w:div>
            <w:div w:id="1121995737">
              <w:marLeft w:val="0"/>
              <w:marRight w:val="0"/>
              <w:marTop w:val="0"/>
              <w:marBottom w:val="0"/>
              <w:divBdr>
                <w:top w:val="none" w:sz="0" w:space="0" w:color="auto"/>
                <w:left w:val="none" w:sz="0" w:space="0" w:color="auto"/>
                <w:bottom w:val="none" w:sz="0" w:space="0" w:color="auto"/>
                <w:right w:val="none" w:sz="0" w:space="0" w:color="auto"/>
              </w:divBdr>
            </w:div>
            <w:div w:id="1344355911">
              <w:marLeft w:val="0"/>
              <w:marRight w:val="0"/>
              <w:marTop w:val="0"/>
              <w:marBottom w:val="0"/>
              <w:divBdr>
                <w:top w:val="none" w:sz="0" w:space="0" w:color="auto"/>
                <w:left w:val="none" w:sz="0" w:space="0" w:color="auto"/>
                <w:bottom w:val="none" w:sz="0" w:space="0" w:color="auto"/>
                <w:right w:val="none" w:sz="0" w:space="0" w:color="auto"/>
              </w:divBdr>
            </w:div>
            <w:div w:id="1123957621">
              <w:marLeft w:val="0"/>
              <w:marRight w:val="0"/>
              <w:marTop w:val="0"/>
              <w:marBottom w:val="0"/>
              <w:divBdr>
                <w:top w:val="none" w:sz="0" w:space="0" w:color="auto"/>
                <w:left w:val="none" w:sz="0" w:space="0" w:color="auto"/>
                <w:bottom w:val="none" w:sz="0" w:space="0" w:color="auto"/>
                <w:right w:val="none" w:sz="0" w:space="0" w:color="auto"/>
              </w:divBdr>
            </w:div>
            <w:div w:id="465008284">
              <w:marLeft w:val="0"/>
              <w:marRight w:val="0"/>
              <w:marTop w:val="0"/>
              <w:marBottom w:val="0"/>
              <w:divBdr>
                <w:top w:val="none" w:sz="0" w:space="0" w:color="auto"/>
                <w:left w:val="none" w:sz="0" w:space="0" w:color="auto"/>
                <w:bottom w:val="none" w:sz="0" w:space="0" w:color="auto"/>
                <w:right w:val="none" w:sz="0" w:space="0" w:color="auto"/>
              </w:divBdr>
            </w:div>
            <w:div w:id="1479886039">
              <w:marLeft w:val="0"/>
              <w:marRight w:val="0"/>
              <w:marTop w:val="0"/>
              <w:marBottom w:val="0"/>
              <w:divBdr>
                <w:top w:val="none" w:sz="0" w:space="0" w:color="auto"/>
                <w:left w:val="none" w:sz="0" w:space="0" w:color="auto"/>
                <w:bottom w:val="none" w:sz="0" w:space="0" w:color="auto"/>
                <w:right w:val="none" w:sz="0" w:space="0" w:color="auto"/>
              </w:divBdr>
            </w:div>
            <w:div w:id="374811820">
              <w:marLeft w:val="0"/>
              <w:marRight w:val="0"/>
              <w:marTop w:val="0"/>
              <w:marBottom w:val="0"/>
              <w:divBdr>
                <w:top w:val="none" w:sz="0" w:space="0" w:color="auto"/>
                <w:left w:val="none" w:sz="0" w:space="0" w:color="auto"/>
                <w:bottom w:val="none" w:sz="0" w:space="0" w:color="auto"/>
                <w:right w:val="none" w:sz="0" w:space="0" w:color="auto"/>
              </w:divBdr>
            </w:div>
            <w:div w:id="1790204977">
              <w:marLeft w:val="0"/>
              <w:marRight w:val="0"/>
              <w:marTop w:val="0"/>
              <w:marBottom w:val="0"/>
              <w:divBdr>
                <w:top w:val="none" w:sz="0" w:space="0" w:color="auto"/>
                <w:left w:val="none" w:sz="0" w:space="0" w:color="auto"/>
                <w:bottom w:val="none" w:sz="0" w:space="0" w:color="auto"/>
                <w:right w:val="none" w:sz="0" w:space="0" w:color="auto"/>
              </w:divBdr>
            </w:div>
            <w:div w:id="1603877358">
              <w:marLeft w:val="0"/>
              <w:marRight w:val="0"/>
              <w:marTop w:val="0"/>
              <w:marBottom w:val="0"/>
              <w:divBdr>
                <w:top w:val="none" w:sz="0" w:space="0" w:color="auto"/>
                <w:left w:val="none" w:sz="0" w:space="0" w:color="auto"/>
                <w:bottom w:val="none" w:sz="0" w:space="0" w:color="auto"/>
                <w:right w:val="none" w:sz="0" w:space="0" w:color="auto"/>
              </w:divBdr>
            </w:div>
            <w:div w:id="1727030080">
              <w:marLeft w:val="0"/>
              <w:marRight w:val="0"/>
              <w:marTop w:val="0"/>
              <w:marBottom w:val="0"/>
              <w:divBdr>
                <w:top w:val="none" w:sz="0" w:space="0" w:color="auto"/>
                <w:left w:val="none" w:sz="0" w:space="0" w:color="auto"/>
                <w:bottom w:val="none" w:sz="0" w:space="0" w:color="auto"/>
                <w:right w:val="none" w:sz="0" w:space="0" w:color="auto"/>
              </w:divBdr>
            </w:div>
            <w:div w:id="651371883">
              <w:marLeft w:val="0"/>
              <w:marRight w:val="0"/>
              <w:marTop w:val="0"/>
              <w:marBottom w:val="0"/>
              <w:divBdr>
                <w:top w:val="none" w:sz="0" w:space="0" w:color="auto"/>
                <w:left w:val="none" w:sz="0" w:space="0" w:color="auto"/>
                <w:bottom w:val="none" w:sz="0" w:space="0" w:color="auto"/>
                <w:right w:val="none" w:sz="0" w:space="0" w:color="auto"/>
              </w:divBdr>
            </w:div>
            <w:div w:id="146364829">
              <w:marLeft w:val="0"/>
              <w:marRight w:val="0"/>
              <w:marTop w:val="0"/>
              <w:marBottom w:val="0"/>
              <w:divBdr>
                <w:top w:val="none" w:sz="0" w:space="0" w:color="auto"/>
                <w:left w:val="none" w:sz="0" w:space="0" w:color="auto"/>
                <w:bottom w:val="none" w:sz="0" w:space="0" w:color="auto"/>
                <w:right w:val="none" w:sz="0" w:space="0" w:color="auto"/>
              </w:divBdr>
            </w:div>
            <w:div w:id="140318837">
              <w:marLeft w:val="0"/>
              <w:marRight w:val="0"/>
              <w:marTop w:val="0"/>
              <w:marBottom w:val="0"/>
              <w:divBdr>
                <w:top w:val="none" w:sz="0" w:space="0" w:color="auto"/>
                <w:left w:val="none" w:sz="0" w:space="0" w:color="auto"/>
                <w:bottom w:val="none" w:sz="0" w:space="0" w:color="auto"/>
                <w:right w:val="none" w:sz="0" w:space="0" w:color="auto"/>
              </w:divBdr>
            </w:div>
            <w:div w:id="1193615436">
              <w:marLeft w:val="0"/>
              <w:marRight w:val="0"/>
              <w:marTop w:val="0"/>
              <w:marBottom w:val="0"/>
              <w:divBdr>
                <w:top w:val="none" w:sz="0" w:space="0" w:color="auto"/>
                <w:left w:val="none" w:sz="0" w:space="0" w:color="auto"/>
                <w:bottom w:val="none" w:sz="0" w:space="0" w:color="auto"/>
                <w:right w:val="none" w:sz="0" w:space="0" w:color="auto"/>
              </w:divBdr>
            </w:div>
            <w:div w:id="647978629">
              <w:marLeft w:val="0"/>
              <w:marRight w:val="0"/>
              <w:marTop w:val="0"/>
              <w:marBottom w:val="0"/>
              <w:divBdr>
                <w:top w:val="none" w:sz="0" w:space="0" w:color="auto"/>
                <w:left w:val="none" w:sz="0" w:space="0" w:color="auto"/>
                <w:bottom w:val="none" w:sz="0" w:space="0" w:color="auto"/>
                <w:right w:val="none" w:sz="0" w:space="0" w:color="auto"/>
              </w:divBdr>
            </w:div>
            <w:div w:id="1208374517">
              <w:marLeft w:val="0"/>
              <w:marRight w:val="0"/>
              <w:marTop w:val="0"/>
              <w:marBottom w:val="0"/>
              <w:divBdr>
                <w:top w:val="none" w:sz="0" w:space="0" w:color="auto"/>
                <w:left w:val="none" w:sz="0" w:space="0" w:color="auto"/>
                <w:bottom w:val="none" w:sz="0" w:space="0" w:color="auto"/>
                <w:right w:val="none" w:sz="0" w:space="0" w:color="auto"/>
              </w:divBdr>
            </w:div>
            <w:div w:id="1468275453">
              <w:marLeft w:val="0"/>
              <w:marRight w:val="0"/>
              <w:marTop w:val="0"/>
              <w:marBottom w:val="0"/>
              <w:divBdr>
                <w:top w:val="none" w:sz="0" w:space="0" w:color="auto"/>
                <w:left w:val="none" w:sz="0" w:space="0" w:color="auto"/>
                <w:bottom w:val="none" w:sz="0" w:space="0" w:color="auto"/>
                <w:right w:val="none" w:sz="0" w:space="0" w:color="auto"/>
              </w:divBdr>
            </w:div>
            <w:div w:id="1617103435">
              <w:marLeft w:val="0"/>
              <w:marRight w:val="0"/>
              <w:marTop w:val="0"/>
              <w:marBottom w:val="0"/>
              <w:divBdr>
                <w:top w:val="none" w:sz="0" w:space="0" w:color="auto"/>
                <w:left w:val="none" w:sz="0" w:space="0" w:color="auto"/>
                <w:bottom w:val="none" w:sz="0" w:space="0" w:color="auto"/>
                <w:right w:val="none" w:sz="0" w:space="0" w:color="auto"/>
              </w:divBdr>
            </w:div>
            <w:div w:id="2011784491">
              <w:marLeft w:val="0"/>
              <w:marRight w:val="0"/>
              <w:marTop w:val="0"/>
              <w:marBottom w:val="0"/>
              <w:divBdr>
                <w:top w:val="none" w:sz="0" w:space="0" w:color="auto"/>
                <w:left w:val="none" w:sz="0" w:space="0" w:color="auto"/>
                <w:bottom w:val="none" w:sz="0" w:space="0" w:color="auto"/>
                <w:right w:val="none" w:sz="0" w:space="0" w:color="auto"/>
              </w:divBdr>
            </w:div>
            <w:div w:id="1472285507">
              <w:marLeft w:val="0"/>
              <w:marRight w:val="0"/>
              <w:marTop w:val="0"/>
              <w:marBottom w:val="0"/>
              <w:divBdr>
                <w:top w:val="none" w:sz="0" w:space="0" w:color="auto"/>
                <w:left w:val="none" w:sz="0" w:space="0" w:color="auto"/>
                <w:bottom w:val="none" w:sz="0" w:space="0" w:color="auto"/>
                <w:right w:val="none" w:sz="0" w:space="0" w:color="auto"/>
              </w:divBdr>
            </w:div>
            <w:div w:id="1711958666">
              <w:marLeft w:val="0"/>
              <w:marRight w:val="0"/>
              <w:marTop w:val="0"/>
              <w:marBottom w:val="0"/>
              <w:divBdr>
                <w:top w:val="none" w:sz="0" w:space="0" w:color="auto"/>
                <w:left w:val="none" w:sz="0" w:space="0" w:color="auto"/>
                <w:bottom w:val="none" w:sz="0" w:space="0" w:color="auto"/>
                <w:right w:val="none" w:sz="0" w:space="0" w:color="auto"/>
              </w:divBdr>
            </w:div>
            <w:div w:id="1763254077">
              <w:marLeft w:val="0"/>
              <w:marRight w:val="0"/>
              <w:marTop w:val="0"/>
              <w:marBottom w:val="0"/>
              <w:divBdr>
                <w:top w:val="none" w:sz="0" w:space="0" w:color="auto"/>
                <w:left w:val="none" w:sz="0" w:space="0" w:color="auto"/>
                <w:bottom w:val="none" w:sz="0" w:space="0" w:color="auto"/>
                <w:right w:val="none" w:sz="0" w:space="0" w:color="auto"/>
              </w:divBdr>
            </w:div>
            <w:div w:id="2021269655">
              <w:marLeft w:val="0"/>
              <w:marRight w:val="0"/>
              <w:marTop w:val="0"/>
              <w:marBottom w:val="0"/>
              <w:divBdr>
                <w:top w:val="none" w:sz="0" w:space="0" w:color="auto"/>
                <w:left w:val="none" w:sz="0" w:space="0" w:color="auto"/>
                <w:bottom w:val="none" w:sz="0" w:space="0" w:color="auto"/>
                <w:right w:val="none" w:sz="0" w:space="0" w:color="auto"/>
              </w:divBdr>
            </w:div>
            <w:div w:id="1618223185">
              <w:marLeft w:val="0"/>
              <w:marRight w:val="0"/>
              <w:marTop w:val="0"/>
              <w:marBottom w:val="0"/>
              <w:divBdr>
                <w:top w:val="none" w:sz="0" w:space="0" w:color="auto"/>
                <w:left w:val="none" w:sz="0" w:space="0" w:color="auto"/>
                <w:bottom w:val="none" w:sz="0" w:space="0" w:color="auto"/>
                <w:right w:val="none" w:sz="0" w:space="0" w:color="auto"/>
              </w:divBdr>
            </w:div>
            <w:div w:id="1124496340">
              <w:marLeft w:val="0"/>
              <w:marRight w:val="0"/>
              <w:marTop w:val="0"/>
              <w:marBottom w:val="0"/>
              <w:divBdr>
                <w:top w:val="none" w:sz="0" w:space="0" w:color="auto"/>
                <w:left w:val="none" w:sz="0" w:space="0" w:color="auto"/>
                <w:bottom w:val="none" w:sz="0" w:space="0" w:color="auto"/>
                <w:right w:val="none" w:sz="0" w:space="0" w:color="auto"/>
              </w:divBdr>
            </w:div>
            <w:div w:id="762385598">
              <w:marLeft w:val="0"/>
              <w:marRight w:val="0"/>
              <w:marTop w:val="0"/>
              <w:marBottom w:val="0"/>
              <w:divBdr>
                <w:top w:val="none" w:sz="0" w:space="0" w:color="auto"/>
                <w:left w:val="none" w:sz="0" w:space="0" w:color="auto"/>
                <w:bottom w:val="none" w:sz="0" w:space="0" w:color="auto"/>
                <w:right w:val="none" w:sz="0" w:space="0" w:color="auto"/>
              </w:divBdr>
            </w:div>
            <w:div w:id="1352411264">
              <w:marLeft w:val="0"/>
              <w:marRight w:val="0"/>
              <w:marTop w:val="0"/>
              <w:marBottom w:val="0"/>
              <w:divBdr>
                <w:top w:val="none" w:sz="0" w:space="0" w:color="auto"/>
                <w:left w:val="none" w:sz="0" w:space="0" w:color="auto"/>
                <w:bottom w:val="none" w:sz="0" w:space="0" w:color="auto"/>
                <w:right w:val="none" w:sz="0" w:space="0" w:color="auto"/>
              </w:divBdr>
            </w:div>
            <w:div w:id="1413316604">
              <w:marLeft w:val="0"/>
              <w:marRight w:val="0"/>
              <w:marTop w:val="0"/>
              <w:marBottom w:val="0"/>
              <w:divBdr>
                <w:top w:val="none" w:sz="0" w:space="0" w:color="auto"/>
                <w:left w:val="none" w:sz="0" w:space="0" w:color="auto"/>
                <w:bottom w:val="none" w:sz="0" w:space="0" w:color="auto"/>
                <w:right w:val="none" w:sz="0" w:space="0" w:color="auto"/>
              </w:divBdr>
            </w:div>
            <w:div w:id="360671220">
              <w:marLeft w:val="0"/>
              <w:marRight w:val="0"/>
              <w:marTop w:val="0"/>
              <w:marBottom w:val="0"/>
              <w:divBdr>
                <w:top w:val="none" w:sz="0" w:space="0" w:color="auto"/>
                <w:left w:val="none" w:sz="0" w:space="0" w:color="auto"/>
                <w:bottom w:val="none" w:sz="0" w:space="0" w:color="auto"/>
                <w:right w:val="none" w:sz="0" w:space="0" w:color="auto"/>
              </w:divBdr>
            </w:div>
            <w:div w:id="804473034">
              <w:marLeft w:val="0"/>
              <w:marRight w:val="0"/>
              <w:marTop w:val="0"/>
              <w:marBottom w:val="0"/>
              <w:divBdr>
                <w:top w:val="none" w:sz="0" w:space="0" w:color="auto"/>
                <w:left w:val="none" w:sz="0" w:space="0" w:color="auto"/>
                <w:bottom w:val="none" w:sz="0" w:space="0" w:color="auto"/>
                <w:right w:val="none" w:sz="0" w:space="0" w:color="auto"/>
              </w:divBdr>
            </w:div>
            <w:div w:id="2142140896">
              <w:marLeft w:val="0"/>
              <w:marRight w:val="0"/>
              <w:marTop w:val="0"/>
              <w:marBottom w:val="0"/>
              <w:divBdr>
                <w:top w:val="none" w:sz="0" w:space="0" w:color="auto"/>
                <w:left w:val="none" w:sz="0" w:space="0" w:color="auto"/>
                <w:bottom w:val="none" w:sz="0" w:space="0" w:color="auto"/>
                <w:right w:val="none" w:sz="0" w:space="0" w:color="auto"/>
              </w:divBdr>
            </w:div>
            <w:div w:id="635527207">
              <w:marLeft w:val="0"/>
              <w:marRight w:val="0"/>
              <w:marTop w:val="0"/>
              <w:marBottom w:val="0"/>
              <w:divBdr>
                <w:top w:val="none" w:sz="0" w:space="0" w:color="auto"/>
                <w:left w:val="none" w:sz="0" w:space="0" w:color="auto"/>
                <w:bottom w:val="none" w:sz="0" w:space="0" w:color="auto"/>
                <w:right w:val="none" w:sz="0" w:space="0" w:color="auto"/>
              </w:divBdr>
            </w:div>
            <w:div w:id="1848133417">
              <w:marLeft w:val="0"/>
              <w:marRight w:val="0"/>
              <w:marTop w:val="0"/>
              <w:marBottom w:val="0"/>
              <w:divBdr>
                <w:top w:val="none" w:sz="0" w:space="0" w:color="auto"/>
                <w:left w:val="none" w:sz="0" w:space="0" w:color="auto"/>
                <w:bottom w:val="none" w:sz="0" w:space="0" w:color="auto"/>
                <w:right w:val="none" w:sz="0" w:space="0" w:color="auto"/>
              </w:divBdr>
            </w:div>
            <w:div w:id="37977545">
              <w:marLeft w:val="0"/>
              <w:marRight w:val="0"/>
              <w:marTop w:val="0"/>
              <w:marBottom w:val="0"/>
              <w:divBdr>
                <w:top w:val="none" w:sz="0" w:space="0" w:color="auto"/>
                <w:left w:val="none" w:sz="0" w:space="0" w:color="auto"/>
                <w:bottom w:val="none" w:sz="0" w:space="0" w:color="auto"/>
                <w:right w:val="none" w:sz="0" w:space="0" w:color="auto"/>
              </w:divBdr>
            </w:div>
            <w:div w:id="1156536630">
              <w:marLeft w:val="0"/>
              <w:marRight w:val="0"/>
              <w:marTop w:val="0"/>
              <w:marBottom w:val="0"/>
              <w:divBdr>
                <w:top w:val="none" w:sz="0" w:space="0" w:color="auto"/>
                <w:left w:val="none" w:sz="0" w:space="0" w:color="auto"/>
                <w:bottom w:val="none" w:sz="0" w:space="0" w:color="auto"/>
                <w:right w:val="none" w:sz="0" w:space="0" w:color="auto"/>
              </w:divBdr>
            </w:div>
            <w:div w:id="109202967">
              <w:marLeft w:val="0"/>
              <w:marRight w:val="0"/>
              <w:marTop w:val="0"/>
              <w:marBottom w:val="0"/>
              <w:divBdr>
                <w:top w:val="none" w:sz="0" w:space="0" w:color="auto"/>
                <w:left w:val="none" w:sz="0" w:space="0" w:color="auto"/>
                <w:bottom w:val="none" w:sz="0" w:space="0" w:color="auto"/>
                <w:right w:val="none" w:sz="0" w:space="0" w:color="auto"/>
              </w:divBdr>
            </w:div>
            <w:div w:id="1775202403">
              <w:marLeft w:val="0"/>
              <w:marRight w:val="0"/>
              <w:marTop w:val="0"/>
              <w:marBottom w:val="0"/>
              <w:divBdr>
                <w:top w:val="none" w:sz="0" w:space="0" w:color="auto"/>
                <w:left w:val="none" w:sz="0" w:space="0" w:color="auto"/>
                <w:bottom w:val="none" w:sz="0" w:space="0" w:color="auto"/>
                <w:right w:val="none" w:sz="0" w:space="0" w:color="auto"/>
              </w:divBdr>
            </w:div>
            <w:div w:id="483592104">
              <w:marLeft w:val="0"/>
              <w:marRight w:val="0"/>
              <w:marTop w:val="0"/>
              <w:marBottom w:val="0"/>
              <w:divBdr>
                <w:top w:val="none" w:sz="0" w:space="0" w:color="auto"/>
                <w:left w:val="none" w:sz="0" w:space="0" w:color="auto"/>
                <w:bottom w:val="none" w:sz="0" w:space="0" w:color="auto"/>
                <w:right w:val="none" w:sz="0" w:space="0" w:color="auto"/>
              </w:divBdr>
            </w:div>
            <w:div w:id="1363749904">
              <w:marLeft w:val="0"/>
              <w:marRight w:val="0"/>
              <w:marTop w:val="0"/>
              <w:marBottom w:val="0"/>
              <w:divBdr>
                <w:top w:val="none" w:sz="0" w:space="0" w:color="auto"/>
                <w:left w:val="none" w:sz="0" w:space="0" w:color="auto"/>
                <w:bottom w:val="none" w:sz="0" w:space="0" w:color="auto"/>
                <w:right w:val="none" w:sz="0" w:space="0" w:color="auto"/>
              </w:divBdr>
            </w:div>
            <w:div w:id="2016956669">
              <w:marLeft w:val="0"/>
              <w:marRight w:val="0"/>
              <w:marTop w:val="0"/>
              <w:marBottom w:val="0"/>
              <w:divBdr>
                <w:top w:val="none" w:sz="0" w:space="0" w:color="auto"/>
                <w:left w:val="none" w:sz="0" w:space="0" w:color="auto"/>
                <w:bottom w:val="none" w:sz="0" w:space="0" w:color="auto"/>
                <w:right w:val="none" w:sz="0" w:space="0" w:color="auto"/>
              </w:divBdr>
            </w:div>
            <w:div w:id="741027534">
              <w:marLeft w:val="0"/>
              <w:marRight w:val="0"/>
              <w:marTop w:val="0"/>
              <w:marBottom w:val="0"/>
              <w:divBdr>
                <w:top w:val="none" w:sz="0" w:space="0" w:color="auto"/>
                <w:left w:val="none" w:sz="0" w:space="0" w:color="auto"/>
                <w:bottom w:val="none" w:sz="0" w:space="0" w:color="auto"/>
                <w:right w:val="none" w:sz="0" w:space="0" w:color="auto"/>
              </w:divBdr>
            </w:div>
            <w:div w:id="648361392">
              <w:marLeft w:val="0"/>
              <w:marRight w:val="0"/>
              <w:marTop w:val="0"/>
              <w:marBottom w:val="0"/>
              <w:divBdr>
                <w:top w:val="none" w:sz="0" w:space="0" w:color="auto"/>
                <w:left w:val="none" w:sz="0" w:space="0" w:color="auto"/>
                <w:bottom w:val="none" w:sz="0" w:space="0" w:color="auto"/>
                <w:right w:val="none" w:sz="0" w:space="0" w:color="auto"/>
              </w:divBdr>
            </w:div>
            <w:div w:id="1152255995">
              <w:marLeft w:val="0"/>
              <w:marRight w:val="0"/>
              <w:marTop w:val="0"/>
              <w:marBottom w:val="0"/>
              <w:divBdr>
                <w:top w:val="none" w:sz="0" w:space="0" w:color="auto"/>
                <w:left w:val="none" w:sz="0" w:space="0" w:color="auto"/>
                <w:bottom w:val="none" w:sz="0" w:space="0" w:color="auto"/>
                <w:right w:val="none" w:sz="0" w:space="0" w:color="auto"/>
              </w:divBdr>
            </w:div>
            <w:div w:id="533545352">
              <w:marLeft w:val="0"/>
              <w:marRight w:val="0"/>
              <w:marTop w:val="0"/>
              <w:marBottom w:val="0"/>
              <w:divBdr>
                <w:top w:val="none" w:sz="0" w:space="0" w:color="auto"/>
                <w:left w:val="none" w:sz="0" w:space="0" w:color="auto"/>
                <w:bottom w:val="none" w:sz="0" w:space="0" w:color="auto"/>
                <w:right w:val="none" w:sz="0" w:space="0" w:color="auto"/>
              </w:divBdr>
            </w:div>
            <w:div w:id="704714736">
              <w:marLeft w:val="0"/>
              <w:marRight w:val="0"/>
              <w:marTop w:val="0"/>
              <w:marBottom w:val="0"/>
              <w:divBdr>
                <w:top w:val="none" w:sz="0" w:space="0" w:color="auto"/>
                <w:left w:val="none" w:sz="0" w:space="0" w:color="auto"/>
                <w:bottom w:val="none" w:sz="0" w:space="0" w:color="auto"/>
                <w:right w:val="none" w:sz="0" w:space="0" w:color="auto"/>
              </w:divBdr>
            </w:div>
            <w:div w:id="1429423266">
              <w:marLeft w:val="0"/>
              <w:marRight w:val="0"/>
              <w:marTop w:val="0"/>
              <w:marBottom w:val="0"/>
              <w:divBdr>
                <w:top w:val="none" w:sz="0" w:space="0" w:color="auto"/>
                <w:left w:val="none" w:sz="0" w:space="0" w:color="auto"/>
                <w:bottom w:val="none" w:sz="0" w:space="0" w:color="auto"/>
                <w:right w:val="none" w:sz="0" w:space="0" w:color="auto"/>
              </w:divBdr>
            </w:div>
            <w:div w:id="699403397">
              <w:marLeft w:val="0"/>
              <w:marRight w:val="0"/>
              <w:marTop w:val="0"/>
              <w:marBottom w:val="0"/>
              <w:divBdr>
                <w:top w:val="none" w:sz="0" w:space="0" w:color="auto"/>
                <w:left w:val="none" w:sz="0" w:space="0" w:color="auto"/>
                <w:bottom w:val="none" w:sz="0" w:space="0" w:color="auto"/>
                <w:right w:val="none" w:sz="0" w:space="0" w:color="auto"/>
              </w:divBdr>
            </w:div>
            <w:div w:id="1663971303">
              <w:marLeft w:val="0"/>
              <w:marRight w:val="0"/>
              <w:marTop w:val="0"/>
              <w:marBottom w:val="0"/>
              <w:divBdr>
                <w:top w:val="none" w:sz="0" w:space="0" w:color="auto"/>
                <w:left w:val="none" w:sz="0" w:space="0" w:color="auto"/>
                <w:bottom w:val="none" w:sz="0" w:space="0" w:color="auto"/>
                <w:right w:val="none" w:sz="0" w:space="0" w:color="auto"/>
              </w:divBdr>
            </w:div>
            <w:div w:id="1177617133">
              <w:marLeft w:val="0"/>
              <w:marRight w:val="0"/>
              <w:marTop w:val="0"/>
              <w:marBottom w:val="0"/>
              <w:divBdr>
                <w:top w:val="none" w:sz="0" w:space="0" w:color="auto"/>
                <w:left w:val="none" w:sz="0" w:space="0" w:color="auto"/>
                <w:bottom w:val="none" w:sz="0" w:space="0" w:color="auto"/>
                <w:right w:val="none" w:sz="0" w:space="0" w:color="auto"/>
              </w:divBdr>
            </w:div>
            <w:div w:id="1384282711">
              <w:marLeft w:val="0"/>
              <w:marRight w:val="0"/>
              <w:marTop w:val="0"/>
              <w:marBottom w:val="0"/>
              <w:divBdr>
                <w:top w:val="none" w:sz="0" w:space="0" w:color="auto"/>
                <w:left w:val="none" w:sz="0" w:space="0" w:color="auto"/>
                <w:bottom w:val="none" w:sz="0" w:space="0" w:color="auto"/>
                <w:right w:val="none" w:sz="0" w:space="0" w:color="auto"/>
              </w:divBdr>
            </w:div>
            <w:div w:id="89279483">
              <w:marLeft w:val="0"/>
              <w:marRight w:val="0"/>
              <w:marTop w:val="0"/>
              <w:marBottom w:val="0"/>
              <w:divBdr>
                <w:top w:val="none" w:sz="0" w:space="0" w:color="auto"/>
                <w:left w:val="none" w:sz="0" w:space="0" w:color="auto"/>
                <w:bottom w:val="none" w:sz="0" w:space="0" w:color="auto"/>
                <w:right w:val="none" w:sz="0" w:space="0" w:color="auto"/>
              </w:divBdr>
            </w:div>
            <w:div w:id="81606953">
              <w:marLeft w:val="0"/>
              <w:marRight w:val="0"/>
              <w:marTop w:val="0"/>
              <w:marBottom w:val="0"/>
              <w:divBdr>
                <w:top w:val="none" w:sz="0" w:space="0" w:color="auto"/>
                <w:left w:val="none" w:sz="0" w:space="0" w:color="auto"/>
                <w:bottom w:val="none" w:sz="0" w:space="0" w:color="auto"/>
                <w:right w:val="none" w:sz="0" w:space="0" w:color="auto"/>
              </w:divBdr>
            </w:div>
            <w:div w:id="1935087039">
              <w:marLeft w:val="0"/>
              <w:marRight w:val="0"/>
              <w:marTop w:val="0"/>
              <w:marBottom w:val="0"/>
              <w:divBdr>
                <w:top w:val="none" w:sz="0" w:space="0" w:color="auto"/>
                <w:left w:val="none" w:sz="0" w:space="0" w:color="auto"/>
                <w:bottom w:val="none" w:sz="0" w:space="0" w:color="auto"/>
                <w:right w:val="none" w:sz="0" w:space="0" w:color="auto"/>
              </w:divBdr>
            </w:div>
            <w:div w:id="1359161965">
              <w:marLeft w:val="0"/>
              <w:marRight w:val="0"/>
              <w:marTop w:val="0"/>
              <w:marBottom w:val="0"/>
              <w:divBdr>
                <w:top w:val="none" w:sz="0" w:space="0" w:color="auto"/>
                <w:left w:val="none" w:sz="0" w:space="0" w:color="auto"/>
                <w:bottom w:val="none" w:sz="0" w:space="0" w:color="auto"/>
                <w:right w:val="none" w:sz="0" w:space="0" w:color="auto"/>
              </w:divBdr>
            </w:div>
            <w:div w:id="474563551">
              <w:marLeft w:val="0"/>
              <w:marRight w:val="0"/>
              <w:marTop w:val="0"/>
              <w:marBottom w:val="0"/>
              <w:divBdr>
                <w:top w:val="none" w:sz="0" w:space="0" w:color="auto"/>
                <w:left w:val="none" w:sz="0" w:space="0" w:color="auto"/>
                <w:bottom w:val="none" w:sz="0" w:space="0" w:color="auto"/>
                <w:right w:val="none" w:sz="0" w:space="0" w:color="auto"/>
              </w:divBdr>
            </w:div>
            <w:div w:id="1807506626">
              <w:marLeft w:val="0"/>
              <w:marRight w:val="0"/>
              <w:marTop w:val="0"/>
              <w:marBottom w:val="0"/>
              <w:divBdr>
                <w:top w:val="none" w:sz="0" w:space="0" w:color="auto"/>
                <w:left w:val="none" w:sz="0" w:space="0" w:color="auto"/>
                <w:bottom w:val="none" w:sz="0" w:space="0" w:color="auto"/>
                <w:right w:val="none" w:sz="0" w:space="0" w:color="auto"/>
              </w:divBdr>
            </w:div>
            <w:div w:id="477497303">
              <w:marLeft w:val="0"/>
              <w:marRight w:val="0"/>
              <w:marTop w:val="0"/>
              <w:marBottom w:val="0"/>
              <w:divBdr>
                <w:top w:val="none" w:sz="0" w:space="0" w:color="auto"/>
                <w:left w:val="none" w:sz="0" w:space="0" w:color="auto"/>
                <w:bottom w:val="none" w:sz="0" w:space="0" w:color="auto"/>
                <w:right w:val="none" w:sz="0" w:space="0" w:color="auto"/>
              </w:divBdr>
            </w:div>
            <w:div w:id="99018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71437">
      <w:bodyDiv w:val="1"/>
      <w:marLeft w:val="0"/>
      <w:marRight w:val="0"/>
      <w:marTop w:val="0"/>
      <w:marBottom w:val="0"/>
      <w:divBdr>
        <w:top w:val="none" w:sz="0" w:space="0" w:color="auto"/>
        <w:left w:val="none" w:sz="0" w:space="0" w:color="auto"/>
        <w:bottom w:val="none" w:sz="0" w:space="0" w:color="auto"/>
        <w:right w:val="none" w:sz="0" w:space="0" w:color="auto"/>
      </w:divBdr>
      <w:divsChild>
        <w:div w:id="1164129798">
          <w:marLeft w:val="0"/>
          <w:marRight w:val="0"/>
          <w:marTop w:val="0"/>
          <w:marBottom w:val="0"/>
          <w:divBdr>
            <w:top w:val="none" w:sz="0" w:space="0" w:color="auto"/>
            <w:left w:val="none" w:sz="0" w:space="0" w:color="auto"/>
            <w:bottom w:val="none" w:sz="0" w:space="0" w:color="auto"/>
            <w:right w:val="none" w:sz="0" w:space="0" w:color="auto"/>
          </w:divBdr>
          <w:divsChild>
            <w:div w:id="33430985">
              <w:marLeft w:val="0"/>
              <w:marRight w:val="0"/>
              <w:marTop w:val="0"/>
              <w:marBottom w:val="0"/>
              <w:divBdr>
                <w:top w:val="none" w:sz="0" w:space="0" w:color="auto"/>
                <w:left w:val="none" w:sz="0" w:space="0" w:color="auto"/>
                <w:bottom w:val="none" w:sz="0" w:space="0" w:color="auto"/>
                <w:right w:val="none" w:sz="0" w:space="0" w:color="auto"/>
              </w:divBdr>
            </w:div>
            <w:div w:id="1141270558">
              <w:marLeft w:val="0"/>
              <w:marRight w:val="0"/>
              <w:marTop w:val="0"/>
              <w:marBottom w:val="0"/>
              <w:divBdr>
                <w:top w:val="none" w:sz="0" w:space="0" w:color="auto"/>
                <w:left w:val="none" w:sz="0" w:space="0" w:color="auto"/>
                <w:bottom w:val="none" w:sz="0" w:space="0" w:color="auto"/>
                <w:right w:val="none" w:sz="0" w:space="0" w:color="auto"/>
              </w:divBdr>
            </w:div>
            <w:div w:id="2139062127">
              <w:marLeft w:val="0"/>
              <w:marRight w:val="0"/>
              <w:marTop w:val="0"/>
              <w:marBottom w:val="0"/>
              <w:divBdr>
                <w:top w:val="none" w:sz="0" w:space="0" w:color="auto"/>
                <w:left w:val="none" w:sz="0" w:space="0" w:color="auto"/>
                <w:bottom w:val="none" w:sz="0" w:space="0" w:color="auto"/>
                <w:right w:val="none" w:sz="0" w:space="0" w:color="auto"/>
              </w:divBdr>
            </w:div>
            <w:div w:id="102463862">
              <w:marLeft w:val="0"/>
              <w:marRight w:val="0"/>
              <w:marTop w:val="0"/>
              <w:marBottom w:val="0"/>
              <w:divBdr>
                <w:top w:val="none" w:sz="0" w:space="0" w:color="auto"/>
                <w:left w:val="none" w:sz="0" w:space="0" w:color="auto"/>
                <w:bottom w:val="none" w:sz="0" w:space="0" w:color="auto"/>
                <w:right w:val="none" w:sz="0" w:space="0" w:color="auto"/>
              </w:divBdr>
            </w:div>
            <w:div w:id="1427270058">
              <w:marLeft w:val="0"/>
              <w:marRight w:val="0"/>
              <w:marTop w:val="0"/>
              <w:marBottom w:val="0"/>
              <w:divBdr>
                <w:top w:val="none" w:sz="0" w:space="0" w:color="auto"/>
                <w:left w:val="none" w:sz="0" w:space="0" w:color="auto"/>
                <w:bottom w:val="none" w:sz="0" w:space="0" w:color="auto"/>
                <w:right w:val="none" w:sz="0" w:space="0" w:color="auto"/>
              </w:divBdr>
            </w:div>
            <w:div w:id="944533927">
              <w:marLeft w:val="0"/>
              <w:marRight w:val="0"/>
              <w:marTop w:val="0"/>
              <w:marBottom w:val="0"/>
              <w:divBdr>
                <w:top w:val="none" w:sz="0" w:space="0" w:color="auto"/>
                <w:left w:val="none" w:sz="0" w:space="0" w:color="auto"/>
                <w:bottom w:val="none" w:sz="0" w:space="0" w:color="auto"/>
                <w:right w:val="none" w:sz="0" w:space="0" w:color="auto"/>
              </w:divBdr>
            </w:div>
            <w:div w:id="934166423">
              <w:marLeft w:val="0"/>
              <w:marRight w:val="0"/>
              <w:marTop w:val="0"/>
              <w:marBottom w:val="0"/>
              <w:divBdr>
                <w:top w:val="none" w:sz="0" w:space="0" w:color="auto"/>
                <w:left w:val="none" w:sz="0" w:space="0" w:color="auto"/>
                <w:bottom w:val="none" w:sz="0" w:space="0" w:color="auto"/>
                <w:right w:val="none" w:sz="0" w:space="0" w:color="auto"/>
              </w:divBdr>
            </w:div>
            <w:div w:id="389814040">
              <w:marLeft w:val="0"/>
              <w:marRight w:val="0"/>
              <w:marTop w:val="0"/>
              <w:marBottom w:val="0"/>
              <w:divBdr>
                <w:top w:val="none" w:sz="0" w:space="0" w:color="auto"/>
                <w:left w:val="none" w:sz="0" w:space="0" w:color="auto"/>
                <w:bottom w:val="none" w:sz="0" w:space="0" w:color="auto"/>
                <w:right w:val="none" w:sz="0" w:space="0" w:color="auto"/>
              </w:divBdr>
            </w:div>
            <w:div w:id="1917014559">
              <w:marLeft w:val="0"/>
              <w:marRight w:val="0"/>
              <w:marTop w:val="0"/>
              <w:marBottom w:val="0"/>
              <w:divBdr>
                <w:top w:val="none" w:sz="0" w:space="0" w:color="auto"/>
                <w:left w:val="none" w:sz="0" w:space="0" w:color="auto"/>
                <w:bottom w:val="none" w:sz="0" w:space="0" w:color="auto"/>
                <w:right w:val="none" w:sz="0" w:space="0" w:color="auto"/>
              </w:divBdr>
            </w:div>
            <w:div w:id="204832593">
              <w:marLeft w:val="0"/>
              <w:marRight w:val="0"/>
              <w:marTop w:val="0"/>
              <w:marBottom w:val="0"/>
              <w:divBdr>
                <w:top w:val="none" w:sz="0" w:space="0" w:color="auto"/>
                <w:left w:val="none" w:sz="0" w:space="0" w:color="auto"/>
                <w:bottom w:val="none" w:sz="0" w:space="0" w:color="auto"/>
                <w:right w:val="none" w:sz="0" w:space="0" w:color="auto"/>
              </w:divBdr>
            </w:div>
            <w:div w:id="1776755168">
              <w:marLeft w:val="0"/>
              <w:marRight w:val="0"/>
              <w:marTop w:val="0"/>
              <w:marBottom w:val="0"/>
              <w:divBdr>
                <w:top w:val="none" w:sz="0" w:space="0" w:color="auto"/>
                <w:left w:val="none" w:sz="0" w:space="0" w:color="auto"/>
                <w:bottom w:val="none" w:sz="0" w:space="0" w:color="auto"/>
                <w:right w:val="none" w:sz="0" w:space="0" w:color="auto"/>
              </w:divBdr>
            </w:div>
            <w:div w:id="750392280">
              <w:marLeft w:val="0"/>
              <w:marRight w:val="0"/>
              <w:marTop w:val="0"/>
              <w:marBottom w:val="0"/>
              <w:divBdr>
                <w:top w:val="none" w:sz="0" w:space="0" w:color="auto"/>
                <w:left w:val="none" w:sz="0" w:space="0" w:color="auto"/>
                <w:bottom w:val="none" w:sz="0" w:space="0" w:color="auto"/>
                <w:right w:val="none" w:sz="0" w:space="0" w:color="auto"/>
              </w:divBdr>
            </w:div>
            <w:div w:id="1269894056">
              <w:marLeft w:val="0"/>
              <w:marRight w:val="0"/>
              <w:marTop w:val="0"/>
              <w:marBottom w:val="0"/>
              <w:divBdr>
                <w:top w:val="none" w:sz="0" w:space="0" w:color="auto"/>
                <w:left w:val="none" w:sz="0" w:space="0" w:color="auto"/>
                <w:bottom w:val="none" w:sz="0" w:space="0" w:color="auto"/>
                <w:right w:val="none" w:sz="0" w:space="0" w:color="auto"/>
              </w:divBdr>
            </w:div>
            <w:div w:id="1222516883">
              <w:marLeft w:val="0"/>
              <w:marRight w:val="0"/>
              <w:marTop w:val="0"/>
              <w:marBottom w:val="0"/>
              <w:divBdr>
                <w:top w:val="none" w:sz="0" w:space="0" w:color="auto"/>
                <w:left w:val="none" w:sz="0" w:space="0" w:color="auto"/>
                <w:bottom w:val="none" w:sz="0" w:space="0" w:color="auto"/>
                <w:right w:val="none" w:sz="0" w:space="0" w:color="auto"/>
              </w:divBdr>
            </w:div>
            <w:div w:id="1011180694">
              <w:marLeft w:val="0"/>
              <w:marRight w:val="0"/>
              <w:marTop w:val="0"/>
              <w:marBottom w:val="0"/>
              <w:divBdr>
                <w:top w:val="none" w:sz="0" w:space="0" w:color="auto"/>
                <w:left w:val="none" w:sz="0" w:space="0" w:color="auto"/>
                <w:bottom w:val="none" w:sz="0" w:space="0" w:color="auto"/>
                <w:right w:val="none" w:sz="0" w:space="0" w:color="auto"/>
              </w:divBdr>
            </w:div>
            <w:div w:id="1775663121">
              <w:marLeft w:val="0"/>
              <w:marRight w:val="0"/>
              <w:marTop w:val="0"/>
              <w:marBottom w:val="0"/>
              <w:divBdr>
                <w:top w:val="none" w:sz="0" w:space="0" w:color="auto"/>
                <w:left w:val="none" w:sz="0" w:space="0" w:color="auto"/>
                <w:bottom w:val="none" w:sz="0" w:space="0" w:color="auto"/>
                <w:right w:val="none" w:sz="0" w:space="0" w:color="auto"/>
              </w:divBdr>
            </w:div>
            <w:div w:id="1103379343">
              <w:marLeft w:val="0"/>
              <w:marRight w:val="0"/>
              <w:marTop w:val="0"/>
              <w:marBottom w:val="0"/>
              <w:divBdr>
                <w:top w:val="none" w:sz="0" w:space="0" w:color="auto"/>
                <w:left w:val="none" w:sz="0" w:space="0" w:color="auto"/>
                <w:bottom w:val="none" w:sz="0" w:space="0" w:color="auto"/>
                <w:right w:val="none" w:sz="0" w:space="0" w:color="auto"/>
              </w:divBdr>
            </w:div>
            <w:div w:id="160202319">
              <w:marLeft w:val="0"/>
              <w:marRight w:val="0"/>
              <w:marTop w:val="0"/>
              <w:marBottom w:val="0"/>
              <w:divBdr>
                <w:top w:val="none" w:sz="0" w:space="0" w:color="auto"/>
                <w:left w:val="none" w:sz="0" w:space="0" w:color="auto"/>
                <w:bottom w:val="none" w:sz="0" w:space="0" w:color="auto"/>
                <w:right w:val="none" w:sz="0" w:space="0" w:color="auto"/>
              </w:divBdr>
            </w:div>
            <w:div w:id="1562251634">
              <w:marLeft w:val="0"/>
              <w:marRight w:val="0"/>
              <w:marTop w:val="0"/>
              <w:marBottom w:val="0"/>
              <w:divBdr>
                <w:top w:val="none" w:sz="0" w:space="0" w:color="auto"/>
                <w:left w:val="none" w:sz="0" w:space="0" w:color="auto"/>
                <w:bottom w:val="none" w:sz="0" w:space="0" w:color="auto"/>
                <w:right w:val="none" w:sz="0" w:space="0" w:color="auto"/>
              </w:divBdr>
            </w:div>
            <w:div w:id="1262254792">
              <w:marLeft w:val="0"/>
              <w:marRight w:val="0"/>
              <w:marTop w:val="0"/>
              <w:marBottom w:val="0"/>
              <w:divBdr>
                <w:top w:val="none" w:sz="0" w:space="0" w:color="auto"/>
                <w:left w:val="none" w:sz="0" w:space="0" w:color="auto"/>
                <w:bottom w:val="none" w:sz="0" w:space="0" w:color="auto"/>
                <w:right w:val="none" w:sz="0" w:space="0" w:color="auto"/>
              </w:divBdr>
            </w:div>
            <w:div w:id="129247567">
              <w:marLeft w:val="0"/>
              <w:marRight w:val="0"/>
              <w:marTop w:val="0"/>
              <w:marBottom w:val="0"/>
              <w:divBdr>
                <w:top w:val="none" w:sz="0" w:space="0" w:color="auto"/>
                <w:left w:val="none" w:sz="0" w:space="0" w:color="auto"/>
                <w:bottom w:val="none" w:sz="0" w:space="0" w:color="auto"/>
                <w:right w:val="none" w:sz="0" w:space="0" w:color="auto"/>
              </w:divBdr>
            </w:div>
            <w:div w:id="1588416542">
              <w:marLeft w:val="0"/>
              <w:marRight w:val="0"/>
              <w:marTop w:val="0"/>
              <w:marBottom w:val="0"/>
              <w:divBdr>
                <w:top w:val="none" w:sz="0" w:space="0" w:color="auto"/>
                <w:left w:val="none" w:sz="0" w:space="0" w:color="auto"/>
                <w:bottom w:val="none" w:sz="0" w:space="0" w:color="auto"/>
                <w:right w:val="none" w:sz="0" w:space="0" w:color="auto"/>
              </w:divBdr>
            </w:div>
            <w:div w:id="802772117">
              <w:marLeft w:val="0"/>
              <w:marRight w:val="0"/>
              <w:marTop w:val="0"/>
              <w:marBottom w:val="0"/>
              <w:divBdr>
                <w:top w:val="none" w:sz="0" w:space="0" w:color="auto"/>
                <w:left w:val="none" w:sz="0" w:space="0" w:color="auto"/>
                <w:bottom w:val="none" w:sz="0" w:space="0" w:color="auto"/>
                <w:right w:val="none" w:sz="0" w:space="0" w:color="auto"/>
              </w:divBdr>
            </w:div>
            <w:div w:id="1751384911">
              <w:marLeft w:val="0"/>
              <w:marRight w:val="0"/>
              <w:marTop w:val="0"/>
              <w:marBottom w:val="0"/>
              <w:divBdr>
                <w:top w:val="none" w:sz="0" w:space="0" w:color="auto"/>
                <w:left w:val="none" w:sz="0" w:space="0" w:color="auto"/>
                <w:bottom w:val="none" w:sz="0" w:space="0" w:color="auto"/>
                <w:right w:val="none" w:sz="0" w:space="0" w:color="auto"/>
              </w:divBdr>
            </w:div>
            <w:div w:id="31200538">
              <w:marLeft w:val="0"/>
              <w:marRight w:val="0"/>
              <w:marTop w:val="0"/>
              <w:marBottom w:val="0"/>
              <w:divBdr>
                <w:top w:val="none" w:sz="0" w:space="0" w:color="auto"/>
                <w:left w:val="none" w:sz="0" w:space="0" w:color="auto"/>
                <w:bottom w:val="none" w:sz="0" w:space="0" w:color="auto"/>
                <w:right w:val="none" w:sz="0" w:space="0" w:color="auto"/>
              </w:divBdr>
            </w:div>
            <w:div w:id="544680381">
              <w:marLeft w:val="0"/>
              <w:marRight w:val="0"/>
              <w:marTop w:val="0"/>
              <w:marBottom w:val="0"/>
              <w:divBdr>
                <w:top w:val="none" w:sz="0" w:space="0" w:color="auto"/>
                <w:left w:val="none" w:sz="0" w:space="0" w:color="auto"/>
                <w:bottom w:val="none" w:sz="0" w:space="0" w:color="auto"/>
                <w:right w:val="none" w:sz="0" w:space="0" w:color="auto"/>
              </w:divBdr>
            </w:div>
            <w:div w:id="1194995843">
              <w:marLeft w:val="0"/>
              <w:marRight w:val="0"/>
              <w:marTop w:val="0"/>
              <w:marBottom w:val="0"/>
              <w:divBdr>
                <w:top w:val="none" w:sz="0" w:space="0" w:color="auto"/>
                <w:left w:val="none" w:sz="0" w:space="0" w:color="auto"/>
                <w:bottom w:val="none" w:sz="0" w:space="0" w:color="auto"/>
                <w:right w:val="none" w:sz="0" w:space="0" w:color="auto"/>
              </w:divBdr>
            </w:div>
            <w:div w:id="561864761">
              <w:marLeft w:val="0"/>
              <w:marRight w:val="0"/>
              <w:marTop w:val="0"/>
              <w:marBottom w:val="0"/>
              <w:divBdr>
                <w:top w:val="none" w:sz="0" w:space="0" w:color="auto"/>
                <w:left w:val="none" w:sz="0" w:space="0" w:color="auto"/>
                <w:bottom w:val="none" w:sz="0" w:space="0" w:color="auto"/>
                <w:right w:val="none" w:sz="0" w:space="0" w:color="auto"/>
              </w:divBdr>
            </w:div>
            <w:div w:id="260915539">
              <w:marLeft w:val="0"/>
              <w:marRight w:val="0"/>
              <w:marTop w:val="0"/>
              <w:marBottom w:val="0"/>
              <w:divBdr>
                <w:top w:val="none" w:sz="0" w:space="0" w:color="auto"/>
                <w:left w:val="none" w:sz="0" w:space="0" w:color="auto"/>
                <w:bottom w:val="none" w:sz="0" w:space="0" w:color="auto"/>
                <w:right w:val="none" w:sz="0" w:space="0" w:color="auto"/>
              </w:divBdr>
            </w:div>
            <w:div w:id="661930736">
              <w:marLeft w:val="0"/>
              <w:marRight w:val="0"/>
              <w:marTop w:val="0"/>
              <w:marBottom w:val="0"/>
              <w:divBdr>
                <w:top w:val="none" w:sz="0" w:space="0" w:color="auto"/>
                <w:left w:val="none" w:sz="0" w:space="0" w:color="auto"/>
                <w:bottom w:val="none" w:sz="0" w:space="0" w:color="auto"/>
                <w:right w:val="none" w:sz="0" w:space="0" w:color="auto"/>
              </w:divBdr>
            </w:div>
            <w:div w:id="77023860">
              <w:marLeft w:val="0"/>
              <w:marRight w:val="0"/>
              <w:marTop w:val="0"/>
              <w:marBottom w:val="0"/>
              <w:divBdr>
                <w:top w:val="none" w:sz="0" w:space="0" w:color="auto"/>
                <w:left w:val="none" w:sz="0" w:space="0" w:color="auto"/>
                <w:bottom w:val="none" w:sz="0" w:space="0" w:color="auto"/>
                <w:right w:val="none" w:sz="0" w:space="0" w:color="auto"/>
              </w:divBdr>
            </w:div>
            <w:div w:id="1382972359">
              <w:marLeft w:val="0"/>
              <w:marRight w:val="0"/>
              <w:marTop w:val="0"/>
              <w:marBottom w:val="0"/>
              <w:divBdr>
                <w:top w:val="none" w:sz="0" w:space="0" w:color="auto"/>
                <w:left w:val="none" w:sz="0" w:space="0" w:color="auto"/>
                <w:bottom w:val="none" w:sz="0" w:space="0" w:color="auto"/>
                <w:right w:val="none" w:sz="0" w:space="0" w:color="auto"/>
              </w:divBdr>
            </w:div>
            <w:div w:id="948703825">
              <w:marLeft w:val="0"/>
              <w:marRight w:val="0"/>
              <w:marTop w:val="0"/>
              <w:marBottom w:val="0"/>
              <w:divBdr>
                <w:top w:val="none" w:sz="0" w:space="0" w:color="auto"/>
                <w:left w:val="none" w:sz="0" w:space="0" w:color="auto"/>
                <w:bottom w:val="none" w:sz="0" w:space="0" w:color="auto"/>
                <w:right w:val="none" w:sz="0" w:space="0" w:color="auto"/>
              </w:divBdr>
            </w:div>
            <w:div w:id="919291554">
              <w:marLeft w:val="0"/>
              <w:marRight w:val="0"/>
              <w:marTop w:val="0"/>
              <w:marBottom w:val="0"/>
              <w:divBdr>
                <w:top w:val="none" w:sz="0" w:space="0" w:color="auto"/>
                <w:left w:val="none" w:sz="0" w:space="0" w:color="auto"/>
                <w:bottom w:val="none" w:sz="0" w:space="0" w:color="auto"/>
                <w:right w:val="none" w:sz="0" w:space="0" w:color="auto"/>
              </w:divBdr>
            </w:div>
            <w:div w:id="1370303735">
              <w:marLeft w:val="0"/>
              <w:marRight w:val="0"/>
              <w:marTop w:val="0"/>
              <w:marBottom w:val="0"/>
              <w:divBdr>
                <w:top w:val="none" w:sz="0" w:space="0" w:color="auto"/>
                <w:left w:val="none" w:sz="0" w:space="0" w:color="auto"/>
                <w:bottom w:val="none" w:sz="0" w:space="0" w:color="auto"/>
                <w:right w:val="none" w:sz="0" w:space="0" w:color="auto"/>
              </w:divBdr>
            </w:div>
            <w:div w:id="200629579">
              <w:marLeft w:val="0"/>
              <w:marRight w:val="0"/>
              <w:marTop w:val="0"/>
              <w:marBottom w:val="0"/>
              <w:divBdr>
                <w:top w:val="none" w:sz="0" w:space="0" w:color="auto"/>
                <w:left w:val="none" w:sz="0" w:space="0" w:color="auto"/>
                <w:bottom w:val="none" w:sz="0" w:space="0" w:color="auto"/>
                <w:right w:val="none" w:sz="0" w:space="0" w:color="auto"/>
              </w:divBdr>
            </w:div>
            <w:div w:id="616182202">
              <w:marLeft w:val="0"/>
              <w:marRight w:val="0"/>
              <w:marTop w:val="0"/>
              <w:marBottom w:val="0"/>
              <w:divBdr>
                <w:top w:val="none" w:sz="0" w:space="0" w:color="auto"/>
                <w:left w:val="none" w:sz="0" w:space="0" w:color="auto"/>
                <w:bottom w:val="none" w:sz="0" w:space="0" w:color="auto"/>
                <w:right w:val="none" w:sz="0" w:space="0" w:color="auto"/>
              </w:divBdr>
            </w:div>
            <w:div w:id="1352493378">
              <w:marLeft w:val="0"/>
              <w:marRight w:val="0"/>
              <w:marTop w:val="0"/>
              <w:marBottom w:val="0"/>
              <w:divBdr>
                <w:top w:val="none" w:sz="0" w:space="0" w:color="auto"/>
                <w:left w:val="none" w:sz="0" w:space="0" w:color="auto"/>
                <w:bottom w:val="none" w:sz="0" w:space="0" w:color="auto"/>
                <w:right w:val="none" w:sz="0" w:space="0" w:color="auto"/>
              </w:divBdr>
            </w:div>
            <w:div w:id="774593914">
              <w:marLeft w:val="0"/>
              <w:marRight w:val="0"/>
              <w:marTop w:val="0"/>
              <w:marBottom w:val="0"/>
              <w:divBdr>
                <w:top w:val="none" w:sz="0" w:space="0" w:color="auto"/>
                <w:left w:val="none" w:sz="0" w:space="0" w:color="auto"/>
                <w:bottom w:val="none" w:sz="0" w:space="0" w:color="auto"/>
                <w:right w:val="none" w:sz="0" w:space="0" w:color="auto"/>
              </w:divBdr>
            </w:div>
            <w:div w:id="64666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0683">
      <w:bodyDiv w:val="1"/>
      <w:marLeft w:val="0"/>
      <w:marRight w:val="0"/>
      <w:marTop w:val="0"/>
      <w:marBottom w:val="0"/>
      <w:divBdr>
        <w:top w:val="none" w:sz="0" w:space="0" w:color="auto"/>
        <w:left w:val="none" w:sz="0" w:space="0" w:color="auto"/>
        <w:bottom w:val="none" w:sz="0" w:space="0" w:color="auto"/>
        <w:right w:val="none" w:sz="0" w:space="0" w:color="auto"/>
      </w:divBdr>
      <w:divsChild>
        <w:div w:id="2017271634">
          <w:marLeft w:val="0"/>
          <w:marRight w:val="0"/>
          <w:marTop w:val="0"/>
          <w:marBottom w:val="0"/>
          <w:divBdr>
            <w:top w:val="none" w:sz="0" w:space="0" w:color="auto"/>
            <w:left w:val="none" w:sz="0" w:space="0" w:color="auto"/>
            <w:bottom w:val="none" w:sz="0" w:space="0" w:color="auto"/>
            <w:right w:val="none" w:sz="0" w:space="0" w:color="auto"/>
          </w:divBdr>
          <w:divsChild>
            <w:div w:id="641691220">
              <w:marLeft w:val="0"/>
              <w:marRight w:val="0"/>
              <w:marTop w:val="0"/>
              <w:marBottom w:val="0"/>
              <w:divBdr>
                <w:top w:val="none" w:sz="0" w:space="0" w:color="auto"/>
                <w:left w:val="none" w:sz="0" w:space="0" w:color="auto"/>
                <w:bottom w:val="none" w:sz="0" w:space="0" w:color="auto"/>
                <w:right w:val="none" w:sz="0" w:space="0" w:color="auto"/>
              </w:divBdr>
            </w:div>
            <w:div w:id="800341142">
              <w:marLeft w:val="0"/>
              <w:marRight w:val="0"/>
              <w:marTop w:val="0"/>
              <w:marBottom w:val="0"/>
              <w:divBdr>
                <w:top w:val="none" w:sz="0" w:space="0" w:color="auto"/>
                <w:left w:val="none" w:sz="0" w:space="0" w:color="auto"/>
                <w:bottom w:val="none" w:sz="0" w:space="0" w:color="auto"/>
                <w:right w:val="none" w:sz="0" w:space="0" w:color="auto"/>
              </w:divBdr>
            </w:div>
            <w:div w:id="1661081526">
              <w:marLeft w:val="0"/>
              <w:marRight w:val="0"/>
              <w:marTop w:val="0"/>
              <w:marBottom w:val="0"/>
              <w:divBdr>
                <w:top w:val="none" w:sz="0" w:space="0" w:color="auto"/>
                <w:left w:val="none" w:sz="0" w:space="0" w:color="auto"/>
                <w:bottom w:val="none" w:sz="0" w:space="0" w:color="auto"/>
                <w:right w:val="none" w:sz="0" w:space="0" w:color="auto"/>
              </w:divBdr>
            </w:div>
            <w:div w:id="1124008527">
              <w:marLeft w:val="0"/>
              <w:marRight w:val="0"/>
              <w:marTop w:val="0"/>
              <w:marBottom w:val="0"/>
              <w:divBdr>
                <w:top w:val="none" w:sz="0" w:space="0" w:color="auto"/>
                <w:left w:val="none" w:sz="0" w:space="0" w:color="auto"/>
                <w:bottom w:val="none" w:sz="0" w:space="0" w:color="auto"/>
                <w:right w:val="none" w:sz="0" w:space="0" w:color="auto"/>
              </w:divBdr>
            </w:div>
            <w:div w:id="245308185">
              <w:marLeft w:val="0"/>
              <w:marRight w:val="0"/>
              <w:marTop w:val="0"/>
              <w:marBottom w:val="0"/>
              <w:divBdr>
                <w:top w:val="none" w:sz="0" w:space="0" w:color="auto"/>
                <w:left w:val="none" w:sz="0" w:space="0" w:color="auto"/>
                <w:bottom w:val="none" w:sz="0" w:space="0" w:color="auto"/>
                <w:right w:val="none" w:sz="0" w:space="0" w:color="auto"/>
              </w:divBdr>
            </w:div>
            <w:div w:id="196084376">
              <w:marLeft w:val="0"/>
              <w:marRight w:val="0"/>
              <w:marTop w:val="0"/>
              <w:marBottom w:val="0"/>
              <w:divBdr>
                <w:top w:val="none" w:sz="0" w:space="0" w:color="auto"/>
                <w:left w:val="none" w:sz="0" w:space="0" w:color="auto"/>
                <w:bottom w:val="none" w:sz="0" w:space="0" w:color="auto"/>
                <w:right w:val="none" w:sz="0" w:space="0" w:color="auto"/>
              </w:divBdr>
            </w:div>
            <w:div w:id="1996453023">
              <w:marLeft w:val="0"/>
              <w:marRight w:val="0"/>
              <w:marTop w:val="0"/>
              <w:marBottom w:val="0"/>
              <w:divBdr>
                <w:top w:val="none" w:sz="0" w:space="0" w:color="auto"/>
                <w:left w:val="none" w:sz="0" w:space="0" w:color="auto"/>
                <w:bottom w:val="none" w:sz="0" w:space="0" w:color="auto"/>
                <w:right w:val="none" w:sz="0" w:space="0" w:color="auto"/>
              </w:divBdr>
            </w:div>
            <w:div w:id="289094812">
              <w:marLeft w:val="0"/>
              <w:marRight w:val="0"/>
              <w:marTop w:val="0"/>
              <w:marBottom w:val="0"/>
              <w:divBdr>
                <w:top w:val="none" w:sz="0" w:space="0" w:color="auto"/>
                <w:left w:val="none" w:sz="0" w:space="0" w:color="auto"/>
                <w:bottom w:val="none" w:sz="0" w:space="0" w:color="auto"/>
                <w:right w:val="none" w:sz="0" w:space="0" w:color="auto"/>
              </w:divBdr>
            </w:div>
            <w:div w:id="1094473662">
              <w:marLeft w:val="0"/>
              <w:marRight w:val="0"/>
              <w:marTop w:val="0"/>
              <w:marBottom w:val="0"/>
              <w:divBdr>
                <w:top w:val="none" w:sz="0" w:space="0" w:color="auto"/>
                <w:left w:val="none" w:sz="0" w:space="0" w:color="auto"/>
                <w:bottom w:val="none" w:sz="0" w:space="0" w:color="auto"/>
                <w:right w:val="none" w:sz="0" w:space="0" w:color="auto"/>
              </w:divBdr>
            </w:div>
            <w:div w:id="1170173247">
              <w:marLeft w:val="0"/>
              <w:marRight w:val="0"/>
              <w:marTop w:val="0"/>
              <w:marBottom w:val="0"/>
              <w:divBdr>
                <w:top w:val="none" w:sz="0" w:space="0" w:color="auto"/>
                <w:left w:val="none" w:sz="0" w:space="0" w:color="auto"/>
                <w:bottom w:val="none" w:sz="0" w:space="0" w:color="auto"/>
                <w:right w:val="none" w:sz="0" w:space="0" w:color="auto"/>
              </w:divBdr>
            </w:div>
            <w:div w:id="1128013873">
              <w:marLeft w:val="0"/>
              <w:marRight w:val="0"/>
              <w:marTop w:val="0"/>
              <w:marBottom w:val="0"/>
              <w:divBdr>
                <w:top w:val="none" w:sz="0" w:space="0" w:color="auto"/>
                <w:left w:val="none" w:sz="0" w:space="0" w:color="auto"/>
                <w:bottom w:val="none" w:sz="0" w:space="0" w:color="auto"/>
                <w:right w:val="none" w:sz="0" w:space="0" w:color="auto"/>
              </w:divBdr>
            </w:div>
            <w:div w:id="151023343">
              <w:marLeft w:val="0"/>
              <w:marRight w:val="0"/>
              <w:marTop w:val="0"/>
              <w:marBottom w:val="0"/>
              <w:divBdr>
                <w:top w:val="none" w:sz="0" w:space="0" w:color="auto"/>
                <w:left w:val="none" w:sz="0" w:space="0" w:color="auto"/>
                <w:bottom w:val="none" w:sz="0" w:space="0" w:color="auto"/>
                <w:right w:val="none" w:sz="0" w:space="0" w:color="auto"/>
              </w:divBdr>
            </w:div>
            <w:div w:id="2142991121">
              <w:marLeft w:val="0"/>
              <w:marRight w:val="0"/>
              <w:marTop w:val="0"/>
              <w:marBottom w:val="0"/>
              <w:divBdr>
                <w:top w:val="none" w:sz="0" w:space="0" w:color="auto"/>
                <w:left w:val="none" w:sz="0" w:space="0" w:color="auto"/>
                <w:bottom w:val="none" w:sz="0" w:space="0" w:color="auto"/>
                <w:right w:val="none" w:sz="0" w:space="0" w:color="auto"/>
              </w:divBdr>
            </w:div>
            <w:div w:id="2066368885">
              <w:marLeft w:val="0"/>
              <w:marRight w:val="0"/>
              <w:marTop w:val="0"/>
              <w:marBottom w:val="0"/>
              <w:divBdr>
                <w:top w:val="none" w:sz="0" w:space="0" w:color="auto"/>
                <w:left w:val="none" w:sz="0" w:space="0" w:color="auto"/>
                <w:bottom w:val="none" w:sz="0" w:space="0" w:color="auto"/>
                <w:right w:val="none" w:sz="0" w:space="0" w:color="auto"/>
              </w:divBdr>
            </w:div>
            <w:div w:id="693507276">
              <w:marLeft w:val="0"/>
              <w:marRight w:val="0"/>
              <w:marTop w:val="0"/>
              <w:marBottom w:val="0"/>
              <w:divBdr>
                <w:top w:val="none" w:sz="0" w:space="0" w:color="auto"/>
                <w:left w:val="none" w:sz="0" w:space="0" w:color="auto"/>
                <w:bottom w:val="none" w:sz="0" w:space="0" w:color="auto"/>
                <w:right w:val="none" w:sz="0" w:space="0" w:color="auto"/>
              </w:divBdr>
            </w:div>
            <w:div w:id="1535920195">
              <w:marLeft w:val="0"/>
              <w:marRight w:val="0"/>
              <w:marTop w:val="0"/>
              <w:marBottom w:val="0"/>
              <w:divBdr>
                <w:top w:val="none" w:sz="0" w:space="0" w:color="auto"/>
                <w:left w:val="none" w:sz="0" w:space="0" w:color="auto"/>
                <w:bottom w:val="none" w:sz="0" w:space="0" w:color="auto"/>
                <w:right w:val="none" w:sz="0" w:space="0" w:color="auto"/>
              </w:divBdr>
            </w:div>
            <w:div w:id="1269044800">
              <w:marLeft w:val="0"/>
              <w:marRight w:val="0"/>
              <w:marTop w:val="0"/>
              <w:marBottom w:val="0"/>
              <w:divBdr>
                <w:top w:val="none" w:sz="0" w:space="0" w:color="auto"/>
                <w:left w:val="none" w:sz="0" w:space="0" w:color="auto"/>
                <w:bottom w:val="none" w:sz="0" w:space="0" w:color="auto"/>
                <w:right w:val="none" w:sz="0" w:space="0" w:color="auto"/>
              </w:divBdr>
            </w:div>
            <w:div w:id="669525690">
              <w:marLeft w:val="0"/>
              <w:marRight w:val="0"/>
              <w:marTop w:val="0"/>
              <w:marBottom w:val="0"/>
              <w:divBdr>
                <w:top w:val="none" w:sz="0" w:space="0" w:color="auto"/>
                <w:left w:val="none" w:sz="0" w:space="0" w:color="auto"/>
                <w:bottom w:val="none" w:sz="0" w:space="0" w:color="auto"/>
                <w:right w:val="none" w:sz="0" w:space="0" w:color="auto"/>
              </w:divBdr>
            </w:div>
            <w:div w:id="1217862822">
              <w:marLeft w:val="0"/>
              <w:marRight w:val="0"/>
              <w:marTop w:val="0"/>
              <w:marBottom w:val="0"/>
              <w:divBdr>
                <w:top w:val="none" w:sz="0" w:space="0" w:color="auto"/>
                <w:left w:val="none" w:sz="0" w:space="0" w:color="auto"/>
                <w:bottom w:val="none" w:sz="0" w:space="0" w:color="auto"/>
                <w:right w:val="none" w:sz="0" w:space="0" w:color="auto"/>
              </w:divBdr>
            </w:div>
            <w:div w:id="73616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95225">
      <w:bodyDiv w:val="1"/>
      <w:marLeft w:val="0"/>
      <w:marRight w:val="0"/>
      <w:marTop w:val="0"/>
      <w:marBottom w:val="0"/>
      <w:divBdr>
        <w:top w:val="none" w:sz="0" w:space="0" w:color="auto"/>
        <w:left w:val="none" w:sz="0" w:space="0" w:color="auto"/>
        <w:bottom w:val="none" w:sz="0" w:space="0" w:color="auto"/>
        <w:right w:val="none" w:sz="0" w:space="0" w:color="auto"/>
      </w:divBdr>
      <w:divsChild>
        <w:div w:id="836261268">
          <w:marLeft w:val="0"/>
          <w:marRight w:val="0"/>
          <w:marTop w:val="0"/>
          <w:marBottom w:val="0"/>
          <w:divBdr>
            <w:top w:val="none" w:sz="0" w:space="0" w:color="auto"/>
            <w:left w:val="none" w:sz="0" w:space="0" w:color="auto"/>
            <w:bottom w:val="none" w:sz="0" w:space="0" w:color="auto"/>
            <w:right w:val="none" w:sz="0" w:space="0" w:color="auto"/>
          </w:divBdr>
          <w:divsChild>
            <w:div w:id="79762811">
              <w:marLeft w:val="0"/>
              <w:marRight w:val="0"/>
              <w:marTop w:val="0"/>
              <w:marBottom w:val="0"/>
              <w:divBdr>
                <w:top w:val="none" w:sz="0" w:space="0" w:color="auto"/>
                <w:left w:val="none" w:sz="0" w:space="0" w:color="auto"/>
                <w:bottom w:val="none" w:sz="0" w:space="0" w:color="auto"/>
                <w:right w:val="none" w:sz="0" w:space="0" w:color="auto"/>
              </w:divBdr>
            </w:div>
            <w:div w:id="427041995">
              <w:marLeft w:val="0"/>
              <w:marRight w:val="0"/>
              <w:marTop w:val="0"/>
              <w:marBottom w:val="0"/>
              <w:divBdr>
                <w:top w:val="none" w:sz="0" w:space="0" w:color="auto"/>
                <w:left w:val="none" w:sz="0" w:space="0" w:color="auto"/>
                <w:bottom w:val="none" w:sz="0" w:space="0" w:color="auto"/>
                <w:right w:val="none" w:sz="0" w:space="0" w:color="auto"/>
              </w:divBdr>
            </w:div>
            <w:div w:id="339699374">
              <w:marLeft w:val="0"/>
              <w:marRight w:val="0"/>
              <w:marTop w:val="0"/>
              <w:marBottom w:val="0"/>
              <w:divBdr>
                <w:top w:val="none" w:sz="0" w:space="0" w:color="auto"/>
                <w:left w:val="none" w:sz="0" w:space="0" w:color="auto"/>
                <w:bottom w:val="none" w:sz="0" w:space="0" w:color="auto"/>
                <w:right w:val="none" w:sz="0" w:space="0" w:color="auto"/>
              </w:divBdr>
            </w:div>
            <w:div w:id="1064915901">
              <w:marLeft w:val="0"/>
              <w:marRight w:val="0"/>
              <w:marTop w:val="0"/>
              <w:marBottom w:val="0"/>
              <w:divBdr>
                <w:top w:val="none" w:sz="0" w:space="0" w:color="auto"/>
                <w:left w:val="none" w:sz="0" w:space="0" w:color="auto"/>
                <w:bottom w:val="none" w:sz="0" w:space="0" w:color="auto"/>
                <w:right w:val="none" w:sz="0" w:space="0" w:color="auto"/>
              </w:divBdr>
            </w:div>
            <w:div w:id="519441235">
              <w:marLeft w:val="0"/>
              <w:marRight w:val="0"/>
              <w:marTop w:val="0"/>
              <w:marBottom w:val="0"/>
              <w:divBdr>
                <w:top w:val="none" w:sz="0" w:space="0" w:color="auto"/>
                <w:left w:val="none" w:sz="0" w:space="0" w:color="auto"/>
                <w:bottom w:val="none" w:sz="0" w:space="0" w:color="auto"/>
                <w:right w:val="none" w:sz="0" w:space="0" w:color="auto"/>
              </w:divBdr>
            </w:div>
            <w:div w:id="223179613">
              <w:marLeft w:val="0"/>
              <w:marRight w:val="0"/>
              <w:marTop w:val="0"/>
              <w:marBottom w:val="0"/>
              <w:divBdr>
                <w:top w:val="none" w:sz="0" w:space="0" w:color="auto"/>
                <w:left w:val="none" w:sz="0" w:space="0" w:color="auto"/>
                <w:bottom w:val="none" w:sz="0" w:space="0" w:color="auto"/>
                <w:right w:val="none" w:sz="0" w:space="0" w:color="auto"/>
              </w:divBdr>
            </w:div>
            <w:div w:id="1494253094">
              <w:marLeft w:val="0"/>
              <w:marRight w:val="0"/>
              <w:marTop w:val="0"/>
              <w:marBottom w:val="0"/>
              <w:divBdr>
                <w:top w:val="none" w:sz="0" w:space="0" w:color="auto"/>
                <w:left w:val="none" w:sz="0" w:space="0" w:color="auto"/>
                <w:bottom w:val="none" w:sz="0" w:space="0" w:color="auto"/>
                <w:right w:val="none" w:sz="0" w:space="0" w:color="auto"/>
              </w:divBdr>
            </w:div>
            <w:div w:id="772821422">
              <w:marLeft w:val="0"/>
              <w:marRight w:val="0"/>
              <w:marTop w:val="0"/>
              <w:marBottom w:val="0"/>
              <w:divBdr>
                <w:top w:val="none" w:sz="0" w:space="0" w:color="auto"/>
                <w:left w:val="none" w:sz="0" w:space="0" w:color="auto"/>
                <w:bottom w:val="none" w:sz="0" w:space="0" w:color="auto"/>
                <w:right w:val="none" w:sz="0" w:space="0" w:color="auto"/>
              </w:divBdr>
            </w:div>
            <w:div w:id="440613845">
              <w:marLeft w:val="0"/>
              <w:marRight w:val="0"/>
              <w:marTop w:val="0"/>
              <w:marBottom w:val="0"/>
              <w:divBdr>
                <w:top w:val="none" w:sz="0" w:space="0" w:color="auto"/>
                <w:left w:val="none" w:sz="0" w:space="0" w:color="auto"/>
                <w:bottom w:val="none" w:sz="0" w:space="0" w:color="auto"/>
                <w:right w:val="none" w:sz="0" w:space="0" w:color="auto"/>
              </w:divBdr>
            </w:div>
            <w:div w:id="1779060512">
              <w:marLeft w:val="0"/>
              <w:marRight w:val="0"/>
              <w:marTop w:val="0"/>
              <w:marBottom w:val="0"/>
              <w:divBdr>
                <w:top w:val="none" w:sz="0" w:space="0" w:color="auto"/>
                <w:left w:val="none" w:sz="0" w:space="0" w:color="auto"/>
                <w:bottom w:val="none" w:sz="0" w:space="0" w:color="auto"/>
                <w:right w:val="none" w:sz="0" w:space="0" w:color="auto"/>
              </w:divBdr>
            </w:div>
            <w:div w:id="411972358">
              <w:marLeft w:val="0"/>
              <w:marRight w:val="0"/>
              <w:marTop w:val="0"/>
              <w:marBottom w:val="0"/>
              <w:divBdr>
                <w:top w:val="none" w:sz="0" w:space="0" w:color="auto"/>
                <w:left w:val="none" w:sz="0" w:space="0" w:color="auto"/>
                <w:bottom w:val="none" w:sz="0" w:space="0" w:color="auto"/>
                <w:right w:val="none" w:sz="0" w:space="0" w:color="auto"/>
              </w:divBdr>
            </w:div>
            <w:div w:id="299843123">
              <w:marLeft w:val="0"/>
              <w:marRight w:val="0"/>
              <w:marTop w:val="0"/>
              <w:marBottom w:val="0"/>
              <w:divBdr>
                <w:top w:val="none" w:sz="0" w:space="0" w:color="auto"/>
                <w:left w:val="none" w:sz="0" w:space="0" w:color="auto"/>
                <w:bottom w:val="none" w:sz="0" w:space="0" w:color="auto"/>
                <w:right w:val="none" w:sz="0" w:space="0" w:color="auto"/>
              </w:divBdr>
            </w:div>
            <w:div w:id="1476411879">
              <w:marLeft w:val="0"/>
              <w:marRight w:val="0"/>
              <w:marTop w:val="0"/>
              <w:marBottom w:val="0"/>
              <w:divBdr>
                <w:top w:val="none" w:sz="0" w:space="0" w:color="auto"/>
                <w:left w:val="none" w:sz="0" w:space="0" w:color="auto"/>
                <w:bottom w:val="none" w:sz="0" w:space="0" w:color="auto"/>
                <w:right w:val="none" w:sz="0" w:space="0" w:color="auto"/>
              </w:divBdr>
            </w:div>
            <w:div w:id="1175918533">
              <w:marLeft w:val="0"/>
              <w:marRight w:val="0"/>
              <w:marTop w:val="0"/>
              <w:marBottom w:val="0"/>
              <w:divBdr>
                <w:top w:val="none" w:sz="0" w:space="0" w:color="auto"/>
                <w:left w:val="none" w:sz="0" w:space="0" w:color="auto"/>
                <w:bottom w:val="none" w:sz="0" w:space="0" w:color="auto"/>
                <w:right w:val="none" w:sz="0" w:space="0" w:color="auto"/>
              </w:divBdr>
            </w:div>
            <w:div w:id="11883766">
              <w:marLeft w:val="0"/>
              <w:marRight w:val="0"/>
              <w:marTop w:val="0"/>
              <w:marBottom w:val="0"/>
              <w:divBdr>
                <w:top w:val="none" w:sz="0" w:space="0" w:color="auto"/>
                <w:left w:val="none" w:sz="0" w:space="0" w:color="auto"/>
                <w:bottom w:val="none" w:sz="0" w:space="0" w:color="auto"/>
                <w:right w:val="none" w:sz="0" w:space="0" w:color="auto"/>
              </w:divBdr>
            </w:div>
            <w:div w:id="1983845664">
              <w:marLeft w:val="0"/>
              <w:marRight w:val="0"/>
              <w:marTop w:val="0"/>
              <w:marBottom w:val="0"/>
              <w:divBdr>
                <w:top w:val="none" w:sz="0" w:space="0" w:color="auto"/>
                <w:left w:val="none" w:sz="0" w:space="0" w:color="auto"/>
                <w:bottom w:val="none" w:sz="0" w:space="0" w:color="auto"/>
                <w:right w:val="none" w:sz="0" w:space="0" w:color="auto"/>
              </w:divBdr>
            </w:div>
            <w:div w:id="7231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98483">
      <w:bodyDiv w:val="1"/>
      <w:marLeft w:val="0"/>
      <w:marRight w:val="0"/>
      <w:marTop w:val="0"/>
      <w:marBottom w:val="0"/>
      <w:divBdr>
        <w:top w:val="none" w:sz="0" w:space="0" w:color="auto"/>
        <w:left w:val="none" w:sz="0" w:space="0" w:color="auto"/>
        <w:bottom w:val="none" w:sz="0" w:space="0" w:color="auto"/>
        <w:right w:val="none" w:sz="0" w:space="0" w:color="auto"/>
      </w:divBdr>
      <w:divsChild>
        <w:div w:id="624777660">
          <w:marLeft w:val="0"/>
          <w:marRight w:val="0"/>
          <w:marTop w:val="0"/>
          <w:marBottom w:val="0"/>
          <w:divBdr>
            <w:top w:val="none" w:sz="0" w:space="0" w:color="auto"/>
            <w:left w:val="none" w:sz="0" w:space="0" w:color="auto"/>
            <w:bottom w:val="none" w:sz="0" w:space="0" w:color="auto"/>
            <w:right w:val="none" w:sz="0" w:space="0" w:color="auto"/>
          </w:divBdr>
          <w:divsChild>
            <w:div w:id="1517689722">
              <w:marLeft w:val="0"/>
              <w:marRight w:val="0"/>
              <w:marTop w:val="0"/>
              <w:marBottom w:val="0"/>
              <w:divBdr>
                <w:top w:val="none" w:sz="0" w:space="0" w:color="auto"/>
                <w:left w:val="none" w:sz="0" w:space="0" w:color="auto"/>
                <w:bottom w:val="none" w:sz="0" w:space="0" w:color="auto"/>
                <w:right w:val="none" w:sz="0" w:space="0" w:color="auto"/>
              </w:divBdr>
            </w:div>
            <w:div w:id="594945544">
              <w:marLeft w:val="0"/>
              <w:marRight w:val="0"/>
              <w:marTop w:val="0"/>
              <w:marBottom w:val="0"/>
              <w:divBdr>
                <w:top w:val="none" w:sz="0" w:space="0" w:color="auto"/>
                <w:left w:val="none" w:sz="0" w:space="0" w:color="auto"/>
                <w:bottom w:val="none" w:sz="0" w:space="0" w:color="auto"/>
                <w:right w:val="none" w:sz="0" w:space="0" w:color="auto"/>
              </w:divBdr>
            </w:div>
            <w:div w:id="271010654">
              <w:marLeft w:val="0"/>
              <w:marRight w:val="0"/>
              <w:marTop w:val="0"/>
              <w:marBottom w:val="0"/>
              <w:divBdr>
                <w:top w:val="none" w:sz="0" w:space="0" w:color="auto"/>
                <w:left w:val="none" w:sz="0" w:space="0" w:color="auto"/>
                <w:bottom w:val="none" w:sz="0" w:space="0" w:color="auto"/>
                <w:right w:val="none" w:sz="0" w:space="0" w:color="auto"/>
              </w:divBdr>
            </w:div>
            <w:div w:id="107552656">
              <w:marLeft w:val="0"/>
              <w:marRight w:val="0"/>
              <w:marTop w:val="0"/>
              <w:marBottom w:val="0"/>
              <w:divBdr>
                <w:top w:val="none" w:sz="0" w:space="0" w:color="auto"/>
                <w:left w:val="none" w:sz="0" w:space="0" w:color="auto"/>
                <w:bottom w:val="none" w:sz="0" w:space="0" w:color="auto"/>
                <w:right w:val="none" w:sz="0" w:space="0" w:color="auto"/>
              </w:divBdr>
            </w:div>
            <w:div w:id="1624072438">
              <w:marLeft w:val="0"/>
              <w:marRight w:val="0"/>
              <w:marTop w:val="0"/>
              <w:marBottom w:val="0"/>
              <w:divBdr>
                <w:top w:val="none" w:sz="0" w:space="0" w:color="auto"/>
                <w:left w:val="none" w:sz="0" w:space="0" w:color="auto"/>
                <w:bottom w:val="none" w:sz="0" w:space="0" w:color="auto"/>
                <w:right w:val="none" w:sz="0" w:space="0" w:color="auto"/>
              </w:divBdr>
            </w:div>
            <w:div w:id="18170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385">
      <w:bodyDiv w:val="1"/>
      <w:marLeft w:val="0"/>
      <w:marRight w:val="0"/>
      <w:marTop w:val="0"/>
      <w:marBottom w:val="0"/>
      <w:divBdr>
        <w:top w:val="none" w:sz="0" w:space="0" w:color="auto"/>
        <w:left w:val="none" w:sz="0" w:space="0" w:color="auto"/>
        <w:bottom w:val="none" w:sz="0" w:space="0" w:color="auto"/>
        <w:right w:val="none" w:sz="0" w:space="0" w:color="auto"/>
      </w:divBdr>
      <w:divsChild>
        <w:div w:id="699015658">
          <w:marLeft w:val="0"/>
          <w:marRight w:val="0"/>
          <w:marTop w:val="0"/>
          <w:marBottom w:val="0"/>
          <w:divBdr>
            <w:top w:val="none" w:sz="0" w:space="0" w:color="auto"/>
            <w:left w:val="none" w:sz="0" w:space="0" w:color="auto"/>
            <w:bottom w:val="none" w:sz="0" w:space="0" w:color="auto"/>
            <w:right w:val="none" w:sz="0" w:space="0" w:color="auto"/>
          </w:divBdr>
          <w:divsChild>
            <w:div w:id="1958222080">
              <w:marLeft w:val="0"/>
              <w:marRight w:val="0"/>
              <w:marTop w:val="0"/>
              <w:marBottom w:val="0"/>
              <w:divBdr>
                <w:top w:val="none" w:sz="0" w:space="0" w:color="auto"/>
                <w:left w:val="none" w:sz="0" w:space="0" w:color="auto"/>
                <w:bottom w:val="none" w:sz="0" w:space="0" w:color="auto"/>
                <w:right w:val="none" w:sz="0" w:space="0" w:color="auto"/>
              </w:divBdr>
            </w:div>
            <w:div w:id="850682604">
              <w:marLeft w:val="0"/>
              <w:marRight w:val="0"/>
              <w:marTop w:val="0"/>
              <w:marBottom w:val="0"/>
              <w:divBdr>
                <w:top w:val="none" w:sz="0" w:space="0" w:color="auto"/>
                <w:left w:val="none" w:sz="0" w:space="0" w:color="auto"/>
                <w:bottom w:val="none" w:sz="0" w:space="0" w:color="auto"/>
                <w:right w:val="none" w:sz="0" w:space="0" w:color="auto"/>
              </w:divBdr>
            </w:div>
            <w:div w:id="48937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75377">
      <w:bodyDiv w:val="1"/>
      <w:marLeft w:val="0"/>
      <w:marRight w:val="0"/>
      <w:marTop w:val="0"/>
      <w:marBottom w:val="0"/>
      <w:divBdr>
        <w:top w:val="none" w:sz="0" w:space="0" w:color="auto"/>
        <w:left w:val="none" w:sz="0" w:space="0" w:color="auto"/>
        <w:bottom w:val="none" w:sz="0" w:space="0" w:color="auto"/>
        <w:right w:val="none" w:sz="0" w:space="0" w:color="auto"/>
      </w:divBdr>
      <w:divsChild>
        <w:div w:id="108160068">
          <w:marLeft w:val="0"/>
          <w:marRight w:val="0"/>
          <w:marTop w:val="0"/>
          <w:marBottom w:val="0"/>
          <w:divBdr>
            <w:top w:val="none" w:sz="0" w:space="0" w:color="auto"/>
            <w:left w:val="none" w:sz="0" w:space="0" w:color="auto"/>
            <w:bottom w:val="none" w:sz="0" w:space="0" w:color="auto"/>
            <w:right w:val="none" w:sz="0" w:space="0" w:color="auto"/>
          </w:divBdr>
          <w:divsChild>
            <w:div w:id="1350907870">
              <w:marLeft w:val="0"/>
              <w:marRight w:val="0"/>
              <w:marTop w:val="0"/>
              <w:marBottom w:val="0"/>
              <w:divBdr>
                <w:top w:val="none" w:sz="0" w:space="0" w:color="auto"/>
                <w:left w:val="none" w:sz="0" w:space="0" w:color="auto"/>
                <w:bottom w:val="none" w:sz="0" w:space="0" w:color="auto"/>
                <w:right w:val="none" w:sz="0" w:space="0" w:color="auto"/>
              </w:divBdr>
            </w:div>
            <w:div w:id="1657680548">
              <w:marLeft w:val="0"/>
              <w:marRight w:val="0"/>
              <w:marTop w:val="0"/>
              <w:marBottom w:val="0"/>
              <w:divBdr>
                <w:top w:val="none" w:sz="0" w:space="0" w:color="auto"/>
                <w:left w:val="none" w:sz="0" w:space="0" w:color="auto"/>
                <w:bottom w:val="none" w:sz="0" w:space="0" w:color="auto"/>
                <w:right w:val="none" w:sz="0" w:space="0" w:color="auto"/>
              </w:divBdr>
            </w:div>
            <w:div w:id="1511918494">
              <w:marLeft w:val="0"/>
              <w:marRight w:val="0"/>
              <w:marTop w:val="0"/>
              <w:marBottom w:val="0"/>
              <w:divBdr>
                <w:top w:val="none" w:sz="0" w:space="0" w:color="auto"/>
                <w:left w:val="none" w:sz="0" w:space="0" w:color="auto"/>
                <w:bottom w:val="none" w:sz="0" w:space="0" w:color="auto"/>
                <w:right w:val="none" w:sz="0" w:space="0" w:color="auto"/>
              </w:divBdr>
            </w:div>
            <w:div w:id="647977042">
              <w:marLeft w:val="0"/>
              <w:marRight w:val="0"/>
              <w:marTop w:val="0"/>
              <w:marBottom w:val="0"/>
              <w:divBdr>
                <w:top w:val="none" w:sz="0" w:space="0" w:color="auto"/>
                <w:left w:val="none" w:sz="0" w:space="0" w:color="auto"/>
                <w:bottom w:val="none" w:sz="0" w:space="0" w:color="auto"/>
                <w:right w:val="none" w:sz="0" w:space="0" w:color="auto"/>
              </w:divBdr>
            </w:div>
            <w:div w:id="1808467619">
              <w:marLeft w:val="0"/>
              <w:marRight w:val="0"/>
              <w:marTop w:val="0"/>
              <w:marBottom w:val="0"/>
              <w:divBdr>
                <w:top w:val="none" w:sz="0" w:space="0" w:color="auto"/>
                <w:left w:val="none" w:sz="0" w:space="0" w:color="auto"/>
                <w:bottom w:val="none" w:sz="0" w:space="0" w:color="auto"/>
                <w:right w:val="none" w:sz="0" w:space="0" w:color="auto"/>
              </w:divBdr>
            </w:div>
            <w:div w:id="604926691">
              <w:marLeft w:val="0"/>
              <w:marRight w:val="0"/>
              <w:marTop w:val="0"/>
              <w:marBottom w:val="0"/>
              <w:divBdr>
                <w:top w:val="none" w:sz="0" w:space="0" w:color="auto"/>
                <w:left w:val="none" w:sz="0" w:space="0" w:color="auto"/>
                <w:bottom w:val="none" w:sz="0" w:space="0" w:color="auto"/>
                <w:right w:val="none" w:sz="0" w:space="0" w:color="auto"/>
              </w:divBdr>
            </w:div>
            <w:div w:id="500505143">
              <w:marLeft w:val="0"/>
              <w:marRight w:val="0"/>
              <w:marTop w:val="0"/>
              <w:marBottom w:val="0"/>
              <w:divBdr>
                <w:top w:val="none" w:sz="0" w:space="0" w:color="auto"/>
                <w:left w:val="none" w:sz="0" w:space="0" w:color="auto"/>
                <w:bottom w:val="none" w:sz="0" w:space="0" w:color="auto"/>
                <w:right w:val="none" w:sz="0" w:space="0" w:color="auto"/>
              </w:divBdr>
            </w:div>
            <w:div w:id="760878630">
              <w:marLeft w:val="0"/>
              <w:marRight w:val="0"/>
              <w:marTop w:val="0"/>
              <w:marBottom w:val="0"/>
              <w:divBdr>
                <w:top w:val="none" w:sz="0" w:space="0" w:color="auto"/>
                <w:left w:val="none" w:sz="0" w:space="0" w:color="auto"/>
                <w:bottom w:val="none" w:sz="0" w:space="0" w:color="auto"/>
                <w:right w:val="none" w:sz="0" w:space="0" w:color="auto"/>
              </w:divBdr>
            </w:div>
            <w:div w:id="1363630253">
              <w:marLeft w:val="0"/>
              <w:marRight w:val="0"/>
              <w:marTop w:val="0"/>
              <w:marBottom w:val="0"/>
              <w:divBdr>
                <w:top w:val="none" w:sz="0" w:space="0" w:color="auto"/>
                <w:left w:val="none" w:sz="0" w:space="0" w:color="auto"/>
                <w:bottom w:val="none" w:sz="0" w:space="0" w:color="auto"/>
                <w:right w:val="none" w:sz="0" w:space="0" w:color="auto"/>
              </w:divBdr>
            </w:div>
            <w:div w:id="2103602262">
              <w:marLeft w:val="0"/>
              <w:marRight w:val="0"/>
              <w:marTop w:val="0"/>
              <w:marBottom w:val="0"/>
              <w:divBdr>
                <w:top w:val="none" w:sz="0" w:space="0" w:color="auto"/>
                <w:left w:val="none" w:sz="0" w:space="0" w:color="auto"/>
                <w:bottom w:val="none" w:sz="0" w:space="0" w:color="auto"/>
                <w:right w:val="none" w:sz="0" w:space="0" w:color="auto"/>
              </w:divBdr>
            </w:div>
            <w:div w:id="1125079502">
              <w:marLeft w:val="0"/>
              <w:marRight w:val="0"/>
              <w:marTop w:val="0"/>
              <w:marBottom w:val="0"/>
              <w:divBdr>
                <w:top w:val="none" w:sz="0" w:space="0" w:color="auto"/>
                <w:left w:val="none" w:sz="0" w:space="0" w:color="auto"/>
                <w:bottom w:val="none" w:sz="0" w:space="0" w:color="auto"/>
                <w:right w:val="none" w:sz="0" w:space="0" w:color="auto"/>
              </w:divBdr>
            </w:div>
            <w:div w:id="1269653830">
              <w:marLeft w:val="0"/>
              <w:marRight w:val="0"/>
              <w:marTop w:val="0"/>
              <w:marBottom w:val="0"/>
              <w:divBdr>
                <w:top w:val="none" w:sz="0" w:space="0" w:color="auto"/>
                <w:left w:val="none" w:sz="0" w:space="0" w:color="auto"/>
                <w:bottom w:val="none" w:sz="0" w:space="0" w:color="auto"/>
                <w:right w:val="none" w:sz="0" w:space="0" w:color="auto"/>
              </w:divBdr>
            </w:div>
            <w:div w:id="1800489956">
              <w:marLeft w:val="0"/>
              <w:marRight w:val="0"/>
              <w:marTop w:val="0"/>
              <w:marBottom w:val="0"/>
              <w:divBdr>
                <w:top w:val="none" w:sz="0" w:space="0" w:color="auto"/>
                <w:left w:val="none" w:sz="0" w:space="0" w:color="auto"/>
                <w:bottom w:val="none" w:sz="0" w:space="0" w:color="auto"/>
                <w:right w:val="none" w:sz="0" w:space="0" w:color="auto"/>
              </w:divBdr>
            </w:div>
            <w:div w:id="297926956">
              <w:marLeft w:val="0"/>
              <w:marRight w:val="0"/>
              <w:marTop w:val="0"/>
              <w:marBottom w:val="0"/>
              <w:divBdr>
                <w:top w:val="none" w:sz="0" w:space="0" w:color="auto"/>
                <w:left w:val="none" w:sz="0" w:space="0" w:color="auto"/>
                <w:bottom w:val="none" w:sz="0" w:space="0" w:color="auto"/>
                <w:right w:val="none" w:sz="0" w:space="0" w:color="auto"/>
              </w:divBdr>
            </w:div>
            <w:div w:id="178430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59561">
      <w:bodyDiv w:val="1"/>
      <w:marLeft w:val="0"/>
      <w:marRight w:val="0"/>
      <w:marTop w:val="0"/>
      <w:marBottom w:val="0"/>
      <w:divBdr>
        <w:top w:val="none" w:sz="0" w:space="0" w:color="auto"/>
        <w:left w:val="none" w:sz="0" w:space="0" w:color="auto"/>
        <w:bottom w:val="none" w:sz="0" w:space="0" w:color="auto"/>
        <w:right w:val="none" w:sz="0" w:space="0" w:color="auto"/>
      </w:divBdr>
      <w:divsChild>
        <w:div w:id="519053418">
          <w:marLeft w:val="0"/>
          <w:marRight w:val="0"/>
          <w:marTop w:val="0"/>
          <w:marBottom w:val="0"/>
          <w:divBdr>
            <w:top w:val="none" w:sz="0" w:space="0" w:color="auto"/>
            <w:left w:val="none" w:sz="0" w:space="0" w:color="auto"/>
            <w:bottom w:val="none" w:sz="0" w:space="0" w:color="auto"/>
            <w:right w:val="none" w:sz="0" w:space="0" w:color="auto"/>
          </w:divBdr>
          <w:divsChild>
            <w:div w:id="255024418">
              <w:marLeft w:val="0"/>
              <w:marRight w:val="0"/>
              <w:marTop w:val="0"/>
              <w:marBottom w:val="0"/>
              <w:divBdr>
                <w:top w:val="none" w:sz="0" w:space="0" w:color="auto"/>
                <w:left w:val="none" w:sz="0" w:space="0" w:color="auto"/>
                <w:bottom w:val="none" w:sz="0" w:space="0" w:color="auto"/>
                <w:right w:val="none" w:sz="0" w:space="0" w:color="auto"/>
              </w:divBdr>
            </w:div>
            <w:div w:id="140316147">
              <w:marLeft w:val="0"/>
              <w:marRight w:val="0"/>
              <w:marTop w:val="0"/>
              <w:marBottom w:val="0"/>
              <w:divBdr>
                <w:top w:val="none" w:sz="0" w:space="0" w:color="auto"/>
                <w:left w:val="none" w:sz="0" w:space="0" w:color="auto"/>
                <w:bottom w:val="none" w:sz="0" w:space="0" w:color="auto"/>
                <w:right w:val="none" w:sz="0" w:space="0" w:color="auto"/>
              </w:divBdr>
            </w:div>
            <w:div w:id="495725450">
              <w:marLeft w:val="0"/>
              <w:marRight w:val="0"/>
              <w:marTop w:val="0"/>
              <w:marBottom w:val="0"/>
              <w:divBdr>
                <w:top w:val="none" w:sz="0" w:space="0" w:color="auto"/>
                <w:left w:val="none" w:sz="0" w:space="0" w:color="auto"/>
                <w:bottom w:val="none" w:sz="0" w:space="0" w:color="auto"/>
                <w:right w:val="none" w:sz="0" w:space="0" w:color="auto"/>
              </w:divBdr>
            </w:div>
            <w:div w:id="1810514381">
              <w:marLeft w:val="0"/>
              <w:marRight w:val="0"/>
              <w:marTop w:val="0"/>
              <w:marBottom w:val="0"/>
              <w:divBdr>
                <w:top w:val="none" w:sz="0" w:space="0" w:color="auto"/>
                <w:left w:val="none" w:sz="0" w:space="0" w:color="auto"/>
                <w:bottom w:val="none" w:sz="0" w:space="0" w:color="auto"/>
                <w:right w:val="none" w:sz="0" w:space="0" w:color="auto"/>
              </w:divBdr>
            </w:div>
            <w:div w:id="1935701325">
              <w:marLeft w:val="0"/>
              <w:marRight w:val="0"/>
              <w:marTop w:val="0"/>
              <w:marBottom w:val="0"/>
              <w:divBdr>
                <w:top w:val="none" w:sz="0" w:space="0" w:color="auto"/>
                <w:left w:val="none" w:sz="0" w:space="0" w:color="auto"/>
                <w:bottom w:val="none" w:sz="0" w:space="0" w:color="auto"/>
                <w:right w:val="none" w:sz="0" w:space="0" w:color="auto"/>
              </w:divBdr>
            </w:div>
            <w:div w:id="933823745">
              <w:marLeft w:val="0"/>
              <w:marRight w:val="0"/>
              <w:marTop w:val="0"/>
              <w:marBottom w:val="0"/>
              <w:divBdr>
                <w:top w:val="none" w:sz="0" w:space="0" w:color="auto"/>
                <w:left w:val="none" w:sz="0" w:space="0" w:color="auto"/>
                <w:bottom w:val="none" w:sz="0" w:space="0" w:color="auto"/>
                <w:right w:val="none" w:sz="0" w:space="0" w:color="auto"/>
              </w:divBdr>
            </w:div>
            <w:div w:id="1976596394">
              <w:marLeft w:val="0"/>
              <w:marRight w:val="0"/>
              <w:marTop w:val="0"/>
              <w:marBottom w:val="0"/>
              <w:divBdr>
                <w:top w:val="none" w:sz="0" w:space="0" w:color="auto"/>
                <w:left w:val="none" w:sz="0" w:space="0" w:color="auto"/>
                <w:bottom w:val="none" w:sz="0" w:space="0" w:color="auto"/>
                <w:right w:val="none" w:sz="0" w:space="0" w:color="auto"/>
              </w:divBdr>
            </w:div>
            <w:div w:id="137993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5934">
      <w:bodyDiv w:val="1"/>
      <w:marLeft w:val="0"/>
      <w:marRight w:val="0"/>
      <w:marTop w:val="0"/>
      <w:marBottom w:val="0"/>
      <w:divBdr>
        <w:top w:val="none" w:sz="0" w:space="0" w:color="auto"/>
        <w:left w:val="none" w:sz="0" w:space="0" w:color="auto"/>
        <w:bottom w:val="none" w:sz="0" w:space="0" w:color="auto"/>
        <w:right w:val="none" w:sz="0" w:space="0" w:color="auto"/>
      </w:divBdr>
      <w:divsChild>
        <w:div w:id="133376441">
          <w:marLeft w:val="0"/>
          <w:marRight w:val="0"/>
          <w:marTop w:val="0"/>
          <w:marBottom w:val="0"/>
          <w:divBdr>
            <w:top w:val="none" w:sz="0" w:space="0" w:color="auto"/>
            <w:left w:val="none" w:sz="0" w:space="0" w:color="auto"/>
            <w:bottom w:val="none" w:sz="0" w:space="0" w:color="auto"/>
            <w:right w:val="none" w:sz="0" w:space="0" w:color="auto"/>
          </w:divBdr>
          <w:divsChild>
            <w:div w:id="1268270583">
              <w:marLeft w:val="0"/>
              <w:marRight w:val="0"/>
              <w:marTop w:val="0"/>
              <w:marBottom w:val="0"/>
              <w:divBdr>
                <w:top w:val="none" w:sz="0" w:space="0" w:color="auto"/>
                <w:left w:val="none" w:sz="0" w:space="0" w:color="auto"/>
                <w:bottom w:val="none" w:sz="0" w:space="0" w:color="auto"/>
                <w:right w:val="none" w:sz="0" w:space="0" w:color="auto"/>
              </w:divBdr>
            </w:div>
            <w:div w:id="595359503">
              <w:marLeft w:val="0"/>
              <w:marRight w:val="0"/>
              <w:marTop w:val="0"/>
              <w:marBottom w:val="0"/>
              <w:divBdr>
                <w:top w:val="none" w:sz="0" w:space="0" w:color="auto"/>
                <w:left w:val="none" w:sz="0" w:space="0" w:color="auto"/>
                <w:bottom w:val="none" w:sz="0" w:space="0" w:color="auto"/>
                <w:right w:val="none" w:sz="0" w:space="0" w:color="auto"/>
              </w:divBdr>
            </w:div>
            <w:div w:id="491336963">
              <w:marLeft w:val="0"/>
              <w:marRight w:val="0"/>
              <w:marTop w:val="0"/>
              <w:marBottom w:val="0"/>
              <w:divBdr>
                <w:top w:val="none" w:sz="0" w:space="0" w:color="auto"/>
                <w:left w:val="none" w:sz="0" w:space="0" w:color="auto"/>
                <w:bottom w:val="none" w:sz="0" w:space="0" w:color="auto"/>
                <w:right w:val="none" w:sz="0" w:space="0" w:color="auto"/>
              </w:divBdr>
            </w:div>
            <w:div w:id="1243834797">
              <w:marLeft w:val="0"/>
              <w:marRight w:val="0"/>
              <w:marTop w:val="0"/>
              <w:marBottom w:val="0"/>
              <w:divBdr>
                <w:top w:val="none" w:sz="0" w:space="0" w:color="auto"/>
                <w:left w:val="none" w:sz="0" w:space="0" w:color="auto"/>
                <w:bottom w:val="none" w:sz="0" w:space="0" w:color="auto"/>
                <w:right w:val="none" w:sz="0" w:space="0" w:color="auto"/>
              </w:divBdr>
            </w:div>
            <w:div w:id="7032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40040">
      <w:bodyDiv w:val="1"/>
      <w:marLeft w:val="0"/>
      <w:marRight w:val="0"/>
      <w:marTop w:val="0"/>
      <w:marBottom w:val="0"/>
      <w:divBdr>
        <w:top w:val="none" w:sz="0" w:space="0" w:color="auto"/>
        <w:left w:val="none" w:sz="0" w:space="0" w:color="auto"/>
        <w:bottom w:val="none" w:sz="0" w:space="0" w:color="auto"/>
        <w:right w:val="none" w:sz="0" w:space="0" w:color="auto"/>
      </w:divBdr>
      <w:divsChild>
        <w:div w:id="928544994">
          <w:marLeft w:val="0"/>
          <w:marRight w:val="0"/>
          <w:marTop w:val="0"/>
          <w:marBottom w:val="0"/>
          <w:divBdr>
            <w:top w:val="none" w:sz="0" w:space="0" w:color="auto"/>
            <w:left w:val="none" w:sz="0" w:space="0" w:color="auto"/>
            <w:bottom w:val="none" w:sz="0" w:space="0" w:color="auto"/>
            <w:right w:val="none" w:sz="0" w:space="0" w:color="auto"/>
          </w:divBdr>
          <w:divsChild>
            <w:div w:id="1011493349">
              <w:marLeft w:val="0"/>
              <w:marRight w:val="0"/>
              <w:marTop w:val="0"/>
              <w:marBottom w:val="0"/>
              <w:divBdr>
                <w:top w:val="none" w:sz="0" w:space="0" w:color="auto"/>
                <w:left w:val="none" w:sz="0" w:space="0" w:color="auto"/>
                <w:bottom w:val="none" w:sz="0" w:space="0" w:color="auto"/>
                <w:right w:val="none" w:sz="0" w:space="0" w:color="auto"/>
              </w:divBdr>
            </w:div>
            <w:div w:id="1067649560">
              <w:marLeft w:val="0"/>
              <w:marRight w:val="0"/>
              <w:marTop w:val="0"/>
              <w:marBottom w:val="0"/>
              <w:divBdr>
                <w:top w:val="none" w:sz="0" w:space="0" w:color="auto"/>
                <w:left w:val="none" w:sz="0" w:space="0" w:color="auto"/>
                <w:bottom w:val="none" w:sz="0" w:space="0" w:color="auto"/>
                <w:right w:val="none" w:sz="0" w:space="0" w:color="auto"/>
              </w:divBdr>
            </w:div>
            <w:div w:id="1221286550">
              <w:marLeft w:val="0"/>
              <w:marRight w:val="0"/>
              <w:marTop w:val="0"/>
              <w:marBottom w:val="0"/>
              <w:divBdr>
                <w:top w:val="none" w:sz="0" w:space="0" w:color="auto"/>
                <w:left w:val="none" w:sz="0" w:space="0" w:color="auto"/>
                <w:bottom w:val="none" w:sz="0" w:space="0" w:color="auto"/>
                <w:right w:val="none" w:sz="0" w:space="0" w:color="auto"/>
              </w:divBdr>
            </w:div>
            <w:div w:id="1537548156">
              <w:marLeft w:val="0"/>
              <w:marRight w:val="0"/>
              <w:marTop w:val="0"/>
              <w:marBottom w:val="0"/>
              <w:divBdr>
                <w:top w:val="none" w:sz="0" w:space="0" w:color="auto"/>
                <w:left w:val="none" w:sz="0" w:space="0" w:color="auto"/>
                <w:bottom w:val="none" w:sz="0" w:space="0" w:color="auto"/>
                <w:right w:val="none" w:sz="0" w:space="0" w:color="auto"/>
              </w:divBdr>
            </w:div>
            <w:div w:id="1827622278">
              <w:marLeft w:val="0"/>
              <w:marRight w:val="0"/>
              <w:marTop w:val="0"/>
              <w:marBottom w:val="0"/>
              <w:divBdr>
                <w:top w:val="none" w:sz="0" w:space="0" w:color="auto"/>
                <w:left w:val="none" w:sz="0" w:space="0" w:color="auto"/>
                <w:bottom w:val="none" w:sz="0" w:space="0" w:color="auto"/>
                <w:right w:val="none" w:sz="0" w:space="0" w:color="auto"/>
              </w:divBdr>
            </w:div>
            <w:div w:id="789280758">
              <w:marLeft w:val="0"/>
              <w:marRight w:val="0"/>
              <w:marTop w:val="0"/>
              <w:marBottom w:val="0"/>
              <w:divBdr>
                <w:top w:val="none" w:sz="0" w:space="0" w:color="auto"/>
                <w:left w:val="none" w:sz="0" w:space="0" w:color="auto"/>
                <w:bottom w:val="none" w:sz="0" w:space="0" w:color="auto"/>
                <w:right w:val="none" w:sz="0" w:space="0" w:color="auto"/>
              </w:divBdr>
            </w:div>
            <w:div w:id="887492199">
              <w:marLeft w:val="0"/>
              <w:marRight w:val="0"/>
              <w:marTop w:val="0"/>
              <w:marBottom w:val="0"/>
              <w:divBdr>
                <w:top w:val="none" w:sz="0" w:space="0" w:color="auto"/>
                <w:left w:val="none" w:sz="0" w:space="0" w:color="auto"/>
                <w:bottom w:val="none" w:sz="0" w:space="0" w:color="auto"/>
                <w:right w:val="none" w:sz="0" w:space="0" w:color="auto"/>
              </w:divBdr>
            </w:div>
            <w:div w:id="152376598">
              <w:marLeft w:val="0"/>
              <w:marRight w:val="0"/>
              <w:marTop w:val="0"/>
              <w:marBottom w:val="0"/>
              <w:divBdr>
                <w:top w:val="none" w:sz="0" w:space="0" w:color="auto"/>
                <w:left w:val="none" w:sz="0" w:space="0" w:color="auto"/>
                <w:bottom w:val="none" w:sz="0" w:space="0" w:color="auto"/>
                <w:right w:val="none" w:sz="0" w:space="0" w:color="auto"/>
              </w:divBdr>
            </w:div>
            <w:div w:id="2011250251">
              <w:marLeft w:val="0"/>
              <w:marRight w:val="0"/>
              <w:marTop w:val="0"/>
              <w:marBottom w:val="0"/>
              <w:divBdr>
                <w:top w:val="none" w:sz="0" w:space="0" w:color="auto"/>
                <w:left w:val="none" w:sz="0" w:space="0" w:color="auto"/>
                <w:bottom w:val="none" w:sz="0" w:space="0" w:color="auto"/>
                <w:right w:val="none" w:sz="0" w:space="0" w:color="auto"/>
              </w:divBdr>
            </w:div>
            <w:div w:id="1887177399">
              <w:marLeft w:val="0"/>
              <w:marRight w:val="0"/>
              <w:marTop w:val="0"/>
              <w:marBottom w:val="0"/>
              <w:divBdr>
                <w:top w:val="none" w:sz="0" w:space="0" w:color="auto"/>
                <w:left w:val="none" w:sz="0" w:space="0" w:color="auto"/>
                <w:bottom w:val="none" w:sz="0" w:space="0" w:color="auto"/>
                <w:right w:val="none" w:sz="0" w:space="0" w:color="auto"/>
              </w:divBdr>
            </w:div>
            <w:div w:id="671839979">
              <w:marLeft w:val="0"/>
              <w:marRight w:val="0"/>
              <w:marTop w:val="0"/>
              <w:marBottom w:val="0"/>
              <w:divBdr>
                <w:top w:val="none" w:sz="0" w:space="0" w:color="auto"/>
                <w:left w:val="none" w:sz="0" w:space="0" w:color="auto"/>
                <w:bottom w:val="none" w:sz="0" w:space="0" w:color="auto"/>
                <w:right w:val="none" w:sz="0" w:space="0" w:color="auto"/>
              </w:divBdr>
            </w:div>
            <w:div w:id="1071855957">
              <w:marLeft w:val="0"/>
              <w:marRight w:val="0"/>
              <w:marTop w:val="0"/>
              <w:marBottom w:val="0"/>
              <w:divBdr>
                <w:top w:val="none" w:sz="0" w:space="0" w:color="auto"/>
                <w:left w:val="none" w:sz="0" w:space="0" w:color="auto"/>
                <w:bottom w:val="none" w:sz="0" w:space="0" w:color="auto"/>
                <w:right w:val="none" w:sz="0" w:space="0" w:color="auto"/>
              </w:divBdr>
            </w:div>
            <w:div w:id="172839942">
              <w:marLeft w:val="0"/>
              <w:marRight w:val="0"/>
              <w:marTop w:val="0"/>
              <w:marBottom w:val="0"/>
              <w:divBdr>
                <w:top w:val="none" w:sz="0" w:space="0" w:color="auto"/>
                <w:left w:val="none" w:sz="0" w:space="0" w:color="auto"/>
                <w:bottom w:val="none" w:sz="0" w:space="0" w:color="auto"/>
                <w:right w:val="none" w:sz="0" w:space="0" w:color="auto"/>
              </w:divBdr>
            </w:div>
            <w:div w:id="2072919839">
              <w:marLeft w:val="0"/>
              <w:marRight w:val="0"/>
              <w:marTop w:val="0"/>
              <w:marBottom w:val="0"/>
              <w:divBdr>
                <w:top w:val="none" w:sz="0" w:space="0" w:color="auto"/>
                <w:left w:val="none" w:sz="0" w:space="0" w:color="auto"/>
                <w:bottom w:val="none" w:sz="0" w:space="0" w:color="auto"/>
                <w:right w:val="none" w:sz="0" w:space="0" w:color="auto"/>
              </w:divBdr>
            </w:div>
            <w:div w:id="419910422">
              <w:marLeft w:val="0"/>
              <w:marRight w:val="0"/>
              <w:marTop w:val="0"/>
              <w:marBottom w:val="0"/>
              <w:divBdr>
                <w:top w:val="none" w:sz="0" w:space="0" w:color="auto"/>
                <w:left w:val="none" w:sz="0" w:space="0" w:color="auto"/>
                <w:bottom w:val="none" w:sz="0" w:space="0" w:color="auto"/>
                <w:right w:val="none" w:sz="0" w:space="0" w:color="auto"/>
              </w:divBdr>
            </w:div>
            <w:div w:id="651711642">
              <w:marLeft w:val="0"/>
              <w:marRight w:val="0"/>
              <w:marTop w:val="0"/>
              <w:marBottom w:val="0"/>
              <w:divBdr>
                <w:top w:val="none" w:sz="0" w:space="0" w:color="auto"/>
                <w:left w:val="none" w:sz="0" w:space="0" w:color="auto"/>
                <w:bottom w:val="none" w:sz="0" w:space="0" w:color="auto"/>
                <w:right w:val="none" w:sz="0" w:space="0" w:color="auto"/>
              </w:divBdr>
            </w:div>
            <w:div w:id="810488247">
              <w:marLeft w:val="0"/>
              <w:marRight w:val="0"/>
              <w:marTop w:val="0"/>
              <w:marBottom w:val="0"/>
              <w:divBdr>
                <w:top w:val="none" w:sz="0" w:space="0" w:color="auto"/>
                <w:left w:val="none" w:sz="0" w:space="0" w:color="auto"/>
                <w:bottom w:val="none" w:sz="0" w:space="0" w:color="auto"/>
                <w:right w:val="none" w:sz="0" w:space="0" w:color="auto"/>
              </w:divBdr>
            </w:div>
            <w:div w:id="84247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14061">
      <w:bodyDiv w:val="1"/>
      <w:marLeft w:val="0"/>
      <w:marRight w:val="0"/>
      <w:marTop w:val="0"/>
      <w:marBottom w:val="0"/>
      <w:divBdr>
        <w:top w:val="none" w:sz="0" w:space="0" w:color="auto"/>
        <w:left w:val="none" w:sz="0" w:space="0" w:color="auto"/>
        <w:bottom w:val="none" w:sz="0" w:space="0" w:color="auto"/>
        <w:right w:val="none" w:sz="0" w:space="0" w:color="auto"/>
      </w:divBdr>
      <w:divsChild>
        <w:div w:id="1627346601">
          <w:marLeft w:val="0"/>
          <w:marRight w:val="0"/>
          <w:marTop w:val="0"/>
          <w:marBottom w:val="0"/>
          <w:divBdr>
            <w:top w:val="none" w:sz="0" w:space="0" w:color="auto"/>
            <w:left w:val="none" w:sz="0" w:space="0" w:color="auto"/>
            <w:bottom w:val="none" w:sz="0" w:space="0" w:color="auto"/>
            <w:right w:val="none" w:sz="0" w:space="0" w:color="auto"/>
          </w:divBdr>
          <w:divsChild>
            <w:div w:id="457990891">
              <w:marLeft w:val="0"/>
              <w:marRight w:val="0"/>
              <w:marTop w:val="0"/>
              <w:marBottom w:val="0"/>
              <w:divBdr>
                <w:top w:val="none" w:sz="0" w:space="0" w:color="auto"/>
                <w:left w:val="none" w:sz="0" w:space="0" w:color="auto"/>
                <w:bottom w:val="none" w:sz="0" w:space="0" w:color="auto"/>
                <w:right w:val="none" w:sz="0" w:space="0" w:color="auto"/>
              </w:divBdr>
            </w:div>
            <w:div w:id="1922131182">
              <w:marLeft w:val="0"/>
              <w:marRight w:val="0"/>
              <w:marTop w:val="0"/>
              <w:marBottom w:val="0"/>
              <w:divBdr>
                <w:top w:val="none" w:sz="0" w:space="0" w:color="auto"/>
                <w:left w:val="none" w:sz="0" w:space="0" w:color="auto"/>
                <w:bottom w:val="none" w:sz="0" w:space="0" w:color="auto"/>
                <w:right w:val="none" w:sz="0" w:space="0" w:color="auto"/>
              </w:divBdr>
            </w:div>
            <w:div w:id="475294531">
              <w:marLeft w:val="0"/>
              <w:marRight w:val="0"/>
              <w:marTop w:val="0"/>
              <w:marBottom w:val="0"/>
              <w:divBdr>
                <w:top w:val="none" w:sz="0" w:space="0" w:color="auto"/>
                <w:left w:val="none" w:sz="0" w:space="0" w:color="auto"/>
                <w:bottom w:val="none" w:sz="0" w:space="0" w:color="auto"/>
                <w:right w:val="none" w:sz="0" w:space="0" w:color="auto"/>
              </w:divBdr>
            </w:div>
            <w:div w:id="269289697">
              <w:marLeft w:val="0"/>
              <w:marRight w:val="0"/>
              <w:marTop w:val="0"/>
              <w:marBottom w:val="0"/>
              <w:divBdr>
                <w:top w:val="none" w:sz="0" w:space="0" w:color="auto"/>
                <w:left w:val="none" w:sz="0" w:space="0" w:color="auto"/>
                <w:bottom w:val="none" w:sz="0" w:space="0" w:color="auto"/>
                <w:right w:val="none" w:sz="0" w:space="0" w:color="auto"/>
              </w:divBdr>
            </w:div>
            <w:div w:id="392853763">
              <w:marLeft w:val="0"/>
              <w:marRight w:val="0"/>
              <w:marTop w:val="0"/>
              <w:marBottom w:val="0"/>
              <w:divBdr>
                <w:top w:val="none" w:sz="0" w:space="0" w:color="auto"/>
                <w:left w:val="none" w:sz="0" w:space="0" w:color="auto"/>
                <w:bottom w:val="none" w:sz="0" w:space="0" w:color="auto"/>
                <w:right w:val="none" w:sz="0" w:space="0" w:color="auto"/>
              </w:divBdr>
            </w:div>
            <w:div w:id="304480707">
              <w:marLeft w:val="0"/>
              <w:marRight w:val="0"/>
              <w:marTop w:val="0"/>
              <w:marBottom w:val="0"/>
              <w:divBdr>
                <w:top w:val="none" w:sz="0" w:space="0" w:color="auto"/>
                <w:left w:val="none" w:sz="0" w:space="0" w:color="auto"/>
                <w:bottom w:val="none" w:sz="0" w:space="0" w:color="auto"/>
                <w:right w:val="none" w:sz="0" w:space="0" w:color="auto"/>
              </w:divBdr>
            </w:div>
            <w:div w:id="680862579">
              <w:marLeft w:val="0"/>
              <w:marRight w:val="0"/>
              <w:marTop w:val="0"/>
              <w:marBottom w:val="0"/>
              <w:divBdr>
                <w:top w:val="none" w:sz="0" w:space="0" w:color="auto"/>
                <w:left w:val="none" w:sz="0" w:space="0" w:color="auto"/>
                <w:bottom w:val="none" w:sz="0" w:space="0" w:color="auto"/>
                <w:right w:val="none" w:sz="0" w:space="0" w:color="auto"/>
              </w:divBdr>
            </w:div>
            <w:div w:id="192229415">
              <w:marLeft w:val="0"/>
              <w:marRight w:val="0"/>
              <w:marTop w:val="0"/>
              <w:marBottom w:val="0"/>
              <w:divBdr>
                <w:top w:val="none" w:sz="0" w:space="0" w:color="auto"/>
                <w:left w:val="none" w:sz="0" w:space="0" w:color="auto"/>
                <w:bottom w:val="none" w:sz="0" w:space="0" w:color="auto"/>
                <w:right w:val="none" w:sz="0" w:space="0" w:color="auto"/>
              </w:divBdr>
            </w:div>
            <w:div w:id="1780563583">
              <w:marLeft w:val="0"/>
              <w:marRight w:val="0"/>
              <w:marTop w:val="0"/>
              <w:marBottom w:val="0"/>
              <w:divBdr>
                <w:top w:val="none" w:sz="0" w:space="0" w:color="auto"/>
                <w:left w:val="none" w:sz="0" w:space="0" w:color="auto"/>
                <w:bottom w:val="none" w:sz="0" w:space="0" w:color="auto"/>
                <w:right w:val="none" w:sz="0" w:space="0" w:color="auto"/>
              </w:divBdr>
            </w:div>
            <w:div w:id="975448436">
              <w:marLeft w:val="0"/>
              <w:marRight w:val="0"/>
              <w:marTop w:val="0"/>
              <w:marBottom w:val="0"/>
              <w:divBdr>
                <w:top w:val="none" w:sz="0" w:space="0" w:color="auto"/>
                <w:left w:val="none" w:sz="0" w:space="0" w:color="auto"/>
                <w:bottom w:val="none" w:sz="0" w:space="0" w:color="auto"/>
                <w:right w:val="none" w:sz="0" w:space="0" w:color="auto"/>
              </w:divBdr>
            </w:div>
            <w:div w:id="1482498065">
              <w:marLeft w:val="0"/>
              <w:marRight w:val="0"/>
              <w:marTop w:val="0"/>
              <w:marBottom w:val="0"/>
              <w:divBdr>
                <w:top w:val="none" w:sz="0" w:space="0" w:color="auto"/>
                <w:left w:val="none" w:sz="0" w:space="0" w:color="auto"/>
                <w:bottom w:val="none" w:sz="0" w:space="0" w:color="auto"/>
                <w:right w:val="none" w:sz="0" w:space="0" w:color="auto"/>
              </w:divBdr>
            </w:div>
            <w:div w:id="970983031">
              <w:marLeft w:val="0"/>
              <w:marRight w:val="0"/>
              <w:marTop w:val="0"/>
              <w:marBottom w:val="0"/>
              <w:divBdr>
                <w:top w:val="none" w:sz="0" w:space="0" w:color="auto"/>
                <w:left w:val="none" w:sz="0" w:space="0" w:color="auto"/>
                <w:bottom w:val="none" w:sz="0" w:space="0" w:color="auto"/>
                <w:right w:val="none" w:sz="0" w:space="0" w:color="auto"/>
              </w:divBdr>
            </w:div>
            <w:div w:id="442655742">
              <w:marLeft w:val="0"/>
              <w:marRight w:val="0"/>
              <w:marTop w:val="0"/>
              <w:marBottom w:val="0"/>
              <w:divBdr>
                <w:top w:val="none" w:sz="0" w:space="0" w:color="auto"/>
                <w:left w:val="none" w:sz="0" w:space="0" w:color="auto"/>
                <w:bottom w:val="none" w:sz="0" w:space="0" w:color="auto"/>
                <w:right w:val="none" w:sz="0" w:space="0" w:color="auto"/>
              </w:divBdr>
            </w:div>
            <w:div w:id="985280206">
              <w:marLeft w:val="0"/>
              <w:marRight w:val="0"/>
              <w:marTop w:val="0"/>
              <w:marBottom w:val="0"/>
              <w:divBdr>
                <w:top w:val="none" w:sz="0" w:space="0" w:color="auto"/>
                <w:left w:val="none" w:sz="0" w:space="0" w:color="auto"/>
                <w:bottom w:val="none" w:sz="0" w:space="0" w:color="auto"/>
                <w:right w:val="none" w:sz="0" w:space="0" w:color="auto"/>
              </w:divBdr>
            </w:div>
            <w:div w:id="663238632">
              <w:marLeft w:val="0"/>
              <w:marRight w:val="0"/>
              <w:marTop w:val="0"/>
              <w:marBottom w:val="0"/>
              <w:divBdr>
                <w:top w:val="none" w:sz="0" w:space="0" w:color="auto"/>
                <w:left w:val="none" w:sz="0" w:space="0" w:color="auto"/>
                <w:bottom w:val="none" w:sz="0" w:space="0" w:color="auto"/>
                <w:right w:val="none" w:sz="0" w:space="0" w:color="auto"/>
              </w:divBdr>
            </w:div>
            <w:div w:id="1210990655">
              <w:marLeft w:val="0"/>
              <w:marRight w:val="0"/>
              <w:marTop w:val="0"/>
              <w:marBottom w:val="0"/>
              <w:divBdr>
                <w:top w:val="none" w:sz="0" w:space="0" w:color="auto"/>
                <w:left w:val="none" w:sz="0" w:space="0" w:color="auto"/>
                <w:bottom w:val="none" w:sz="0" w:space="0" w:color="auto"/>
                <w:right w:val="none" w:sz="0" w:space="0" w:color="auto"/>
              </w:divBdr>
            </w:div>
            <w:div w:id="1088381133">
              <w:marLeft w:val="0"/>
              <w:marRight w:val="0"/>
              <w:marTop w:val="0"/>
              <w:marBottom w:val="0"/>
              <w:divBdr>
                <w:top w:val="none" w:sz="0" w:space="0" w:color="auto"/>
                <w:left w:val="none" w:sz="0" w:space="0" w:color="auto"/>
                <w:bottom w:val="none" w:sz="0" w:space="0" w:color="auto"/>
                <w:right w:val="none" w:sz="0" w:space="0" w:color="auto"/>
              </w:divBdr>
            </w:div>
            <w:div w:id="1124738442">
              <w:marLeft w:val="0"/>
              <w:marRight w:val="0"/>
              <w:marTop w:val="0"/>
              <w:marBottom w:val="0"/>
              <w:divBdr>
                <w:top w:val="none" w:sz="0" w:space="0" w:color="auto"/>
                <w:left w:val="none" w:sz="0" w:space="0" w:color="auto"/>
                <w:bottom w:val="none" w:sz="0" w:space="0" w:color="auto"/>
                <w:right w:val="none" w:sz="0" w:space="0" w:color="auto"/>
              </w:divBdr>
            </w:div>
            <w:div w:id="735713002">
              <w:marLeft w:val="0"/>
              <w:marRight w:val="0"/>
              <w:marTop w:val="0"/>
              <w:marBottom w:val="0"/>
              <w:divBdr>
                <w:top w:val="none" w:sz="0" w:space="0" w:color="auto"/>
                <w:left w:val="none" w:sz="0" w:space="0" w:color="auto"/>
                <w:bottom w:val="none" w:sz="0" w:space="0" w:color="auto"/>
                <w:right w:val="none" w:sz="0" w:space="0" w:color="auto"/>
              </w:divBdr>
            </w:div>
            <w:div w:id="58021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21582">
      <w:bodyDiv w:val="1"/>
      <w:marLeft w:val="0"/>
      <w:marRight w:val="0"/>
      <w:marTop w:val="0"/>
      <w:marBottom w:val="0"/>
      <w:divBdr>
        <w:top w:val="none" w:sz="0" w:space="0" w:color="auto"/>
        <w:left w:val="none" w:sz="0" w:space="0" w:color="auto"/>
        <w:bottom w:val="none" w:sz="0" w:space="0" w:color="auto"/>
        <w:right w:val="none" w:sz="0" w:space="0" w:color="auto"/>
      </w:divBdr>
    </w:div>
    <w:div w:id="671300172">
      <w:bodyDiv w:val="1"/>
      <w:marLeft w:val="0"/>
      <w:marRight w:val="0"/>
      <w:marTop w:val="0"/>
      <w:marBottom w:val="0"/>
      <w:divBdr>
        <w:top w:val="none" w:sz="0" w:space="0" w:color="auto"/>
        <w:left w:val="none" w:sz="0" w:space="0" w:color="auto"/>
        <w:bottom w:val="none" w:sz="0" w:space="0" w:color="auto"/>
        <w:right w:val="none" w:sz="0" w:space="0" w:color="auto"/>
      </w:divBdr>
      <w:divsChild>
        <w:div w:id="520630890">
          <w:marLeft w:val="0"/>
          <w:marRight w:val="0"/>
          <w:marTop w:val="0"/>
          <w:marBottom w:val="0"/>
          <w:divBdr>
            <w:top w:val="none" w:sz="0" w:space="0" w:color="auto"/>
            <w:left w:val="none" w:sz="0" w:space="0" w:color="auto"/>
            <w:bottom w:val="none" w:sz="0" w:space="0" w:color="auto"/>
            <w:right w:val="none" w:sz="0" w:space="0" w:color="auto"/>
          </w:divBdr>
          <w:divsChild>
            <w:div w:id="75830922">
              <w:marLeft w:val="0"/>
              <w:marRight w:val="0"/>
              <w:marTop w:val="0"/>
              <w:marBottom w:val="0"/>
              <w:divBdr>
                <w:top w:val="none" w:sz="0" w:space="0" w:color="auto"/>
                <w:left w:val="none" w:sz="0" w:space="0" w:color="auto"/>
                <w:bottom w:val="none" w:sz="0" w:space="0" w:color="auto"/>
                <w:right w:val="none" w:sz="0" w:space="0" w:color="auto"/>
              </w:divBdr>
            </w:div>
            <w:div w:id="1083451719">
              <w:marLeft w:val="0"/>
              <w:marRight w:val="0"/>
              <w:marTop w:val="0"/>
              <w:marBottom w:val="0"/>
              <w:divBdr>
                <w:top w:val="none" w:sz="0" w:space="0" w:color="auto"/>
                <w:left w:val="none" w:sz="0" w:space="0" w:color="auto"/>
                <w:bottom w:val="none" w:sz="0" w:space="0" w:color="auto"/>
                <w:right w:val="none" w:sz="0" w:space="0" w:color="auto"/>
              </w:divBdr>
            </w:div>
            <w:div w:id="398947293">
              <w:marLeft w:val="0"/>
              <w:marRight w:val="0"/>
              <w:marTop w:val="0"/>
              <w:marBottom w:val="0"/>
              <w:divBdr>
                <w:top w:val="none" w:sz="0" w:space="0" w:color="auto"/>
                <w:left w:val="none" w:sz="0" w:space="0" w:color="auto"/>
                <w:bottom w:val="none" w:sz="0" w:space="0" w:color="auto"/>
                <w:right w:val="none" w:sz="0" w:space="0" w:color="auto"/>
              </w:divBdr>
            </w:div>
            <w:div w:id="571544989">
              <w:marLeft w:val="0"/>
              <w:marRight w:val="0"/>
              <w:marTop w:val="0"/>
              <w:marBottom w:val="0"/>
              <w:divBdr>
                <w:top w:val="none" w:sz="0" w:space="0" w:color="auto"/>
                <w:left w:val="none" w:sz="0" w:space="0" w:color="auto"/>
                <w:bottom w:val="none" w:sz="0" w:space="0" w:color="auto"/>
                <w:right w:val="none" w:sz="0" w:space="0" w:color="auto"/>
              </w:divBdr>
            </w:div>
            <w:div w:id="1190529942">
              <w:marLeft w:val="0"/>
              <w:marRight w:val="0"/>
              <w:marTop w:val="0"/>
              <w:marBottom w:val="0"/>
              <w:divBdr>
                <w:top w:val="none" w:sz="0" w:space="0" w:color="auto"/>
                <w:left w:val="none" w:sz="0" w:space="0" w:color="auto"/>
                <w:bottom w:val="none" w:sz="0" w:space="0" w:color="auto"/>
                <w:right w:val="none" w:sz="0" w:space="0" w:color="auto"/>
              </w:divBdr>
            </w:div>
            <w:div w:id="266348583">
              <w:marLeft w:val="0"/>
              <w:marRight w:val="0"/>
              <w:marTop w:val="0"/>
              <w:marBottom w:val="0"/>
              <w:divBdr>
                <w:top w:val="none" w:sz="0" w:space="0" w:color="auto"/>
                <w:left w:val="none" w:sz="0" w:space="0" w:color="auto"/>
                <w:bottom w:val="none" w:sz="0" w:space="0" w:color="auto"/>
                <w:right w:val="none" w:sz="0" w:space="0" w:color="auto"/>
              </w:divBdr>
            </w:div>
            <w:div w:id="1848207575">
              <w:marLeft w:val="0"/>
              <w:marRight w:val="0"/>
              <w:marTop w:val="0"/>
              <w:marBottom w:val="0"/>
              <w:divBdr>
                <w:top w:val="none" w:sz="0" w:space="0" w:color="auto"/>
                <w:left w:val="none" w:sz="0" w:space="0" w:color="auto"/>
                <w:bottom w:val="none" w:sz="0" w:space="0" w:color="auto"/>
                <w:right w:val="none" w:sz="0" w:space="0" w:color="auto"/>
              </w:divBdr>
            </w:div>
            <w:div w:id="423722789">
              <w:marLeft w:val="0"/>
              <w:marRight w:val="0"/>
              <w:marTop w:val="0"/>
              <w:marBottom w:val="0"/>
              <w:divBdr>
                <w:top w:val="none" w:sz="0" w:space="0" w:color="auto"/>
                <w:left w:val="none" w:sz="0" w:space="0" w:color="auto"/>
                <w:bottom w:val="none" w:sz="0" w:space="0" w:color="auto"/>
                <w:right w:val="none" w:sz="0" w:space="0" w:color="auto"/>
              </w:divBdr>
            </w:div>
            <w:div w:id="1642272871">
              <w:marLeft w:val="0"/>
              <w:marRight w:val="0"/>
              <w:marTop w:val="0"/>
              <w:marBottom w:val="0"/>
              <w:divBdr>
                <w:top w:val="none" w:sz="0" w:space="0" w:color="auto"/>
                <w:left w:val="none" w:sz="0" w:space="0" w:color="auto"/>
                <w:bottom w:val="none" w:sz="0" w:space="0" w:color="auto"/>
                <w:right w:val="none" w:sz="0" w:space="0" w:color="auto"/>
              </w:divBdr>
            </w:div>
            <w:div w:id="1165391733">
              <w:marLeft w:val="0"/>
              <w:marRight w:val="0"/>
              <w:marTop w:val="0"/>
              <w:marBottom w:val="0"/>
              <w:divBdr>
                <w:top w:val="none" w:sz="0" w:space="0" w:color="auto"/>
                <w:left w:val="none" w:sz="0" w:space="0" w:color="auto"/>
                <w:bottom w:val="none" w:sz="0" w:space="0" w:color="auto"/>
                <w:right w:val="none" w:sz="0" w:space="0" w:color="auto"/>
              </w:divBdr>
            </w:div>
            <w:div w:id="1806042763">
              <w:marLeft w:val="0"/>
              <w:marRight w:val="0"/>
              <w:marTop w:val="0"/>
              <w:marBottom w:val="0"/>
              <w:divBdr>
                <w:top w:val="none" w:sz="0" w:space="0" w:color="auto"/>
                <w:left w:val="none" w:sz="0" w:space="0" w:color="auto"/>
                <w:bottom w:val="none" w:sz="0" w:space="0" w:color="auto"/>
                <w:right w:val="none" w:sz="0" w:space="0" w:color="auto"/>
              </w:divBdr>
            </w:div>
            <w:div w:id="472187183">
              <w:marLeft w:val="0"/>
              <w:marRight w:val="0"/>
              <w:marTop w:val="0"/>
              <w:marBottom w:val="0"/>
              <w:divBdr>
                <w:top w:val="none" w:sz="0" w:space="0" w:color="auto"/>
                <w:left w:val="none" w:sz="0" w:space="0" w:color="auto"/>
                <w:bottom w:val="none" w:sz="0" w:space="0" w:color="auto"/>
                <w:right w:val="none" w:sz="0" w:space="0" w:color="auto"/>
              </w:divBdr>
            </w:div>
            <w:div w:id="1971088324">
              <w:marLeft w:val="0"/>
              <w:marRight w:val="0"/>
              <w:marTop w:val="0"/>
              <w:marBottom w:val="0"/>
              <w:divBdr>
                <w:top w:val="none" w:sz="0" w:space="0" w:color="auto"/>
                <w:left w:val="none" w:sz="0" w:space="0" w:color="auto"/>
                <w:bottom w:val="none" w:sz="0" w:space="0" w:color="auto"/>
                <w:right w:val="none" w:sz="0" w:space="0" w:color="auto"/>
              </w:divBdr>
            </w:div>
            <w:div w:id="1754158498">
              <w:marLeft w:val="0"/>
              <w:marRight w:val="0"/>
              <w:marTop w:val="0"/>
              <w:marBottom w:val="0"/>
              <w:divBdr>
                <w:top w:val="none" w:sz="0" w:space="0" w:color="auto"/>
                <w:left w:val="none" w:sz="0" w:space="0" w:color="auto"/>
                <w:bottom w:val="none" w:sz="0" w:space="0" w:color="auto"/>
                <w:right w:val="none" w:sz="0" w:space="0" w:color="auto"/>
              </w:divBdr>
            </w:div>
            <w:div w:id="932594688">
              <w:marLeft w:val="0"/>
              <w:marRight w:val="0"/>
              <w:marTop w:val="0"/>
              <w:marBottom w:val="0"/>
              <w:divBdr>
                <w:top w:val="none" w:sz="0" w:space="0" w:color="auto"/>
                <w:left w:val="none" w:sz="0" w:space="0" w:color="auto"/>
                <w:bottom w:val="none" w:sz="0" w:space="0" w:color="auto"/>
                <w:right w:val="none" w:sz="0" w:space="0" w:color="auto"/>
              </w:divBdr>
            </w:div>
            <w:div w:id="157150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938097">
      <w:bodyDiv w:val="1"/>
      <w:marLeft w:val="0"/>
      <w:marRight w:val="0"/>
      <w:marTop w:val="0"/>
      <w:marBottom w:val="0"/>
      <w:divBdr>
        <w:top w:val="none" w:sz="0" w:space="0" w:color="auto"/>
        <w:left w:val="none" w:sz="0" w:space="0" w:color="auto"/>
        <w:bottom w:val="none" w:sz="0" w:space="0" w:color="auto"/>
        <w:right w:val="none" w:sz="0" w:space="0" w:color="auto"/>
      </w:divBdr>
      <w:divsChild>
        <w:div w:id="1505170538">
          <w:marLeft w:val="0"/>
          <w:marRight w:val="0"/>
          <w:marTop w:val="0"/>
          <w:marBottom w:val="0"/>
          <w:divBdr>
            <w:top w:val="none" w:sz="0" w:space="0" w:color="auto"/>
            <w:left w:val="none" w:sz="0" w:space="0" w:color="auto"/>
            <w:bottom w:val="none" w:sz="0" w:space="0" w:color="auto"/>
            <w:right w:val="none" w:sz="0" w:space="0" w:color="auto"/>
          </w:divBdr>
          <w:divsChild>
            <w:div w:id="2003464636">
              <w:marLeft w:val="0"/>
              <w:marRight w:val="0"/>
              <w:marTop w:val="0"/>
              <w:marBottom w:val="0"/>
              <w:divBdr>
                <w:top w:val="none" w:sz="0" w:space="0" w:color="auto"/>
                <w:left w:val="none" w:sz="0" w:space="0" w:color="auto"/>
                <w:bottom w:val="none" w:sz="0" w:space="0" w:color="auto"/>
                <w:right w:val="none" w:sz="0" w:space="0" w:color="auto"/>
              </w:divBdr>
            </w:div>
            <w:div w:id="1867984023">
              <w:marLeft w:val="0"/>
              <w:marRight w:val="0"/>
              <w:marTop w:val="0"/>
              <w:marBottom w:val="0"/>
              <w:divBdr>
                <w:top w:val="none" w:sz="0" w:space="0" w:color="auto"/>
                <w:left w:val="none" w:sz="0" w:space="0" w:color="auto"/>
                <w:bottom w:val="none" w:sz="0" w:space="0" w:color="auto"/>
                <w:right w:val="none" w:sz="0" w:space="0" w:color="auto"/>
              </w:divBdr>
            </w:div>
            <w:div w:id="100489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29903">
      <w:bodyDiv w:val="1"/>
      <w:marLeft w:val="0"/>
      <w:marRight w:val="0"/>
      <w:marTop w:val="0"/>
      <w:marBottom w:val="0"/>
      <w:divBdr>
        <w:top w:val="none" w:sz="0" w:space="0" w:color="auto"/>
        <w:left w:val="none" w:sz="0" w:space="0" w:color="auto"/>
        <w:bottom w:val="none" w:sz="0" w:space="0" w:color="auto"/>
        <w:right w:val="none" w:sz="0" w:space="0" w:color="auto"/>
      </w:divBdr>
    </w:div>
    <w:div w:id="696155665">
      <w:bodyDiv w:val="1"/>
      <w:marLeft w:val="0"/>
      <w:marRight w:val="0"/>
      <w:marTop w:val="0"/>
      <w:marBottom w:val="0"/>
      <w:divBdr>
        <w:top w:val="none" w:sz="0" w:space="0" w:color="auto"/>
        <w:left w:val="none" w:sz="0" w:space="0" w:color="auto"/>
        <w:bottom w:val="none" w:sz="0" w:space="0" w:color="auto"/>
        <w:right w:val="none" w:sz="0" w:space="0" w:color="auto"/>
      </w:divBdr>
      <w:divsChild>
        <w:div w:id="1480153949">
          <w:marLeft w:val="0"/>
          <w:marRight w:val="0"/>
          <w:marTop w:val="0"/>
          <w:marBottom w:val="0"/>
          <w:divBdr>
            <w:top w:val="none" w:sz="0" w:space="0" w:color="auto"/>
            <w:left w:val="none" w:sz="0" w:space="0" w:color="auto"/>
            <w:bottom w:val="none" w:sz="0" w:space="0" w:color="auto"/>
            <w:right w:val="none" w:sz="0" w:space="0" w:color="auto"/>
          </w:divBdr>
          <w:divsChild>
            <w:div w:id="943614604">
              <w:marLeft w:val="0"/>
              <w:marRight w:val="0"/>
              <w:marTop w:val="0"/>
              <w:marBottom w:val="0"/>
              <w:divBdr>
                <w:top w:val="none" w:sz="0" w:space="0" w:color="auto"/>
                <w:left w:val="none" w:sz="0" w:space="0" w:color="auto"/>
                <w:bottom w:val="none" w:sz="0" w:space="0" w:color="auto"/>
                <w:right w:val="none" w:sz="0" w:space="0" w:color="auto"/>
              </w:divBdr>
            </w:div>
            <w:div w:id="313876518">
              <w:marLeft w:val="0"/>
              <w:marRight w:val="0"/>
              <w:marTop w:val="0"/>
              <w:marBottom w:val="0"/>
              <w:divBdr>
                <w:top w:val="none" w:sz="0" w:space="0" w:color="auto"/>
                <w:left w:val="none" w:sz="0" w:space="0" w:color="auto"/>
                <w:bottom w:val="none" w:sz="0" w:space="0" w:color="auto"/>
                <w:right w:val="none" w:sz="0" w:space="0" w:color="auto"/>
              </w:divBdr>
            </w:div>
            <w:div w:id="93490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119940">
      <w:bodyDiv w:val="1"/>
      <w:marLeft w:val="0"/>
      <w:marRight w:val="0"/>
      <w:marTop w:val="0"/>
      <w:marBottom w:val="0"/>
      <w:divBdr>
        <w:top w:val="none" w:sz="0" w:space="0" w:color="auto"/>
        <w:left w:val="none" w:sz="0" w:space="0" w:color="auto"/>
        <w:bottom w:val="none" w:sz="0" w:space="0" w:color="auto"/>
        <w:right w:val="none" w:sz="0" w:space="0" w:color="auto"/>
      </w:divBdr>
      <w:divsChild>
        <w:div w:id="1134837535">
          <w:marLeft w:val="0"/>
          <w:marRight w:val="0"/>
          <w:marTop w:val="0"/>
          <w:marBottom w:val="0"/>
          <w:divBdr>
            <w:top w:val="none" w:sz="0" w:space="0" w:color="auto"/>
            <w:left w:val="none" w:sz="0" w:space="0" w:color="auto"/>
            <w:bottom w:val="none" w:sz="0" w:space="0" w:color="auto"/>
            <w:right w:val="none" w:sz="0" w:space="0" w:color="auto"/>
          </w:divBdr>
          <w:divsChild>
            <w:div w:id="211427302">
              <w:marLeft w:val="0"/>
              <w:marRight w:val="0"/>
              <w:marTop w:val="0"/>
              <w:marBottom w:val="0"/>
              <w:divBdr>
                <w:top w:val="none" w:sz="0" w:space="0" w:color="auto"/>
                <w:left w:val="none" w:sz="0" w:space="0" w:color="auto"/>
                <w:bottom w:val="none" w:sz="0" w:space="0" w:color="auto"/>
                <w:right w:val="none" w:sz="0" w:space="0" w:color="auto"/>
              </w:divBdr>
            </w:div>
            <w:div w:id="1358966565">
              <w:marLeft w:val="0"/>
              <w:marRight w:val="0"/>
              <w:marTop w:val="0"/>
              <w:marBottom w:val="0"/>
              <w:divBdr>
                <w:top w:val="none" w:sz="0" w:space="0" w:color="auto"/>
                <w:left w:val="none" w:sz="0" w:space="0" w:color="auto"/>
                <w:bottom w:val="none" w:sz="0" w:space="0" w:color="auto"/>
                <w:right w:val="none" w:sz="0" w:space="0" w:color="auto"/>
              </w:divBdr>
            </w:div>
            <w:div w:id="596134420">
              <w:marLeft w:val="0"/>
              <w:marRight w:val="0"/>
              <w:marTop w:val="0"/>
              <w:marBottom w:val="0"/>
              <w:divBdr>
                <w:top w:val="none" w:sz="0" w:space="0" w:color="auto"/>
                <w:left w:val="none" w:sz="0" w:space="0" w:color="auto"/>
                <w:bottom w:val="none" w:sz="0" w:space="0" w:color="auto"/>
                <w:right w:val="none" w:sz="0" w:space="0" w:color="auto"/>
              </w:divBdr>
            </w:div>
            <w:div w:id="270094304">
              <w:marLeft w:val="0"/>
              <w:marRight w:val="0"/>
              <w:marTop w:val="0"/>
              <w:marBottom w:val="0"/>
              <w:divBdr>
                <w:top w:val="none" w:sz="0" w:space="0" w:color="auto"/>
                <w:left w:val="none" w:sz="0" w:space="0" w:color="auto"/>
                <w:bottom w:val="none" w:sz="0" w:space="0" w:color="auto"/>
                <w:right w:val="none" w:sz="0" w:space="0" w:color="auto"/>
              </w:divBdr>
            </w:div>
            <w:div w:id="1986736721">
              <w:marLeft w:val="0"/>
              <w:marRight w:val="0"/>
              <w:marTop w:val="0"/>
              <w:marBottom w:val="0"/>
              <w:divBdr>
                <w:top w:val="none" w:sz="0" w:space="0" w:color="auto"/>
                <w:left w:val="none" w:sz="0" w:space="0" w:color="auto"/>
                <w:bottom w:val="none" w:sz="0" w:space="0" w:color="auto"/>
                <w:right w:val="none" w:sz="0" w:space="0" w:color="auto"/>
              </w:divBdr>
            </w:div>
            <w:div w:id="1818524888">
              <w:marLeft w:val="0"/>
              <w:marRight w:val="0"/>
              <w:marTop w:val="0"/>
              <w:marBottom w:val="0"/>
              <w:divBdr>
                <w:top w:val="none" w:sz="0" w:space="0" w:color="auto"/>
                <w:left w:val="none" w:sz="0" w:space="0" w:color="auto"/>
                <w:bottom w:val="none" w:sz="0" w:space="0" w:color="auto"/>
                <w:right w:val="none" w:sz="0" w:space="0" w:color="auto"/>
              </w:divBdr>
            </w:div>
            <w:div w:id="607395103">
              <w:marLeft w:val="0"/>
              <w:marRight w:val="0"/>
              <w:marTop w:val="0"/>
              <w:marBottom w:val="0"/>
              <w:divBdr>
                <w:top w:val="none" w:sz="0" w:space="0" w:color="auto"/>
                <w:left w:val="none" w:sz="0" w:space="0" w:color="auto"/>
                <w:bottom w:val="none" w:sz="0" w:space="0" w:color="auto"/>
                <w:right w:val="none" w:sz="0" w:space="0" w:color="auto"/>
              </w:divBdr>
            </w:div>
            <w:div w:id="964310421">
              <w:marLeft w:val="0"/>
              <w:marRight w:val="0"/>
              <w:marTop w:val="0"/>
              <w:marBottom w:val="0"/>
              <w:divBdr>
                <w:top w:val="none" w:sz="0" w:space="0" w:color="auto"/>
                <w:left w:val="none" w:sz="0" w:space="0" w:color="auto"/>
                <w:bottom w:val="none" w:sz="0" w:space="0" w:color="auto"/>
                <w:right w:val="none" w:sz="0" w:space="0" w:color="auto"/>
              </w:divBdr>
            </w:div>
            <w:div w:id="717389179">
              <w:marLeft w:val="0"/>
              <w:marRight w:val="0"/>
              <w:marTop w:val="0"/>
              <w:marBottom w:val="0"/>
              <w:divBdr>
                <w:top w:val="none" w:sz="0" w:space="0" w:color="auto"/>
                <w:left w:val="none" w:sz="0" w:space="0" w:color="auto"/>
                <w:bottom w:val="none" w:sz="0" w:space="0" w:color="auto"/>
                <w:right w:val="none" w:sz="0" w:space="0" w:color="auto"/>
              </w:divBdr>
            </w:div>
            <w:div w:id="286855270">
              <w:marLeft w:val="0"/>
              <w:marRight w:val="0"/>
              <w:marTop w:val="0"/>
              <w:marBottom w:val="0"/>
              <w:divBdr>
                <w:top w:val="none" w:sz="0" w:space="0" w:color="auto"/>
                <w:left w:val="none" w:sz="0" w:space="0" w:color="auto"/>
                <w:bottom w:val="none" w:sz="0" w:space="0" w:color="auto"/>
                <w:right w:val="none" w:sz="0" w:space="0" w:color="auto"/>
              </w:divBdr>
            </w:div>
            <w:div w:id="815875766">
              <w:marLeft w:val="0"/>
              <w:marRight w:val="0"/>
              <w:marTop w:val="0"/>
              <w:marBottom w:val="0"/>
              <w:divBdr>
                <w:top w:val="none" w:sz="0" w:space="0" w:color="auto"/>
                <w:left w:val="none" w:sz="0" w:space="0" w:color="auto"/>
                <w:bottom w:val="none" w:sz="0" w:space="0" w:color="auto"/>
                <w:right w:val="none" w:sz="0" w:space="0" w:color="auto"/>
              </w:divBdr>
            </w:div>
            <w:div w:id="1425493032">
              <w:marLeft w:val="0"/>
              <w:marRight w:val="0"/>
              <w:marTop w:val="0"/>
              <w:marBottom w:val="0"/>
              <w:divBdr>
                <w:top w:val="none" w:sz="0" w:space="0" w:color="auto"/>
                <w:left w:val="none" w:sz="0" w:space="0" w:color="auto"/>
                <w:bottom w:val="none" w:sz="0" w:space="0" w:color="auto"/>
                <w:right w:val="none" w:sz="0" w:space="0" w:color="auto"/>
              </w:divBdr>
            </w:div>
            <w:div w:id="737631383">
              <w:marLeft w:val="0"/>
              <w:marRight w:val="0"/>
              <w:marTop w:val="0"/>
              <w:marBottom w:val="0"/>
              <w:divBdr>
                <w:top w:val="none" w:sz="0" w:space="0" w:color="auto"/>
                <w:left w:val="none" w:sz="0" w:space="0" w:color="auto"/>
                <w:bottom w:val="none" w:sz="0" w:space="0" w:color="auto"/>
                <w:right w:val="none" w:sz="0" w:space="0" w:color="auto"/>
              </w:divBdr>
            </w:div>
            <w:div w:id="510099068">
              <w:marLeft w:val="0"/>
              <w:marRight w:val="0"/>
              <w:marTop w:val="0"/>
              <w:marBottom w:val="0"/>
              <w:divBdr>
                <w:top w:val="none" w:sz="0" w:space="0" w:color="auto"/>
                <w:left w:val="none" w:sz="0" w:space="0" w:color="auto"/>
                <w:bottom w:val="none" w:sz="0" w:space="0" w:color="auto"/>
                <w:right w:val="none" w:sz="0" w:space="0" w:color="auto"/>
              </w:divBdr>
            </w:div>
            <w:div w:id="2112506464">
              <w:marLeft w:val="0"/>
              <w:marRight w:val="0"/>
              <w:marTop w:val="0"/>
              <w:marBottom w:val="0"/>
              <w:divBdr>
                <w:top w:val="none" w:sz="0" w:space="0" w:color="auto"/>
                <w:left w:val="none" w:sz="0" w:space="0" w:color="auto"/>
                <w:bottom w:val="none" w:sz="0" w:space="0" w:color="auto"/>
                <w:right w:val="none" w:sz="0" w:space="0" w:color="auto"/>
              </w:divBdr>
            </w:div>
            <w:div w:id="1688169158">
              <w:marLeft w:val="0"/>
              <w:marRight w:val="0"/>
              <w:marTop w:val="0"/>
              <w:marBottom w:val="0"/>
              <w:divBdr>
                <w:top w:val="none" w:sz="0" w:space="0" w:color="auto"/>
                <w:left w:val="none" w:sz="0" w:space="0" w:color="auto"/>
                <w:bottom w:val="none" w:sz="0" w:space="0" w:color="auto"/>
                <w:right w:val="none" w:sz="0" w:space="0" w:color="auto"/>
              </w:divBdr>
            </w:div>
            <w:div w:id="1493789002">
              <w:marLeft w:val="0"/>
              <w:marRight w:val="0"/>
              <w:marTop w:val="0"/>
              <w:marBottom w:val="0"/>
              <w:divBdr>
                <w:top w:val="none" w:sz="0" w:space="0" w:color="auto"/>
                <w:left w:val="none" w:sz="0" w:space="0" w:color="auto"/>
                <w:bottom w:val="none" w:sz="0" w:space="0" w:color="auto"/>
                <w:right w:val="none" w:sz="0" w:space="0" w:color="auto"/>
              </w:divBdr>
            </w:div>
            <w:div w:id="1673484145">
              <w:marLeft w:val="0"/>
              <w:marRight w:val="0"/>
              <w:marTop w:val="0"/>
              <w:marBottom w:val="0"/>
              <w:divBdr>
                <w:top w:val="none" w:sz="0" w:space="0" w:color="auto"/>
                <w:left w:val="none" w:sz="0" w:space="0" w:color="auto"/>
                <w:bottom w:val="none" w:sz="0" w:space="0" w:color="auto"/>
                <w:right w:val="none" w:sz="0" w:space="0" w:color="auto"/>
              </w:divBdr>
            </w:div>
            <w:div w:id="470177280">
              <w:marLeft w:val="0"/>
              <w:marRight w:val="0"/>
              <w:marTop w:val="0"/>
              <w:marBottom w:val="0"/>
              <w:divBdr>
                <w:top w:val="none" w:sz="0" w:space="0" w:color="auto"/>
                <w:left w:val="none" w:sz="0" w:space="0" w:color="auto"/>
                <w:bottom w:val="none" w:sz="0" w:space="0" w:color="auto"/>
                <w:right w:val="none" w:sz="0" w:space="0" w:color="auto"/>
              </w:divBdr>
            </w:div>
            <w:div w:id="1408192869">
              <w:marLeft w:val="0"/>
              <w:marRight w:val="0"/>
              <w:marTop w:val="0"/>
              <w:marBottom w:val="0"/>
              <w:divBdr>
                <w:top w:val="none" w:sz="0" w:space="0" w:color="auto"/>
                <w:left w:val="none" w:sz="0" w:space="0" w:color="auto"/>
                <w:bottom w:val="none" w:sz="0" w:space="0" w:color="auto"/>
                <w:right w:val="none" w:sz="0" w:space="0" w:color="auto"/>
              </w:divBdr>
            </w:div>
            <w:div w:id="1025252319">
              <w:marLeft w:val="0"/>
              <w:marRight w:val="0"/>
              <w:marTop w:val="0"/>
              <w:marBottom w:val="0"/>
              <w:divBdr>
                <w:top w:val="none" w:sz="0" w:space="0" w:color="auto"/>
                <w:left w:val="none" w:sz="0" w:space="0" w:color="auto"/>
                <w:bottom w:val="none" w:sz="0" w:space="0" w:color="auto"/>
                <w:right w:val="none" w:sz="0" w:space="0" w:color="auto"/>
              </w:divBdr>
            </w:div>
            <w:div w:id="1210848893">
              <w:marLeft w:val="0"/>
              <w:marRight w:val="0"/>
              <w:marTop w:val="0"/>
              <w:marBottom w:val="0"/>
              <w:divBdr>
                <w:top w:val="none" w:sz="0" w:space="0" w:color="auto"/>
                <w:left w:val="none" w:sz="0" w:space="0" w:color="auto"/>
                <w:bottom w:val="none" w:sz="0" w:space="0" w:color="auto"/>
                <w:right w:val="none" w:sz="0" w:space="0" w:color="auto"/>
              </w:divBdr>
            </w:div>
            <w:div w:id="1318849125">
              <w:marLeft w:val="0"/>
              <w:marRight w:val="0"/>
              <w:marTop w:val="0"/>
              <w:marBottom w:val="0"/>
              <w:divBdr>
                <w:top w:val="none" w:sz="0" w:space="0" w:color="auto"/>
                <w:left w:val="none" w:sz="0" w:space="0" w:color="auto"/>
                <w:bottom w:val="none" w:sz="0" w:space="0" w:color="auto"/>
                <w:right w:val="none" w:sz="0" w:space="0" w:color="auto"/>
              </w:divBdr>
            </w:div>
            <w:div w:id="1271083134">
              <w:marLeft w:val="0"/>
              <w:marRight w:val="0"/>
              <w:marTop w:val="0"/>
              <w:marBottom w:val="0"/>
              <w:divBdr>
                <w:top w:val="none" w:sz="0" w:space="0" w:color="auto"/>
                <w:left w:val="none" w:sz="0" w:space="0" w:color="auto"/>
                <w:bottom w:val="none" w:sz="0" w:space="0" w:color="auto"/>
                <w:right w:val="none" w:sz="0" w:space="0" w:color="auto"/>
              </w:divBdr>
            </w:div>
            <w:div w:id="2065174029">
              <w:marLeft w:val="0"/>
              <w:marRight w:val="0"/>
              <w:marTop w:val="0"/>
              <w:marBottom w:val="0"/>
              <w:divBdr>
                <w:top w:val="none" w:sz="0" w:space="0" w:color="auto"/>
                <w:left w:val="none" w:sz="0" w:space="0" w:color="auto"/>
                <w:bottom w:val="none" w:sz="0" w:space="0" w:color="auto"/>
                <w:right w:val="none" w:sz="0" w:space="0" w:color="auto"/>
              </w:divBdr>
            </w:div>
            <w:div w:id="58708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93678">
      <w:bodyDiv w:val="1"/>
      <w:marLeft w:val="0"/>
      <w:marRight w:val="0"/>
      <w:marTop w:val="0"/>
      <w:marBottom w:val="0"/>
      <w:divBdr>
        <w:top w:val="none" w:sz="0" w:space="0" w:color="auto"/>
        <w:left w:val="none" w:sz="0" w:space="0" w:color="auto"/>
        <w:bottom w:val="none" w:sz="0" w:space="0" w:color="auto"/>
        <w:right w:val="none" w:sz="0" w:space="0" w:color="auto"/>
      </w:divBdr>
    </w:div>
    <w:div w:id="716733700">
      <w:bodyDiv w:val="1"/>
      <w:marLeft w:val="0"/>
      <w:marRight w:val="0"/>
      <w:marTop w:val="0"/>
      <w:marBottom w:val="0"/>
      <w:divBdr>
        <w:top w:val="none" w:sz="0" w:space="0" w:color="auto"/>
        <w:left w:val="none" w:sz="0" w:space="0" w:color="auto"/>
        <w:bottom w:val="none" w:sz="0" w:space="0" w:color="auto"/>
        <w:right w:val="none" w:sz="0" w:space="0" w:color="auto"/>
      </w:divBdr>
      <w:divsChild>
        <w:div w:id="462967318">
          <w:marLeft w:val="0"/>
          <w:marRight w:val="0"/>
          <w:marTop w:val="0"/>
          <w:marBottom w:val="0"/>
          <w:divBdr>
            <w:top w:val="none" w:sz="0" w:space="0" w:color="auto"/>
            <w:left w:val="none" w:sz="0" w:space="0" w:color="auto"/>
            <w:bottom w:val="none" w:sz="0" w:space="0" w:color="auto"/>
            <w:right w:val="none" w:sz="0" w:space="0" w:color="auto"/>
          </w:divBdr>
          <w:divsChild>
            <w:div w:id="1925871429">
              <w:marLeft w:val="0"/>
              <w:marRight w:val="0"/>
              <w:marTop w:val="0"/>
              <w:marBottom w:val="0"/>
              <w:divBdr>
                <w:top w:val="none" w:sz="0" w:space="0" w:color="auto"/>
                <w:left w:val="none" w:sz="0" w:space="0" w:color="auto"/>
                <w:bottom w:val="none" w:sz="0" w:space="0" w:color="auto"/>
                <w:right w:val="none" w:sz="0" w:space="0" w:color="auto"/>
              </w:divBdr>
            </w:div>
            <w:div w:id="771779793">
              <w:marLeft w:val="0"/>
              <w:marRight w:val="0"/>
              <w:marTop w:val="0"/>
              <w:marBottom w:val="0"/>
              <w:divBdr>
                <w:top w:val="none" w:sz="0" w:space="0" w:color="auto"/>
                <w:left w:val="none" w:sz="0" w:space="0" w:color="auto"/>
                <w:bottom w:val="none" w:sz="0" w:space="0" w:color="auto"/>
                <w:right w:val="none" w:sz="0" w:space="0" w:color="auto"/>
              </w:divBdr>
            </w:div>
            <w:div w:id="1034308849">
              <w:marLeft w:val="0"/>
              <w:marRight w:val="0"/>
              <w:marTop w:val="0"/>
              <w:marBottom w:val="0"/>
              <w:divBdr>
                <w:top w:val="none" w:sz="0" w:space="0" w:color="auto"/>
                <w:left w:val="none" w:sz="0" w:space="0" w:color="auto"/>
                <w:bottom w:val="none" w:sz="0" w:space="0" w:color="auto"/>
                <w:right w:val="none" w:sz="0" w:space="0" w:color="auto"/>
              </w:divBdr>
            </w:div>
            <w:div w:id="1544564103">
              <w:marLeft w:val="0"/>
              <w:marRight w:val="0"/>
              <w:marTop w:val="0"/>
              <w:marBottom w:val="0"/>
              <w:divBdr>
                <w:top w:val="none" w:sz="0" w:space="0" w:color="auto"/>
                <w:left w:val="none" w:sz="0" w:space="0" w:color="auto"/>
                <w:bottom w:val="none" w:sz="0" w:space="0" w:color="auto"/>
                <w:right w:val="none" w:sz="0" w:space="0" w:color="auto"/>
              </w:divBdr>
            </w:div>
            <w:div w:id="904333944">
              <w:marLeft w:val="0"/>
              <w:marRight w:val="0"/>
              <w:marTop w:val="0"/>
              <w:marBottom w:val="0"/>
              <w:divBdr>
                <w:top w:val="none" w:sz="0" w:space="0" w:color="auto"/>
                <w:left w:val="none" w:sz="0" w:space="0" w:color="auto"/>
                <w:bottom w:val="none" w:sz="0" w:space="0" w:color="auto"/>
                <w:right w:val="none" w:sz="0" w:space="0" w:color="auto"/>
              </w:divBdr>
            </w:div>
            <w:div w:id="522792770">
              <w:marLeft w:val="0"/>
              <w:marRight w:val="0"/>
              <w:marTop w:val="0"/>
              <w:marBottom w:val="0"/>
              <w:divBdr>
                <w:top w:val="none" w:sz="0" w:space="0" w:color="auto"/>
                <w:left w:val="none" w:sz="0" w:space="0" w:color="auto"/>
                <w:bottom w:val="none" w:sz="0" w:space="0" w:color="auto"/>
                <w:right w:val="none" w:sz="0" w:space="0" w:color="auto"/>
              </w:divBdr>
            </w:div>
            <w:div w:id="69274738">
              <w:marLeft w:val="0"/>
              <w:marRight w:val="0"/>
              <w:marTop w:val="0"/>
              <w:marBottom w:val="0"/>
              <w:divBdr>
                <w:top w:val="none" w:sz="0" w:space="0" w:color="auto"/>
                <w:left w:val="none" w:sz="0" w:space="0" w:color="auto"/>
                <w:bottom w:val="none" w:sz="0" w:space="0" w:color="auto"/>
                <w:right w:val="none" w:sz="0" w:space="0" w:color="auto"/>
              </w:divBdr>
            </w:div>
            <w:div w:id="2077245601">
              <w:marLeft w:val="0"/>
              <w:marRight w:val="0"/>
              <w:marTop w:val="0"/>
              <w:marBottom w:val="0"/>
              <w:divBdr>
                <w:top w:val="none" w:sz="0" w:space="0" w:color="auto"/>
                <w:left w:val="none" w:sz="0" w:space="0" w:color="auto"/>
                <w:bottom w:val="none" w:sz="0" w:space="0" w:color="auto"/>
                <w:right w:val="none" w:sz="0" w:space="0" w:color="auto"/>
              </w:divBdr>
            </w:div>
            <w:div w:id="105927703">
              <w:marLeft w:val="0"/>
              <w:marRight w:val="0"/>
              <w:marTop w:val="0"/>
              <w:marBottom w:val="0"/>
              <w:divBdr>
                <w:top w:val="none" w:sz="0" w:space="0" w:color="auto"/>
                <w:left w:val="none" w:sz="0" w:space="0" w:color="auto"/>
                <w:bottom w:val="none" w:sz="0" w:space="0" w:color="auto"/>
                <w:right w:val="none" w:sz="0" w:space="0" w:color="auto"/>
              </w:divBdr>
            </w:div>
            <w:div w:id="574510931">
              <w:marLeft w:val="0"/>
              <w:marRight w:val="0"/>
              <w:marTop w:val="0"/>
              <w:marBottom w:val="0"/>
              <w:divBdr>
                <w:top w:val="none" w:sz="0" w:space="0" w:color="auto"/>
                <w:left w:val="none" w:sz="0" w:space="0" w:color="auto"/>
                <w:bottom w:val="none" w:sz="0" w:space="0" w:color="auto"/>
                <w:right w:val="none" w:sz="0" w:space="0" w:color="auto"/>
              </w:divBdr>
            </w:div>
            <w:div w:id="643851764">
              <w:marLeft w:val="0"/>
              <w:marRight w:val="0"/>
              <w:marTop w:val="0"/>
              <w:marBottom w:val="0"/>
              <w:divBdr>
                <w:top w:val="none" w:sz="0" w:space="0" w:color="auto"/>
                <w:left w:val="none" w:sz="0" w:space="0" w:color="auto"/>
                <w:bottom w:val="none" w:sz="0" w:space="0" w:color="auto"/>
                <w:right w:val="none" w:sz="0" w:space="0" w:color="auto"/>
              </w:divBdr>
            </w:div>
            <w:div w:id="2036425164">
              <w:marLeft w:val="0"/>
              <w:marRight w:val="0"/>
              <w:marTop w:val="0"/>
              <w:marBottom w:val="0"/>
              <w:divBdr>
                <w:top w:val="none" w:sz="0" w:space="0" w:color="auto"/>
                <w:left w:val="none" w:sz="0" w:space="0" w:color="auto"/>
                <w:bottom w:val="none" w:sz="0" w:space="0" w:color="auto"/>
                <w:right w:val="none" w:sz="0" w:space="0" w:color="auto"/>
              </w:divBdr>
            </w:div>
            <w:div w:id="46146233">
              <w:marLeft w:val="0"/>
              <w:marRight w:val="0"/>
              <w:marTop w:val="0"/>
              <w:marBottom w:val="0"/>
              <w:divBdr>
                <w:top w:val="none" w:sz="0" w:space="0" w:color="auto"/>
                <w:left w:val="none" w:sz="0" w:space="0" w:color="auto"/>
                <w:bottom w:val="none" w:sz="0" w:space="0" w:color="auto"/>
                <w:right w:val="none" w:sz="0" w:space="0" w:color="auto"/>
              </w:divBdr>
            </w:div>
            <w:div w:id="689797923">
              <w:marLeft w:val="0"/>
              <w:marRight w:val="0"/>
              <w:marTop w:val="0"/>
              <w:marBottom w:val="0"/>
              <w:divBdr>
                <w:top w:val="none" w:sz="0" w:space="0" w:color="auto"/>
                <w:left w:val="none" w:sz="0" w:space="0" w:color="auto"/>
                <w:bottom w:val="none" w:sz="0" w:space="0" w:color="auto"/>
                <w:right w:val="none" w:sz="0" w:space="0" w:color="auto"/>
              </w:divBdr>
            </w:div>
            <w:div w:id="651638644">
              <w:marLeft w:val="0"/>
              <w:marRight w:val="0"/>
              <w:marTop w:val="0"/>
              <w:marBottom w:val="0"/>
              <w:divBdr>
                <w:top w:val="none" w:sz="0" w:space="0" w:color="auto"/>
                <w:left w:val="none" w:sz="0" w:space="0" w:color="auto"/>
                <w:bottom w:val="none" w:sz="0" w:space="0" w:color="auto"/>
                <w:right w:val="none" w:sz="0" w:space="0" w:color="auto"/>
              </w:divBdr>
            </w:div>
            <w:div w:id="1724787441">
              <w:marLeft w:val="0"/>
              <w:marRight w:val="0"/>
              <w:marTop w:val="0"/>
              <w:marBottom w:val="0"/>
              <w:divBdr>
                <w:top w:val="none" w:sz="0" w:space="0" w:color="auto"/>
                <w:left w:val="none" w:sz="0" w:space="0" w:color="auto"/>
                <w:bottom w:val="none" w:sz="0" w:space="0" w:color="auto"/>
                <w:right w:val="none" w:sz="0" w:space="0" w:color="auto"/>
              </w:divBdr>
            </w:div>
            <w:div w:id="1777483434">
              <w:marLeft w:val="0"/>
              <w:marRight w:val="0"/>
              <w:marTop w:val="0"/>
              <w:marBottom w:val="0"/>
              <w:divBdr>
                <w:top w:val="none" w:sz="0" w:space="0" w:color="auto"/>
                <w:left w:val="none" w:sz="0" w:space="0" w:color="auto"/>
                <w:bottom w:val="none" w:sz="0" w:space="0" w:color="auto"/>
                <w:right w:val="none" w:sz="0" w:space="0" w:color="auto"/>
              </w:divBdr>
            </w:div>
            <w:div w:id="122164486">
              <w:marLeft w:val="0"/>
              <w:marRight w:val="0"/>
              <w:marTop w:val="0"/>
              <w:marBottom w:val="0"/>
              <w:divBdr>
                <w:top w:val="none" w:sz="0" w:space="0" w:color="auto"/>
                <w:left w:val="none" w:sz="0" w:space="0" w:color="auto"/>
                <w:bottom w:val="none" w:sz="0" w:space="0" w:color="auto"/>
                <w:right w:val="none" w:sz="0" w:space="0" w:color="auto"/>
              </w:divBdr>
            </w:div>
            <w:div w:id="466171153">
              <w:marLeft w:val="0"/>
              <w:marRight w:val="0"/>
              <w:marTop w:val="0"/>
              <w:marBottom w:val="0"/>
              <w:divBdr>
                <w:top w:val="none" w:sz="0" w:space="0" w:color="auto"/>
                <w:left w:val="none" w:sz="0" w:space="0" w:color="auto"/>
                <w:bottom w:val="none" w:sz="0" w:space="0" w:color="auto"/>
                <w:right w:val="none" w:sz="0" w:space="0" w:color="auto"/>
              </w:divBdr>
            </w:div>
            <w:div w:id="1684670266">
              <w:marLeft w:val="0"/>
              <w:marRight w:val="0"/>
              <w:marTop w:val="0"/>
              <w:marBottom w:val="0"/>
              <w:divBdr>
                <w:top w:val="none" w:sz="0" w:space="0" w:color="auto"/>
                <w:left w:val="none" w:sz="0" w:space="0" w:color="auto"/>
                <w:bottom w:val="none" w:sz="0" w:space="0" w:color="auto"/>
                <w:right w:val="none" w:sz="0" w:space="0" w:color="auto"/>
              </w:divBdr>
            </w:div>
            <w:div w:id="1393852032">
              <w:marLeft w:val="0"/>
              <w:marRight w:val="0"/>
              <w:marTop w:val="0"/>
              <w:marBottom w:val="0"/>
              <w:divBdr>
                <w:top w:val="none" w:sz="0" w:space="0" w:color="auto"/>
                <w:left w:val="none" w:sz="0" w:space="0" w:color="auto"/>
                <w:bottom w:val="none" w:sz="0" w:space="0" w:color="auto"/>
                <w:right w:val="none" w:sz="0" w:space="0" w:color="auto"/>
              </w:divBdr>
            </w:div>
            <w:div w:id="351155186">
              <w:marLeft w:val="0"/>
              <w:marRight w:val="0"/>
              <w:marTop w:val="0"/>
              <w:marBottom w:val="0"/>
              <w:divBdr>
                <w:top w:val="none" w:sz="0" w:space="0" w:color="auto"/>
                <w:left w:val="none" w:sz="0" w:space="0" w:color="auto"/>
                <w:bottom w:val="none" w:sz="0" w:space="0" w:color="auto"/>
                <w:right w:val="none" w:sz="0" w:space="0" w:color="auto"/>
              </w:divBdr>
            </w:div>
            <w:div w:id="1474566850">
              <w:marLeft w:val="0"/>
              <w:marRight w:val="0"/>
              <w:marTop w:val="0"/>
              <w:marBottom w:val="0"/>
              <w:divBdr>
                <w:top w:val="none" w:sz="0" w:space="0" w:color="auto"/>
                <w:left w:val="none" w:sz="0" w:space="0" w:color="auto"/>
                <w:bottom w:val="none" w:sz="0" w:space="0" w:color="auto"/>
                <w:right w:val="none" w:sz="0" w:space="0" w:color="auto"/>
              </w:divBdr>
            </w:div>
            <w:div w:id="622229082">
              <w:marLeft w:val="0"/>
              <w:marRight w:val="0"/>
              <w:marTop w:val="0"/>
              <w:marBottom w:val="0"/>
              <w:divBdr>
                <w:top w:val="none" w:sz="0" w:space="0" w:color="auto"/>
                <w:left w:val="none" w:sz="0" w:space="0" w:color="auto"/>
                <w:bottom w:val="none" w:sz="0" w:space="0" w:color="auto"/>
                <w:right w:val="none" w:sz="0" w:space="0" w:color="auto"/>
              </w:divBdr>
            </w:div>
            <w:div w:id="10032920">
              <w:marLeft w:val="0"/>
              <w:marRight w:val="0"/>
              <w:marTop w:val="0"/>
              <w:marBottom w:val="0"/>
              <w:divBdr>
                <w:top w:val="none" w:sz="0" w:space="0" w:color="auto"/>
                <w:left w:val="none" w:sz="0" w:space="0" w:color="auto"/>
                <w:bottom w:val="none" w:sz="0" w:space="0" w:color="auto"/>
                <w:right w:val="none" w:sz="0" w:space="0" w:color="auto"/>
              </w:divBdr>
            </w:div>
            <w:div w:id="262079966">
              <w:marLeft w:val="0"/>
              <w:marRight w:val="0"/>
              <w:marTop w:val="0"/>
              <w:marBottom w:val="0"/>
              <w:divBdr>
                <w:top w:val="none" w:sz="0" w:space="0" w:color="auto"/>
                <w:left w:val="none" w:sz="0" w:space="0" w:color="auto"/>
                <w:bottom w:val="none" w:sz="0" w:space="0" w:color="auto"/>
                <w:right w:val="none" w:sz="0" w:space="0" w:color="auto"/>
              </w:divBdr>
            </w:div>
            <w:div w:id="426851638">
              <w:marLeft w:val="0"/>
              <w:marRight w:val="0"/>
              <w:marTop w:val="0"/>
              <w:marBottom w:val="0"/>
              <w:divBdr>
                <w:top w:val="none" w:sz="0" w:space="0" w:color="auto"/>
                <w:left w:val="none" w:sz="0" w:space="0" w:color="auto"/>
                <w:bottom w:val="none" w:sz="0" w:space="0" w:color="auto"/>
                <w:right w:val="none" w:sz="0" w:space="0" w:color="auto"/>
              </w:divBdr>
            </w:div>
            <w:div w:id="1712804954">
              <w:marLeft w:val="0"/>
              <w:marRight w:val="0"/>
              <w:marTop w:val="0"/>
              <w:marBottom w:val="0"/>
              <w:divBdr>
                <w:top w:val="none" w:sz="0" w:space="0" w:color="auto"/>
                <w:left w:val="none" w:sz="0" w:space="0" w:color="auto"/>
                <w:bottom w:val="none" w:sz="0" w:space="0" w:color="auto"/>
                <w:right w:val="none" w:sz="0" w:space="0" w:color="auto"/>
              </w:divBdr>
            </w:div>
            <w:div w:id="325861809">
              <w:marLeft w:val="0"/>
              <w:marRight w:val="0"/>
              <w:marTop w:val="0"/>
              <w:marBottom w:val="0"/>
              <w:divBdr>
                <w:top w:val="none" w:sz="0" w:space="0" w:color="auto"/>
                <w:left w:val="none" w:sz="0" w:space="0" w:color="auto"/>
                <w:bottom w:val="none" w:sz="0" w:space="0" w:color="auto"/>
                <w:right w:val="none" w:sz="0" w:space="0" w:color="auto"/>
              </w:divBdr>
            </w:div>
            <w:div w:id="785928521">
              <w:marLeft w:val="0"/>
              <w:marRight w:val="0"/>
              <w:marTop w:val="0"/>
              <w:marBottom w:val="0"/>
              <w:divBdr>
                <w:top w:val="none" w:sz="0" w:space="0" w:color="auto"/>
                <w:left w:val="none" w:sz="0" w:space="0" w:color="auto"/>
                <w:bottom w:val="none" w:sz="0" w:space="0" w:color="auto"/>
                <w:right w:val="none" w:sz="0" w:space="0" w:color="auto"/>
              </w:divBdr>
            </w:div>
            <w:div w:id="1810511942">
              <w:marLeft w:val="0"/>
              <w:marRight w:val="0"/>
              <w:marTop w:val="0"/>
              <w:marBottom w:val="0"/>
              <w:divBdr>
                <w:top w:val="none" w:sz="0" w:space="0" w:color="auto"/>
                <w:left w:val="none" w:sz="0" w:space="0" w:color="auto"/>
                <w:bottom w:val="none" w:sz="0" w:space="0" w:color="auto"/>
                <w:right w:val="none" w:sz="0" w:space="0" w:color="auto"/>
              </w:divBdr>
            </w:div>
            <w:div w:id="1841002243">
              <w:marLeft w:val="0"/>
              <w:marRight w:val="0"/>
              <w:marTop w:val="0"/>
              <w:marBottom w:val="0"/>
              <w:divBdr>
                <w:top w:val="none" w:sz="0" w:space="0" w:color="auto"/>
                <w:left w:val="none" w:sz="0" w:space="0" w:color="auto"/>
                <w:bottom w:val="none" w:sz="0" w:space="0" w:color="auto"/>
                <w:right w:val="none" w:sz="0" w:space="0" w:color="auto"/>
              </w:divBdr>
            </w:div>
            <w:div w:id="1689022465">
              <w:marLeft w:val="0"/>
              <w:marRight w:val="0"/>
              <w:marTop w:val="0"/>
              <w:marBottom w:val="0"/>
              <w:divBdr>
                <w:top w:val="none" w:sz="0" w:space="0" w:color="auto"/>
                <w:left w:val="none" w:sz="0" w:space="0" w:color="auto"/>
                <w:bottom w:val="none" w:sz="0" w:space="0" w:color="auto"/>
                <w:right w:val="none" w:sz="0" w:space="0" w:color="auto"/>
              </w:divBdr>
            </w:div>
            <w:div w:id="184907554">
              <w:marLeft w:val="0"/>
              <w:marRight w:val="0"/>
              <w:marTop w:val="0"/>
              <w:marBottom w:val="0"/>
              <w:divBdr>
                <w:top w:val="none" w:sz="0" w:space="0" w:color="auto"/>
                <w:left w:val="none" w:sz="0" w:space="0" w:color="auto"/>
                <w:bottom w:val="none" w:sz="0" w:space="0" w:color="auto"/>
                <w:right w:val="none" w:sz="0" w:space="0" w:color="auto"/>
              </w:divBdr>
            </w:div>
            <w:div w:id="1866284807">
              <w:marLeft w:val="0"/>
              <w:marRight w:val="0"/>
              <w:marTop w:val="0"/>
              <w:marBottom w:val="0"/>
              <w:divBdr>
                <w:top w:val="none" w:sz="0" w:space="0" w:color="auto"/>
                <w:left w:val="none" w:sz="0" w:space="0" w:color="auto"/>
                <w:bottom w:val="none" w:sz="0" w:space="0" w:color="auto"/>
                <w:right w:val="none" w:sz="0" w:space="0" w:color="auto"/>
              </w:divBdr>
            </w:div>
            <w:div w:id="2073233630">
              <w:marLeft w:val="0"/>
              <w:marRight w:val="0"/>
              <w:marTop w:val="0"/>
              <w:marBottom w:val="0"/>
              <w:divBdr>
                <w:top w:val="none" w:sz="0" w:space="0" w:color="auto"/>
                <w:left w:val="none" w:sz="0" w:space="0" w:color="auto"/>
                <w:bottom w:val="none" w:sz="0" w:space="0" w:color="auto"/>
                <w:right w:val="none" w:sz="0" w:space="0" w:color="auto"/>
              </w:divBdr>
            </w:div>
            <w:div w:id="927273924">
              <w:marLeft w:val="0"/>
              <w:marRight w:val="0"/>
              <w:marTop w:val="0"/>
              <w:marBottom w:val="0"/>
              <w:divBdr>
                <w:top w:val="none" w:sz="0" w:space="0" w:color="auto"/>
                <w:left w:val="none" w:sz="0" w:space="0" w:color="auto"/>
                <w:bottom w:val="none" w:sz="0" w:space="0" w:color="auto"/>
                <w:right w:val="none" w:sz="0" w:space="0" w:color="auto"/>
              </w:divBdr>
            </w:div>
            <w:div w:id="1091245379">
              <w:marLeft w:val="0"/>
              <w:marRight w:val="0"/>
              <w:marTop w:val="0"/>
              <w:marBottom w:val="0"/>
              <w:divBdr>
                <w:top w:val="none" w:sz="0" w:space="0" w:color="auto"/>
                <w:left w:val="none" w:sz="0" w:space="0" w:color="auto"/>
                <w:bottom w:val="none" w:sz="0" w:space="0" w:color="auto"/>
                <w:right w:val="none" w:sz="0" w:space="0" w:color="auto"/>
              </w:divBdr>
            </w:div>
            <w:div w:id="657155495">
              <w:marLeft w:val="0"/>
              <w:marRight w:val="0"/>
              <w:marTop w:val="0"/>
              <w:marBottom w:val="0"/>
              <w:divBdr>
                <w:top w:val="none" w:sz="0" w:space="0" w:color="auto"/>
                <w:left w:val="none" w:sz="0" w:space="0" w:color="auto"/>
                <w:bottom w:val="none" w:sz="0" w:space="0" w:color="auto"/>
                <w:right w:val="none" w:sz="0" w:space="0" w:color="auto"/>
              </w:divBdr>
            </w:div>
            <w:div w:id="1821924583">
              <w:marLeft w:val="0"/>
              <w:marRight w:val="0"/>
              <w:marTop w:val="0"/>
              <w:marBottom w:val="0"/>
              <w:divBdr>
                <w:top w:val="none" w:sz="0" w:space="0" w:color="auto"/>
                <w:left w:val="none" w:sz="0" w:space="0" w:color="auto"/>
                <w:bottom w:val="none" w:sz="0" w:space="0" w:color="auto"/>
                <w:right w:val="none" w:sz="0" w:space="0" w:color="auto"/>
              </w:divBdr>
            </w:div>
            <w:div w:id="492766669">
              <w:marLeft w:val="0"/>
              <w:marRight w:val="0"/>
              <w:marTop w:val="0"/>
              <w:marBottom w:val="0"/>
              <w:divBdr>
                <w:top w:val="none" w:sz="0" w:space="0" w:color="auto"/>
                <w:left w:val="none" w:sz="0" w:space="0" w:color="auto"/>
                <w:bottom w:val="none" w:sz="0" w:space="0" w:color="auto"/>
                <w:right w:val="none" w:sz="0" w:space="0" w:color="auto"/>
              </w:divBdr>
            </w:div>
            <w:div w:id="450825109">
              <w:marLeft w:val="0"/>
              <w:marRight w:val="0"/>
              <w:marTop w:val="0"/>
              <w:marBottom w:val="0"/>
              <w:divBdr>
                <w:top w:val="none" w:sz="0" w:space="0" w:color="auto"/>
                <w:left w:val="none" w:sz="0" w:space="0" w:color="auto"/>
                <w:bottom w:val="none" w:sz="0" w:space="0" w:color="auto"/>
                <w:right w:val="none" w:sz="0" w:space="0" w:color="auto"/>
              </w:divBdr>
            </w:div>
            <w:div w:id="1313756688">
              <w:marLeft w:val="0"/>
              <w:marRight w:val="0"/>
              <w:marTop w:val="0"/>
              <w:marBottom w:val="0"/>
              <w:divBdr>
                <w:top w:val="none" w:sz="0" w:space="0" w:color="auto"/>
                <w:left w:val="none" w:sz="0" w:space="0" w:color="auto"/>
                <w:bottom w:val="none" w:sz="0" w:space="0" w:color="auto"/>
                <w:right w:val="none" w:sz="0" w:space="0" w:color="auto"/>
              </w:divBdr>
            </w:div>
            <w:div w:id="1450202800">
              <w:marLeft w:val="0"/>
              <w:marRight w:val="0"/>
              <w:marTop w:val="0"/>
              <w:marBottom w:val="0"/>
              <w:divBdr>
                <w:top w:val="none" w:sz="0" w:space="0" w:color="auto"/>
                <w:left w:val="none" w:sz="0" w:space="0" w:color="auto"/>
                <w:bottom w:val="none" w:sz="0" w:space="0" w:color="auto"/>
                <w:right w:val="none" w:sz="0" w:space="0" w:color="auto"/>
              </w:divBdr>
            </w:div>
            <w:div w:id="858853914">
              <w:marLeft w:val="0"/>
              <w:marRight w:val="0"/>
              <w:marTop w:val="0"/>
              <w:marBottom w:val="0"/>
              <w:divBdr>
                <w:top w:val="none" w:sz="0" w:space="0" w:color="auto"/>
                <w:left w:val="none" w:sz="0" w:space="0" w:color="auto"/>
                <w:bottom w:val="none" w:sz="0" w:space="0" w:color="auto"/>
                <w:right w:val="none" w:sz="0" w:space="0" w:color="auto"/>
              </w:divBdr>
            </w:div>
            <w:div w:id="2097555502">
              <w:marLeft w:val="0"/>
              <w:marRight w:val="0"/>
              <w:marTop w:val="0"/>
              <w:marBottom w:val="0"/>
              <w:divBdr>
                <w:top w:val="none" w:sz="0" w:space="0" w:color="auto"/>
                <w:left w:val="none" w:sz="0" w:space="0" w:color="auto"/>
                <w:bottom w:val="none" w:sz="0" w:space="0" w:color="auto"/>
                <w:right w:val="none" w:sz="0" w:space="0" w:color="auto"/>
              </w:divBdr>
            </w:div>
            <w:div w:id="312683697">
              <w:marLeft w:val="0"/>
              <w:marRight w:val="0"/>
              <w:marTop w:val="0"/>
              <w:marBottom w:val="0"/>
              <w:divBdr>
                <w:top w:val="none" w:sz="0" w:space="0" w:color="auto"/>
                <w:left w:val="none" w:sz="0" w:space="0" w:color="auto"/>
                <w:bottom w:val="none" w:sz="0" w:space="0" w:color="auto"/>
                <w:right w:val="none" w:sz="0" w:space="0" w:color="auto"/>
              </w:divBdr>
            </w:div>
            <w:div w:id="172577649">
              <w:marLeft w:val="0"/>
              <w:marRight w:val="0"/>
              <w:marTop w:val="0"/>
              <w:marBottom w:val="0"/>
              <w:divBdr>
                <w:top w:val="none" w:sz="0" w:space="0" w:color="auto"/>
                <w:left w:val="none" w:sz="0" w:space="0" w:color="auto"/>
                <w:bottom w:val="none" w:sz="0" w:space="0" w:color="auto"/>
                <w:right w:val="none" w:sz="0" w:space="0" w:color="auto"/>
              </w:divBdr>
            </w:div>
            <w:div w:id="1140460036">
              <w:marLeft w:val="0"/>
              <w:marRight w:val="0"/>
              <w:marTop w:val="0"/>
              <w:marBottom w:val="0"/>
              <w:divBdr>
                <w:top w:val="none" w:sz="0" w:space="0" w:color="auto"/>
                <w:left w:val="none" w:sz="0" w:space="0" w:color="auto"/>
                <w:bottom w:val="none" w:sz="0" w:space="0" w:color="auto"/>
                <w:right w:val="none" w:sz="0" w:space="0" w:color="auto"/>
              </w:divBdr>
            </w:div>
            <w:div w:id="1362630839">
              <w:marLeft w:val="0"/>
              <w:marRight w:val="0"/>
              <w:marTop w:val="0"/>
              <w:marBottom w:val="0"/>
              <w:divBdr>
                <w:top w:val="none" w:sz="0" w:space="0" w:color="auto"/>
                <w:left w:val="none" w:sz="0" w:space="0" w:color="auto"/>
                <w:bottom w:val="none" w:sz="0" w:space="0" w:color="auto"/>
                <w:right w:val="none" w:sz="0" w:space="0" w:color="auto"/>
              </w:divBdr>
            </w:div>
            <w:div w:id="673649672">
              <w:marLeft w:val="0"/>
              <w:marRight w:val="0"/>
              <w:marTop w:val="0"/>
              <w:marBottom w:val="0"/>
              <w:divBdr>
                <w:top w:val="none" w:sz="0" w:space="0" w:color="auto"/>
                <w:left w:val="none" w:sz="0" w:space="0" w:color="auto"/>
                <w:bottom w:val="none" w:sz="0" w:space="0" w:color="auto"/>
                <w:right w:val="none" w:sz="0" w:space="0" w:color="auto"/>
              </w:divBdr>
            </w:div>
            <w:div w:id="190917971">
              <w:marLeft w:val="0"/>
              <w:marRight w:val="0"/>
              <w:marTop w:val="0"/>
              <w:marBottom w:val="0"/>
              <w:divBdr>
                <w:top w:val="none" w:sz="0" w:space="0" w:color="auto"/>
                <w:left w:val="none" w:sz="0" w:space="0" w:color="auto"/>
                <w:bottom w:val="none" w:sz="0" w:space="0" w:color="auto"/>
                <w:right w:val="none" w:sz="0" w:space="0" w:color="auto"/>
              </w:divBdr>
            </w:div>
            <w:div w:id="1512144066">
              <w:marLeft w:val="0"/>
              <w:marRight w:val="0"/>
              <w:marTop w:val="0"/>
              <w:marBottom w:val="0"/>
              <w:divBdr>
                <w:top w:val="none" w:sz="0" w:space="0" w:color="auto"/>
                <w:left w:val="none" w:sz="0" w:space="0" w:color="auto"/>
                <w:bottom w:val="none" w:sz="0" w:space="0" w:color="auto"/>
                <w:right w:val="none" w:sz="0" w:space="0" w:color="auto"/>
              </w:divBdr>
            </w:div>
            <w:div w:id="1562256038">
              <w:marLeft w:val="0"/>
              <w:marRight w:val="0"/>
              <w:marTop w:val="0"/>
              <w:marBottom w:val="0"/>
              <w:divBdr>
                <w:top w:val="none" w:sz="0" w:space="0" w:color="auto"/>
                <w:left w:val="none" w:sz="0" w:space="0" w:color="auto"/>
                <w:bottom w:val="none" w:sz="0" w:space="0" w:color="auto"/>
                <w:right w:val="none" w:sz="0" w:space="0" w:color="auto"/>
              </w:divBdr>
            </w:div>
            <w:div w:id="1241450818">
              <w:marLeft w:val="0"/>
              <w:marRight w:val="0"/>
              <w:marTop w:val="0"/>
              <w:marBottom w:val="0"/>
              <w:divBdr>
                <w:top w:val="none" w:sz="0" w:space="0" w:color="auto"/>
                <w:left w:val="none" w:sz="0" w:space="0" w:color="auto"/>
                <w:bottom w:val="none" w:sz="0" w:space="0" w:color="auto"/>
                <w:right w:val="none" w:sz="0" w:space="0" w:color="auto"/>
              </w:divBdr>
            </w:div>
            <w:div w:id="598802910">
              <w:marLeft w:val="0"/>
              <w:marRight w:val="0"/>
              <w:marTop w:val="0"/>
              <w:marBottom w:val="0"/>
              <w:divBdr>
                <w:top w:val="none" w:sz="0" w:space="0" w:color="auto"/>
                <w:left w:val="none" w:sz="0" w:space="0" w:color="auto"/>
                <w:bottom w:val="none" w:sz="0" w:space="0" w:color="auto"/>
                <w:right w:val="none" w:sz="0" w:space="0" w:color="auto"/>
              </w:divBdr>
            </w:div>
            <w:div w:id="959923047">
              <w:marLeft w:val="0"/>
              <w:marRight w:val="0"/>
              <w:marTop w:val="0"/>
              <w:marBottom w:val="0"/>
              <w:divBdr>
                <w:top w:val="none" w:sz="0" w:space="0" w:color="auto"/>
                <w:left w:val="none" w:sz="0" w:space="0" w:color="auto"/>
                <w:bottom w:val="none" w:sz="0" w:space="0" w:color="auto"/>
                <w:right w:val="none" w:sz="0" w:space="0" w:color="auto"/>
              </w:divBdr>
            </w:div>
            <w:div w:id="1586643232">
              <w:marLeft w:val="0"/>
              <w:marRight w:val="0"/>
              <w:marTop w:val="0"/>
              <w:marBottom w:val="0"/>
              <w:divBdr>
                <w:top w:val="none" w:sz="0" w:space="0" w:color="auto"/>
                <w:left w:val="none" w:sz="0" w:space="0" w:color="auto"/>
                <w:bottom w:val="none" w:sz="0" w:space="0" w:color="auto"/>
                <w:right w:val="none" w:sz="0" w:space="0" w:color="auto"/>
              </w:divBdr>
            </w:div>
            <w:div w:id="322322499">
              <w:marLeft w:val="0"/>
              <w:marRight w:val="0"/>
              <w:marTop w:val="0"/>
              <w:marBottom w:val="0"/>
              <w:divBdr>
                <w:top w:val="none" w:sz="0" w:space="0" w:color="auto"/>
                <w:left w:val="none" w:sz="0" w:space="0" w:color="auto"/>
                <w:bottom w:val="none" w:sz="0" w:space="0" w:color="auto"/>
                <w:right w:val="none" w:sz="0" w:space="0" w:color="auto"/>
              </w:divBdr>
            </w:div>
            <w:div w:id="1600093706">
              <w:marLeft w:val="0"/>
              <w:marRight w:val="0"/>
              <w:marTop w:val="0"/>
              <w:marBottom w:val="0"/>
              <w:divBdr>
                <w:top w:val="none" w:sz="0" w:space="0" w:color="auto"/>
                <w:left w:val="none" w:sz="0" w:space="0" w:color="auto"/>
                <w:bottom w:val="none" w:sz="0" w:space="0" w:color="auto"/>
                <w:right w:val="none" w:sz="0" w:space="0" w:color="auto"/>
              </w:divBdr>
            </w:div>
            <w:div w:id="2121100478">
              <w:marLeft w:val="0"/>
              <w:marRight w:val="0"/>
              <w:marTop w:val="0"/>
              <w:marBottom w:val="0"/>
              <w:divBdr>
                <w:top w:val="none" w:sz="0" w:space="0" w:color="auto"/>
                <w:left w:val="none" w:sz="0" w:space="0" w:color="auto"/>
                <w:bottom w:val="none" w:sz="0" w:space="0" w:color="auto"/>
                <w:right w:val="none" w:sz="0" w:space="0" w:color="auto"/>
              </w:divBdr>
            </w:div>
            <w:div w:id="1472821468">
              <w:marLeft w:val="0"/>
              <w:marRight w:val="0"/>
              <w:marTop w:val="0"/>
              <w:marBottom w:val="0"/>
              <w:divBdr>
                <w:top w:val="none" w:sz="0" w:space="0" w:color="auto"/>
                <w:left w:val="none" w:sz="0" w:space="0" w:color="auto"/>
                <w:bottom w:val="none" w:sz="0" w:space="0" w:color="auto"/>
                <w:right w:val="none" w:sz="0" w:space="0" w:color="auto"/>
              </w:divBdr>
            </w:div>
            <w:div w:id="1131633554">
              <w:marLeft w:val="0"/>
              <w:marRight w:val="0"/>
              <w:marTop w:val="0"/>
              <w:marBottom w:val="0"/>
              <w:divBdr>
                <w:top w:val="none" w:sz="0" w:space="0" w:color="auto"/>
                <w:left w:val="none" w:sz="0" w:space="0" w:color="auto"/>
                <w:bottom w:val="none" w:sz="0" w:space="0" w:color="auto"/>
                <w:right w:val="none" w:sz="0" w:space="0" w:color="auto"/>
              </w:divBdr>
            </w:div>
            <w:div w:id="406923334">
              <w:marLeft w:val="0"/>
              <w:marRight w:val="0"/>
              <w:marTop w:val="0"/>
              <w:marBottom w:val="0"/>
              <w:divBdr>
                <w:top w:val="none" w:sz="0" w:space="0" w:color="auto"/>
                <w:left w:val="none" w:sz="0" w:space="0" w:color="auto"/>
                <w:bottom w:val="none" w:sz="0" w:space="0" w:color="auto"/>
                <w:right w:val="none" w:sz="0" w:space="0" w:color="auto"/>
              </w:divBdr>
            </w:div>
            <w:div w:id="269162550">
              <w:marLeft w:val="0"/>
              <w:marRight w:val="0"/>
              <w:marTop w:val="0"/>
              <w:marBottom w:val="0"/>
              <w:divBdr>
                <w:top w:val="none" w:sz="0" w:space="0" w:color="auto"/>
                <w:left w:val="none" w:sz="0" w:space="0" w:color="auto"/>
                <w:bottom w:val="none" w:sz="0" w:space="0" w:color="auto"/>
                <w:right w:val="none" w:sz="0" w:space="0" w:color="auto"/>
              </w:divBdr>
            </w:div>
            <w:div w:id="1566796131">
              <w:marLeft w:val="0"/>
              <w:marRight w:val="0"/>
              <w:marTop w:val="0"/>
              <w:marBottom w:val="0"/>
              <w:divBdr>
                <w:top w:val="none" w:sz="0" w:space="0" w:color="auto"/>
                <w:left w:val="none" w:sz="0" w:space="0" w:color="auto"/>
                <w:bottom w:val="none" w:sz="0" w:space="0" w:color="auto"/>
                <w:right w:val="none" w:sz="0" w:space="0" w:color="auto"/>
              </w:divBdr>
            </w:div>
            <w:div w:id="363332923">
              <w:marLeft w:val="0"/>
              <w:marRight w:val="0"/>
              <w:marTop w:val="0"/>
              <w:marBottom w:val="0"/>
              <w:divBdr>
                <w:top w:val="none" w:sz="0" w:space="0" w:color="auto"/>
                <w:left w:val="none" w:sz="0" w:space="0" w:color="auto"/>
                <w:bottom w:val="none" w:sz="0" w:space="0" w:color="auto"/>
                <w:right w:val="none" w:sz="0" w:space="0" w:color="auto"/>
              </w:divBdr>
            </w:div>
            <w:div w:id="1140537398">
              <w:marLeft w:val="0"/>
              <w:marRight w:val="0"/>
              <w:marTop w:val="0"/>
              <w:marBottom w:val="0"/>
              <w:divBdr>
                <w:top w:val="none" w:sz="0" w:space="0" w:color="auto"/>
                <w:left w:val="none" w:sz="0" w:space="0" w:color="auto"/>
                <w:bottom w:val="none" w:sz="0" w:space="0" w:color="auto"/>
                <w:right w:val="none" w:sz="0" w:space="0" w:color="auto"/>
              </w:divBdr>
            </w:div>
            <w:div w:id="303119932">
              <w:marLeft w:val="0"/>
              <w:marRight w:val="0"/>
              <w:marTop w:val="0"/>
              <w:marBottom w:val="0"/>
              <w:divBdr>
                <w:top w:val="none" w:sz="0" w:space="0" w:color="auto"/>
                <w:left w:val="none" w:sz="0" w:space="0" w:color="auto"/>
                <w:bottom w:val="none" w:sz="0" w:space="0" w:color="auto"/>
                <w:right w:val="none" w:sz="0" w:space="0" w:color="auto"/>
              </w:divBdr>
            </w:div>
            <w:div w:id="754014125">
              <w:marLeft w:val="0"/>
              <w:marRight w:val="0"/>
              <w:marTop w:val="0"/>
              <w:marBottom w:val="0"/>
              <w:divBdr>
                <w:top w:val="none" w:sz="0" w:space="0" w:color="auto"/>
                <w:left w:val="none" w:sz="0" w:space="0" w:color="auto"/>
                <w:bottom w:val="none" w:sz="0" w:space="0" w:color="auto"/>
                <w:right w:val="none" w:sz="0" w:space="0" w:color="auto"/>
              </w:divBdr>
            </w:div>
            <w:div w:id="436678321">
              <w:marLeft w:val="0"/>
              <w:marRight w:val="0"/>
              <w:marTop w:val="0"/>
              <w:marBottom w:val="0"/>
              <w:divBdr>
                <w:top w:val="none" w:sz="0" w:space="0" w:color="auto"/>
                <w:left w:val="none" w:sz="0" w:space="0" w:color="auto"/>
                <w:bottom w:val="none" w:sz="0" w:space="0" w:color="auto"/>
                <w:right w:val="none" w:sz="0" w:space="0" w:color="auto"/>
              </w:divBdr>
            </w:div>
            <w:div w:id="1641838551">
              <w:marLeft w:val="0"/>
              <w:marRight w:val="0"/>
              <w:marTop w:val="0"/>
              <w:marBottom w:val="0"/>
              <w:divBdr>
                <w:top w:val="none" w:sz="0" w:space="0" w:color="auto"/>
                <w:left w:val="none" w:sz="0" w:space="0" w:color="auto"/>
                <w:bottom w:val="none" w:sz="0" w:space="0" w:color="auto"/>
                <w:right w:val="none" w:sz="0" w:space="0" w:color="auto"/>
              </w:divBdr>
            </w:div>
            <w:div w:id="570045391">
              <w:marLeft w:val="0"/>
              <w:marRight w:val="0"/>
              <w:marTop w:val="0"/>
              <w:marBottom w:val="0"/>
              <w:divBdr>
                <w:top w:val="none" w:sz="0" w:space="0" w:color="auto"/>
                <w:left w:val="none" w:sz="0" w:space="0" w:color="auto"/>
                <w:bottom w:val="none" w:sz="0" w:space="0" w:color="auto"/>
                <w:right w:val="none" w:sz="0" w:space="0" w:color="auto"/>
              </w:divBdr>
            </w:div>
            <w:div w:id="417677541">
              <w:marLeft w:val="0"/>
              <w:marRight w:val="0"/>
              <w:marTop w:val="0"/>
              <w:marBottom w:val="0"/>
              <w:divBdr>
                <w:top w:val="none" w:sz="0" w:space="0" w:color="auto"/>
                <w:left w:val="none" w:sz="0" w:space="0" w:color="auto"/>
                <w:bottom w:val="none" w:sz="0" w:space="0" w:color="auto"/>
                <w:right w:val="none" w:sz="0" w:space="0" w:color="auto"/>
              </w:divBdr>
            </w:div>
            <w:div w:id="1052116996">
              <w:marLeft w:val="0"/>
              <w:marRight w:val="0"/>
              <w:marTop w:val="0"/>
              <w:marBottom w:val="0"/>
              <w:divBdr>
                <w:top w:val="none" w:sz="0" w:space="0" w:color="auto"/>
                <w:left w:val="none" w:sz="0" w:space="0" w:color="auto"/>
                <w:bottom w:val="none" w:sz="0" w:space="0" w:color="auto"/>
                <w:right w:val="none" w:sz="0" w:space="0" w:color="auto"/>
              </w:divBdr>
            </w:div>
            <w:div w:id="159124254">
              <w:marLeft w:val="0"/>
              <w:marRight w:val="0"/>
              <w:marTop w:val="0"/>
              <w:marBottom w:val="0"/>
              <w:divBdr>
                <w:top w:val="none" w:sz="0" w:space="0" w:color="auto"/>
                <w:left w:val="none" w:sz="0" w:space="0" w:color="auto"/>
                <w:bottom w:val="none" w:sz="0" w:space="0" w:color="auto"/>
                <w:right w:val="none" w:sz="0" w:space="0" w:color="auto"/>
              </w:divBdr>
            </w:div>
            <w:div w:id="1998684061">
              <w:marLeft w:val="0"/>
              <w:marRight w:val="0"/>
              <w:marTop w:val="0"/>
              <w:marBottom w:val="0"/>
              <w:divBdr>
                <w:top w:val="none" w:sz="0" w:space="0" w:color="auto"/>
                <w:left w:val="none" w:sz="0" w:space="0" w:color="auto"/>
                <w:bottom w:val="none" w:sz="0" w:space="0" w:color="auto"/>
                <w:right w:val="none" w:sz="0" w:space="0" w:color="auto"/>
              </w:divBdr>
            </w:div>
            <w:div w:id="1258754353">
              <w:marLeft w:val="0"/>
              <w:marRight w:val="0"/>
              <w:marTop w:val="0"/>
              <w:marBottom w:val="0"/>
              <w:divBdr>
                <w:top w:val="none" w:sz="0" w:space="0" w:color="auto"/>
                <w:left w:val="none" w:sz="0" w:space="0" w:color="auto"/>
                <w:bottom w:val="none" w:sz="0" w:space="0" w:color="auto"/>
                <w:right w:val="none" w:sz="0" w:space="0" w:color="auto"/>
              </w:divBdr>
            </w:div>
            <w:div w:id="185415119">
              <w:marLeft w:val="0"/>
              <w:marRight w:val="0"/>
              <w:marTop w:val="0"/>
              <w:marBottom w:val="0"/>
              <w:divBdr>
                <w:top w:val="none" w:sz="0" w:space="0" w:color="auto"/>
                <w:left w:val="none" w:sz="0" w:space="0" w:color="auto"/>
                <w:bottom w:val="none" w:sz="0" w:space="0" w:color="auto"/>
                <w:right w:val="none" w:sz="0" w:space="0" w:color="auto"/>
              </w:divBdr>
            </w:div>
            <w:div w:id="1513572441">
              <w:marLeft w:val="0"/>
              <w:marRight w:val="0"/>
              <w:marTop w:val="0"/>
              <w:marBottom w:val="0"/>
              <w:divBdr>
                <w:top w:val="none" w:sz="0" w:space="0" w:color="auto"/>
                <w:left w:val="none" w:sz="0" w:space="0" w:color="auto"/>
                <w:bottom w:val="none" w:sz="0" w:space="0" w:color="auto"/>
                <w:right w:val="none" w:sz="0" w:space="0" w:color="auto"/>
              </w:divBdr>
            </w:div>
            <w:div w:id="584581897">
              <w:marLeft w:val="0"/>
              <w:marRight w:val="0"/>
              <w:marTop w:val="0"/>
              <w:marBottom w:val="0"/>
              <w:divBdr>
                <w:top w:val="none" w:sz="0" w:space="0" w:color="auto"/>
                <w:left w:val="none" w:sz="0" w:space="0" w:color="auto"/>
                <w:bottom w:val="none" w:sz="0" w:space="0" w:color="auto"/>
                <w:right w:val="none" w:sz="0" w:space="0" w:color="auto"/>
              </w:divBdr>
            </w:div>
            <w:div w:id="2221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80851">
      <w:bodyDiv w:val="1"/>
      <w:marLeft w:val="0"/>
      <w:marRight w:val="0"/>
      <w:marTop w:val="0"/>
      <w:marBottom w:val="0"/>
      <w:divBdr>
        <w:top w:val="none" w:sz="0" w:space="0" w:color="auto"/>
        <w:left w:val="none" w:sz="0" w:space="0" w:color="auto"/>
        <w:bottom w:val="none" w:sz="0" w:space="0" w:color="auto"/>
        <w:right w:val="none" w:sz="0" w:space="0" w:color="auto"/>
      </w:divBdr>
      <w:divsChild>
        <w:div w:id="1853183917">
          <w:marLeft w:val="0"/>
          <w:marRight w:val="0"/>
          <w:marTop w:val="0"/>
          <w:marBottom w:val="0"/>
          <w:divBdr>
            <w:top w:val="none" w:sz="0" w:space="0" w:color="auto"/>
            <w:left w:val="none" w:sz="0" w:space="0" w:color="auto"/>
            <w:bottom w:val="none" w:sz="0" w:space="0" w:color="auto"/>
            <w:right w:val="none" w:sz="0" w:space="0" w:color="auto"/>
          </w:divBdr>
          <w:divsChild>
            <w:div w:id="631640419">
              <w:marLeft w:val="0"/>
              <w:marRight w:val="0"/>
              <w:marTop w:val="0"/>
              <w:marBottom w:val="0"/>
              <w:divBdr>
                <w:top w:val="none" w:sz="0" w:space="0" w:color="auto"/>
                <w:left w:val="none" w:sz="0" w:space="0" w:color="auto"/>
                <w:bottom w:val="none" w:sz="0" w:space="0" w:color="auto"/>
                <w:right w:val="none" w:sz="0" w:space="0" w:color="auto"/>
              </w:divBdr>
            </w:div>
            <w:div w:id="473454299">
              <w:marLeft w:val="0"/>
              <w:marRight w:val="0"/>
              <w:marTop w:val="0"/>
              <w:marBottom w:val="0"/>
              <w:divBdr>
                <w:top w:val="none" w:sz="0" w:space="0" w:color="auto"/>
                <w:left w:val="none" w:sz="0" w:space="0" w:color="auto"/>
                <w:bottom w:val="none" w:sz="0" w:space="0" w:color="auto"/>
                <w:right w:val="none" w:sz="0" w:space="0" w:color="auto"/>
              </w:divBdr>
            </w:div>
            <w:div w:id="1110854021">
              <w:marLeft w:val="0"/>
              <w:marRight w:val="0"/>
              <w:marTop w:val="0"/>
              <w:marBottom w:val="0"/>
              <w:divBdr>
                <w:top w:val="none" w:sz="0" w:space="0" w:color="auto"/>
                <w:left w:val="none" w:sz="0" w:space="0" w:color="auto"/>
                <w:bottom w:val="none" w:sz="0" w:space="0" w:color="auto"/>
                <w:right w:val="none" w:sz="0" w:space="0" w:color="auto"/>
              </w:divBdr>
            </w:div>
            <w:div w:id="2131778673">
              <w:marLeft w:val="0"/>
              <w:marRight w:val="0"/>
              <w:marTop w:val="0"/>
              <w:marBottom w:val="0"/>
              <w:divBdr>
                <w:top w:val="none" w:sz="0" w:space="0" w:color="auto"/>
                <w:left w:val="none" w:sz="0" w:space="0" w:color="auto"/>
                <w:bottom w:val="none" w:sz="0" w:space="0" w:color="auto"/>
                <w:right w:val="none" w:sz="0" w:space="0" w:color="auto"/>
              </w:divBdr>
            </w:div>
            <w:div w:id="1992324151">
              <w:marLeft w:val="0"/>
              <w:marRight w:val="0"/>
              <w:marTop w:val="0"/>
              <w:marBottom w:val="0"/>
              <w:divBdr>
                <w:top w:val="none" w:sz="0" w:space="0" w:color="auto"/>
                <w:left w:val="none" w:sz="0" w:space="0" w:color="auto"/>
                <w:bottom w:val="none" w:sz="0" w:space="0" w:color="auto"/>
                <w:right w:val="none" w:sz="0" w:space="0" w:color="auto"/>
              </w:divBdr>
            </w:div>
            <w:div w:id="2061899619">
              <w:marLeft w:val="0"/>
              <w:marRight w:val="0"/>
              <w:marTop w:val="0"/>
              <w:marBottom w:val="0"/>
              <w:divBdr>
                <w:top w:val="none" w:sz="0" w:space="0" w:color="auto"/>
                <w:left w:val="none" w:sz="0" w:space="0" w:color="auto"/>
                <w:bottom w:val="none" w:sz="0" w:space="0" w:color="auto"/>
                <w:right w:val="none" w:sz="0" w:space="0" w:color="auto"/>
              </w:divBdr>
            </w:div>
            <w:div w:id="1096361848">
              <w:marLeft w:val="0"/>
              <w:marRight w:val="0"/>
              <w:marTop w:val="0"/>
              <w:marBottom w:val="0"/>
              <w:divBdr>
                <w:top w:val="none" w:sz="0" w:space="0" w:color="auto"/>
                <w:left w:val="none" w:sz="0" w:space="0" w:color="auto"/>
                <w:bottom w:val="none" w:sz="0" w:space="0" w:color="auto"/>
                <w:right w:val="none" w:sz="0" w:space="0" w:color="auto"/>
              </w:divBdr>
            </w:div>
            <w:div w:id="1215501684">
              <w:marLeft w:val="0"/>
              <w:marRight w:val="0"/>
              <w:marTop w:val="0"/>
              <w:marBottom w:val="0"/>
              <w:divBdr>
                <w:top w:val="none" w:sz="0" w:space="0" w:color="auto"/>
                <w:left w:val="none" w:sz="0" w:space="0" w:color="auto"/>
                <w:bottom w:val="none" w:sz="0" w:space="0" w:color="auto"/>
                <w:right w:val="none" w:sz="0" w:space="0" w:color="auto"/>
              </w:divBdr>
            </w:div>
            <w:div w:id="288438059">
              <w:marLeft w:val="0"/>
              <w:marRight w:val="0"/>
              <w:marTop w:val="0"/>
              <w:marBottom w:val="0"/>
              <w:divBdr>
                <w:top w:val="none" w:sz="0" w:space="0" w:color="auto"/>
                <w:left w:val="none" w:sz="0" w:space="0" w:color="auto"/>
                <w:bottom w:val="none" w:sz="0" w:space="0" w:color="auto"/>
                <w:right w:val="none" w:sz="0" w:space="0" w:color="auto"/>
              </w:divBdr>
            </w:div>
            <w:div w:id="242111010">
              <w:marLeft w:val="0"/>
              <w:marRight w:val="0"/>
              <w:marTop w:val="0"/>
              <w:marBottom w:val="0"/>
              <w:divBdr>
                <w:top w:val="none" w:sz="0" w:space="0" w:color="auto"/>
                <w:left w:val="none" w:sz="0" w:space="0" w:color="auto"/>
                <w:bottom w:val="none" w:sz="0" w:space="0" w:color="auto"/>
                <w:right w:val="none" w:sz="0" w:space="0" w:color="auto"/>
              </w:divBdr>
            </w:div>
            <w:div w:id="98532454">
              <w:marLeft w:val="0"/>
              <w:marRight w:val="0"/>
              <w:marTop w:val="0"/>
              <w:marBottom w:val="0"/>
              <w:divBdr>
                <w:top w:val="none" w:sz="0" w:space="0" w:color="auto"/>
                <w:left w:val="none" w:sz="0" w:space="0" w:color="auto"/>
                <w:bottom w:val="none" w:sz="0" w:space="0" w:color="auto"/>
                <w:right w:val="none" w:sz="0" w:space="0" w:color="auto"/>
              </w:divBdr>
            </w:div>
            <w:div w:id="1864856811">
              <w:marLeft w:val="0"/>
              <w:marRight w:val="0"/>
              <w:marTop w:val="0"/>
              <w:marBottom w:val="0"/>
              <w:divBdr>
                <w:top w:val="none" w:sz="0" w:space="0" w:color="auto"/>
                <w:left w:val="none" w:sz="0" w:space="0" w:color="auto"/>
                <w:bottom w:val="none" w:sz="0" w:space="0" w:color="auto"/>
                <w:right w:val="none" w:sz="0" w:space="0" w:color="auto"/>
              </w:divBdr>
            </w:div>
            <w:div w:id="99884761">
              <w:marLeft w:val="0"/>
              <w:marRight w:val="0"/>
              <w:marTop w:val="0"/>
              <w:marBottom w:val="0"/>
              <w:divBdr>
                <w:top w:val="none" w:sz="0" w:space="0" w:color="auto"/>
                <w:left w:val="none" w:sz="0" w:space="0" w:color="auto"/>
                <w:bottom w:val="none" w:sz="0" w:space="0" w:color="auto"/>
                <w:right w:val="none" w:sz="0" w:space="0" w:color="auto"/>
              </w:divBdr>
            </w:div>
            <w:div w:id="1775781298">
              <w:marLeft w:val="0"/>
              <w:marRight w:val="0"/>
              <w:marTop w:val="0"/>
              <w:marBottom w:val="0"/>
              <w:divBdr>
                <w:top w:val="none" w:sz="0" w:space="0" w:color="auto"/>
                <w:left w:val="none" w:sz="0" w:space="0" w:color="auto"/>
                <w:bottom w:val="none" w:sz="0" w:space="0" w:color="auto"/>
                <w:right w:val="none" w:sz="0" w:space="0" w:color="auto"/>
              </w:divBdr>
            </w:div>
            <w:div w:id="1436704630">
              <w:marLeft w:val="0"/>
              <w:marRight w:val="0"/>
              <w:marTop w:val="0"/>
              <w:marBottom w:val="0"/>
              <w:divBdr>
                <w:top w:val="none" w:sz="0" w:space="0" w:color="auto"/>
                <w:left w:val="none" w:sz="0" w:space="0" w:color="auto"/>
                <w:bottom w:val="none" w:sz="0" w:space="0" w:color="auto"/>
                <w:right w:val="none" w:sz="0" w:space="0" w:color="auto"/>
              </w:divBdr>
            </w:div>
            <w:div w:id="1138109160">
              <w:marLeft w:val="0"/>
              <w:marRight w:val="0"/>
              <w:marTop w:val="0"/>
              <w:marBottom w:val="0"/>
              <w:divBdr>
                <w:top w:val="none" w:sz="0" w:space="0" w:color="auto"/>
                <w:left w:val="none" w:sz="0" w:space="0" w:color="auto"/>
                <w:bottom w:val="none" w:sz="0" w:space="0" w:color="auto"/>
                <w:right w:val="none" w:sz="0" w:space="0" w:color="auto"/>
              </w:divBdr>
            </w:div>
            <w:div w:id="666859021">
              <w:marLeft w:val="0"/>
              <w:marRight w:val="0"/>
              <w:marTop w:val="0"/>
              <w:marBottom w:val="0"/>
              <w:divBdr>
                <w:top w:val="none" w:sz="0" w:space="0" w:color="auto"/>
                <w:left w:val="none" w:sz="0" w:space="0" w:color="auto"/>
                <w:bottom w:val="none" w:sz="0" w:space="0" w:color="auto"/>
                <w:right w:val="none" w:sz="0" w:space="0" w:color="auto"/>
              </w:divBdr>
            </w:div>
            <w:div w:id="243729585">
              <w:marLeft w:val="0"/>
              <w:marRight w:val="0"/>
              <w:marTop w:val="0"/>
              <w:marBottom w:val="0"/>
              <w:divBdr>
                <w:top w:val="none" w:sz="0" w:space="0" w:color="auto"/>
                <w:left w:val="none" w:sz="0" w:space="0" w:color="auto"/>
                <w:bottom w:val="none" w:sz="0" w:space="0" w:color="auto"/>
                <w:right w:val="none" w:sz="0" w:space="0" w:color="auto"/>
              </w:divBdr>
            </w:div>
            <w:div w:id="1991400294">
              <w:marLeft w:val="0"/>
              <w:marRight w:val="0"/>
              <w:marTop w:val="0"/>
              <w:marBottom w:val="0"/>
              <w:divBdr>
                <w:top w:val="none" w:sz="0" w:space="0" w:color="auto"/>
                <w:left w:val="none" w:sz="0" w:space="0" w:color="auto"/>
                <w:bottom w:val="none" w:sz="0" w:space="0" w:color="auto"/>
                <w:right w:val="none" w:sz="0" w:space="0" w:color="auto"/>
              </w:divBdr>
            </w:div>
            <w:div w:id="62872433">
              <w:marLeft w:val="0"/>
              <w:marRight w:val="0"/>
              <w:marTop w:val="0"/>
              <w:marBottom w:val="0"/>
              <w:divBdr>
                <w:top w:val="none" w:sz="0" w:space="0" w:color="auto"/>
                <w:left w:val="none" w:sz="0" w:space="0" w:color="auto"/>
                <w:bottom w:val="none" w:sz="0" w:space="0" w:color="auto"/>
                <w:right w:val="none" w:sz="0" w:space="0" w:color="auto"/>
              </w:divBdr>
            </w:div>
            <w:div w:id="854002525">
              <w:marLeft w:val="0"/>
              <w:marRight w:val="0"/>
              <w:marTop w:val="0"/>
              <w:marBottom w:val="0"/>
              <w:divBdr>
                <w:top w:val="none" w:sz="0" w:space="0" w:color="auto"/>
                <w:left w:val="none" w:sz="0" w:space="0" w:color="auto"/>
                <w:bottom w:val="none" w:sz="0" w:space="0" w:color="auto"/>
                <w:right w:val="none" w:sz="0" w:space="0" w:color="auto"/>
              </w:divBdr>
            </w:div>
            <w:div w:id="2052726809">
              <w:marLeft w:val="0"/>
              <w:marRight w:val="0"/>
              <w:marTop w:val="0"/>
              <w:marBottom w:val="0"/>
              <w:divBdr>
                <w:top w:val="none" w:sz="0" w:space="0" w:color="auto"/>
                <w:left w:val="none" w:sz="0" w:space="0" w:color="auto"/>
                <w:bottom w:val="none" w:sz="0" w:space="0" w:color="auto"/>
                <w:right w:val="none" w:sz="0" w:space="0" w:color="auto"/>
              </w:divBdr>
            </w:div>
            <w:div w:id="1896499747">
              <w:marLeft w:val="0"/>
              <w:marRight w:val="0"/>
              <w:marTop w:val="0"/>
              <w:marBottom w:val="0"/>
              <w:divBdr>
                <w:top w:val="none" w:sz="0" w:space="0" w:color="auto"/>
                <w:left w:val="none" w:sz="0" w:space="0" w:color="auto"/>
                <w:bottom w:val="none" w:sz="0" w:space="0" w:color="auto"/>
                <w:right w:val="none" w:sz="0" w:space="0" w:color="auto"/>
              </w:divBdr>
            </w:div>
            <w:div w:id="796682727">
              <w:marLeft w:val="0"/>
              <w:marRight w:val="0"/>
              <w:marTop w:val="0"/>
              <w:marBottom w:val="0"/>
              <w:divBdr>
                <w:top w:val="none" w:sz="0" w:space="0" w:color="auto"/>
                <w:left w:val="none" w:sz="0" w:space="0" w:color="auto"/>
                <w:bottom w:val="none" w:sz="0" w:space="0" w:color="auto"/>
                <w:right w:val="none" w:sz="0" w:space="0" w:color="auto"/>
              </w:divBdr>
            </w:div>
            <w:div w:id="1992366178">
              <w:marLeft w:val="0"/>
              <w:marRight w:val="0"/>
              <w:marTop w:val="0"/>
              <w:marBottom w:val="0"/>
              <w:divBdr>
                <w:top w:val="none" w:sz="0" w:space="0" w:color="auto"/>
                <w:left w:val="none" w:sz="0" w:space="0" w:color="auto"/>
                <w:bottom w:val="none" w:sz="0" w:space="0" w:color="auto"/>
                <w:right w:val="none" w:sz="0" w:space="0" w:color="auto"/>
              </w:divBdr>
            </w:div>
            <w:div w:id="2107144670">
              <w:marLeft w:val="0"/>
              <w:marRight w:val="0"/>
              <w:marTop w:val="0"/>
              <w:marBottom w:val="0"/>
              <w:divBdr>
                <w:top w:val="none" w:sz="0" w:space="0" w:color="auto"/>
                <w:left w:val="none" w:sz="0" w:space="0" w:color="auto"/>
                <w:bottom w:val="none" w:sz="0" w:space="0" w:color="auto"/>
                <w:right w:val="none" w:sz="0" w:space="0" w:color="auto"/>
              </w:divBdr>
            </w:div>
            <w:div w:id="1697920880">
              <w:marLeft w:val="0"/>
              <w:marRight w:val="0"/>
              <w:marTop w:val="0"/>
              <w:marBottom w:val="0"/>
              <w:divBdr>
                <w:top w:val="none" w:sz="0" w:space="0" w:color="auto"/>
                <w:left w:val="none" w:sz="0" w:space="0" w:color="auto"/>
                <w:bottom w:val="none" w:sz="0" w:space="0" w:color="auto"/>
                <w:right w:val="none" w:sz="0" w:space="0" w:color="auto"/>
              </w:divBdr>
            </w:div>
            <w:div w:id="1795905983">
              <w:marLeft w:val="0"/>
              <w:marRight w:val="0"/>
              <w:marTop w:val="0"/>
              <w:marBottom w:val="0"/>
              <w:divBdr>
                <w:top w:val="none" w:sz="0" w:space="0" w:color="auto"/>
                <w:left w:val="none" w:sz="0" w:space="0" w:color="auto"/>
                <w:bottom w:val="none" w:sz="0" w:space="0" w:color="auto"/>
                <w:right w:val="none" w:sz="0" w:space="0" w:color="auto"/>
              </w:divBdr>
            </w:div>
            <w:div w:id="102455535">
              <w:marLeft w:val="0"/>
              <w:marRight w:val="0"/>
              <w:marTop w:val="0"/>
              <w:marBottom w:val="0"/>
              <w:divBdr>
                <w:top w:val="none" w:sz="0" w:space="0" w:color="auto"/>
                <w:left w:val="none" w:sz="0" w:space="0" w:color="auto"/>
                <w:bottom w:val="none" w:sz="0" w:space="0" w:color="auto"/>
                <w:right w:val="none" w:sz="0" w:space="0" w:color="auto"/>
              </w:divBdr>
            </w:div>
            <w:div w:id="1728603240">
              <w:marLeft w:val="0"/>
              <w:marRight w:val="0"/>
              <w:marTop w:val="0"/>
              <w:marBottom w:val="0"/>
              <w:divBdr>
                <w:top w:val="none" w:sz="0" w:space="0" w:color="auto"/>
                <w:left w:val="none" w:sz="0" w:space="0" w:color="auto"/>
                <w:bottom w:val="none" w:sz="0" w:space="0" w:color="auto"/>
                <w:right w:val="none" w:sz="0" w:space="0" w:color="auto"/>
              </w:divBdr>
            </w:div>
            <w:div w:id="115686588">
              <w:marLeft w:val="0"/>
              <w:marRight w:val="0"/>
              <w:marTop w:val="0"/>
              <w:marBottom w:val="0"/>
              <w:divBdr>
                <w:top w:val="none" w:sz="0" w:space="0" w:color="auto"/>
                <w:left w:val="none" w:sz="0" w:space="0" w:color="auto"/>
                <w:bottom w:val="none" w:sz="0" w:space="0" w:color="auto"/>
                <w:right w:val="none" w:sz="0" w:space="0" w:color="auto"/>
              </w:divBdr>
            </w:div>
            <w:div w:id="2140951044">
              <w:marLeft w:val="0"/>
              <w:marRight w:val="0"/>
              <w:marTop w:val="0"/>
              <w:marBottom w:val="0"/>
              <w:divBdr>
                <w:top w:val="none" w:sz="0" w:space="0" w:color="auto"/>
                <w:left w:val="none" w:sz="0" w:space="0" w:color="auto"/>
                <w:bottom w:val="none" w:sz="0" w:space="0" w:color="auto"/>
                <w:right w:val="none" w:sz="0" w:space="0" w:color="auto"/>
              </w:divBdr>
            </w:div>
            <w:div w:id="141890810">
              <w:marLeft w:val="0"/>
              <w:marRight w:val="0"/>
              <w:marTop w:val="0"/>
              <w:marBottom w:val="0"/>
              <w:divBdr>
                <w:top w:val="none" w:sz="0" w:space="0" w:color="auto"/>
                <w:left w:val="none" w:sz="0" w:space="0" w:color="auto"/>
                <w:bottom w:val="none" w:sz="0" w:space="0" w:color="auto"/>
                <w:right w:val="none" w:sz="0" w:space="0" w:color="auto"/>
              </w:divBdr>
            </w:div>
            <w:div w:id="1185095528">
              <w:marLeft w:val="0"/>
              <w:marRight w:val="0"/>
              <w:marTop w:val="0"/>
              <w:marBottom w:val="0"/>
              <w:divBdr>
                <w:top w:val="none" w:sz="0" w:space="0" w:color="auto"/>
                <w:left w:val="none" w:sz="0" w:space="0" w:color="auto"/>
                <w:bottom w:val="none" w:sz="0" w:space="0" w:color="auto"/>
                <w:right w:val="none" w:sz="0" w:space="0" w:color="auto"/>
              </w:divBdr>
            </w:div>
            <w:div w:id="2035693728">
              <w:marLeft w:val="0"/>
              <w:marRight w:val="0"/>
              <w:marTop w:val="0"/>
              <w:marBottom w:val="0"/>
              <w:divBdr>
                <w:top w:val="none" w:sz="0" w:space="0" w:color="auto"/>
                <w:left w:val="none" w:sz="0" w:space="0" w:color="auto"/>
                <w:bottom w:val="none" w:sz="0" w:space="0" w:color="auto"/>
                <w:right w:val="none" w:sz="0" w:space="0" w:color="auto"/>
              </w:divBdr>
            </w:div>
            <w:div w:id="2035037913">
              <w:marLeft w:val="0"/>
              <w:marRight w:val="0"/>
              <w:marTop w:val="0"/>
              <w:marBottom w:val="0"/>
              <w:divBdr>
                <w:top w:val="none" w:sz="0" w:space="0" w:color="auto"/>
                <w:left w:val="none" w:sz="0" w:space="0" w:color="auto"/>
                <w:bottom w:val="none" w:sz="0" w:space="0" w:color="auto"/>
                <w:right w:val="none" w:sz="0" w:space="0" w:color="auto"/>
              </w:divBdr>
            </w:div>
            <w:div w:id="1248344909">
              <w:marLeft w:val="0"/>
              <w:marRight w:val="0"/>
              <w:marTop w:val="0"/>
              <w:marBottom w:val="0"/>
              <w:divBdr>
                <w:top w:val="none" w:sz="0" w:space="0" w:color="auto"/>
                <w:left w:val="none" w:sz="0" w:space="0" w:color="auto"/>
                <w:bottom w:val="none" w:sz="0" w:space="0" w:color="auto"/>
                <w:right w:val="none" w:sz="0" w:space="0" w:color="auto"/>
              </w:divBdr>
            </w:div>
            <w:div w:id="14960462">
              <w:marLeft w:val="0"/>
              <w:marRight w:val="0"/>
              <w:marTop w:val="0"/>
              <w:marBottom w:val="0"/>
              <w:divBdr>
                <w:top w:val="none" w:sz="0" w:space="0" w:color="auto"/>
                <w:left w:val="none" w:sz="0" w:space="0" w:color="auto"/>
                <w:bottom w:val="none" w:sz="0" w:space="0" w:color="auto"/>
                <w:right w:val="none" w:sz="0" w:space="0" w:color="auto"/>
              </w:divBdr>
            </w:div>
            <w:div w:id="680468883">
              <w:marLeft w:val="0"/>
              <w:marRight w:val="0"/>
              <w:marTop w:val="0"/>
              <w:marBottom w:val="0"/>
              <w:divBdr>
                <w:top w:val="none" w:sz="0" w:space="0" w:color="auto"/>
                <w:left w:val="none" w:sz="0" w:space="0" w:color="auto"/>
                <w:bottom w:val="none" w:sz="0" w:space="0" w:color="auto"/>
                <w:right w:val="none" w:sz="0" w:space="0" w:color="auto"/>
              </w:divBdr>
            </w:div>
            <w:div w:id="97680395">
              <w:marLeft w:val="0"/>
              <w:marRight w:val="0"/>
              <w:marTop w:val="0"/>
              <w:marBottom w:val="0"/>
              <w:divBdr>
                <w:top w:val="none" w:sz="0" w:space="0" w:color="auto"/>
                <w:left w:val="none" w:sz="0" w:space="0" w:color="auto"/>
                <w:bottom w:val="none" w:sz="0" w:space="0" w:color="auto"/>
                <w:right w:val="none" w:sz="0" w:space="0" w:color="auto"/>
              </w:divBdr>
            </w:div>
            <w:div w:id="1551728386">
              <w:marLeft w:val="0"/>
              <w:marRight w:val="0"/>
              <w:marTop w:val="0"/>
              <w:marBottom w:val="0"/>
              <w:divBdr>
                <w:top w:val="none" w:sz="0" w:space="0" w:color="auto"/>
                <w:left w:val="none" w:sz="0" w:space="0" w:color="auto"/>
                <w:bottom w:val="none" w:sz="0" w:space="0" w:color="auto"/>
                <w:right w:val="none" w:sz="0" w:space="0" w:color="auto"/>
              </w:divBdr>
            </w:div>
            <w:div w:id="601911085">
              <w:marLeft w:val="0"/>
              <w:marRight w:val="0"/>
              <w:marTop w:val="0"/>
              <w:marBottom w:val="0"/>
              <w:divBdr>
                <w:top w:val="none" w:sz="0" w:space="0" w:color="auto"/>
                <w:left w:val="none" w:sz="0" w:space="0" w:color="auto"/>
                <w:bottom w:val="none" w:sz="0" w:space="0" w:color="auto"/>
                <w:right w:val="none" w:sz="0" w:space="0" w:color="auto"/>
              </w:divBdr>
            </w:div>
            <w:div w:id="705830872">
              <w:marLeft w:val="0"/>
              <w:marRight w:val="0"/>
              <w:marTop w:val="0"/>
              <w:marBottom w:val="0"/>
              <w:divBdr>
                <w:top w:val="none" w:sz="0" w:space="0" w:color="auto"/>
                <w:left w:val="none" w:sz="0" w:space="0" w:color="auto"/>
                <w:bottom w:val="none" w:sz="0" w:space="0" w:color="auto"/>
                <w:right w:val="none" w:sz="0" w:space="0" w:color="auto"/>
              </w:divBdr>
            </w:div>
            <w:div w:id="822157862">
              <w:marLeft w:val="0"/>
              <w:marRight w:val="0"/>
              <w:marTop w:val="0"/>
              <w:marBottom w:val="0"/>
              <w:divBdr>
                <w:top w:val="none" w:sz="0" w:space="0" w:color="auto"/>
                <w:left w:val="none" w:sz="0" w:space="0" w:color="auto"/>
                <w:bottom w:val="none" w:sz="0" w:space="0" w:color="auto"/>
                <w:right w:val="none" w:sz="0" w:space="0" w:color="auto"/>
              </w:divBdr>
            </w:div>
            <w:div w:id="545147324">
              <w:marLeft w:val="0"/>
              <w:marRight w:val="0"/>
              <w:marTop w:val="0"/>
              <w:marBottom w:val="0"/>
              <w:divBdr>
                <w:top w:val="none" w:sz="0" w:space="0" w:color="auto"/>
                <w:left w:val="none" w:sz="0" w:space="0" w:color="auto"/>
                <w:bottom w:val="none" w:sz="0" w:space="0" w:color="auto"/>
                <w:right w:val="none" w:sz="0" w:space="0" w:color="auto"/>
              </w:divBdr>
            </w:div>
            <w:div w:id="1193149642">
              <w:marLeft w:val="0"/>
              <w:marRight w:val="0"/>
              <w:marTop w:val="0"/>
              <w:marBottom w:val="0"/>
              <w:divBdr>
                <w:top w:val="none" w:sz="0" w:space="0" w:color="auto"/>
                <w:left w:val="none" w:sz="0" w:space="0" w:color="auto"/>
                <w:bottom w:val="none" w:sz="0" w:space="0" w:color="auto"/>
                <w:right w:val="none" w:sz="0" w:space="0" w:color="auto"/>
              </w:divBdr>
            </w:div>
            <w:div w:id="1199705018">
              <w:marLeft w:val="0"/>
              <w:marRight w:val="0"/>
              <w:marTop w:val="0"/>
              <w:marBottom w:val="0"/>
              <w:divBdr>
                <w:top w:val="none" w:sz="0" w:space="0" w:color="auto"/>
                <w:left w:val="none" w:sz="0" w:space="0" w:color="auto"/>
                <w:bottom w:val="none" w:sz="0" w:space="0" w:color="auto"/>
                <w:right w:val="none" w:sz="0" w:space="0" w:color="auto"/>
              </w:divBdr>
            </w:div>
            <w:div w:id="1491211620">
              <w:marLeft w:val="0"/>
              <w:marRight w:val="0"/>
              <w:marTop w:val="0"/>
              <w:marBottom w:val="0"/>
              <w:divBdr>
                <w:top w:val="none" w:sz="0" w:space="0" w:color="auto"/>
                <w:left w:val="none" w:sz="0" w:space="0" w:color="auto"/>
                <w:bottom w:val="none" w:sz="0" w:space="0" w:color="auto"/>
                <w:right w:val="none" w:sz="0" w:space="0" w:color="auto"/>
              </w:divBdr>
            </w:div>
            <w:div w:id="575358801">
              <w:marLeft w:val="0"/>
              <w:marRight w:val="0"/>
              <w:marTop w:val="0"/>
              <w:marBottom w:val="0"/>
              <w:divBdr>
                <w:top w:val="none" w:sz="0" w:space="0" w:color="auto"/>
                <w:left w:val="none" w:sz="0" w:space="0" w:color="auto"/>
                <w:bottom w:val="none" w:sz="0" w:space="0" w:color="auto"/>
                <w:right w:val="none" w:sz="0" w:space="0" w:color="auto"/>
              </w:divBdr>
            </w:div>
            <w:div w:id="203833918">
              <w:marLeft w:val="0"/>
              <w:marRight w:val="0"/>
              <w:marTop w:val="0"/>
              <w:marBottom w:val="0"/>
              <w:divBdr>
                <w:top w:val="none" w:sz="0" w:space="0" w:color="auto"/>
                <w:left w:val="none" w:sz="0" w:space="0" w:color="auto"/>
                <w:bottom w:val="none" w:sz="0" w:space="0" w:color="auto"/>
                <w:right w:val="none" w:sz="0" w:space="0" w:color="auto"/>
              </w:divBdr>
            </w:div>
            <w:div w:id="1773894696">
              <w:marLeft w:val="0"/>
              <w:marRight w:val="0"/>
              <w:marTop w:val="0"/>
              <w:marBottom w:val="0"/>
              <w:divBdr>
                <w:top w:val="none" w:sz="0" w:space="0" w:color="auto"/>
                <w:left w:val="none" w:sz="0" w:space="0" w:color="auto"/>
                <w:bottom w:val="none" w:sz="0" w:space="0" w:color="auto"/>
                <w:right w:val="none" w:sz="0" w:space="0" w:color="auto"/>
              </w:divBdr>
            </w:div>
            <w:div w:id="1089228059">
              <w:marLeft w:val="0"/>
              <w:marRight w:val="0"/>
              <w:marTop w:val="0"/>
              <w:marBottom w:val="0"/>
              <w:divBdr>
                <w:top w:val="none" w:sz="0" w:space="0" w:color="auto"/>
                <w:left w:val="none" w:sz="0" w:space="0" w:color="auto"/>
                <w:bottom w:val="none" w:sz="0" w:space="0" w:color="auto"/>
                <w:right w:val="none" w:sz="0" w:space="0" w:color="auto"/>
              </w:divBdr>
            </w:div>
            <w:div w:id="748423043">
              <w:marLeft w:val="0"/>
              <w:marRight w:val="0"/>
              <w:marTop w:val="0"/>
              <w:marBottom w:val="0"/>
              <w:divBdr>
                <w:top w:val="none" w:sz="0" w:space="0" w:color="auto"/>
                <w:left w:val="none" w:sz="0" w:space="0" w:color="auto"/>
                <w:bottom w:val="none" w:sz="0" w:space="0" w:color="auto"/>
                <w:right w:val="none" w:sz="0" w:space="0" w:color="auto"/>
              </w:divBdr>
            </w:div>
            <w:div w:id="1123887391">
              <w:marLeft w:val="0"/>
              <w:marRight w:val="0"/>
              <w:marTop w:val="0"/>
              <w:marBottom w:val="0"/>
              <w:divBdr>
                <w:top w:val="none" w:sz="0" w:space="0" w:color="auto"/>
                <w:left w:val="none" w:sz="0" w:space="0" w:color="auto"/>
                <w:bottom w:val="none" w:sz="0" w:space="0" w:color="auto"/>
                <w:right w:val="none" w:sz="0" w:space="0" w:color="auto"/>
              </w:divBdr>
            </w:div>
            <w:div w:id="466050530">
              <w:marLeft w:val="0"/>
              <w:marRight w:val="0"/>
              <w:marTop w:val="0"/>
              <w:marBottom w:val="0"/>
              <w:divBdr>
                <w:top w:val="none" w:sz="0" w:space="0" w:color="auto"/>
                <w:left w:val="none" w:sz="0" w:space="0" w:color="auto"/>
                <w:bottom w:val="none" w:sz="0" w:space="0" w:color="auto"/>
                <w:right w:val="none" w:sz="0" w:space="0" w:color="auto"/>
              </w:divBdr>
            </w:div>
            <w:div w:id="1356612062">
              <w:marLeft w:val="0"/>
              <w:marRight w:val="0"/>
              <w:marTop w:val="0"/>
              <w:marBottom w:val="0"/>
              <w:divBdr>
                <w:top w:val="none" w:sz="0" w:space="0" w:color="auto"/>
                <w:left w:val="none" w:sz="0" w:space="0" w:color="auto"/>
                <w:bottom w:val="none" w:sz="0" w:space="0" w:color="auto"/>
                <w:right w:val="none" w:sz="0" w:space="0" w:color="auto"/>
              </w:divBdr>
            </w:div>
            <w:div w:id="1915429967">
              <w:marLeft w:val="0"/>
              <w:marRight w:val="0"/>
              <w:marTop w:val="0"/>
              <w:marBottom w:val="0"/>
              <w:divBdr>
                <w:top w:val="none" w:sz="0" w:space="0" w:color="auto"/>
                <w:left w:val="none" w:sz="0" w:space="0" w:color="auto"/>
                <w:bottom w:val="none" w:sz="0" w:space="0" w:color="auto"/>
                <w:right w:val="none" w:sz="0" w:space="0" w:color="auto"/>
              </w:divBdr>
            </w:div>
            <w:div w:id="1901554266">
              <w:marLeft w:val="0"/>
              <w:marRight w:val="0"/>
              <w:marTop w:val="0"/>
              <w:marBottom w:val="0"/>
              <w:divBdr>
                <w:top w:val="none" w:sz="0" w:space="0" w:color="auto"/>
                <w:left w:val="none" w:sz="0" w:space="0" w:color="auto"/>
                <w:bottom w:val="none" w:sz="0" w:space="0" w:color="auto"/>
                <w:right w:val="none" w:sz="0" w:space="0" w:color="auto"/>
              </w:divBdr>
            </w:div>
            <w:div w:id="842210080">
              <w:marLeft w:val="0"/>
              <w:marRight w:val="0"/>
              <w:marTop w:val="0"/>
              <w:marBottom w:val="0"/>
              <w:divBdr>
                <w:top w:val="none" w:sz="0" w:space="0" w:color="auto"/>
                <w:left w:val="none" w:sz="0" w:space="0" w:color="auto"/>
                <w:bottom w:val="none" w:sz="0" w:space="0" w:color="auto"/>
                <w:right w:val="none" w:sz="0" w:space="0" w:color="auto"/>
              </w:divBdr>
            </w:div>
            <w:div w:id="677201195">
              <w:marLeft w:val="0"/>
              <w:marRight w:val="0"/>
              <w:marTop w:val="0"/>
              <w:marBottom w:val="0"/>
              <w:divBdr>
                <w:top w:val="none" w:sz="0" w:space="0" w:color="auto"/>
                <w:left w:val="none" w:sz="0" w:space="0" w:color="auto"/>
                <w:bottom w:val="none" w:sz="0" w:space="0" w:color="auto"/>
                <w:right w:val="none" w:sz="0" w:space="0" w:color="auto"/>
              </w:divBdr>
            </w:div>
            <w:div w:id="684675080">
              <w:marLeft w:val="0"/>
              <w:marRight w:val="0"/>
              <w:marTop w:val="0"/>
              <w:marBottom w:val="0"/>
              <w:divBdr>
                <w:top w:val="none" w:sz="0" w:space="0" w:color="auto"/>
                <w:left w:val="none" w:sz="0" w:space="0" w:color="auto"/>
                <w:bottom w:val="none" w:sz="0" w:space="0" w:color="auto"/>
                <w:right w:val="none" w:sz="0" w:space="0" w:color="auto"/>
              </w:divBdr>
            </w:div>
            <w:div w:id="1904753696">
              <w:marLeft w:val="0"/>
              <w:marRight w:val="0"/>
              <w:marTop w:val="0"/>
              <w:marBottom w:val="0"/>
              <w:divBdr>
                <w:top w:val="none" w:sz="0" w:space="0" w:color="auto"/>
                <w:left w:val="none" w:sz="0" w:space="0" w:color="auto"/>
                <w:bottom w:val="none" w:sz="0" w:space="0" w:color="auto"/>
                <w:right w:val="none" w:sz="0" w:space="0" w:color="auto"/>
              </w:divBdr>
            </w:div>
            <w:div w:id="606087911">
              <w:marLeft w:val="0"/>
              <w:marRight w:val="0"/>
              <w:marTop w:val="0"/>
              <w:marBottom w:val="0"/>
              <w:divBdr>
                <w:top w:val="none" w:sz="0" w:space="0" w:color="auto"/>
                <w:left w:val="none" w:sz="0" w:space="0" w:color="auto"/>
                <w:bottom w:val="none" w:sz="0" w:space="0" w:color="auto"/>
                <w:right w:val="none" w:sz="0" w:space="0" w:color="auto"/>
              </w:divBdr>
            </w:div>
            <w:div w:id="1918633859">
              <w:marLeft w:val="0"/>
              <w:marRight w:val="0"/>
              <w:marTop w:val="0"/>
              <w:marBottom w:val="0"/>
              <w:divBdr>
                <w:top w:val="none" w:sz="0" w:space="0" w:color="auto"/>
                <w:left w:val="none" w:sz="0" w:space="0" w:color="auto"/>
                <w:bottom w:val="none" w:sz="0" w:space="0" w:color="auto"/>
                <w:right w:val="none" w:sz="0" w:space="0" w:color="auto"/>
              </w:divBdr>
            </w:div>
            <w:div w:id="1131289549">
              <w:marLeft w:val="0"/>
              <w:marRight w:val="0"/>
              <w:marTop w:val="0"/>
              <w:marBottom w:val="0"/>
              <w:divBdr>
                <w:top w:val="none" w:sz="0" w:space="0" w:color="auto"/>
                <w:left w:val="none" w:sz="0" w:space="0" w:color="auto"/>
                <w:bottom w:val="none" w:sz="0" w:space="0" w:color="auto"/>
                <w:right w:val="none" w:sz="0" w:space="0" w:color="auto"/>
              </w:divBdr>
            </w:div>
            <w:div w:id="370568182">
              <w:marLeft w:val="0"/>
              <w:marRight w:val="0"/>
              <w:marTop w:val="0"/>
              <w:marBottom w:val="0"/>
              <w:divBdr>
                <w:top w:val="none" w:sz="0" w:space="0" w:color="auto"/>
                <w:left w:val="none" w:sz="0" w:space="0" w:color="auto"/>
                <w:bottom w:val="none" w:sz="0" w:space="0" w:color="auto"/>
                <w:right w:val="none" w:sz="0" w:space="0" w:color="auto"/>
              </w:divBdr>
            </w:div>
            <w:div w:id="1544251442">
              <w:marLeft w:val="0"/>
              <w:marRight w:val="0"/>
              <w:marTop w:val="0"/>
              <w:marBottom w:val="0"/>
              <w:divBdr>
                <w:top w:val="none" w:sz="0" w:space="0" w:color="auto"/>
                <w:left w:val="none" w:sz="0" w:space="0" w:color="auto"/>
                <w:bottom w:val="none" w:sz="0" w:space="0" w:color="auto"/>
                <w:right w:val="none" w:sz="0" w:space="0" w:color="auto"/>
              </w:divBdr>
            </w:div>
            <w:div w:id="1871336371">
              <w:marLeft w:val="0"/>
              <w:marRight w:val="0"/>
              <w:marTop w:val="0"/>
              <w:marBottom w:val="0"/>
              <w:divBdr>
                <w:top w:val="none" w:sz="0" w:space="0" w:color="auto"/>
                <w:left w:val="none" w:sz="0" w:space="0" w:color="auto"/>
                <w:bottom w:val="none" w:sz="0" w:space="0" w:color="auto"/>
                <w:right w:val="none" w:sz="0" w:space="0" w:color="auto"/>
              </w:divBdr>
            </w:div>
            <w:div w:id="363486166">
              <w:marLeft w:val="0"/>
              <w:marRight w:val="0"/>
              <w:marTop w:val="0"/>
              <w:marBottom w:val="0"/>
              <w:divBdr>
                <w:top w:val="none" w:sz="0" w:space="0" w:color="auto"/>
                <w:left w:val="none" w:sz="0" w:space="0" w:color="auto"/>
                <w:bottom w:val="none" w:sz="0" w:space="0" w:color="auto"/>
                <w:right w:val="none" w:sz="0" w:space="0" w:color="auto"/>
              </w:divBdr>
            </w:div>
            <w:div w:id="843978241">
              <w:marLeft w:val="0"/>
              <w:marRight w:val="0"/>
              <w:marTop w:val="0"/>
              <w:marBottom w:val="0"/>
              <w:divBdr>
                <w:top w:val="none" w:sz="0" w:space="0" w:color="auto"/>
                <w:left w:val="none" w:sz="0" w:space="0" w:color="auto"/>
                <w:bottom w:val="none" w:sz="0" w:space="0" w:color="auto"/>
                <w:right w:val="none" w:sz="0" w:space="0" w:color="auto"/>
              </w:divBdr>
            </w:div>
            <w:div w:id="1120562835">
              <w:marLeft w:val="0"/>
              <w:marRight w:val="0"/>
              <w:marTop w:val="0"/>
              <w:marBottom w:val="0"/>
              <w:divBdr>
                <w:top w:val="none" w:sz="0" w:space="0" w:color="auto"/>
                <w:left w:val="none" w:sz="0" w:space="0" w:color="auto"/>
                <w:bottom w:val="none" w:sz="0" w:space="0" w:color="auto"/>
                <w:right w:val="none" w:sz="0" w:space="0" w:color="auto"/>
              </w:divBdr>
            </w:div>
            <w:div w:id="858589394">
              <w:marLeft w:val="0"/>
              <w:marRight w:val="0"/>
              <w:marTop w:val="0"/>
              <w:marBottom w:val="0"/>
              <w:divBdr>
                <w:top w:val="none" w:sz="0" w:space="0" w:color="auto"/>
                <w:left w:val="none" w:sz="0" w:space="0" w:color="auto"/>
                <w:bottom w:val="none" w:sz="0" w:space="0" w:color="auto"/>
                <w:right w:val="none" w:sz="0" w:space="0" w:color="auto"/>
              </w:divBdr>
            </w:div>
            <w:div w:id="1593464359">
              <w:marLeft w:val="0"/>
              <w:marRight w:val="0"/>
              <w:marTop w:val="0"/>
              <w:marBottom w:val="0"/>
              <w:divBdr>
                <w:top w:val="none" w:sz="0" w:space="0" w:color="auto"/>
                <w:left w:val="none" w:sz="0" w:space="0" w:color="auto"/>
                <w:bottom w:val="none" w:sz="0" w:space="0" w:color="auto"/>
                <w:right w:val="none" w:sz="0" w:space="0" w:color="auto"/>
              </w:divBdr>
            </w:div>
            <w:div w:id="714701411">
              <w:marLeft w:val="0"/>
              <w:marRight w:val="0"/>
              <w:marTop w:val="0"/>
              <w:marBottom w:val="0"/>
              <w:divBdr>
                <w:top w:val="none" w:sz="0" w:space="0" w:color="auto"/>
                <w:left w:val="none" w:sz="0" w:space="0" w:color="auto"/>
                <w:bottom w:val="none" w:sz="0" w:space="0" w:color="auto"/>
                <w:right w:val="none" w:sz="0" w:space="0" w:color="auto"/>
              </w:divBdr>
            </w:div>
            <w:div w:id="1704331837">
              <w:marLeft w:val="0"/>
              <w:marRight w:val="0"/>
              <w:marTop w:val="0"/>
              <w:marBottom w:val="0"/>
              <w:divBdr>
                <w:top w:val="none" w:sz="0" w:space="0" w:color="auto"/>
                <w:left w:val="none" w:sz="0" w:space="0" w:color="auto"/>
                <w:bottom w:val="none" w:sz="0" w:space="0" w:color="auto"/>
                <w:right w:val="none" w:sz="0" w:space="0" w:color="auto"/>
              </w:divBdr>
            </w:div>
            <w:div w:id="1073359107">
              <w:marLeft w:val="0"/>
              <w:marRight w:val="0"/>
              <w:marTop w:val="0"/>
              <w:marBottom w:val="0"/>
              <w:divBdr>
                <w:top w:val="none" w:sz="0" w:space="0" w:color="auto"/>
                <w:left w:val="none" w:sz="0" w:space="0" w:color="auto"/>
                <w:bottom w:val="none" w:sz="0" w:space="0" w:color="auto"/>
                <w:right w:val="none" w:sz="0" w:space="0" w:color="auto"/>
              </w:divBdr>
            </w:div>
            <w:div w:id="1552114667">
              <w:marLeft w:val="0"/>
              <w:marRight w:val="0"/>
              <w:marTop w:val="0"/>
              <w:marBottom w:val="0"/>
              <w:divBdr>
                <w:top w:val="none" w:sz="0" w:space="0" w:color="auto"/>
                <w:left w:val="none" w:sz="0" w:space="0" w:color="auto"/>
                <w:bottom w:val="none" w:sz="0" w:space="0" w:color="auto"/>
                <w:right w:val="none" w:sz="0" w:space="0" w:color="auto"/>
              </w:divBdr>
            </w:div>
            <w:div w:id="1721979512">
              <w:marLeft w:val="0"/>
              <w:marRight w:val="0"/>
              <w:marTop w:val="0"/>
              <w:marBottom w:val="0"/>
              <w:divBdr>
                <w:top w:val="none" w:sz="0" w:space="0" w:color="auto"/>
                <w:left w:val="none" w:sz="0" w:space="0" w:color="auto"/>
                <w:bottom w:val="none" w:sz="0" w:space="0" w:color="auto"/>
                <w:right w:val="none" w:sz="0" w:space="0" w:color="auto"/>
              </w:divBdr>
            </w:div>
            <w:div w:id="1660190219">
              <w:marLeft w:val="0"/>
              <w:marRight w:val="0"/>
              <w:marTop w:val="0"/>
              <w:marBottom w:val="0"/>
              <w:divBdr>
                <w:top w:val="none" w:sz="0" w:space="0" w:color="auto"/>
                <w:left w:val="none" w:sz="0" w:space="0" w:color="auto"/>
                <w:bottom w:val="none" w:sz="0" w:space="0" w:color="auto"/>
                <w:right w:val="none" w:sz="0" w:space="0" w:color="auto"/>
              </w:divBdr>
            </w:div>
            <w:div w:id="529613069">
              <w:marLeft w:val="0"/>
              <w:marRight w:val="0"/>
              <w:marTop w:val="0"/>
              <w:marBottom w:val="0"/>
              <w:divBdr>
                <w:top w:val="none" w:sz="0" w:space="0" w:color="auto"/>
                <w:left w:val="none" w:sz="0" w:space="0" w:color="auto"/>
                <w:bottom w:val="none" w:sz="0" w:space="0" w:color="auto"/>
                <w:right w:val="none" w:sz="0" w:space="0" w:color="auto"/>
              </w:divBdr>
            </w:div>
            <w:div w:id="782648348">
              <w:marLeft w:val="0"/>
              <w:marRight w:val="0"/>
              <w:marTop w:val="0"/>
              <w:marBottom w:val="0"/>
              <w:divBdr>
                <w:top w:val="none" w:sz="0" w:space="0" w:color="auto"/>
                <w:left w:val="none" w:sz="0" w:space="0" w:color="auto"/>
                <w:bottom w:val="none" w:sz="0" w:space="0" w:color="auto"/>
                <w:right w:val="none" w:sz="0" w:space="0" w:color="auto"/>
              </w:divBdr>
            </w:div>
            <w:div w:id="197919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80385">
      <w:bodyDiv w:val="1"/>
      <w:marLeft w:val="0"/>
      <w:marRight w:val="0"/>
      <w:marTop w:val="0"/>
      <w:marBottom w:val="0"/>
      <w:divBdr>
        <w:top w:val="none" w:sz="0" w:space="0" w:color="auto"/>
        <w:left w:val="none" w:sz="0" w:space="0" w:color="auto"/>
        <w:bottom w:val="none" w:sz="0" w:space="0" w:color="auto"/>
        <w:right w:val="none" w:sz="0" w:space="0" w:color="auto"/>
      </w:divBdr>
      <w:divsChild>
        <w:div w:id="1717460899">
          <w:marLeft w:val="0"/>
          <w:marRight w:val="0"/>
          <w:marTop w:val="0"/>
          <w:marBottom w:val="0"/>
          <w:divBdr>
            <w:top w:val="none" w:sz="0" w:space="0" w:color="auto"/>
            <w:left w:val="none" w:sz="0" w:space="0" w:color="auto"/>
            <w:bottom w:val="none" w:sz="0" w:space="0" w:color="auto"/>
            <w:right w:val="none" w:sz="0" w:space="0" w:color="auto"/>
          </w:divBdr>
          <w:divsChild>
            <w:div w:id="350377893">
              <w:marLeft w:val="0"/>
              <w:marRight w:val="0"/>
              <w:marTop w:val="0"/>
              <w:marBottom w:val="0"/>
              <w:divBdr>
                <w:top w:val="none" w:sz="0" w:space="0" w:color="auto"/>
                <w:left w:val="none" w:sz="0" w:space="0" w:color="auto"/>
                <w:bottom w:val="none" w:sz="0" w:space="0" w:color="auto"/>
                <w:right w:val="none" w:sz="0" w:space="0" w:color="auto"/>
              </w:divBdr>
            </w:div>
          </w:divsChild>
        </w:div>
        <w:div w:id="1791239315">
          <w:marLeft w:val="0"/>
          <w:marRight w:val="0"/>
          <w:marTop w:val="180"/>
          <w:marBottom w:val="150"/>
          <w:divBdr>
            <w:top w:val="none" w:sz="0" w:space="0" w:color="auto"/>
            <w:left w:val="none" w:sz="0" w:space="0" w:color="auto"/>
            <w:bottom w:val="none" w:sz="0" w:space="0" w:color="auto"/>
            <w:right w:val="none" w:sz="0" w:space="0" w:color="auto"/>
          </w:divBdr>
          <w:divsChild>
            <w:div w:id="1118374402">
              <w:marLeft w:val="0"/>
              <w:marRight w:val="0"/>
              <w:marTop w:val="0"/>
              <w:marBottom w:val="0"/>
              <w:divBdr>
                <w:top w:val="none" w:sz="0" w:space="0" w:color="auto"/>
                <w:left w:val="none" w:sz="0" w:space="0" w:color="auto"/>
                <w:bottom w:val="none" w:sz="0" w:space="0" w:color="auto"/>
                <w:right w:val="none" w:sz="0" w:space="0" w:color="auto"/>
              </w:divBdr>
              <w:divsChild>
                <w:div w:id="27321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710659">
      <w:bodyDiv w:val="1"/>
      <w:marLeft w:val="0"/>
      <w:marRight w:val="0"/>
      <w:marTop w:val="0"/>
      <w:marBottom w:val="0"/>
      <w:divBdr>
        <w:top w:val="none" w:sz="0" w:space="0" w:color="auto"/>
        <w:left w:val="none" w:sz="0" w:space="0" w:color="auto"/>
        <w:bottom w:val="none" w:sz="0" w:space="0" w:color="auto"/>
        <w:right w:val="none" w:sz="0" w:space="0" w:color="auto"/>
      </w:divBdr>
      <w:divsChild>
        <w:div w:id="180634750">
          <w:marLeft w:val="0"/>
          <w:marRight w:val="0"/>
          <w:marTop w:val="0"/>
          <w:marBottom w:val="0"/>
          <w:divBdr>
            <w:top w:val="none" w:sz="0" w:space="0" w:color="auto"/>
            <w:left w:val="none" w:sz="0" w:space="0" w:color="auto"/>
            <w:bottom w:val="none" w:sz="0" w:space="0" w:color="auto"/>
            <w:right w:val="none" w:sz="0" w:space="0" w:color="auto"/>
          </w:divBdr>
          <w:divsChild>
            <w:div w:id="43340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60132">
      <w:bodyDiv w:val="1"/>
      <w:marLeft w:val="0"/>
      <w:marRight w:val="0"/>
      <w:marTop w:val="0"/>
      <w:marBottom w:val="0"/>
      <w:divBdr>
        <w:top w:val="none" w:sz="0" w:space="0" w:color="auto"/>
        <w:left w:val="none" w:sz="0" w:space="0" w:color="auto"/>
        <w:bottom w:val="none" w:sz="0" w:space="0" w:color="auto"/>
        <w:right w:val="none" w:sz="0" w:space="0" w:color="auto"/>
      </w:divBdr>
    </w:div>
    <w:div w:id="817382234">
      <w:bodyDiv w:val="1"/>
      <w:marLeft w:val="0"/>
      <w:marRight w:val="0"/>
      <w:marTop w:val="0"/>
      <w:marBottom w:val="0"/>
      <w:divBdr>
        <w:top w:val="none" w:sz="0" w:space="0" w:color="auto"/>
        <w:left w:val="none" w:sz="0" w:space="0" w:color="auto"/>
        <w:bottom w:val="none" w:sz="0" w:space="0" w:color="auto"/>
        <w:right w:val="none" w:sz="0" w:space="0" w:color="auto"/>
      </w:divBdr>
    </w:div>
    <w:div w:id="830876482">
      <w:bodyDiv w:val="1"/>
      <w:marLeft w:val="0"/>
      <w:marRight w:val="0"/>
      <w:marTop w:val="0"/>
      <w:marBottom w:val="0"/>
      <w:divBdr>
        <w:top w:val="none" w:sz="0" w:space="0" w:color="auto"/>
        <w:left w:val="none" w:sz="0" w:space="0" w:color="auto"/>
        <w:bottom w:val="none" w:sz="0" w:space="0" w:color="auto"/>
        <w:right w:val="none" w:sz="0" w:space="0" w:color="auto"/>
      </w:divBdr>
      <w:divsChild>
        <w:div w:id="1637644031">
          <w:marLeft w:val="0"/>
          <w:marRight w:val="0"/>
          <w:marTop w:val="0"/>
          <w:marBottom w:val="0"/>
          <w:divBdr>
            <w:top w:val="none" w:sz="0" w:space="0" w:color="auto"/>
            <w:left w:val="none" w:sz="0" w:space="0" w:color="auto"/>
            <w:bottom w:val="none" w:sz="0" w:space="0" w:color="auto"/>
            <w:right w:val="none" w:sz="0" w:space="0" w:color="auto"/>
          </w:divBdr>
          <w:divsChild>
            <w:div w:id="1238244320">
              <w:marLeft w:val="0"/>
              <w:marRight w:val="0"/>
              <w:marTop w:val="0"/>
              <w:marBottom w:val="0"/>
              <w:divBdr>
                <w:top w:val="none" w:sz="0" w:space="0" w:color="auto"/>
                <w:left w:val="none" w:sz="0" w:space="0" w:color="auto"/>
                <w:bottom w:val="none" w:sz="0" w:space="0" w:color="auto"/>
                <w:right w:val="none" w:sz="0" w:space="0" w:color="auto"/>
              </w:divBdr>
            </w:div>
            <w:div w:id="3560864">
              <w:marLeft w:val="0"/>
              <w:marRight w:val="0"/>
              <w:marTop w:val="0"/>
              <w:marBottom w:val="0"/>
              <w:divBdr>
                <w:top w:val="none" w:sz="0" w:space="0" w:color="auto"/>
                <w:left w:val="none" w:sz="0" w:space="0" w:color="auto"/>
                <w:bottom w:val="none" w:sz="0" w:space="0" w:color="auto"/>
                <w:right w:val="none" w:sz="0" w:space="0" w:color="auto"/>
              </w:divBdr>
            </w:div>
            <w:div w:id="1947735818">
              <w:marLeft w:val="0"/>
              <w:marRight w:val="0"/>
              <w:marTop w:val="0"/>
              <w:marBottom w:val="0"/>
              <w:divBdr>
                <w:top w:val="none" w:sz="0" w:space="0" w:color="auto"/>
                <w:left w:val="none" w:sz="0" w:space="0" w:color="auto"/>
                <w:bottom w:val="none" w:sz="0" w:space="0" w:color="auto"/>
                <w:right w:val="none" w:sz="0" w:space="0" w:color="auto"/>
              </w:divBdr>
            </w:div>
            <w:div w:id="1831485327">
              <w:marLeft w:val="0"/>
              <w:marRight w:val="0"/>
              <w:marTop w:val="0"/>
              <w:marBottom w:val="0"/>
              <w:divBdr>
                <w:top w:val="none" w:sz="0" w:space="0" w:color="auto"/>
                <w:left w:val="none" w:sz="0" w:space="0" w:color="auto"/>
                <w:bottom w:val="none" w:sz="0" w:space="0" w:color="auto"/>
                <w:right w:val="none" w:sz="0" w:space="0" w:color="auto"/>
              </w:divBdr>
            </w:div>
            <w:div w:id="1726947828">
              <w:marLeft w:val="0"/>
              <w:marRight w:val="0"/>
              <w:marTop w:val="0"/>
              <w:marBottom w:val="0"/>
              <w:divBdr>
                <w:top w:val="none" w:sz="0" w:space="0" w:color="auto"/>
                <w:left w:val="none" w:sz="0" w:space="0" w:color="auto"/>
                <w:bottom w:val="none" w:sz="0" w:space="0" w:color="auto"/>
                <w:right w:val="none" w:sz="0" w:space="0" w:color="auto"/>
              </w:divBdr>
            </w:div>
            <w:div w:id="634800658">
              <w:marLeft w:val="0"/>
              <w:marRight w:val="0"/>
              <w:marTop w:val="0"/>
              <w:marBottom w:val="0"/>
              <w:divBdr>
                <w:top w:val="none" w:sz="0" w:space="0" w:color="auto"/>
                <w:left w:val="none" w:sz="0" w:space="0" w:color="auto"/>
                <w:bottom w:val="none" w:sz="0" w:space="0" w:color="auto"/>
                <w:right w:val="none" w:sz="0" w:space="0" w:color="auto"/>
              </w:divBdr>
            </w:div>
            <w:div w:id="1167330632">
              <w:marLeft w:val="0"/>
              <w:marRight w:val="0"/>
              <w:marTop w:val="0"/>
              <w:marBottom w:val="0"/>
              <w:divBdr>
                <w:top w:val="none" w:sz="0" w:space="0" w:color="auto"/>
                <w:left w:val="none" w:sz="0" w:space="0" w:color="auto"/>
                <w:bottom w:val="none" w:sz="0" w:space="0" w:color="auto"/>
                <w:right w:val="none" w:sz="0" w:space="0" w:color="auto"/>
              </w:divBdr>
            </w:div>
            <w:div w:id="294262175">
              <w:marLeft w:val="0"/>
              <w:marRight w:val="0"/>
              <w:marTop w:val="0"/>
              <w:marBottom w:val="0"/>
              <w:divBdr>
                <w:top w:val="none" w:sz="0" w:space="0" w:color="auto"/>
                <w:left w:val="none" w:sz="0" w:space="0" w:color="auto"/>
                <w:bottom w:val="none" w:sz="0" w:space="0" w:color="auto"/>
                <w:right w:val="none" w:sz="0" w:space="0" w:color="auto"/>
              </w:divBdr>
            </w:div>
            <w:div w:id="1995255528">
              <w:marLeft w:val="0"/>
              <w:marRight w:val="0"/>
              <w:marTop w:val="0"/>
              <w:marBottom w:val="0"/>
              <w:divBdr>
                <w:top w:val="none" w:sz="0" w:space="0" w:color="auto"/>
                <w:left w:val="none" w:sz="0" w:space="0" w:color="auto"/>
                <w:bottom w:val="none" w:sz="0" w:space="0" w:color="auto"/>
                <w:right w:val="none" w:sz="0" w:space="0" w:color="auto"/>
              </w:divBdr>
            </w:div>
            <w:div w:id="480389127">
              <w:marLeft w:val="0"/>
              <w:marRight w:val="0"/>
              <w:marTop w:val="0"/>
              <w:marBottom w:val="0"/>
              <w:divBdr>
                <w:top w:val="none" w:sz="0" w:space="0" w:color="auto"/>
                <w:left w:val="none" w:sz="0" w:space="0" w:color="auto"/>
                <w:bottom w:val="none" w:sz="0" w:space="0" w:color="auto"/>
                <w:right w:val="none" w:sz="0" w:space="0" w:color="auto"/>
              </w:divBdr>
            </w:div>
            <w:div w:id="671251984">
              <w:marLeft w:val="0"/>
              <w:marRight w:val="0"/>
              <w:marTop w:val="0"/>
              <w:marBottom w:val="0"/>
              <w:divBdr>
                <w:top w:val="none" w:sz="0" w:space="0" w:color="auto"/>
                <w:left w:val="none" w:sz="0" w:space="0" w:color="auto"/>
                <w:bottom w:val="none" w:sz="0" w:space="0" w:color="auto"/>
                <w:right w:val="none" w:sz="0" w:space="0" w:color="auto"/>
              </w:divBdr>
            </w:div>
            <w:div w:id="1737783527">
              <w:marLeft w:val="0"/>
              <w:marRight w:val="0"/>
              <w:marTop w:val="0"/>
              <w:marBottom w:val="0"/>
              <w:divBdr>
                <w:top w:val="none" w:sz="0" w:space="0" w:color="auto"/>
                <w:left w:val="none" w:sz="0" w:space="0" w:color="auto"/>
                <w:bottom w:val="none" w:sz="0" w:space="0" w:color="auto"/>
                <w:right w:val="none" w:sz="0" w:space="0" w:color="auto"/>
              </w:divBdr>
            </w:div>
            <w:div w:id="1386829932">
              <w:marLeft w:val="0"/>
              <w:marRight w:val="0"/>
              <w:marTop w:val="0"/>
              <w:marBottom w:val="0"/>
              <w:divBdr>
                <w:top w:val="none" w:sz="0" w:space="0" w:color="auto"/>
                <w:left w:val="none" w:sz="0" w:space="0" w:color="auto"/>
                <w:bottom w:val="none" w:sz="0" w:space="0" w:color="auto"/>
                <w:right w:val="none" w:sz="0" w:space="0" w:color="auto"/>
              </w:divBdr>
            </w:div>
            <w:div w:id="914631914">
              <w:marLeft w:val="0"/>
              <w:marRight w:val="0"/>
              <w:marTop w:val="0"/>
              <w:marBottom w:val="0"/>
              <w:divBdr>
                <w:top w:val="none" w:sz="0" w:space="0" w:color="auto"/>
                <w:left w:val="none" w:sz="0" w:space="0" w:color="auto"/>
                <w:bottom w:val="none" w:sz="0" w:space="0" w:color="auto"/>
                <w:right w:val="none" w:sz="0" w:space="0" w:color="auto"/>
              </w:divBdr>
            </w:div>
            <w:div w:id="470101219">
              <w:marLeft w:val="0"/>
              <w:marRight w:val="0"/>
              <w:marTop w:val="0"/>
              <w:marBottom w:val="0"/>
              <w:divBdr>
                <w:top w:val="none" w:sz="0" w:space="0" w:color="auto"/>
                <w:left w:val="none" w:sz="0" w:space="0" w:color="auto"/>
                <w:bottom w:val="none" w:sz="0" w:space="0" w:color="auto"/>
                <w:right w:val="none" w:sz="0" w:space="0" w:color="auto"/>
              </w:divBdr>
            </w:div>
            <w:div w:id="329674739">
              <w:marLeft w:val="0"/>
              <w:marRight w:val="0"/>
              <w:marTop w:val="0"/>
              <w:marBottom w:val="0"/>
              <w:divBdr>
                <w:top w:val="none" w:sz="0" w:space="0" w:color="auto"/>
                <w:left w:val="none" w:sz="0" w:space="0" w:color="auto"/>
                <w:bottom w:val="none" w:sz="0" w:space="0" w:color="auto"/>
                <w:right w:val="none" w:sz="0" w:space="0" w:color="auto"/>
              </w:divBdr>
            </w:div>
            <w:div w:id="1662612535">
              <w:marLeft w:val="0"/>
              <w:marRight w:val="0"/>
              <w:marTop w:val="0"/>
              <w:marBottom w:val="0"/>
              <w:divBdr>
                <w:top w:val="none" w:sz="0" w:space="0" w:color="auto"/>
                <w:left w:val="none" w:sz="0" w:space="0" w:color="auto"/>
                <w:bottom w:val="none" w:sz="0" w:space="0" w:color="auto"/>
                <w:right w:val="none" w:sz="0" w:space="0" w:color="auto"/>
              </w:divBdr>
            </w:div>
            <w:div w:id="16922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23283">
      <w:bodyDiv w:val="1"/>
      <w:marLeft w:val="0"/>
      <w:marRight w:val="0"/>
      <w:marTop w:val="0"/>
      <w:marBottom w:val="0"/>
      <w:divBdr>
        <w:top w:val="none" w:sz="0" w:space="0" w:color="auto"/>
        <w:left w:val="none" w:sz="0" w:space="0" w:color="auto"/>
        <w:bottom w:val="none" w:sz="0" w:space="0" w:color="auto"/>
        <w:right w:val="none" w:sz="0" w:space="0" w:color="auto"/>
      </w:divBdr>
      <w:divsChild>
        <w:div w:id="1194424236">
          <w:marLeft w:val="0"/>
          <w:marRight w:val="0"/>
          <w:marTop w:val="0"/>
          <w:marBottom w:val="0"/>
          <w:divBdr>
            <w:top w:val="none" w:sz="0" w:space="0" w:color="auto"/>
            <w:left w:val="none" w:sz="0" w:space="0" w:color="auto"/>
            <w:bottom w:val="none" w:sz="0" w:space="0" w:color="auto"/>
            <w:right w:val="none" w:sz="0" w:space="0" w:color="auto"/>
          </w:divBdr>
          <w:divsChild>
            <w:div w:id="1039932702">
              <w:marLeft w:val="0"/>
              <w:marRight w:val="0"/>
              <w:marTop w:val="0"/>
              <w:marBottom w:val="0"/>
              <w:divBdr>
                <w:top w:val="none" w:sz="0" w:space="0" w:color="auto"/>
                <w:left w:val="none" w:sz="0" w:space="0" w:color="auto"/>
                <w:bottom w:val="none" w:sz="0" w:space="0" w:color="auto"/>
                <w:right w:val="none" w:sz="0" w:space="0" w:color="auto"/>
              </w:divBdr>
            </w:div>
            <w:div w:id="680936188">
              <w:marLeft w:val="0"/>
              <w:marRight w:val="0"/>
              <w:marTop w:val="0"/>
              <w:marBottom w:val="0"/>
              <w:divBdr>
                <w:top w:val="none" w:sz="0" w:space="0" w:color="auto"/>
                <w:left w:val="none" w:sz="0" w:space="0" w:color="auto"/>
                <w:bottom w:val="none" w:sz="0" w:space="0" w:color="auto"/>
                <w:right w:val="none" w:sz="0" w:space="0" w:color="auto"/>
              </w:divBdr>
            </w:div>
            <w:div w:id="1207831599">
              <w:marLeft w:val="0"/>
              <w:marRight w:val="0"/>
              <w:marTop w:val="0"/>
              <w:marBottom w:val="0"/>
              <w:divBdr>
                <w:top w:val="none" w:sz="0" w:space="0" w:color="auto"/>
                <w:left w:val="none" w:sz="0" w:space="0" w:color="auto"/>
                <w:bottom w:val="none" w:sz="0" w:space="0" w:color="auto"/>
                <w:right w:val="none" w:sz="0" w:space="0" w:color="auto"/>
              </w:divBdr>
            </w:div>
            <w:div w:id="2077169228">
              <w:marLeft w:val="0"/>
              <w:marRight w:val="0"/>
              <w:marTop w:val="0"/>
              <w:marBottom w:val="0"/>
              <w:divBdr>
                <w:top w:val="none" w:sz="0" w:space="0" w:color="auto"/>
                <w:left w:val="none" w:sz="0" w:space="0" w:color="auto"/>
                <w:bottom w:val="none" w:sz="0" w:space="0" w:color="auto"/>
                <w:right w:val="none" w:sz="0" w:space="0" w:color="auto"/>
              </w:divBdr>
            </w:div>
            <w:div w:id="8873436">
              <w:marLeft w:val="0"/>
              <w:marRight w:val="0"/>
              <w:marTop w:val="0"/>
              <w:marBottom w:val="0"/>
              <w:divBdr>
                <w:top w:val="none" w:sz="0" w:space="0" w:color="auto"/>
                <w:left w:val="none" w:sz="0" w:space="0" w:color="auto"/>
                <w:bottom w:val="none" w:sz="0" w:space="0" w:color="auto"/>
                <w:right w:val="none" w:sz="0" w:space="0" w:color="auto"/>
              </w:divBdr>
            </w:div>
            <w:div w:id="1570310640">
              <w:marLeft w:val="0"/>
              <w:marRight w:val="0"/>
              <w:marTop w:val="0"/>
              <w:marBottom w:val="0"/>
              <w:divBdr>
                <w:top w:val="none" w:sz="0" w:space="0" w:color="auto"/>
                <w:left w:val="none" w:sz="0" w:space="0" w:color="auto"/>
                <w:bottom w:val="none" w:sz="0" w:space="0" w:color="auto"/>
                <w:right w:val="none" w:sz="0" w:space="0" w:color="auto"/>
              </w:divBdr>
            </w:div>
            <w:div w:id="1363941158">
              <w:marLeft w:val="0"/>
              <w:marRight w:val="0"/>
              <w:marTop w:val="0"/>
              <w:marBottom w:val="0"/>
              <w:divBdr>
                <w:top w:val="none" w:sz="0" w:space="0" w:color="auto"/>
                <w:left w:val="none" w:sz="0" w:space="0" w:color="auto"/>
                <w:bottom w:val="none" w:sz="0" w:space="0" w:color="auto"/>
                <w:right w:val="none" w:sz="0" w:space="0" w:color="auto"/>
              </w:divBdr>
            </w:div>
            <w:div w:id="198980407">
              <w:marLeft w:val="0"/>
              <w:marRight w:val="0"/>
              <w:marTop w:val="0"/>
              <w:marBottom w:val="0"/>
              <w:divBdr>
                <w:top w:val="none" w:sz="0" w:space="0" w:color="auto"/>
                <w:left w:val="none" w:sz="0" w:space="0" w:color="auto"/>
                <w:bottom w:val="none" w:sz="0" w:space="0" w:color="auto"/>
                <w:right w:val="none" w:sz="0" w:space="0" w:color="auto"/>
              </w:divBdr>
            </w:div>
            <w:div w:id="1257664787">
              <w:marLeft w:val="0"/>
              <w:marRight w:val="0"/>
              <w:marTop w:val="0"/>
              <w:marBottom w:val="0"/>
              <w:divBdr>
                <w:top w:val="none" w:sz="0" w:space="0" w:color="auto"/>
                <w:left w:val="none" w:sz="0" w:space="0" w:color="auto"/>
                <w:bottom w:val="none" w:sz="0" w:space="0" w:color="auto"/>
                <w:right w:val="none" w:sz="0" w:space="0" w:color="auto"/>
              </w:divBdr>
            </w:div>
            <w:div w:id="329530357">
              <w:marLeft w:val="0"/>
              <w:marRight w:val="0"/>
              <w:marTop w:val="0"/>
              <w:marBottom w:val="0"/>
              <w:divBdr>
                <w:top w:val="none" w:sz="0" w:space="0" w:color="auto"/>
                <w:left w:val="none" w:sz="0" w:space="0" w:color="auto"/>
                <w:bottom w:val="none" w:sz="0" w:space="0" w:color="auto"/>
                <w:right w:val="none" w:sz="0" w:space="0" w:color="auto"/>
              </w:divBdr>
            </w:div>
            <w:div w:id="1317805410">
              <w:marLeft w:val="0"/>
              <w:marRight w:val="0"/>
              <w:marTop w:val="0"/>
              <w:marBottom w:val="0"/>
              <w:divBdr>
                <w:top w:val="none" w:sz="0" w:space="0" w:color="auto"/>
                <w:left w:val="none" w:sz="0" w:space="0" w:color="auto"/>
                <w:bottom w:val="none" w:sz="0" w:space="0" w:color="auto"/>
                <w:right w:val="none" w:sz="0" w:space="0" w:color="auto"/>
              </w:divBdr>
            </w:div>
            <w:div w:id="1515533164">
              <w:marLeft w:val="0"/>
              <w:marRight w:val="0"/>
              <w:marTop w:val="0"/>
              <w:marBottom w:val="0"/>
              <w:divBdr>
                <w:top w:val="none" w:sz="0" w:space="0" w:color="auto"/>
                <w:left w:val="none" w:sz="0" w:space="0" w:color="auto"/>
                <w:bottom w:val="none" w:sz="0" w:space="0" w:color="auto"/>
                <w:right w:val="none" w:sz="0" w:space="0" w:color="auto"/>
              </w:divBdr>
            </w:div>
            <w:div w:id="989871507">
              <w:marLeft w:val="0"/>
              <w:marRight w:val="0"/>
              <w:marTop w:val="0"/>
              <w:marBottom w:val="0"/>
              <w:divBdr>
                <w:top w:val="none" w:sz="0" w:space="0" w:color="auto"/>
                <w:left w:val="none" w:sz="0" w:space="0" w:color="auto"/>
                <w:bottom w:val="none" w:sz="0" w:space="0" w:color="auto"/>
                <w:right w:val="none" w:sz="0" w:space="0" w:color="auto"/>
              </w:divBdr>
            </w:div>
            <w:div w:id="1248535523">
              <w:marLeft w:val="0"/>
              <w:marRight w:val="0"/>
              <w:marTop w:val="0"/>
              <w:marBottom w:val="0"/>
              <w:divBdr>
                <w:top w:val="none" w:sz="0" w:space="0" w:color="auto"/>
                <w:left w:val="none" w:sz="0" w:space="0" w:color="auto"/>
                <w:bottom w:val="none" w:sz="0" w:space="0" w:color="auto"/>
                <w:right w:val="none" w:sz="0" w:space="0" w:color="auto"/>
              </w:divBdr>
            </w:div>
            <w:div w:id="1630696406">
              <w:marLeft w:val="0"/>
              <w:marRight w:val="0"/>
              <w:marTop w:val="0"/>
              <w:marBottom w:val="0"/>
              <w:divBdr>
                <w:top w:val="none" w:sz="0" w:space="0" w:color="auto"/>
                <w:left w:val="none" w:sz="0" w:space="0" w:color="auto"/>
                <w:bottom w:val="none" w:sz="0" w:space="0" w:color="auto"/>
                <w:right w:val="none" w:sz="0" w:space="0" w:color="auto"/>
              </w:divBdr>
            </w:div>
            <w:div w:id="299727604">
              <w:marLeft w:val="0"/>
              <w:marRight w:val="0"/>
              <w:marTop w:val="0"/>
              <w:marBottom w:val="0"/>
              <w:divBdr>
                <w:top w:val="none" w:sz="0" w:space="0" w:color="auto"/>
                <w:left w:val="none" w:sz="0" w:space="0" w:color="auto"/>
                <w:bottom w:val="none" w:sz="0" w:space="0" w:color="auto"/>
                <w:right w:val="none" w:sz="0" w:space="0" w:color="auto"/>
              </w:divBdr>
            </w:div>
            <w:div w:id="2452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070226">
      <w:bodyDiv w:val="1"/>
      <w:marLeft w:val="0"/>
      <w:marRight w:val="0"/>
      <w:marTop w:val="0"/>
      <w:marBottom w:val="0"/>
      <w:divBdr>
        <w:top w:val="none" w:sz="0" w:space="0" w:color="auto"/>
        <w:left w:val="none" w:sz="0" w:space="0" w:color="auto"/>
        <w:bottom w:val="none" w:sz="0" w:space="0" w:color="auto"/>
        <w:right w:val="none" w:sz="0" w:space="0" w:color="auto"/>
      </w:divBdr>
      <w:divsChild>
        <w:div w:id="1051883433">
          <w:marLeft w:val="0"/>
          <w:marRight w:val="0"/>
          <w:marTop w:val="0"/>
          <w:marBottom w:val="0"/>
          <w:divBdr>
            <w:top w:val="none" w:sz="0" w:space="0" w:color="auto"/>
            <w:left w:val="none" w:sz="0" w:space="0" w:color="auto"/>
            <w:bottom w:val="none" w:sz="0" w:space="0" w:color="auto"/>
            <w:right w:val="none" w:sz="0" w:space="0" w:color="auto"/>
          </w:divBdr>
          <w:divsChild>
            <w:div w:id="1618172409">
              <w:marLeft w:val="0"/>
              <w:marRight w:val="0"/>
              <w:marTop w:val="0"/>
              <w:marBottom w:val="0"/>
              <w:divBdr>
                <w:top w:val="none" w:sz="0" w:space="0" w:color="auto"/>
                <w:left w:val="none" w:sz="0" w:space="0" w:color="auto"/>
                <w:bottom w:val="none" w:sz="0" w:space="0" w:color="auto"/>
                <w:right w:val="none" w:sz="0" w:space="0" w:color="auto"/>
              </w:divBdr>
            </w:div>
            <w:div w:id="111918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83881">
      <w:bodyDiv w:val="1"/>
      <w:marLeft w:val="0"/>
      <w:marRight w:val="0"/>
      <w:marTop w:val="0"/>
      <w:marBottom w:val="0"/>
      <w:divBdr>
        <w:top w:val="none" w:sz="0" w:space="0" w:color="auto"/>
        <w:left w:val="none" w:sz="0" w:space="0" w:color="auto"/>
        <w:bottom w:val="none" w:sz="0" w:space="0" w:color="auto"/>
        <w:right w:val="none" w:sz="0" w:space="0" w:color="auto"/>
      </w:divBdr>
      <w:divsChild>
        <w:div w:id="2096898201">
          <w:marLeft w:val="0"/>
          <w:marRight w:val="0"/>
          <w:marTop w:val="0"/>
          <w:marBottom w:val="0"/>
          <w:divBdr>
            <w:top w:val="none" w:sz="0" w:space="0" w:color="auto"/>
            <w:left w:val="none" w:sz="0" w:space="0" w:color="auto"/>
            <w:bottom w:val="none" w:sz="0" w:space="0" w:color="auto"/>
            <w:right w:val="none" w:sz="0" w:space="0" w:color="auto"/>
          </w:divBdr>
          <w:divsChild>
            <w:div w:id="1090784057">
              <w:marLeft w:val="0"/>
              <w:marRight w:val="0"/>
              <w:marTop w:val="0"/>
              <w:marBottom w:val="0"/>
              <w:divBdr>
                <w:top w:val="none" w:sz="0" w:space="0" w:color="auto"/>
                <w:left w:val="none" w:sz="0" w:space="0" w:color="auto"/>
                <w:bottom w:val="none" w:sz="0" w:space="0" w:color="auto"/>
                <w:right w:val="none" w:sz="0" w:space="0" w:color="auto"/>
              </w:divBdr>
            </w:div>
            <w:div w:id="505484239">
              <w:marLeft w:val="0"/>
              <w:marRight w:val="0"/>
              <w:marTop w:val="0"/>
              <w:marBottom w:val="0"/>
              <w:divBdr>
                <w:top w:val="none" w:sz="0" w:space="0" w:color="auto"/>
                <w:left w:val="none" w:sz="0" w:space="0" w:color="auto"/>
                <w:bottom w:val="none" w:sz="0" w:space="0" w:color="auto"/>
                <w:right w:val="none" w:sz="0" w:space="0" w:color="auto"/>
              </w:divBdr>
            </w:div>
            <w:div w:id="139419919">
              <w:marLeft w:val="0"/>
              <w:marRight w:val="0"/>
              <w:marTop w:val="0"/>
              <w:marBottom w:val="0"/>
              <w:divBdr>
                <w:top w:val="none" w:sz="0" w:space="0" w:color="auto"/>
                <w:left w:val="none" w:sz="0" w:space="0" w:color="auto"/>
                <w:bottom w:val="none" w:sz="0" w:space="0" w:color="auto"/>
                <w:right w:val="none" w:sz="0" w:space="0" w:color="auto"/>
              </w:divBdr>
            </w:div>
            <w:div w:id="500005117">
              <w:marLeft w:val="0"/>
              <w:marRight w:val="0"/>
              <w:marTop w:val="0"/>
              <w:marBottom w:val="0"/>
              <w:divBdr>
                <w:top w:val="none" w:sz="0" w:space="0" w:color="auto"/>
                <w:left w:val="none" w:sz="0" w:space="0" w:color="auto"/>
                <w:bottom w:val="none" w:sz="0" w:space="0" w:color="auto"/>
                <w:right w:val="none" w:sz="0" w:space="0" w:color="auto"/>
              </w:divBdr>
            </w:div>
            <w:div w:id="921372697">
              <w:marLeft w:val="0"/>
              <w:marRight w:val="0"/>
              <w:marTop w:val="0"/>
              <w:marBottom w:val="0"/>
              <w:divBdr>
                <w:top w:val="none" w:sz="0" w:space="0" w:color="auto"/>
                <w:left w:val="none" w:sz="0" w:space="0" w:color="auto"/>
                <w:bottom w:val="none" w:sz="0" w:space="0" w:color="auto"/>
                <w:right w:val="none" w:sz="0" w:space="0" w:color="auto"/>
              </w:divBdr>
            </w:div>
            <w:div w:id="745148390">
              <w:marLeft w:val="0"/>
              <w:marRight w:val="0"/>
              <w:marTop w:val="0"/>
              <w:marBottom w:val="0"/>
              <w:divBdr>
                <w:top w:val="none" w:sz="0" w:space="0" w:color="auto"/>
                <w:left w:val="none" w:sz="0" w:space="0" w:color="auto"/>
                <w:bottom w:val="none" w:sz="0" w:space="0" w:color="auto"/>
                <w:right w:val="none" w:sz="0" w:space="0" w:color="auto"/>
              </w:divBdr>
            </w:div>
            <w:div w:id="104812953">
              <w:marLeft w:val="0"/>
              <w:marRight w:val="0"/>
              <w:marTop w:val="0"/>
              <w:marBottom w:val="0"/>
              <w:divBdr>
                <w:top w:val="none" w:sz="0" w:space="0" w:color="auto"/>
                <w:left w:val="none" w:sz="0" w:space="0" w:color="auto"/>
                <w:bottom w:val="none" w:sz="0" w:space="0" w:color="auto"/>
                <w:right w:val="none" w:sz="0" w:space="0" w:color="auto"/>
              </w:divBdr>
            </w:div>
            <w:div w:id="2044330249">
              <w:marLeft w:val="0"/>
              <w:marRight w:val="0"/>
              <w:marTop w:val="0"/>
              <w:marBottom w:val="0"/>
              <w:divBdr>
                <w:top w:val="none" w:sz="0" w:space="0" w:color="auto"/>
                <w:left w:val="none" w:sz="0" w:space="0" w:color="auto"/>
                <w:bottom w:val="none" w:sz="0" w:space="0" w:color="auto"/>
                <w:right w:val="none" w:sz="0" w:space="0" w:color="auto"/>
              </w:divBdr>
            </w:div>
            <w:div w:id="1218276238">
              <w:marLeft w:val="0"/>
              <w:marRight w:val="0"/>
              <w:marTop w:val="0"/>
              <w:marBottom w:val="0"/>
              <w:divBdr>
                <w:top w:val="none" w:sz="0" w:space="0" w:color="auto"/>
                <w:left w:val="none" w:sz="0" w:space="0" w:color="auto"/>
                <w:bottom w:val="none" w:sz="0" w:space="0" w:color="auto"/>
                <w:right w:val="none" w:sz="0" w:space="0" w:color="auto"/>
              </w:divBdr>
            </w:div>
            <w:div w:id="1326786421">
              <w:marLeft w:val="0"/>
              <w:marRight w:val="0"/>
              <w:marTop w:val="0"/>
              <w:marBottom w:val="0"/>
              <w:divBdr>
                <w:top w:val="none" w:sz="0" w:space="0" w:color="auto"/>
                <w:left w:val="none" w:sz="0" w:space="0" w:color="auto"/>
                <w:bottom w:val="none" w:sz="0" w:space="0" w:color="auto"/>
                <w:right w:val="none" w:sz="0" w:space="0" w:color="auto"/>
              </w:divBdr>
            </w:div>
            <w:div w:id="1338773424">
              <w:marLeft w:val="0"/>
              <w:marRight w:val="0"/>
              <w:marTop w:val="0"/>
              <w:marBottom w:val="0"/>
              <w:divBdr>
                <w:top w:val="none" w:sz="0" w:space="0" w:color="auto"/>
                <w:left w:val="none" w:sz="0" w:space="0" w:color="auto"/>
                <w:bottom w:val="none" w:sz="0" w:space="0" w:color="auto"/>
                <w:right w:val="none" w:sz="0" w:space="0" w:color="auto"/>
              </w:divBdr>
            </w:div>
            <w:div w:id="1834368002">
              <w:marLeft w:val="0"/>
              <w:marRight w:val="0"/>
              <w:marTop w:val="0"/>
              <w:marBottom w:val="0"/>
              <w:divBdr>
                <w:top w:val="none" w:sz="0" w:space="0" w:color="auto"/>
                <w:left w:val="none" w:sz="0" w:space="0" w:color="auto"/>
                <w:bottom w:val="none" w:sz="0" w:space="0" w:color="auto"/>
                <w:right w:val="none" w:sz="0" w:space="0" w:color="auto"/>
              </w:divBdr>
            </w:div>
            <w:div w:id="1079249718">
              <w:marLeft w:val="0"/>
              <w:marRight w:val="0"/>
              <w:marTop w:val="0"/>
              <w:marBottom w:val="0"/>
              <w:divBdr>
                <w:top w:val="none" w:sz="0" w:space="0" w:color="auto"/>
                <w:left w:val="none" w:sz="0" w:space="0" w:color="auto"/>
                <w:bottom w:val="none" w:sz="0" w:space="0" w:color="auto"/>
                <w:right w:val="none" w:sz="0" w:space="0" w:color="auto"/>
              </w:divBdr>
            </w:div>
            <w:div w:id="566958239">
              <w:marLeft w:val="0"/>
              <w:marRight w:val="0"/>
              <w:marTop w:val="0"/>
              <w:marBottom w:val="0"/>
              <w:divBdr>
                <w:top w:val="none" w:sz="0" w:space="0" w:color="auto"/>
                <w:left w:val="none" w:sz="0" w:space="0" w:color="auto"/>
                <w:bottom w:val="none" w:sz="0" w:space="0" w:color="auto"/>
                <w:right w:val="none" w:sz="0" w:space="0" w:color="auto"/>
              </w:divBdr>
            </w:div>
            <w:div w:id="407196861">
              <w:marLeft w:val="0"/>
              <w:marRight w:val="0"/>
              <w:marTop w:val="0"/>
              <w:marBottom w:val="0"/>
              <w:divBdr>
                <w:top w:val="none" w:sz="0" w:space="0" w:color="auto"/>
                <w:left w:val="none" w:sz="0" w:space="0" w:color="auto"/>
                <w:bottom w:val="none" w:sz="0" w:space="0" w:color="auto"/>
                <w:right w:val="none" w:sz="0" w:space="0" w:color="auto"/>
              </w:divBdr>
            </w:div>
            <w:div w:id="1795636826">
              <w:marLeft w:val="0"/>
              <w:marRight w:val="0"/>
              <w:marTop w:val="0"/>
              <w:marBottom w:val="0"/>
              <w:divBdr>
                <w:top w:val="none" w:sz="0" w:space="0" w:color="auto"/>
                <w:left w:val="none" w:sz="0" w:space="0" w:color="auto"/>
                <w:bottom w:val="none" w:sz="0" w:space="0" w:color="auto"/>
                <w:right w:val="none" w:sz="0" w:space="0" w:color="auto"/>
              </w:divBdr>
            </w:div>
            <w:div w:id="680666719">
              <w:marLeft w:val="0"/>
              <w:marRight w:val="0"/>
              <w:marTop w:val="0"/>
              <w:marBottom w:val="0"/>
              <w:divBdr>
                <w:top w:val="none" w:sz="0" w:space="0" w:color="auto"/>
                <w:left w:val="none" w:sz="0" w:space="0" w:color="auto"/>
                <w:bottom w:val="none" w:sz="0" w:space="0" w:color="auto"/>
                <w:right w:val="none" w:sz="0" w:space="0" w:color="auto"/>
              </w:divBdr>
            </w:div>
            <w:div w:id="686517677">
              <w:marLeft w:val="0"/>
              <w:marRight w:val="0"/>
              <w:marTop w:val="0"/>
              <w:marBottom w:val="0"/>
              <w:divBdr>
                <w:top w:val="none" w:sz="0" w:space="0" w:color="auto"/>
                <w:left w:val="none" w:sz="0" w:space="0" w:color="auto"/>
                <w:bottom w:val="none" w:sz="0" w:space="0" w:color="auto"/>
                <w:right w:val="none" w:sz="0" w:space="0" w:color="auto"/>
              </w:divBdr>
            </w:div>
            <w:div w:id="948706711">
              <w:marLeft w:val="0"/>
              <w:marRight w:val="0"/>
              <w:marTop w:val="0"/>
              <w:marBottom w:val="0"/>
              <w:divBdr>
                <w:top w:val="none" w:sz="0" w:space="0" w:color="auto"/>
                <w:left w:val="none" w:sz="0" w:space="0" w:color="auto"/>
                <w:bottom w:val="none" w:sz="0" w:space="0" w:color="auto"/>
                <w:right w:val="none" w:sz="0" w:space="0" w:color="auto"/>
              </w:divBdr>
            </w:div>
            <w:div w:id="861550548">
              <w:marLeft w:val="0"/>
              <w:marRight w:val="0"/>
              <w:marTop w:val="0"/>
              <w:marBottom w:val="0"/>
              <w:divBdr>
                <w:top w:val="none" w:sz="0" w:space="0" w:color="auto"/>
                <w:left w:val="none" w:sz="0" w:space="0" w:color="auto"/>
                <w:bottom w:val="none" w:sz="0" w:space="0" w:color="auto"/>
                <w:right w:val="none" w:sz="0" w:space="0" w:color="auto"/>
              </w:divBdr>
            </w:div>
            <w:div w:id="1194658980">
              <w:marLeft w:val="0"/>
              <w:marRight w:val="0"/>
              <w:marTop w:val="0"/>
              <w:marBottom w:val="0"/>
              <w:divBdr>
                <w:top w:val="none" w:sz="0" w:space="0" w:color="auto"/>
                <w:left w:val="none" w:sz="0" w:space="0" w:color="auto"/>
                <w:bottom w:val="none" w:sz="0" w:space="0" w:color="auto"/>
                <w:right w:val="none" w:sz="0" w:space="0" w:color="auto"/>
              </w:divBdr>
            </w:div>
            <w:div w:id="1874267569">
              <w:marLeft w:val="0"/>
              <w:marRight w:val="0"/>
              <w:marTop w:val="0"/>
              <w:marBottom w:val="0"/>
              <w:divBdr>
                <w:top w:val="none" w:sz="0" w:space="0" w:color="auto"/>
                <w:left w:val="none" w:sz="0" w:space="0" w:color="auto"/>
                <w:bottom w:val="none" w:sz="0" w:space="0" w:color="auto"/>
                <w:right w:val="none" w:sz="0" w:space="0" w:color="auto"/>
              </w:divBdr>
            </w:div>
            <w:div w:id="1061372115">
              <w:marLeft w:val="0"/>
              <w:marRight w:val="0"/>
              <w:marTop w:val="0"/>
              <w:marBottom w:val="0"/>
              <w:divBdr>
                <w:top w:val="none" w:sz="0" w:space="0" w:color="auto"/>
                <w:left w:val="none" w:sz="0" w:space="0" w:color="auto"/>
                <w:bottom w:val="none" w:sz="0" w:space="0" w:color="auto"/>
                <w:right w:val="none" w:sz="0" w:space="0" w:color="auto"/>
              </w:divBdr>
            </w:div>
            <w:div w:id="120464573">
              <w:marLeft w:val="0"/>
              <w:marRight w:val="0"/>
              <w:marTop w:val="0"/>
              <w:marBottom w:val="0"/>
              <w:divBdr>
                <w:top w:val="none" w:sz="0" w:space="0" w:color="auto"/>
                <w:left w:val="none" w:sz="0" w:space="0" w:color="auto"/>
                <w:bottom w:val="none" w:sz="0" w:space="0" w:color="auto"/>
                <w:right w:val="none" w:sz="0" w:space="0" w:color="auto"/>
              </w:divBdr>
            </w:div>
            <w:div w:id="35354604">
              <w:marLeft w:val="0"/>
              <w:marRight w:val="0"/>
              <w:marTop w:val="0"/>
              <w:marBottom w:val="0"/>
              <w:divBdr>
                <w:top w:val="none" w:sz="0" w:space="0" w:color="auto"/>
                <w:left w:val="none" w:sz="0" w:space="0" w:color="auto"/>
                <w:bottom w:val="none" w:sz="0" w:space="0" w:color="auto"/>
                <w:right w:val="none" w:sz="0" w:space="0" w:color="auto"/>
              </w:divBdr>
            </w:div>
            <w:div w:id="1029523504">
              <w:marLeft w:val="0"/>
              <w:marRight w:val="0"/>
              <w:marTop w:val="0"/>
              <w:marBottom w:val="0"/>
              <w:divBdr>
                <w:top w:val="none" w:sz="0" w:space="0" w:color="auto"/>
                <w:left w:val="none" w:sz="0" w:space="0" w:color="auto"/>
                <w:bottom w:val="none" w:sz="0" w:space="0" w:color="auto"/>
                <w:right w:val="none" w:sz="0" w:space="0" w:color="auto"/>
              </w:divBdr>
            </w:div>
            <w:div w:id="62068733">
              <w:marLeft w:val="0"/>
              <w:marRight w:val="0"/>
              <w:marTop w:val="0"/>
              <w:marBottom w:val="0"/>
              <w:divBdr>
                <w:top w:val="none" w:sz="0" w:space="0" w:color="auto"/>
                <w:left w:val="none" w:sz="0" w:space="0" w:color="auto"/>
                <w:bottom w:val="none" w:sz="0" w:space="0" w:color="auto"/>
                <w:right w:val="none" w:sz="0" w:space="0" w:color="auto"/>
              </w:divBdr>
            </w:div>
            <w:div w:id="1198929991">
              <w:marLeft w:val="0"/>
              <w:marRight w:val="0"/>
              <w:marTop w:val="0"/>
              <w:marBottom w:val="0"/>
              <w:divBdr>
                <w:top w:val="none" w:sz="0" w:space="0" w:color="auto"/>
                <w:left w:val="none" w:sz="0" w:space="0" w:color="auto"/>
                <w:bottom w:val="none" w:sz="0" w:space="0" w:color="auto"/>
                <w:right w:val="none" w:sz="0" w:space="0" w:color="auto"/>
              </w:divBdr>
            </w:div>
            <w:div w:id="280038256">
              <w:marLeft w:val="0"/>
              <w:marRight w:val="0"/>
              <w:marTop w:val="0"/>
              <w:marBottom w:val="0"/>
              <w:divBdr>
                <w:top w:val="none" w:sz="0" w:space="0" w:color="auto"/>
                <w:left w:val="none" w:sz="0" w:space="0" w:color="auto"/>
                <w:bottom w:val="none" w:sz="0" w:space="0" w:color="auto"/>
                <w:right w:val="none" w:sz="0" w:space="0" w:color="auto"/>
              </w:divBdr>
            </w:div>
            <w:div w:id="1660889895">
              <w:marLeft w:val="0"/>
              <w:marRight w:val="0"/>
              <w:marTop w:val="0"/>
              <w:marBottom w:val="0"/>
              <w:divBdr>
                <w:top w:val="none" w:sz="0" w:space="0" w:color="auto"/>
                <w:left w:val="none" w:sz="0" w:space="0" w:color="auto"/>
                <w:bottom w:val="none" w:sz="0" w:space="0" w:color="auto"/>
                <w:right w:val="none" w:sz="0" w:space="0" w:color="auto"/>
              </w:divBdr>
            </w:div>
            <w:div w:id="123431406">
              <w:marLeft w:val="0"/>
              <w:marRight w:val="0"/>
              <w:marTop w:val="0"/>
              <w:marBottom w:val="0"/>
              <w:divBdr>
                <w:top w:val="none" w:sz="0" w:space="0" w:color="auto"/>
                <w:left w:val="none" w:sz="0" w:space="0" w:color="auto"/>
                <w:bottom w:val="none" w:sz="0" w:space="0" w:color="auto"/>
                <w:right w:val="none" w:sz="0" w:space="0" w:color="auto"/>
              </w:divBdr>
            </w:div>
            <w:div w:id="124853924">
              <w:marLeft w:val="0"/>
              <w:marRight w:val="0"/>
              <w:marTop w:val="0"/>
              <w:marBottom w:val="0"/>
              <w:divBdr>
                <w:top w:val="none" w:sz="0" w:space="0" w:color="auto"/>
                <w:left w:val="none" w:sz="0" w:space="0" w:color="auto"/>
                <w:bottom w:val="none" w:sz="0" w:space="0" w:color="auto"/>
                <w:right w:val="none" w:sz="0" w:space="0" w:color="auto"/>
              </w:divBdr>
            </w:div>
            <w:div w:id="241451278">
              <w:marLeft w:val="0"/>
              <w:marRight w:val="0"/>
              <w:marTop w:val="0"/>
              <w:marBottom w:val="0"/>
              <w:divBdr>
                <w:top w:val="none" w:sz="0" w:space="0" w:color="auto"/>
                <w:left w:val="none" w:sz="0" w:space="0" w:color="auto"/>
                <w:bottom w:val="none" w:sz="0" w:space="0" w:color="auto"/>
                <w:right w:val="none" w:sz="0" w:space="0" w:color="auto"/>
              </w:divBdr>
            </w:div>
            <w:div w:id="1533112132">
              <w:marLeft w:val="0"/>
              <w:marRight w:val="0"/>
              <w:marTop w:val="0"/>
              <w:marBottom w:val="0"/>
              <w:divBdr>
                <w:top w:val="none" w:sz="0" w:space="0" w:color="auto"/>
                <w:left w:val="none" w:sz="0" w:space="0" w:color="auto"/>
                <w:bottom w:val="none" w:sz="0" w:space="0" w:color="auto"/>
                <w:right w:val="none" w:sz="0" w:space="0" w:color="auto"/>
              </w:divBdr>
            </w:div>
            <w:div w:id="663751586">
              <w:marLeft w:val="0"/>
              <w:marRight w:val="0"/>
              <w:marTop w:val="0"/>
              <w:marBottom w:val="0"/>
              <w:divBdr>
                <w:top w:val="none" w:sz="0" w:space="0" w:color="auto"/>
                <w:left w:val="none" w:sz="0" w:space="0" w:color="auto"/>
                <w:bottom w:val="none" w:sz="0" w:space="0" w:color="auto"/>
                <w:right w:val="none" w:sz="0" w:space="0" w:color="auto"/>
              </w:divBdr>
            </w:div>
            <w:div w:id="1562448291">
              <w:marLeft w:val="0"/>
              <w:marRight w:val="0"/>
              <w:marTop w:val="0"/>
              <w:marBottom w:val="0"/>
              <w:divBdr>
                <w:top w:val="none" w:sz="0" w:space="0" w:color="auto"/>
                <w:left w:val="none" w:sz="0" w:space="0" w:color="auto"/>
                <w:bottom w:val="none" w:sz="0" w:space="0" w:color="auto"/>
                <w:right w:val="none" w:sz="0" w:space="0" w:color="auto"/>
              </w:divBdr>
            </w:div>
            <w:div w:id="647789086">
              <w:marLeft w:val="0"/>
              <w:marRight w:val="0"/>
              <w:marTop w:val="0"/>
              <w:marBottom w:val="0"/>
              <w:divBdr>
                <w:top w:val="none" w:sz="0" w:space="0" w:color="auto"/>
                <w:left w:val="none" w:sz="0" w:space="0" w:color="auto"/>
                <w:bottom w:val="none" w:sz="0" w:space="0" w:color="auto"/>
                <w:right w:val="none" w:sz="0" w:space="0" w:color="auto"/>
              </w:divBdr>
            </w:div>
            <w:div w:id="2129545962">
              <w:marLeft w:val="0"/>
              <w:marRight w:val="0"/>
              <w:marTop w:val="0"/>
              <w:marBottom w:val="0"/>
              <w:divBdr>
                <w:top w:val="none" w:sz="0" w:space="0" w:color="auto"/>
                <w:left w:val="none" w:sz="0" w:space="0" w:color="auto"/>
                <w:bottom w:val="none" w:sz="0" w:space="0" w:color="auto"/>
                <w:right w:val="none" w:sz="0" w:space="0" w:color="auto"/>
              </w:divBdr>
            </w:div>
            <w:div w:id="251359835">
              <w:marLeft w:val="0"/>
              <w:marRight w:val="0"/>
              <w:marTop w:val="0"/>
              <w:marBottom w:val="0"/>
              <w:divBdr>
                <w:top w:val="none" w:sz="0" w:space="0" w:color="auto"/>
                <w:left w:val="none" w:sz="0" w:space="0" w:color="auto"/>
                <w:bottom w:val="none" w:sz="0" w:space="0" w:color="auto"/>
                <w:right w:val="none" w:sz="0" w:space="0" w:color="auto"/>
              </w:divBdr>
            </w:div>
            <w:div w:id="771247105">
              <w:marLeft w:val="0"/>
              <w:marRight w:val="0"/>
              <w:marTop w:val="0"/>
              <w:marBottom w:val="0"/>
              <w:divBdr>
                <w:top w:val="none" w:sz="0" w:space="0" w:color="auto"/>
                <w:left w:val="none" w:sz="0" w:space="0" w:color="auto"/>
                <w:bottom w:val="none" w:sz="0" w:space="0" w:color="auto"/>
                <w:right w:val="none" w:sz="0" w:space="0" w:color="auto"/>
              </w:divBdr>
            </w:div>
            <w:div w:id="1442920802">
              <w:marLeft w:val="0"/>
              <w:marRight w:val="0"/>
              <w:marTop w:val="0"/>
              <w:marBottom w:val="0"/>
              <w:divBdr>
                <w:top w:val="none" w:sz="0" w:space="0" w:color="auto"/>
                <w:left w:val="none" w:sz="0" w:space="0" w:color="auto"/>
                <w:bottom w:val="none" w:sz="0" w:space="0" w:color="auto"/>
                <w:right w:val="none" w:sz="0" w:space="0" w:color="auto"/>
              </w:divBdr>
            </w:div>
            <w:div w:id="1879657575">
              <w:marLeft w:val="0"/>
              <w:marRight w:val="0"/>
              <w:marTop w:val="0"/>
              <w:marBottom w:val="0"/>
              <w:divBdr>
                <w:top w:val="none" w:sz="0" w:space="0" w:color="auto"/>
                <w:left w:val="none" w:sz="0" w:space="0" w:color="auto"/>
                <w:bottom w:val="none" w:sz="0" w:space="0" w:color="auto"/>
                <w:right w:val="none" w:sz="0" w:space="0" w:color="auto"/>
              </w:divBdr>
            </w:div>
            <w:div w:id="943877887">
              <w:marLeft w:val="0"/>
              <w:marRight w:val="0"/>
              <w:marTop w:val="0"/>
              <w:marBottom w:val="0"/>
              <w:divBdr>
                <w:top w:val="none" w:sz="0" w:space="0" w:color="auto"/>
                <w:left w:val="none" w:sz="0" w:space="0" w:color="auto"/>
                <w:bottom w:val="none" w:sz="0" w:space="0" w:color="auto"/>
                <w:right w:val="none" w:sz="0" w:space="0" w:color="auto"/>
              </w:divBdr>
            </w:div>
            <w:div w:id="1268196683">
              <w:marLeft w:val="0"/>
              <w:marRight w:val="0"/>
              <w:marTop w:val="0"/>
              <w:marBottom w:val="0"/>
              <w:divBdr>
                <w:top w:val="none" w:sz="0" w:space="0" w:color="auto"/>
                <w:left w:val="none" w:sz="0" w:space="0" w:color="auto"/>
                <w:bottom w:val="none" w:sz="0" w:space="0" w:color="auto"/>
                <w:right w:val="none" w:sz="0" w:space="0" w:color="auto"/>
              </w:divBdr>
            </w:div>
            <w:div w:id="1189025890">
              <w:marLeft w:val="0"/>
              <w:marRight w:val="0"/>
              <w:marTop w:val="0"/>
              <w:marBottom w:val="0"/>
              <w:divBdr>
                <w:top w:val="none" w:sz="0" w:space="0" w:color="auto"/>
                <w:left w:val="none" w:sz="0" w:space="0" w:color="auto"/>
                <w:bottom w:val="none" w:sz="0" w:space="0" w:color="auto"/>
                <w:right w:val="none" w:sz="0" w:space="0" w:color="auto"/>
              </w:divBdr>
            </w:div>
            <w:div w:id="1836023099">
              <w:marLeft w:val="0"/>
              <w:marRight w:val="0"/>
              <w:marTop w:val="0"/>
              <w:marBottom w:val="0"/>
              <w:divBdr>
                <w:top w:val="none" w:sz="0" w:space="0" w:color="auto"/>
                <w:left w:val="none" w:sz="0" w:space="0" w:color="auto"/>
                <w:bottom w:val="none" w:sz="0" w:space="0" w:color="auto"/>
                <w:right w:val="none" w:sz="0" w:space="0" w:color="auto"/>
              </w:divBdr>
            </w:div>
            <w:div w:id="2079397061">
              <w:marLeft w:val="0"/>
              <w:marRight w:val="0"/>
              <w:marTop w:val="0"/>
              <w:marBottom w:val="0"/>
              <w:divBdr>
                <w:top w:val="none" w:sz="0" w:space="0" w:color="auto"/>
                <w:left w:val="none" w:sz="0" w:space="0" w:color="auto"/>
                <w:bottom w:val="none" w:sz="0" w:space="0" w:color="auto"/>
                <w:right w:val="none" w:sz="0" w:space="0" w:color="auto"/>
              </w:divBdr>
            </w:div>
            <w:div w:id="1228565120">
              <w:marLeft w:val="0"/>
              <w:marRight w:val="0"/>
              <w:marTop w:val="0"/>
              <w:marBottom w:val="0"/>
              <w:divBdr>
                <w:top w:val="none" w:sz="0" w:space="0" w:color="auto"/>
                <w:left w:val="none" w:sz="0" w:space="0" w:color="auto"/>
                <w:bottom w:val="none" w:sz="0" w:space="0" w:color="auto"/>
                <w:right w:val="none" w:sz="0" w:space="0" w:color="auto"/>
              </w:divBdr>
            </w:div>
            <w:div w:id="1364134987">
              <w:marLeft w:val="0"/>
              <w:marRight w:val="0"/>
              <w:marTop w:val="0"/>
              <w:marBottom w:val="0"/>
              <w:divBdr>
                <w:top w:val="none" w:sz="0" w:space="0" w:color="auto"/>
                <w:left w:val="none" w:sz="0" w:space="0" w:color="auto"/>
                <w:bottom w:val="none" w:sz="0" w:space="0" w:color="auto"/>
                <w:right w:val="none" w:sz="0" w:space="0" w:color="auto"/>
              </w:divBdr>
            </w:div>
            <w:div w:id="360478529">
              <w:marLeft w:val="0"/>
              <w:marRight w:val="0"/>
              <w:marTop w:val="0"/>
              <w:marBottom w:val="0"/>
              <w:divBdr>
                <w:top w:val="none" w:sz="0" w:space="0" w:color="auto"/>
                <w:left w:val="none" w:sz="0" w:space="0" w:color="auto"/>
                <w:bottom w:val="none" w:sz="0" w:space="0" w:color="auto"/>
                <w:right w:val="none" w:sz="0" w:space="0" w:color="auto"/>
              </w:divBdr>
            </w:div>
            <w:div w:id="360253828">
              <w:marLeft w:val="0"/>
              <w:marRight w:val="0"/>
              <w:marTop w:val="0"/>
              <w:marBottom w:val="0"/>
              <w:divBdr>
                <w:top w:val="none" w:sz="0" w:space="0" w:color="auto"/>
                <w:left w:val="none" w:sz="0" w:space="0" w:color="auto"/>
                <w:bottom w:val="none" w:sz="0" w:space="0" w:color="auto"/>
                <w:right w:val="none" w:sz="0" w:space="0" w:color="auto"/>
              </w:divBdr>
            </w:div>
            <w:div w:id="523056216">
              <w:marLeft w:val="0"/>
              <w:marRight w:val="0"/>
              <w:marTop w:val="0"/>
              <w:marBottom w:val="0"/>
              <w:divBdr>
                <w:top w:val="none" w:sz="0" w:space="0" w:color="auto"/>
                <w:left w:val="none" w:sz="0" w:space="0" w:color="auto"/>
                <w:bottom w:val="none" w:sz="0" w:space="0" w:color="auto"/>
                <w:right w:val="none" w:sz="0" w:space="0" w:color="auto"/>
              </w:divBdr>
            </w:div>
            <w:div w:id="570039357">
              <w:marLeft w:val="0"/>
              <w:marRight w:val="0"/>
              <w:marTop w:val="0"/>
              <w:marBottom w:val="0"/>
              <w:divBdr>
                <w:top w:val="none" w:sz="0" w:space="0" w:color="auto"/>
                <w:left w:val="none" w:sz="0" w:space="0" w:color="auto"/>
                <w:bottom w:val="none" w:sz="0" w:space="0" w:color="auto"/>
                <w:right w:val="none" w:sz="0" w:space="0" w:color="auto"/>
              </w:divBdr>
            </w:div>
            <w:div w:id="1306274742">
              <w:marLeft w:val="0"/>
              <w:marRight w:val="0"/>
              <w:marTop w:val="0"/>
              <w:marBottom w:val="0"/>
              <w:divBdr>
                <w:top w:val="none" w:sz="0" w:space="0" w:color="auto"/>
                <w:left w:val="none" w:sz="0" w:space="0" w:color="auto"/>
                <w:bottom w:val="none" w:sz="0" w:space="0" w:color="auto"/>
                <w:right w:val="none" w:sz="0" w:space="0" w:color="auto"/>
              </w:divBdr>
            </w:div>
            <w:div w:id="124277222">
              <w:marLeft w:val="0"/>
              <w:marRight w:val="0"/>
              <w:marTop w:val="0"/>
              <w:marBottom w:val="0"/>
              <w:divBdr>
                <w:top w:val="none" w:sz="0" w:space="0" w:color="auto"/>
                <w:left w:val="none" w:sz="0" w:space="0" w:color="auto"/>
                <w:bottom w:val="none" w:sz="0" w:space="0" w:color="auto"/>
                <w:right w:val="none" w:sz="0" w:space="0" w:color="auto"/>
              </w:divBdr>
            </w:div>
            <w:div w:id="2125223875">
              <w:marLeft w:val="0"/>
              <w:marRight w:val="0"/>
              <w:marTop w:val="0"/>
              <w:marBottom w:val="0"/>
              <w:divBdr>
                <w:top w:val="none" w:sz="0" w:space="0" w:color="auto"/>
                <w:left w:val="none" w:sz="0" w:space="0" w:color="auto"/>
                <w:bottom w:val="none" w:sz="0" w:space="0" w:color="auto"/>
                <w:right w:val="none" w:sz="0" w:space="0" w:color="auto"/>
              </w:divBdr>
            </w:div>
            <w:div w:id="2073383944">
              <w:marLeft w:val="0"/>
              <w:marRight w:val="0"/>
              <w:marTop w:val="0"/>
              <w:marBottom w:val="0"/>
              <w:divBdr>
                <w:top w:val="none" w:sz="0" w:space="0" w:color="auto"/>
                <w:left w:val="none" w:sz="0" w:space="0" w:color="auto"/>
                <w:bottom w:val="none" w:sz="0" w:space="0" w:color="auto"/>
                <w:right w:val="none" w:sz="0" w:space="0" w:color="auto"/>
              </w:divBdr>
            </w:div>
            <w:div w:id="1652514961">
              <w:marLeft w:val="0"/>
              <w:marRight w:val="0"/>
              <w:marTop w:val="0"/>
              <w:marBottom w:val="0"/>
              <w:divBdr>
                <w:top w:val="none" w:sz="0" w:space="0" w:color="auto"/>
                <w:left w:val="none" w:sz="0" w:space="0" w:color="auto"/>
                <w:bottom w:val="none" w:sz="0" w:space="0" w:color="auto"/>
                <w:right w:val="none" w:sz="0" w:space="0" w:color="auto"/>
              </w:divBdr>
            </w:div>
            <w:div w:id="841507484">
              <w:marLeft w:val="0"/>
              <w:marRight w:val="0"/>
              <w:marTop w:val="0"/>
              <w:marBottom w:val="0"/>
              <w:divBdr>
                <w:top w:val="none" w:sz="0" w:space="0" w:color="auto"/>
                <w:left w:val="none" w:sz="0" w:space="0" w:color="auto"/>
                <w:bottom w:val="none" w:sz="0" w:space="0" w:color="auto"/>
                <w:right w:val="none" w:sz="0" w:space="0" w:color="auto"/>
              </w:divBdr>
            </w:div>
            <w:div w:id="542446081">
              <w:marLeft w:val="0"/>
              <w:marRight w:val="0"/>
              <w:marTop w:val="0"/>
              <w:marBottom w:val="0"/>
              <w:divBdr>
                <w:top w:val="none" w:sz="0" w:space="0" w:color="auto"/>
                <w:left w:val="none" w:sz="0" w:space="0" w:color="auto"/>
                <w:bottom w:val="none" w:sz="0" w:space="0" w:color="auto"/>
                <w:right w:val="none" w:sz="0" w:space="0" w:color="auto"/>
              </w:divBdr>
            </w:div>
            <w:div w:id="1192181507">
              <w:marLeft w:val="0"/>
              <w:marRight w:val="0"/>
              <w:marTop w:val="0"/>
              <w:marBottom w:val="0"/>
              <w:divBdr>
                <w:top w:val="none" w:sz="0" w:space="0" w:color="auto"/>
                <w:left w:val="none" w:sz="0" w:space="0" w:color="auto"/>
                <w:bottom w:val="none" w:sz="0" w:space="0" w:color="auto"/>
                <w:right w:val="none" w:sz="0" w:space="0" w:color="auto"/>
              </w:divBdr>
            </w:div>
            <w:div w:id="1865829530">
              <w:marLeft w:val="0"/>
              <w:marRight w:val="0"/>
              <w:marTop w:val="0"/>
              <w:marBottom w:val="0"/>
              <w:divBdr>
                <w:top w:val="none" w:sz="0" w:space="0" w:color="auto"/>
                <w:left w:val="none" w:sz="0" w:space="0" w:color="auto"/>
                <w:bottom w:val="none" w:sz="0" w:space="0" w:color="auto"/>
                <w:right w:val="none" w:sz="0" w:space="0" w:color="auto"/>
              </w:divBdr>
            </w:div>
            <w:div w:id="1137990641">
              <w:marLeft w:val="0"/>
              <w:marRight w:val="0"/>
              <w:marTop w:val="0"/>
              <w:marBottom w:val="0"/>
              <w:divBdr>
                <w:top w:val="none" w:sz="0" w:space="0" w:color="auto"/>
                <w:left w:val="none" w:sz="0" w:space="0" w:color="auto"/>
                <w:bottom w:val="none" w:sz="0" w:space="0" w:color="auto"/>
                <w:right w:val="none" w:sz="0" w:space="0" w:color="auto"/>
              </w:divBdr>
            </w:div>
            <w:div w:id="1622880117">
              <w:marLeft w:val="0"/>
              <w:marRight w:val="0"/>
              <w:marTop w:val="0"/>
              <w:marBottom w:val="0"/>
              <w:divBdr>
                <w:top w:val="none" w:sz="0" w:space="0" w:color="auto"/>
                <w:left w:val="none" w:sz="0" w:space="0" w:color="auto"/>
                <w:bottom w:val="none" w:sz="0" w:space="0" w:color="auto"/>
                <w:right w:val="none" w:sz="0" w:space="0" w:color="auto"/>
              </w:divBdr>
            </w:div>
            <w:div w:id="557588639">
              <w:marLeft w:val="0"/>
              <w:marRight w:val="0"/>
              <w:marTop w:val="0"/>
              <w:marBottom w:val="0"/>
              <w:divBdr>
                <w:top w:val="none" w:sz="0" w:space="0" w:color="auto"/>
                <w:left w:val="none" w:sz="0" w:space="0" w:color="auto"/>
                <w:bottom w:val="none" w:sz="0" w:space="0" w:color="auto"/>
                <w:right w:val="none" w:sz="0" w:space="0" w:color="auto"/>
              </w:divBdr>
            </w:div>
            <w:div w:id="2145347330">
              <w:marLeft w:val="0"/>
              <w:marRight w:val="0"/>
              <w:marTop w:val="0"/>
              <w:marBottom w:val="0"/>
              <w:divBdr>
                <w:top w:val="none" w:sz="0" w:space="0" w:color="auto"/>
                <w:left w:val="none" w:sz="0" w:space="0" w:color="auto"/>
                <w:bottom w:val="none" w:sz="0" w:space="0" w:color="auto"/>
                <w:right w:val="none" w:sz="0" w:space="0" w:color="auto"/>
              </w:divBdr>
            </w:div>
            <w:div w:id="1715617289">
              <w:marLeft w:val="0"/>
              <w:marRight w:val="0"/>
              <w:marTop w:val="0"/>
              <w:marBottom w:val="0"/>
              <w:divBdr>
                <w:top w:val="none" w:sz="0" w:space="0" w:color="auto"/>
                <w:left w:val="none" w:sz="0" w:space="0" w:color="auto"/>
                <w:bottom w:val="none" w:sz="0" w:space="0" w:color="auto"/>
                <w:right w:val="none" w:sz="0" w:space="0" w:color="auto"/>
              </w:divBdr>
            </w:div>
            <w:div w:id="142357857">
              <w:marLeft w:val="0"/>
              <w:marRight w:val="0"/>
              <w:marTop w:val="0"/>
              <w:marBottom w:val="0"/>
              <w:divBdr>
                <w:top w:val="none" w:sz="0" w:space="0" w:color="auto"/>
                <w:left w:val="none" w:sz="0" w:space="0" w:color="auto"/>
                <w:bottom w:val="none" w:sz="0" w:space="0" w:color="auto"/>
                <w:right w:val="none" w:sz="0" w:space="0" w:color="auto"/>
              </w:divBdr>
            </w:div>
            <w:div w:id="1754933252">
              <w:marLeft w:val="0"/>
              <w:marRight w:val="0"/>
              <w:marTop w:val="0"/>
              <w:marBottom w:val="0"/>
              <w:divBdr>
                <w:top w:val="none" w:sz="0" w:space="0" w:color="auto"/>
                <w:left w:val="none" w:sz="0" w:space="0" w:color="auto"/>
                <w:bottom w:val="none" w:sz="0" w:space="0" w:color="auto"/>
                <w:right w:val="none" w:sz="0" w:space="0" w:color="auto"/>
              </w:divBdr>
            </w:div>
            <w:div w:id="862790409">
              <w:marLeft w:val="0"/>
              <w:marRight w:val="0"/>
              <w:marTop w:val="0"/>
              <w:marBottom w:val="0"/>
              <w:divBdr>
                <w:top w:val="none" w:sz="0" w:space="0" w:color="auto"/>
                <w:left w:val="none" w:sz="0" w:space="0" w:color="auto"/>
                <w:bottom w:val="none" w:sz="0" w:space="0" w:color="auto"/>
                <w:right w:val="none" w:sz="0" w:space="0" w:color="auto"/>
              </w:divBdr>
            </w:div>
            <w:div w:id="484785885">
              <w:marLeft w:val="0"/>
              <w:marRight w:val="0"/>
              <w:marTop w:val="0"/>
              <w:marBottom w:val="0"/>
              <w:divBdr>
                <w:top w:val="none" w:sz="0" w:space="0" w:color="auto"/>
                <w:left w:val="none" w:sz="0" w:space="0" w:color="auto"/>
                <w:bottom w:val="none" w:sz="0" w:space="0" w:color="auto"/>
                <w:right w:val="none" w:sz="0" w:space="0" w:color="auto"/>
              </w:divBdr>
            </w:div>
            <w:div w:id="1368870732">
              <w:marLeft w:val="0"/>
              <w:marRight w:val="0"/>
              <w:marTop w:val="0"/>
              <w:marBottom w:val="0"/>
              <w:divBdr>
                <w:top w:val="none" w:sz="0" w:space="0" w:color="auto"/>
                <w:left w:val="none" w:sz="0" w:space="0" w:color="auto"/>
                <w:bottom w:val="none" w:sz="0" w:space="0" w:color="auto"/>
                <w:right w:val="none" w:sz="0" w:space="0" w:color="auto"/>
              </w:divBdr>
            </w:div>
            <w:div w:id="1193155637">
              <w:marLeft w:val="0"/>
              <w:marRight w:val="0"/>
              <w:marTop w:val="0"/>
              <w:marBottom w:val="0"/>
              <w:divBdr>
                <w:top w:val="none" w:sz="0" w:space="0" w:color="auto"/>
                <w:left w:val="none" w:sz="0" w:space="0" w:color="auto"/>
                <w:bottom w:val="none" w:sz="0" w:space="0" w:color="auto"/>
                <w:right w:val="none" w:sz="0" w:space="0" w:color="auto"/>
              </w:divBdr>
            </w:div>
            <w:div w:id="452018877">
              <w:marLeft w:val="0"/>
              <w:marRight w:val="0"/>
              <w:marTop w:val="0"/>
              <w:marBottom w:val="0"/>
              <w:divBdr>
                <w:top w:val="none" w:sz="0" w:space="0" w:color="auto"/>
                <w:left w:val="none" w:sz="0" w:space="0" w:color="auto"/>
                <w:bottom w:val="none" w:sz="0" w:space="0" w:color="auto"/>
                <w:right w:val="none" w:sz="0" w:space="0" w:color="auto"/>
              </w:divBdr>
            </w:div>
            <w:div w:id="1472089355">
              <w:marLeft w:val="0"/>
              <w:marRight w:val="0"/>
              <w:marTop w:val="0"/>
              <w:marBottom w:val="0"/>
              <w:divBdr>
                <w:top w:val="none" w:sz="0" w:space="0" w:color="auto"/>
                <w:left w:val="none" w:sz="0" w:space="0" w:color="auto"/>
                <w:bottom w:val="none" w:sz="0" w:space="0" w:color="auto"/>
                <w:right w:val="none" w:sz="0" w:space="0" w:color="auto"/>
              </w:divBdr>
            </w:div>
            <w:div w:id="737939994">
              <w:marLeft w:val="0"/>
              <w:marRight w:val="0"/>
              <w:marTop w:val="0"/>
              <w:marBottom w:val="0"/>
              <w:divBdr>
                <w:top w:val="none" w:sz="0" w:space="0" w:color="auto"/>
                <w:left w:val="none" w:sz="0" w:space="0" w:color="auto"/>
                <w:bottom w:val="none" w:sz="0" w:space="0" w:color="auto"/>
                <w:right w:val="none" w:sz="0" w:space="0" w:color="auto"/>
              </w:divBdr>
            </w:div>
            <w:div w:id="2016881896">
              <w:marLeft w:val="0"/>
              <w:marRight w:val="0"/>
              <w:marTop w:val="0"/>
              <w:marBottom w:val="0"/>
              <w:divBdr>
                <w:top w:val="none" w:sz="0" w:space="0" w:color="auto"/>
                <w:left w:val="none" w:sz="0" w:space="0" w:color="auto"/>
                <w:bottom w:val="none" w:sz="0" w:space="0" w:color="auto"/>
                <w:right w:val="none" w:sz="0" w:space="0" w:color="auto"/>
              </w:divBdr>
            </w:div>
            <w:div w:id="1260138288">
              <w:marLeft w:val="0"/>
              <w:marRight w:val="0"/>
              <w:marTop w:val="0"/>
              <w:marBottom w:val="0"/>
              <w:divBdr>
                <w:top w:val="none" w:sz="0" w:space="0" w:color="auto"/>
                <w:left w:val="none" w:sz="0" w:space="0" w:color="auto"/>
                <w:bottom w:val="none" w:sz="0" w:space="0" w:color="auto"/>
                <w:right w:val="none" w:sz="0" w:space="0" w:color="auto"/>
              </w:divBdr>
            </w:div>
            <w:div w:id="1504391520">
              <w:marLeft w:val="0"/>
              <w:marRight w:val="0"/>
              <w:marTop w:val="0"/>
              <w:marBottom w:val="0"/>
              <w:divBdr>
                <w:top w:val="none" w:sz="0" w:space="0" w:color="auto"/>
                <w:left w:val="none" w:sz="0" w:space="0" w:color="auto"/>
                <w:bottom w:val="none" w:sz="0" w:space="0" w:color="auto"/>
                <w:right w:val="none" w:sz="0" w:space="0" w:color="auto"/>
              </w:divBdr>
            </w:div>
            <w:div w:id="1483543946">
              <w:marLeft w:val="0"/>
              <w:marRight w:val="0"/>
              <w:marTop w:val="0"/>
              <w:marBottom w:val="0"/>
              <w:divBdr>
                <w:top w:val="none" w:sz="0" w:space="0" w:color="auto"/>
                <w:left w:val="none" w:sz="0" w:space="0" w:color="auto"/>
                <w:bottom w:val="none" w:sz="0" w:space="0" w:color="auto"/>
                <w:right w:val="none" w:sz="0" w:space="0" w:color="auto"/>
              </w:divBdr>
            </w:div>
            <w:div w:id="1654874895">
              <w:marLeft w:val="0"/>
              <w:marRight w:val="0"/>
              <w:marTop w:val="0"/>
              <w:marBottom w:val="0"/>
              <w:divBdr>
                <w:top w:val="none" w:sz="0" w:space="0" w:color="auto"/>
                <w:left w:val="none" w:sz="0" w:space="0" w:color="auto"/>
                <w:bottom w:val="none" w:sz="0" w:space="0" w:color="auto"/>
                <w:right w:val="none" w:sz="0" w:space="0" w:color="auto"/>
              </w:divBdr>
            </w:div>
            <w:div w:id="157366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969259">
      <w:bodyDiv w:val="1"/>
      <w:marLeft w:val="0"/>
      <w:marRight w:val="0"/>
      <w:marTop w:val="0"/>
      <w:marBottom w:val="0"/>
      <w:divBdr>
        <w:top w:val="none" w:sz="0" w:space="0" w:color="auto"/>
        <w:left w:val="none" w:sz="0" w:space="0" w:color="auto"/>
        <w:bottom w:val="none" w:sz="0" w:space="0" w:color="auto"/>
        <w:right w:val="none" w:sz="0" w:space="0" w:color="auto"/>
      </w:divBdr>
      <w:divsChild>
        <w:div w:id="2049648869">
          <w:marLeft w:val="0"/>
          <w:marRight w:val="0"/>
          <w:marTop w:val="0"/>
          <w:marBottom w:val="0"/>
          <w:divBdr>
            <w:top w:val="none" w:sz="0" w:space="0" w:color="auto"/>
            <w:left w:val="none" w:sz="0" w:space="0" w:color="auto"/>
            <w:bottom w:val="none" w:sz="0" w:space="0" w:color="auto"/>
            <w:right w:val="none" w:sz="0" w:space="0" w:color="auto"/>
          </w:divBdr>
          <w:divsChild>
            <w:div w:id="1795634196">
              <w:marLeft w:val="0"/>
              <w:marRight w:val="0"/>
              <w:marTop w:val="0"/>
              <w:marBottom w:val="0"/>
              <w:divBdr>
                <w:top w:val="none" w:sz="0" w:space="0" w:color="auto"/>
                <w:left w:val="none" w:sz="0" w:space="0" w:color="auto"/>
                <w:bottom w:val="none" w:sz="0" w:space="0" w:color="auto"/>
                <w:right w:val="none" w:sz="0" w:space="0" w:color="auto"/>
              </w:divBdr>
              <w:divsChild>
                <w:div w:id="1664359025">
                  <w:marLeft w:val="0"/>
                  <w:marRight w:val="0"/>
                  <w:marTop w:val="0"/>
                  <w:marBottom w:val="0"/>
                  <w:divBdr>
                    <w:top w:val="none" w:sz="0" w:space="0" w:color="auto"/>
                    <w:left w:val="none" w:sz="0" w:space="0" w:color="auto"/>
                    <w:bottom w:val="none" w:sz="0" w:space="0" w:color="auto"/>
                    <w:right w:val="none" w:sz="0" w:space="0" w:color="auto"/>
                  </w:divBdr>
                  <w:divsChild>
                    <w:div w:id="899822858">
                      <w:marLeft w:val="0"/>
                      <w:marRight w:val="0"/>
                      <w:marTop w:val="0"/>
                      <w:marBottom w:val="0"/>
                      <w:divBdr>
                        <w:top w:val="none" w:sz="0" w:space="0" w:color="auto"/>
                        <w:left w:val="none" w:sz="0" w:space="0" w:color="auto"/>
                        <w:bottom w:val="none" w:sz="0" w:space="0" w:color="auto"/>
                        <w:right w:val="none" w:sz="0" w:space="0" w:color="auto"/>
                      </w:divBdr>
                      <w:divsChild>
                        <w:div w:id="1993293963">
                          <w:marLeft w:val="0"/>
                          <w:marRight w:val="0"/>
                          <w:marTop w:val="0"/>
                          <w:marBottom w:val="0"/>
                          <w:divBdr>
                            <w:top w:val="none" w:sz="0" w:space="0" w:color="auto"/>
                            <w:left w:val="none" w:sz="0" w:space="0" w:color="auto"/>
                            <w:bottom w:val="none" w:sz="0" w:space="0" w:color="auto"/>
                            <w:right w:val="none" w:sz="0" w:space="0" w:color="auto"/>
                          </w:divBdr>
                          <w:divsChild>
                            <w:div w:id="897285162">
                              <w:marLeft w:val="0"/>
                              <w:marRight w:val="0"/>
                              <w:marTop w:val="0"/>
                              <w:marBottom w:val="0"/>
                              <w:divBdr>
                                <w:top w:val="none" w:sz="0" w:space="0" w:color="auto"/>
                                <w:left w:val="none" w:sz="0" w:space="0" w:color="auto"/>
                                <w:bottom w:val="none" w:sz="0" w:space="0" w:color="auto"/>
                                <w:right w:val="none" w:sz="0" w:space="0" w:color="auto"/>
                              </w:divBdr>
                              <w:divsChild>
                                <w:div w:id="8260997">
                                  <w:marLeft w:val="0"/>
                                  <w:marRight w:val="0"/>
                                  <w:marTop w:val="0"/>
                                  <w:marBottom w:val="0"/>
                                  <w:divBdr>
                                    <w:top w:val="none" w:sz="0" w:space="0" w:color="auto"/>
                                    <w:left w:val="none" w:sz="0" w:space="0" w:color="auto"/>
                                    <w:bottom w:val="none" w:sz="0" w:space="0" w:color="auto"/>
                                    <w:right w:val="none" w:sz="0" w:space="0" w:color="auto"/>
                                  </w:divBdr>
                                  <w:divsChild>
                                    <w:div w:id="95028835">
                                      <w:marLeft w:val="0"/>
                                      <w:marRight w:val="0"/>
                                      <w:marTop w:val="0"/>
                                      <w:marBottom w:val="0"/>
                                      <w:divBdr>
                                        <w:top w:val="none" w:sz="0" w:space="0" w:color="auto"/>
                                        <w:left w:val="none" w:sz="0" w:space="0" w:color="auto"/>
                                        <w:bottom w:val="none" w:sz="0" w:space="0" w:color="auto"/>
                                        <w:right w:val="none" w:sz="0" w:space="0" w:color="auto"/>
                                      </w:divBdr>
                                      <w:divsChild>
                                        <w:div w:id="935288772">
                                          <w:marLeft w:val="0"/>
                                          <w:marRight w:val="0"/>
                                          <w:marTop w:val="100"/>
                                          <w:marBottom w:val="100"/>
                                          <w:divBdr>
                                            <w:top w:val="none" w:sz="0" w:space="0" w:color="auto"/>
                                            <w:left w:val="none" w:sz="0" w:space="0" w:color="auto"/>
                                            <w:bottom w:val="none" w:sz="0" w:space="0" w:color="auto"/>
                                            <w:right w:val="none" w:sz="0" w:space="0" w:color="auto"/>
                                          </w:divBdr>
                                          <w:divsChild>
                                            <w:div w:id="1295985225">
                                              <w:marLeft w:val="660"/>
                                              <w:marRight w:val="660"/>
                                              <w:marTop w:val="0"/>
                                              <w:marBottom w:val="360"/>
                                              <w:divBdr>
                                                <w:top w:val="none" w:sz="0" w:space="0" w:color="auto"/>
                                                <w:left w:val="none" w:sz="0" w:space="0" w:color="auto"/>
                                                <w:bottom w:val="none" w:sz="0" w:space="0" w:color="auto"/>
                                                <w:right w:val="none" w:sz="0" w:space="0" w:color="auto"/>
                                              </w:divBdr>
                                              <w:divsChild>
                                                <w:div w:id="427585936">
                                                  <w:marLeft w:val="0"/>
                                                  <w:marRight w:val="0"/>
                                                  <w:marTop w:val="0"/>
                                                  <w:marBottom w:val="0"/>
                                                  <w:divBdr>
                                                    <w:top w:val="none" w:sz="0" w:space="0" w:color="auto"/>
                                                    <w:left w:val="none" w:sz="0" w:space="0" w:color="auto"/>
                                                    <w:bottom w:val="none" w:sz="0" w:space="0" w:color="auto"/>
                                                    <w:right w:val="none" w:sz="0" w:space="0" w:color="auto"/>
                                                  </w:divBdr>
                                                  <w:divsChild>
                                                    <w:div w:id="1929382229">
                                                      <w:marLeft w:val="0"/>
                                                      <w:marRight w:val="0"/>
                                                      <w:marTop w:val="0"/>
                                                      <w:marBottom w:val="0"/>
                                                      <w:divBdr>
                                                        <w:top w:val="none" w:sz="0" w:space="0" w:color="auto"/>
                                                        <w:left w:val="none" w:sz="0" w:space="0" w:color="auto"/>
                                                        <w:bottom w:val="none" w:sz="0" w:space="0" w:color="auto"/>
                                                        <w:right w:val="none" w:sz="0" w:space="0" w:color="auto"/>
                                                      </w:divBdr>
                                                      <w:divsChild>
                                                        <w:div w:id="244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287867">
          <w:marLeft w:val="0"/>
          <w:marRight w:val="0"/>
          <w:marTop w:val="0"/>
          <w:marBottom w:val="0"/>
          <w:divBdr>
            <w:top w:val="none" w:sz="0" w:space="0" w:color="auto"/>
            <w:left w:val="none" w:sz="0" w:space="0" w:color="auto"/>
            <w:bottom w:val="none" w:sz="0" w:space="0" w:color="auto"/>
            <w:right w:val="none" w:sz="0" w:space="0" w:color="auto"/>
          </w:divBdr>
          <w:divsChild>
            <w:div w:id="1287204092">
              <w:marLeft w:val="0"/>
              <w:marRight w:val="0"/>
              <w:marTop w:val="0"/>
              <w:marBottom w:val="0"/>
              <w:divBdr>
                <w:top w:val="none" w:sz="0" w:space="0" w:color="auto"/>
                <w:left w:val="none" w:sz="0" w:space="0" w:color="auto"/>
                <w:bottom w:val="none" w:sz="0" w:space="0" w:color="auto"/>
                <w:right w:val="none" w:sz="0" w:space="0" w:color="auto"/>
              </w:divBdr>
              <w:divsChild>
                <w:div w:id="251740820">
                  <w:marLeft w:val="0"/>
                  <w:marRight w:val="0"/>
                  <w:marTop w:val="0"/>
                  <w:marBottom w:val="0"/>
                  <w:divBdr>
                    <w:top w:val="none" w:sz="0" w:space="0" w:color="auto"/>
                    <w:left w:val="none" w:sz="0" w:space="0" w:color="auto"/>
                    <w:bottom w:val="none" w:sz="0" w:space="0" w:color="auto"/>
                    <w:right w:val="none" w:sz="0" w:space="0" w:color="auto"/>
                  </w:divBdr>
                  <w:divsChild>
                    <w:div w:id="196981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081448">
      <w:bodyDiv w:val="1"/>
      <w:marLeft w:val="0"/>
      <w:marRight w:val="0"/>
      <w:marTop w:val="0"/>
      <w:marBottom w:val="0"/>
      <w:divBdr>
        <w:top w:val="none" w:sz="0" w:space="0" w:color="auto"/>
        <w:left w:val="none" w:sz="0" w:space="0" w:color="auto"/>
        <w:bottom w:val="none" w:sz="0" w:space="0" w:color="auto"/>
        <w:right w:val="none" w:sz="0" w:space="0" w:color="auto"/>
      </w:divBdr>
      <w:divsChild>
        <w:div w:id="511650807">
          <w:marLeft w:val="0"/>
          <w:marRight w:val="0"/>
          <w:marTop w:val="0"/>
          <w:marBottom w:val="0"/>
          <w:divBdr>
            <w:top w:val="none" w:sz="0" w:space="0" w:color="auto"/>
            <w:left w:val="none" w:sz="0" w:space="0" w:color="auto"/>
            <w:bottom w:val="none" w:sz="0" w:space="0" w:color="auto"/>
            <w:right w:val="none" w:sz="0" w:space="0" w:color="auto"/>
          </w:divBdr>
        </w:div>
      </w:divsChild>
    </w:div>
    <w:div w:id="875969539">
      <w:bodyDiv w:val="1"/>
      <w:marLeft w:val="0"/>
      <w:marRight w:val="0"/>
      <w:marTop w:val="0"/>
      <w:marBottom w:val="0"/>
      <w:divBdr>
        <w:top w:val="none" w:sz="0" w:space="0" w:color="auto"/>
        <w:left w:val="none" w:sz="0" w:space="0" w:color="auto"/>
        <w:bottom w:val="none" w:sz="0" w:space="0" w:color="auto"/>
        <w:right w:val="none" w:sz="0" w:space="0" w:color="auto"/>
      </w:divBdr>
      <w:divsChild>
        <w:div w:id="918488129">
          <w:marLeft w:val="0"/>
          <w:marRight w:val="0"/>
          <w:marTop w:val="0"/>
          <w:marBottom w:val="0"/>
          <w:divBdr>
            <w:top w:val="none" w:sz="0" w:space="0" w:color="auto"/>
            <w:left w:val="none" w:sz="0" w:space="0" w:color="auto"/>
            <w:bottom w:val="none" w:sz="0" w:space="0" w:color="auto"/>
            <w:right w:val="none" w:sz="0" w:space="0" w:color="auto"/>
          </w:divBdr>
          <w:divsChild>
            <w:div w:id="1644461746">
              <w:marLeft w:val="0"/>
              <w:marRight w:val="0"/>
              <w:marTop w:val="0"/>
              <w:marBottom w:val="0"/>
              <w:divBdr>
                <w:top w:val="none" w:sz="0" w:space="0" w:color="auto"/>
                <w:left w:val="none" w:sz="0" w:space="0" w:color="auto"/>
                <w:bottom w:val="none" w:sz="0" w:space="0" w:color="auto"/>
                <w:right w:val="none" w:sz="0" w:space="0" w:color="auto"/>
              </w:divBdr>
            </w:div>
            <w:div w:id="695614899">
              <w:marLeft w:val="0"/>
              <w:marRight w:val="0"/>
              <w:marTop w:val="0"/>
              <w:marBottom w:val="0"/>
              <w:divBdr>
                <w:top w:val="none" w:sz="0" w:space="0" w:color="auto"/>
                <w:left w:val="none" w:sz="0" w:space="0" w:color="auto"/>
                <w:bottom w:val="none" w:sz="0" w:space="0" w:color="auto"/>
                <w:right w:val="none" w:sz="0" w:space="0" w:color="auto"/>
              </w:divBdr>
            </w:div>
            <w:div w:id="35720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450055">
      <w:bodyDiv w:val="1"/>
      <w:marLeft w:val="0"/>
      <w:marRight w:val="0"/>
      <w:marTop w:val="0"/>
      <w:marBottom w:val="0"/>
      <w:divBdr>
        <w:top w:val="none" w:sz="0" w:space="0" w:color="auto"/>
        <w:left w:val="none" w:sz="0" w:space="0" w:color="auto"/>
        <w:bottom w:val="none" w:sz="0" w:space="0" w:color="auto"/>
        <w:right w:val="none" w:sz="0" w:space="0" w:color="auto"/>
      </w:divBdr>
      <w:divsChild>
        <w:div w:id="1582443788">
          <w:marLeft w:val="0"/>
          <w:marRight w:val="0"/>
          <w:marTop w:val="0"/>
          <w:marBottom w:val="0"/>
          <w:divBdr>
            <w:top w:val="none" w:sz="0" w:space="0" w:color="auto"/>
            <w:left w:val="none" w:sz="0" w:space="0" w:color="auto"/>
            <w:bottom w:val="none" w:sz="0" w:space="0" w:color="auto"/>
            <w:right w:val="none" w:sz="0" w:space="0" w:color="auto"/>
          </w:divBdr>
          <w:divsChild>
            <w:div w:id="72819718">
              <w:marLeft w:val="0"/>
              <w:marRight w:val="0"/>
              <w:marTop w:val="0"/>
              <w:marBottom w:val="0"/>
              <w:divBdr>
                <w:top w:val="none" w:sz="0" w:space="0" w:color="auto"/>
                <w:left w:val="none" w:sz="0" w:space="0" w:color="auto"/>
                <w:bottom w:val="none" w:sz="0" w:space="0" w:color="auto"/>
                <w:right w:val="none" w:sz="0" w:space="0" w:color="auto"/>
              </w:divBdr>
            </w:div>
            <w:div w:id="2092466093">
              <w:marLeft w:val="0"/>
              <w:marRight w:val="0"/>
              <w:marTop w:val="0"/>
              <w:marBottom w:val="0"/>
              <w:divBdr>
                <w:top w:val="none" w:sz="0" w:space="0" w:color="auto"/>
                <w:left w:val="none" w:sz="0" w:space="0" w:color="auto"/>
                <w:bottom w:val="none" w:sz="0" w:space="0" w:color="auto"/>
                <w:right w:val="none" w:sz="0" w:space="0" w:color="auto"/>
              </w:divBdr>
            </w:div>
            <w:div w:id="1021472833">
              <w:marLeft w:val="0"/>
              <w:marRight w:val="0"/>
              <w:marTop w:val="0"/>
              <w:marBottom w:val="0"/>
              <w:divBdr>
                <w:top w:val="none" w:sz="0" w:space="0" w:color="auto"/>
                <w:left w:val="none" w:sz="0" w:space="0" w:color="auto"/>
                <w:bottom w:val="none" w:sz="0" w:space="0" w:color="auto"/>
                <w:right w:val="none" w:sz="0" w:space="0" w:color="auto"/>
              </w:divBdr>
            </w:div>
            <w:div w:id="268657637">
              <w:marLeft w:val="0"/>
              <w:marRight w:val="0"/>
              <w:marTop w:val="0"/>
              <w:marBottom w:val="0"/>
              <w:divBdr>
                <w:top w:val="none" w:sz="0" w:space="0" w:color="auto"/>
                <w:left w:val="none" w:sz="0" w:space="0" w:color="auto"/>
                <w:bottom w:val="none" w:sz="0" w:space="0" w:color="auto"/>
                <w:right w:val="none" w:sz="0" w:space="0" w:color="auto"/>
              </w:divBdr>
            </w:div>
            <w:div w:id="1588886202">
              <w:marLeft w:val="0"/>
              <w:marRight w:val="0"/>
              <w:marTop w:val="0"/>
              <w:marBottom w:val="0"/>
              <w:divBdr>
                <w:top w:val="none" w:sz="0" w:space="0" w:color="auto"/>
                <w:left w:val="none" w:sz="0" w:space="0" w:color="auto"/>
                <w:bottom w:val="none" w:sz="0" w:space="0" w:color="auto"/>
                <w:right w:val="none" w:sz="0" w:space="0" w:color="auto"/>
              </w:divBdr>
            </w:div>
            <w:div w:id="1415518047">
              <w:marLeft w:val="0"/>
              <w:marRight w:val="0"/>
              <w:marTop w:val="0"/>
              <w:marBottom w:val="0"/>
              <w:divBdr>
                <w:top w:val="none" w:sz="0" w:space="0" w:color="auto"/>
                <w:left w:val="none" w:sz="0" w:space="0" w:color="auto"/>
                <w:bottom w:val="none" w:sz="0" w:space="0" w:color="auto"/>
                <w:right w:val="none" w:sz="0" w:space="0" w:color="auto"/>
              </w:divBdr>
            </w:div>
            <w:div w:id="959149442">
              <w:marLeft w:val="0"/>
              <w:marRight w:val="0"/>
              <w:marTop w:val="0"/>
              <w:marBottom w:val="0"/>
              <w:divBdr>
                <w:top w:val="none" w:sz="0" w:space="0" w:color="auto"/>
                <w:left w:val="none" w:sz="0" w:space="0" w:color="auto"/>
                <w:bottom w:val="none" w:sz="0" w:space="0" w:color="auto"/>
                <w:right w:val="none" w:sz="0" w:space="0" w:color="auto"/>
              </w:divBdr>
            </w:div>
            <w:div w:id="388967831">
              <w:marLeft w:val="0"/>
              <w:marRight w:val="0"/>
              <w:marTop w:val="0"/>
              <w:marBottom w:val="0"/>
              <w:divBdr>
                <w:top w:val="none" w:sz="0" w:space="0" w:color="auto"/>
                <w:left w:val="none" w:sz="0" w:space="0" w:color="auto"/>
                <w:bottom w:val="none" w:sz="0" w:space="0" w:color="auto"/>
                <w:right w:val="none" w:sz="0" w:space="0" w:color="auto"/>
              </w:divBdr>
            </w:div>
            <w:div w:id="454521511">
              <w:marLeft w:val="0"/>
              <w:marRight w:val="0"/>
              <w:marTop w:val="0"/>
              <w:marBottom w:val="0"/>
              <w:divBdr>
                <w:top w:val="none" w:sz="0" w:space="0" w:color="auto"/>
                <w:left w:val="none" w:sz="0" w:space="0" w:color="auto"/>
                <w:bottom w:val="none" w:sz="0" w:space="0" w:color="auto"/>
                <w:right w:val="none" w:sz="0" w:space="0" w:color="auto"/>
              </w:divBdr>
            </w:div>
            <w:div w:id="348723059">
              <w:marLeft w:val="0"/>
              <w:marRight w:val="0"/>
              <w:marTop w:val="0"/>
              <w:marBottom w:val="0"/>
              <w:divBdr>
                <w:top w:val="none" w:sz="0" w:space="0" w:color="auto"/>
                <w:left w:val="none" w:sz="0" w:space="0" w:color="auto"/>
                <w:bottom w:val="none" w:sz="0" w:space="0" w:color="auto"/>
                <w:right w:val="none" w:sz="0" w:space="0" w:color="auto"/>
              </w:divBdr>
            </w:div>
            <w:div w:id="875191345">
              <w:marLeft w:val="0"/>
              <w:marRight w:val="0"/>
              <w:marTop w:val="0"/>
              <w:marBottom w:val="0"/>
              <w:divBdr>
                <w:top w:val="none" w:sz="0" w:space="0" w:color="auto"/>
                <w:left w:val="none" w:sz="0" w:space="0" w:color="auto"/>
                <w:bottom w:val="none" w:sz="0" w:space="0" w:color="auto"/>
                <w:right w:val="none" w:sz="0" w:space="0" w:color="auto"/>
              </w:divBdr>
            </w:div>
            <w:div w:id="1615792388">
              <w:marLeft w:val="0"/>
              <w:marRight w:val="0"/>
              <w:marTop w:val="0"/>
              <w:marBottom w:val="0"/>
              <w:divBdr>
                <w:top w:val="none" w:sz="0" w:space="0" w:color="auto"/>
                <w:left w:val="none" w:sz="0" w:space="0" w:color="auto"/>
                <w:bottom w:val="none" w:sz="0" w:space="0" w:color="auto"/>
                <w:right w:val="none" w:sz="0" w:space="0" w:color="auto"/>
              </w:divBdr>
            </w:div>
            <w:div w:id="1687828870">
              <w:marLeft w:val="0"/>
              <w:marRight w:val="0"/>
              <w:marTop w:val="0"/>
              <w:marBottom w:val="0"/>
              <w:divBdr>
                <w:top w:val="none" w:sz="0" w:space="0" w:color="auto"/>
                <w:left w:val="none" w:sz="0" w:space="0" w:color="auto"/>
                <w:bottom w:val="none" w:sz="0" w:space="0" w:color="auto"/>
                <w:right w:val="none" w:sz="0" w:space="0" w:color="auto"/>
              </w:divBdr>
            </w:div>
            <w:div w:id="1584073783">
              <w:marLeft w:val="0"/>
              <w:marRight w:val="0"/>
              <w:marTop w:val="0"/>
              <w:marBottom w:val="0"/>
              <w:divBdr>
                <w:top w:val="none" w:sz="0" w:space="0" w:color="auto"/>
                <w:left w:val="none" w:sz="0" w:space="0" w:color="auto"/>
                <w:bottom w:val="none" w:sz="0" w:space="0" w:color="auto"/>
                <w:right w:val="none" w:sz="0" w:space="0" w:color="auto"/>
              </w:divBdr>
            </w:div>
            <w:div w:id="544635417">
              <w:marLeft w:val="0"/>
              <w:marRight w:val="0"/>
              <w:marTop w:val="0"/>
              <w:marBottom w:val="0"/>
              <w:divBdr>
                <w:top w:val="none" w:sz="0" w:space="0" w:color="auto"/>
                <w:left w:val="none" w:sz="0" w:space="0" w:color="auto"/>
                <w:bottom w:val="none" w:sz="0" w:space="0" w:color="auto"/>
                <w:right w:val="none" w:sz="0" w:space="0" w:color="auto"/>
              </w:divBdr>
            </w:div>
            <w:div w:id="96640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12557">
      <w:bodyDiv w:val="1"/>
      <w:marLeft w:val="0"/>
      <w:marRight w:val="0"/>
      <w:marTop w:val="0"/>
      <w:marBottom w:val="0"/>
      <w:divBdr>
        <w:top w:val="none" w:sz="0" w:space="0" w:color="auto"/>
        <w:left w:val="none" w:sz="0" w:space="0" w:color="auto"/>
        <w:bottom w:val="none" w:sz="0" w:space="0" w:color="auto"/>
        <w:right w:val="none" w:sz="0" w:space="0" w:color="auto"/>
      </w:divBdr>
      <w:divsChild>
        <w:div w:id="655576581">
          <w:marLeft w:val="0"/>
          <w:marRight w:val="0"/>
          <w:marTop w:val="0"/>
          <w:marBottom w:val="0"/>
          <w:divBdr>
            <w:top w:val="none" w:sz="0" w:space="0" w:color="auto"/>
            <w:left w:val="none" w:sz="0" w:space="0" w:color="auto"/>
            <w:bottom w:val="none" w:sz="0" w:space="0" w:color="auto"/>
            <w:right w:val="none" w:sz="0" w:space="0" w:color="auto"/>
          </w:divBdr>
          <w:divsChild>
            <w:div w:id="322124545">
              <w:marLeft w:val="0"/>
              <w:marRight w:val="0"/>
              <w:marTop w:val="0"/>
              <w:marBottom w:val="0"/>
              <w:divBdr>
                <w:top w:val="none" w:sz="0" w:space="0" w:color="auto"/>
                <w:left w:val="none" w:sz="0" w:space="0" w:color="auto"/>
                <w:bottom w:val="none" w:sz="0" w:space="0" w:color="auto"/>
                <w:right w:val="none" w:sz="0" w:space="0" w:color="auto"/>
              </w:divBdr>
            </w:div>
            <w:div w:id="697775768">
              <w:marLeft w:val="0"/>
              <w:marRight w:val="0"/>
              <w:marTop w:val="0"/>
              <w:marBottom w:val="0"/>
              <w:divBdr>
                <w:top w:val="none" w:sz="0" w:space="0" w:color="auto"/>
                <w:left w:val="none" w:sz="0" w:space="0" w:color="auto"/>
                <w:bottom w:val="none" w:sz="0" w:space="0" w:color="auto"/>
                <w:right w:val="none" w:sz="0" w:space="0" w:color="auto"/>
              </w:divBdr>
            </w:div>
            <w:div w:id="2120371686">
              <w:marLeft w:val="0"/>
              <w:marRight w:val="0"/>
              <w:marTop w:val="0"/>
              <w:marBottom w:val="0"/>
              <w:divBdr>
                <w:top w:val="none" w:sz="0" w:space="0" w:color="auto"/>
                <w:left w:val="none" w:sz="0" w:space="0" w:color="auto"/>
                <w:bottom w:val="none" w:sz="0" w:space="0" w:color="auto"/>
                <w:right w:val="none" w:sz="0" w:space="0" w:color="auto"/>
              </w:divBdr>
            </w:div>
            <w:div w:id="363987399">
              <w:marLeft w:val="0"/>
              <w:marRight w:val="0"/>
              <w:marTop w:val="0"/>
              <w:marBottom w:val="0"/>
              <w:divBdr>
                <w:top w:val="none" w:sz="0" w:space="0" w:color="auto"/>
                <w:left w:val="none" w:sz="0" w:space="0" w:color="auto"/>
                <w:bottom w:val="none" w:sz="0" w:space="0" w:color="auto"/>
                <w:right w:val="none" w:sz="0" w:space="0" w:color="auto"/>
              </w:divBdr>
            </w:div>
            <w:div w:id="1079523614">
              <w:marLeft w:val="0"/>
              <w:marRight w:val="0"/>
              <w:marTop w:val="0"/>
              <w:marBottom w:val="0"/>
              <w:divBdr>
                <w:top w:val="none" w:sz="0" w:space="0" w:color="auto"/>
                <w:left w:val="none" w:sz="0" w:space="0" w:color="auto"/>
                <w:bottom w:val="none" w:sz="0" w:space="0" w:color="auto"/>
                <w:right w:val="none" w:sz="0" w:space="0" w:color="auto"/>
              </w:divBdr>
            </w:div>
            <w:div w:id="154128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88198">
      <w:bodyDiv w:val="1"/>
      <w:marLeft w:val="0"/>
      <w:marRight w:val="0"/>
      <w:marTop w:val="0"/>
      <w:marBottom w:val="0"/>
      <w:divBdr>
        <w:top w:val="none" w:sz="0" w:space="0" w:color="auto"/>
        <w:left w:val="none" w:sz="0" w:space="0" w:color="auto"/>
        <w:bottom w:val="none" w:sz="0" w:space="0" w:color="auto"/>
        <w:right w:val="none" w:sz="0" w:space="0" w:color="auto"/>
      </w:divBdr>
    </w:div>
    <w:div w:id="931203918">
      <w:bodyDiv w:val="1"/>
      <w:marLeft w:val="0"/>
      <w:marRight w:val="0"/>
      <w:marTop w:val="0"/>
      <w:marBottom w:val="0"/>
      <w:divBdr>
        <w:top w:val="none" w:sz="0" w:space="0" w:color="auto"/>
        <w:left w:val="none" w:sz="0" w:space="0" w:color="auto"/>
        <w:bottom w:val="none" w:sz="0" w:space="0" w:color="auto"/>
        <w:right w:val="none" w:sz="0" w:space="0" w:color="auto"/>
      </w:divBdr>
      <w:divsChild>
        <w:div w:id="988554841">
          <w:marLeft w:val="0"/>
          <w:marRight w:val="0"/>
          <w:marTop w:val="0"/>
          <w:marBottom w:val="0"/>
          <w:divBdr>
            <w:top w:val="none" w:sz="0" w:space="0" w:color="auto"/>
            <w:left w:val="none" w:sz="0" w:space="0" w:color="auto"/>
            <w:bottom w:val="none" w:sz="0" w:space="0" w:color="auto"/>
            <w:right w:val="none" w:sz="0" w:space="0" w:color="auto"/>
          </w:divBdr>
          <w:divsChild>
            <w:div w:id="124276374">
              <w:marLeft w:val="0"/>
              <w:marRight w:val="0"/>
              <w:marTop w:val="0"/>
              <w:marBottom w:val="0"/>
              <w:divBdr>
                <w:top w:val="none" w:sz="0" w:space="0" w:color="auto"/>
                <w:left w:val="none" w:sz="0" w:space="0" w:color="auto"/>
                <w:bottom w:val="none" w:sz="0" w:space="0" w:color="auto"/>
                <w:right w:val="none" w:sz="0" w:space="0" w:color="auto"/>
              </w:divBdr>
            </w:div>
            <w:div w:id="1577281449">
              <w:marLeft w:val="0"/>
              <w:marRight w:val="0"/>
              <w:marTop w:val="0"/>
              <w:marBottom w:val="0"/>
              <w:divBdr>
                <w:top w:val="none" w:sz="0" w:space="0" w:color="auto"/>
                <w:left w:val="none" w:sz="0" w:space="0" w:color="auto"/>
                <w:bottom w:val="none" w:sz="0" w:space="0" w:color="auto"/>
                <w:right w:val="none" w:sz="0" w:space="0" w:color="auto"/>
              </w:divBdr>
            </w:div>
            <w:div w:id="1431583162">
              <w:marLeft w:val="0"/>
              <w:marRight w:val="0"/>
              <w:marTop w:val="0"/>
              <w:marBottom w:val="0"/>
              <w:divBdr>
                <w:top w:val="none" w:sz="0" w:space="0" w:color="auto"/>
                <w:left w:val="none" w:sz="0" w:space="0" w:color="auto"/>
                <w:bottom w:val="none" w:sz="0" w:space="0" w:color="auto"/>
                <w:right w:val="none" w:sz="0" w:space="0" w:color="auto"/>
              </w:divBdr>
            </w:div>
            <w:div w:id="509411485">
              <w:marLeft w:val="0"/>
              <w:marRight w:val="0"/>
              <w:marTop w:val="0"/>
              <w:marBottom w:val="0"/>
              <w:divBdr>
                <w:top w:val="none" w:sz="0" w:space="0" w:color="auto"/>
                <w:left w:val="none" w:sz="0" w:space="0" w:color="auto"/>
                <w:bottom w:val="none" w:sz="0" w:space="0" w:color="auto"/>
                <w:right w:val="none" w:sz="0" w:space="0" w:color="auto"/>
              </w:divBdr>
            </w:div>
            <w:div w:id="314651397">
              <w:marLeft w:val="0"/>
              <w:marRight w:val="0"/>
              <w:marTop w:val="0"/>
              <w:marBottom w:val="0"/>
              <w:divBdr>
                <w:top w:val="none" w:sz="0" w:space="0" w:color="auto"/>
                <w:left w:val="none" w:sz="0" w:space="0" w:color="auto"/>
                <w:bottom w:val="none" w:sz="0" w:space="0" w:color="auto"/>
                <w:right w:val="none" w:sz="0" w:space="0" w:color="auto"/>
              </w:divBdr>
            </w:div>
            <w:div w:id="1398237145">
              <w:marLeft w:val="0"/>
              <w:marRight w:val="0"/>
              <w:marTop w:val="0"/>
              <w:marBottom w:val="0"/>
              <w:divBdr>
                <w:top w:val="none" w:sz="0" w:space="0" w:color="auto"/>
                <w:left w:val="none" w:sz="0" w:space="0" w:color="auto"/>
                <w:bottom w:val="none" w:sz="0" w:space="0" w:color="auto"/>
                <w:right w:val="none" w:sz="0" w:space="0" w:color="auto"/>
              </w:divBdr>
            </w:div>
            <w:div w:id="429398283">
              <w:marLeft w:val="0"/>
              <w:marRight w:val="0"/>
              <w:marTop w:val="0"/>
              <w:marBottom w:val="0"/>
              <w:divBdr>
                <w:top w:val="none" w:sz="0" w:space="0" w:color="auto"/>
                <w:left w:val="none" w:sz="0" w:space="0" w:color="auto"/>
                <w:bottom w:val="none" w:sz="0" w:space="0" w:color="auto"/>
                <w:right w:val="none" w:sz="0" w:space="0" w:color="auto"/>
              </w:divBdr>
            </w:div>
            <w:div w:id="1279490528">
              <w:marLeft w:val="0"/>
              <w:marRight w:val="0"/>
              <w:marTop w:val="0"/>
              <w:marBottom w:val="0"/>
              <w:divBdr>
                <w:top w:val="none" w:sz="0" w:space="0" w:color="auto"/>
                <w:left w:val="none" w:sz="0" w:space="0" w:color="auto"/>
                <w:bottom w:val="none" w:sz="0" w:space="0" w:color="auto"/>
                <w:right w:val="none" w:sz="0" w:space="0" w:color="auto"/>
              </w:divBdr>
            </w:div>
            <w:div w:id="68297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332118">
      <w:bodyDiv w:val="1"/>
      <w:marLeft w:val="0"/>
      <w:marRight w:val="0"/>
      <w:marTop w:val="0"/>
      <w:marBottom w:val="0"/>
      <w:divBdr>
        <w:top w:val="none" w:sz="0" w:space="0" w:color="auto"/>
        <w:left w:val="none" w:sz="0" w:space="0" w:color="auto"/>
        <w:bottom w:val="none" w:sz="0" w:space="0" w:color="auto"/>
        <w:right w:val="none" w:sz="0" w:space="0" w:color="auto"/>
      </w:divBdr>
      <w:divsChild>
        <w:div w:id="1176992534">
          <w:marLeft w:val="0"/>
          <w:marRight w:val="0"/>
          <w:marTop w:val="0"/>
          <w:marBottom w:val="0"/>
          <w:divBdr>
            <w:top w:val="none" w:sz="0" w:space="0" w:color="auto"/>
            <w:left w:val="none" w:sz="0" w:space="0" w:color="auto"/>
            <w:bottom w:val="none" w:sz="0" w:space="0" w:color="auto"/>
            <w:right w:val="none" w:sz="0" w:space="0" w:color="auto"/>
          </w:divBdr>
          <w:divsChild>
            <w:div w:id="12261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21245">
      <w:bodyDiv w:val="1"/>
      <w:marLeft w:val="0"/>
      <w:marRight w:val="0"/>
      <w:marTop w:val="0"/>
      <w:marBottom w:val="0"/>
      <w:divBdr>
        <w:top w:val="none" w:sz="0" w:space="0" w:color="auto"/>
        <w:left w:val="none" w:sz="0" w:space="0" w:color="auto"/>
        <w:bottom w:val="none" w:sz="0" w:space="0" w:color="auto"/>
        <w:right w:val="none" w:sz="0" w:space="0" w:color="auto"/>
      </w:divBdr>
      <w:divsChild>
        <w:div w:id="1559128266">
          <w:marLeft w:val="0"/>
          <w:marRight w:val="0"/>
          <w:marTop w:val="0"/>
          <w:marBottom w:val="0"/>
          <w:divBdr>
            <w:top w:val="none" w:sz="0" w:space="0" w:color="auto"/>
            <w:left w:val="none" w:sz="0" w:space="0" w:color="auto"/>
            <w:bottom w:val="none" w:sz="0" w:space="0" w:color="auto"/>
            <w:right w:val="none" w:sz="0" w:space="0" w:color="auto"/>
          </w:divBdr>
          <w:divsChild>
            <w:div w:id="822041441">
              <w:marLeft w:val="0"/>
              <w:marRight w:val="0"/>
              <w:marTop w:val="0"/>
              <w:marBottom w:val="0"/>
              <w:divBdr>
                <w:top w:val="none" w:sz="0" w:space="0" w:color="auto"/>
                <w:left w:val="none" w:sz="0" w:space="0" w:color="auto"/>
                <w:bottom w:val="none" w:sz="0" w:space="0" w:color="auto"/>
                <w:right w:val="none" w:sz="0" w:space="0" w:color="auto"/>
              </w:divBdr>
            </w:div>
            <w:div w:id="902838190">
              <w:marLeft w:val="0"/>
              <w:marRight w:val="0"/>
              <w:marTop w:val="0"/>
              <w:marBottom w:val="0"/>
              <w:divBdr>
                <w:top w:val="none" w:sz="0" w:space="0" w:color="auto"/>
                <w:left w:val="none" w:sz="0" w:space="0" w:color="auto"/>
                <w:bottom w:val="none" w:sz="0" w:space="0" w:color="auto"/>
                <w:right w:val="none" w:sz="0" w:space="0" w:color="auto"/>
              </w:divBdr>
            </w:div>
            <w:div w:id="825634795">
              <w:marLeft w:val="0"/>
              <w:marRight w:val="0"/>
              <w:marTop w:val="0"/>
              <w:marBottom w:val="0"/>
              <w:divBdr>
                <w:top w:val="none" w:sz="0" w:space="0" w:color="auto"/>
                <w:left w:val="none" w:sz="0" w:space="0" w:color="auto"/>
                <w:bottom w:val="none" w:sz="0" w:space="0" w:color="auto"/>
                <w:right w:val="none" w:sz="0" w:space="0" w:color="auto"/>
              </w:divBdr>
            </w:div>
            <w:div w:id="1406565245">
              <w:marLeft w:val="0"/>
              <w:marRight w:val="0"/>
              <w:marTop w:val="0"/>
              <w:marBottom w:val="0"/>
              <w:divBdr>
                <w:top w:val="none" w:sz="0" w:space="0" w:color="auto"/>
                <w:left w:val="none" w:sz="0" w:space="0" w:color="auto"/>
                <w:bottom w:val="none" w:sz="0" w:space="0" w:color="auto"/>
                <w:right w:val="none" w:sz="0" w:space="0" w:color="auto"/>
              </w:divBdr>
            </w:div>
            <w:div w:id="418411112">
              <w:marLeft w:val="0"/>
              <w:marRight w:val="0"/>
              <w:marTop w:val="0"/>
              <w:marBottom w:val="0"/>
              <w:divBdr>
                <w:top w:val="none" w:sz="0" w:space="0" w:color="auto"/>
                <w:left w:val="none" w:sz="0" w:space="0" w:color="auto"/>
                <w:bottom w:val="none" w:sz="0" w:space="0" w:color="auto"/>
                <w:right w:val="none" w:sz="0" w:space="0" w:color="auto"/>
              </w:divBdr>
            </w:div>
            <w:div w:id="445853662">
              <w:marLeft w:val="0"/>
              <w:marRight w:val="0"/>
              <w:marTop w:val="0"/>
              <w:marBottom w:val="0"/>
              <w:divBdr>
                <w:top w:val="none" w:sz="0" w:space="0" w:color="auto"/>
                <w:left w:val="none" w:sz="0" w:space="0" w:color="auto"/>
                <w:bottom w:val="none" w:sz="0" w:space="0" w:color="auto"/>
                <w:right w:val="none" w:sz="0" w:space="0" w:color="auto"/>
              </w:divBdr>
            </w:div>
            <w:div w:id="1551183701">
              <w:marLeft w:val="0"/>
              <w:marRight w:val="0"/>
              <w:marTop w:val="0"/>
              <w:marBottom w:val="0"/>
              <w:divBdr>
                <w:top w:val="none" w:sz="0" w:space="0" w:color="auto"/>
                <w:left w:val="none" w:sz="0" w:space="0" w:color="auto"/>
                <w:bottom w:val="none" w:sz="0" w:space="0" w:color="auto"/>
                <w:right w:val="none" w:sz="0" w:space="0" w:color="auto"/>
              </w:divBdr>
            </w:div>
            <w:div w:id="1713840653">
              <w:marLeft w:val="0"/>
              <w:marRight w:val="0"/>
              <w:marTop w:val="0"/>
              <w:marBottom w:val="0"/>
              <w:divBdr>
                <w:top w:val="none" w:sz="0" w:space="0" w:color="auto"/>
                <w:left w:val="none" w:sz="0" w:space="0" w:color="auto"/>
                <w:bottom w:val="none" w:sz="0" w:space="0" w:color="auto"/>
                <w:right w:val="none" w:sz="0" w:space="0" w:color="auto"/>
              </w:divBdr>
            </w:div>
            <w:div w:id="1517691180">
              <w:marLeft w:val="0"/>
              <w:marRight w:val="0"/>
              <w:marTop w:val="0"/>
              <w:marBottom w:val="0"/>
              <w:divBdr>
                <w:top w:val="none" w:sz="0" w:space="0" w:color="auto"/>
                <w:left w:val="none" w:sz="0" w:space="0" w:color="auto"/>
                <w:bottom w:val="none" w:sz="0" w:space="0" w:color="auto"/>
                <w:right w:val="none" w:sz="0" w:space="0" w:color="auto"/>
              </w:divBdr>
            </w:div>
            <w:div w:id="486559804">
              <w:marLeft w:val="0"/>
              <w:marRight w:val="0"/>
              <w:marTop w:val="0"/>
              <w:marBottom w:val="0"/>
              <w:divBdr>
                <w:top w:val="none" w:sz="0" w:space="0" w:color="auto"/>
                <w:left w:val="none" w:sz="0" w:space="0" w:color="auto"/>
                <w:bottom w:val="none" w:sz="0" w:space="0" w:color="auto"/>
                <w:right w:val="none" w:sz="0" w:space="0" w:color="auto"/>
              </w:divBdr>
            </w:div>
            <w:div w:id="1023246310">
              <w:marLeft w:val="0"/>
              <w:marRight w:val="0"/>
              <w:marTop w:val="0"/>
              <w:marBottom w:val="0"/>
              <w:divBdr>
                <w:top w:val="none" w:sz="0" w:space="0" w:color="auto"/>
                <w:left w:val="none" w:sz="0" w:space="0" w:color="auto"/>
                <w:bottom w:val="none" w:sz="0" w:space="0" w:color="auto"/>
                <w:right w:val="none" w:sz="0" w:space="0" w:color="auto"/>
              </w:divBdr>
            </w:div>
            <w:div w:id="992176030">
              <w:marLeft w:val="0"/>
              <w:marRight w:val="0"/>
              <w:marTop w:val="0"/>
              <w:marBottom w:val="0"/>
              <w:divBdr>
                <w:top w:val="none" w:sz="0" w:space="0" w:color="auto"/>
                <w:left w:val="none" w:sz="0" w:space="0" w:color="auto"/>
                <w:bottom w:val="none" w:sz="0" w:space="0" w:color="auto"/>
                <w:right w:val="none" w:sz="0" w:space="0" w:color="auto"/>
              </w:divBdr>
            </w:div>
            <w:div w:id="760489591">
              <w:marLeft w:val="0"/>
              <w:marRight w:val="0"/>
              <w:marTop w:val="0"/>
              <w:marBottom w:val="0"/>
              <w:divBdr>
                <w:top w:val="none" w:sz="0" w:space="0" w:color="auto"/>
                <w:left w:val="none" w:sz="0" w:space="0" w:color="auto"/>
                <w:bottom w:val="none" w:sz="0" w:space="0" w:color="auto"/>
                <w:right w:val="none" w:sz="0" w:space="0" w:color="auto"/>
              </w:divBdr>
            </w:div>
            <w:div w:id="637732892">
              <w:marLeft w:val="0"/>
              <w:marRight w:val="0"/>
              <w:marTop w:val="0"/>
              <w:marBottom w:val="0"/>
              <w:divBdr>
                <w:top w:val="none" w:sz="0" w:space="0" w:color="auto"/>
                <w:left w:val="none" w:sz="0" w:space="0" w:color="auto"/>
                <w:bottom w:val="none" w:sz="0" w:space="0" w:color="auto"/>
                <w:right w:val="none" w:sz="0" w:space="0" w:color="auto"/>
              </w:divBdr>
            </w:div>
            <w:div w:id="486559779">
              <w:marLeft w:val="0"/>
              <w:marRight w:val="0"/>
              <w:marTop w:val="0"/>
              <w:marBottom w:val="0"/>
              <w:divBdr>
                <w:top w:val="none" w:sz="0" w:space="0" w:color="auto"/>
                <w:left w:val="none" w:sz="0" w:space="0" w:color="auto"/>
                <w:bottom w:val="none" w:sz="0" w:space="0" w:color="auto"/>
                <w:right w:val="none" w:sz="0" w:space="0" w:color="auto"/>
              </w:divBdr>
            </w:div>
            <w:div w:id="203268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131638">
      <w:bodyDiv w:val="1"/>
      <w:marLeft w:val="0"/>
      <w:marRight w:val="0"/>
      <w:marTop w:val="0"/>
      <w:marBottom w:val="0"/>
      <w:divBdr>
        <w:top w:val="none" w:sz="0" w:space="0" w:color="auto"/>
        <w:left w:val="none" w:sz="0" w:space="0" w:color="auto"/>
        <w:bottom w:val="none" w:sz="0" w:space="0" w:color="auto"/>
        <w:right w:val="none" w:sz="0" w:space="0" w:color="auto"/>
      </w:divBdr>
    </w:div>
    <w:div w:id="1013923303">
      <w:bodyDiv w:val="1"/>
      <w:marLeft w:val="0"/>
      <w:marRight w:val="0"/>
      <w:marTop w:val="0"/>
      <w:marBottom w:val="0"/>
      <w:divBdr>
        <w:top w:val="none" w:sz="0" w:space="0" w:color="auto"/>
        <w:left w:val="none" w:sz="0" w:space="0" w:color="auto"/>
        <w:bottom w:val="none" w:sz="0" w:space="0" w:color="auto"/>
        <w:right w:val="none" w:sz="0" w:space="0" w:color="auto"/>
      </w:divBdr>
      <w:divsChild>
        <w:div w:id="2021882843">
          <w:marLeft w:val="0"/>
          <w:marRight w:val="0"/>
          <w:marTop w:val="0"/>
          <w:marBottom w:val="0"/>
          <w:divBdr>
            <w:top w:val="none" w:sz="0" w:space="0" w:color="auto"/>
            <w:left w:val="none" w:sz="0" w:space="0" w:color="auto"/>
            <w:bottom w:val="none" w:sz="0" w:space="0" w:color="auto"/>
            <w:right w:val="none" w:sz="0" w:space="0" w:color="auto"/>
          </w:divBdr>
          <w:divsChild>
            <w:div w:id="1148939103">
              <w:marLeft w:val="0"/>
              <w:marRight w:val="0"/>
              <w:marTop w:val="0"/>
              <w:marBottom w:val="0"/>
              <w:divBdr>
                <w:top w:val="none" w:sz="0" w:space="0" w:color="auto"/>
                <w:left w:val="none" w:sz="0" w:space="0" w:color="auto"/>
                <w:bottom w:val="none" w:sz="0" w:space="0" w:color="auto"/>
                <w:right w:val="none" w:sz="0" w:space="0" w:color="auto"/>
              </w:divBdr>
            </w:div>
            <w:div w:id="1115978395">
              <w:marLeft w:val="0"/>
              <w:marRight w:val="0"/>
              <w:marTop w:val="0"/>
              <w:marBottom w:val="0"/>
              <w:divBdr>
                <w:top w:val="none" w:sz="0" w:space="0" w:color="auto"/>
                <w:left w:val="none" w:sz="0" w:space="0" w:color="auto"/>
                <w:bottom w:val="none" w:sz="0" w:space="0" w:color="auto"/>
                <w:right w:val="none" w:sz="0" w:space="0" w:color="auto"/>
              </w:divBdr>
            </w:div>
            <w:div w:id="1213999772">
              <w:marLeft w:val="0"/>
              <w:marRight w:val="0"/>
              <w:marTop w:val="0"/>
              <w:marBottom w:val="0"/>
              <w:divBdr>
                <w:top w:val="none" w:sz="0" w:space="0" w:color="auto"/>
                <w:left w:val="none" w:sz="0" w:space="0" w:color="auto"/>
                <w:bottom w:val="none" w:sz="0" w:space="0" w:color="auto"/>
                <w:right w:val="none" w:sz="0" w:space="0" w:color="auto"/>
              </w:divBdr>
            </w:div>
            <w:div w:id="98632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90804">
      <w:bodyDiv w:val="1"/>
      <w:marLeft w:val="0"/>
      <w:marRight w:val="0"/>
      <w:marTop w:val="0"/>
      <w:marBottom w:val="0"/>
      <w:divBdr>
        <w:top w:val="none" w:sz="0" w:space="0" w:color="auto"/>
        <w:left w:val="none" w:sz="0" w:space="0" w:color="auto"/>
        <w:bottom w:val="none" w:sz="0" w:space="0" w:color="auto"/>
        <w:right w:val="none" w:sz="0" w:space="0" w:color="auto"/>
      </w:divBdr>
    </w:div>
    <w:div w:id="1029262394">
      <w:bodyDiv w:val="1"/>
      <w:marLeft w:val="0"/>
      <w:marRight w:val="0"/>
      <w:marTop w:val="0"/>
      <w:marBottom w:val="0"/>
      <w:divBdr>
        <w:top w:val="none" w:sz="0" w:space="0" w:color="auto"/>
        <w:left w:val="none" w:sz="0" w:space="0" w:color="auto"/>
        <w:bottom w:val="none" w:sz="0" w:space="0" w:color="auto"/>
        <w:right w:val="none" w:sz="0" w:space="0" w:color="auto"/>
      </w:divBdr>
      <w:divsChild>
        <w:div w:id="1213495436">
          <w:marLeft w:val="0"/>
          <w:marRight w:val="0"/>
          <w:marTop w:val="0"/>
          <w:marBottom w:val="0"/>
          <w:divBdr>
            <w:top w:val="none" w:sz="0" w:space="0" w:color="auto"/>
            <w:left w:val="none" w:sz="0" w:space="0" w:color="auto"/>
            <w:bottom w:val="none" w:sz="0" w:space="0" w:color="auto"/>
            <w:right w:val="none" w:sz="0" w:space="0" w:color="auto"/>
          </w:divBdr>
          <w:divsChild>
            <w:div w:id="2106804605">
              <w:marLeft w:val="0"/>
              <w:marRight w:val="0"/>
              <w:marTop w:val="0"/>
              <w:marBottom w:val="0"/>
              <w:divBdr>
                <w:top w:val="none" w:sz="0" w:space="0" w:color="auto"/>
                <w:left w:val="none" w:sz="0" w:space="0" w:color="auto"/>
                <w:bottom w:val="none" w:sz="0" w:space="0" w:color="auto"/>
                <w:right w:val="none" w:sz="0" w:space="0" w:color="auto"/>
              </w:divBdr>
            </w:div>
            <w:div w:id="155257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17217">
      <w:bodyDiv w:val="1"/>
      <w:marLeft w:val="0"/>
      <w:marRight w:val="0"/>
      <w:marTop w:val="0"/>
      <w:marBottom w:val="0"/>
      <w:divBdr>
        <w:top w:val="none" w:sz="0" w:space="0" w:color="auto"/>
        <w:left w:val="none" w:sz="0" w:space="0" w:color="auto"/>
        <w:bottom w:val="none" w:sz="0" w:space="0" w:color="auto"/>
        <w:right w:val="none" w:sz="0" w:space="0" w:color="auto"/>
      </w:divBdr>
      <w:divsChild>
        <w:div w:id="756827216">
          <w:marLeft w:val="0"/>
          <w:marRight w:val="0"/>
          <w:marTop w:val="0"/>
          <w:marBottom w:val="0"/>
          <w:divBdr>
            <w:top w:val="none" w:sz="0" w:space="0" w:color="auto"/>
            <w:left w:val="none" w:sz="0" w:space="0" w:color="auto"/>
            <w:bottom w:val="none" w:sz="0" w:space="0" w:color="auto"/>
            <w:right w:val="none" w:sz="0" w:space="0" w:color="auto"/>
          </w:divBdr>
          <w:divsChild>
            <w:div w:id="228467291">
              <w:marLeft w:val="0"/>
              <w:marRight w:val="0"/>
              <w:marTop w:val="0"/>
              <w:marBottom w:val="0"/>
              <w:divBdr>
                <w:top w:val="none" w:sz="0" w:space="0" w:color="auto"/>
                <w:left w:val="none" w:sz="0" w:space="0" w:color="auto"/>
                <w:bottom w:val="none" w:sz="0" w:space="0" w:color="auto"/>
                <w:right w:val="none" w:sz="0" w:space="0" w:color="auto"/>
              </w:divBdr>
            </w:div>
            <w:div w:id="2089301570">
              <w:marLeft w:val="0"/>
              <w:marRight w:val="0"/>
              <w:marTop w:val="0"/>
              <w:marBottom w:val="0"/>
              <w:divBdr>
                <w:top w:val="none" w:sz="0" w:space="0" w:color="auto"/>
                <w:left w:val="none" w:sz="0" w:space="0" w:color="auto"/>
                <w:bottom w:val="none" w:sz="0" w:space="0" w:color="auto"/>
                <w:right w:val="none" w:sz="0" w:space="0" w:color="auto"/>
              </w:divBdr>
            </w:div>
            <w:div w:id="698818223">
              <w:marLeft w:val="0"/>
              <w:marRight w:val="0"/>
              <w:marTop w:val="0"/>
              <w:marBottom w:val="0"/>
              <w:divBdr>
                <w:top w:val="none" w:sz="0" w:space="0" w:color="auto"/>
                <w:left w:val="none" w:sz="0" w:space="0" w:color="auto"/>
                <w:bottom w:val="none" w:sz="0" w:space="0" w:color="auto"/>
                <w:right w:val="none" w:sz="0" w:space="0" w:color="auto"/>
              </w:divBdr>
            </w:div>
            <w:div w:id="105932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13331">
      <w:bodyDiv w:val="1"/>
      <w:marLeft w:val="0"/>
      <w:marRight w:val="0"/>
      <w:marTop w:val="0"/>
      <w:marBottom w:val="0"/>
      <w:divBdr>
        <w:top w:val="none" w:sz="0" w:space="0" w:color="auto"/>
        <w:left w:val="none" w:sz="0" w:space="0" w:color="auto"/>
        <w:bottom w:val="none" w:sz="0" w:space="0" w:color="auto"/>
        <w:right w:val="none" w:sz="0" w:space="0" w:color="auto"/>
      </w:divBdr>
      <w:divsChild>
        <w:div w:id="1175340375">
          <w:marLeft w:val="0"/>
          <w:marRight w:val="0"/>
          <w:marTop w:val="0"/>
          <w:marBottom w:val="0"/>
          <w:divBdr>
            <w:top w:val="none" w:sz="0" w:space="0" w:color="auto"/>
            <w:left w:val="none" w:sz="0" w:space="0" w:color="auto"/>
            <w:bottom w:val="none" w:sz="0" w:space="0" w:color="auto"/>
            <w:right w:val="none" w:sz="0" w:space="0" w:color="auto"/>
          </w:divBdr>
          <w:divsChild>
            <w:div w:id="173180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28497">
      <w:bodyDiv w:val="1"/>
      <w:marLeft w:val="0"/>
      <w:marRight w:val="0"/>
      <w:marTop w:val="0"/>
      <w:marBottom w:val="0"/>
      <w:divBdr>
        <w:top w:val="none" w:sz="0" w:space="0" w:color="auto"/>
        <w:left w:val="none" w:sz="0" w:space="0" w:color="auto"/>
        <w:bottom w:val="none" w:sz="0" w:space="0" w:color="auto"/>
        <w:right w:val="none" w:sz="0" w:space="0" w:color="auto"/>
      </w:divBdr>
      <w:divsChild>
        <w:div w:id="115024143">
          <w:marLeft w:val="0"/>
          <w:marRight w:val="0"/>
          <w:marTop w:val="0"/>
          <w:marBottom w:val="0"/>
          <w:divBdr>
            <w:top w:val="none" w:sz="0" w:space="0" w:color="auto"/>
            <w:left w:val="none" w:sz="0" w:space="0" w:color="auto"/>
            <w:bottom w:val="none" w:sz="0" w:space="0" w:color="auto"/>
            <w:right w:val="none" w:sz="0" w:space="0" w:color="auto"/>
          </w:divBdr>
          <w:divsChild>
            <w:div w:id="14120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57963">
      <w:bodyDiv w:val="1"/>
      <w:marLeft w:val="0"/>
      <w:marRight w:val="0"/>
      <w:marTop w:val="0"/>
      <w:marBottom w:val="0"/>
      <w:divBdr>
        <w:top w:val="none" w:sz="0" w:space="0" w:color="auto"/>
        <w:left w:val="none" w:sz="0" w:space="0" w:color="auto"/>
        <w:bottom w:val="none" w:sz="0" w:space="0" w:color="auto"/>
        <w:right w:val="none" w:sz="0" w:space="0" w:color="auto"/>
      </w:divBdr>
      <w:divsChild>
        <w:div w:id="1250038150">
          <w:marLeft w:val="0"/>
          <w:marRight w:val="0"/>
          <w:marTop w:val="0"/>
          <w:marBottom w:val="0"/>
          <w:divBdr>
            <w:top w:val="none" w:sz="0" w:space="0" w:color="auto"/>
            <w:left w:val="none" w:sz="0" w:space="0" w:color="auto"/>
            <w:bottom w:val="none" w:sz="0" w:space="0" w:color="auto"/>
            <w:right w:val="none" w:sz="0" w:space="0" w:color="auto"/>
          </w:divBdr>
          <w:divsChild>
            <w:div w:id="1280453484">
              <w:marLeft w:val="0"/>
              <w:marRight w:val="0"/>
              <w:marTop w:val="0"/>
              <w:marBottom w:val="0"/>
              <w:divBdr>
                <w:top w:val="none" w:sz="0" w:space="0" w:color="auto"/>
                <w:left w:val="none" w:sz="0" w:space="0" w:color="auto"/>
                <w:bottom w:val="none" w:sz="0" w:space="0" w:color="auto"/>
                <w:right w:val="none" w:sz="0" w:space="0" w:color="auto"/>
              </w:divBdr>
            </w:div>
            <w:div w:id="1350446970">
              <w:marLeft w:val="0"/>
              <w:marRight w:val="0"/>
              <w:marTop w:val="0"/>
              <w:marBottom w:val="0"/>
              <w:divBdr>
                <w:top w:val="none" w:sz="0" w:space="0" w:color="auto"/>
                <w:left w:val="none" w:sz="0" w:space="0" w:color="auto"/>
                <w:bottom w:val="none" w:sz="0" w:space="0" w:color="auto"/>
                <w:right w:val="none" w:sz="0" w:space="0" w:color="auto"/>
              </w:divBdr>
            </w:div>
            <w:div w:id="1870725364">
              <w:marLeft w:val="0"/>
              <w:marRight w:val="0"/>
              <w:marTop w:val="0"/>
              <w:marBottom w:val="0"/>
              <w:divBdr>
                <w:top w:val="none" w:sz="0" w:space="0" w:color="auto"/>
                <w:left w:val="none" w:sz="0" w:space="0" w:color="auto"/>
                <w:bottom w:val="none" w:sz="0" w:space="0" w:color="auto"/>
                <w:right w:val="none" w:sz="0" w:space="0" w:color="auto"/>
              </w:divBdr>
            </w:div>
            <w:div w:id="569847966">
              <w:marLeft w:val="0"/>
              <w:marRight w:val="0"/>
              <w:marTop w:val="0"/>
              <w:marBottom w:val="0"/>
              <w:divBdr>
                <w:top w:val="none" w:sz="0" w:space="0" w:color="auto"/>
                <w:left w:val="none" w:sz="0" w:space="0" w:color="auto"/>
                <w:bottom w:val="none" w:sz="0" w:space="0" w:color="auto"/>
                <w:right w:val="none" w:sz="0" w:space="0" w:color="auto"/>
              </w:divBdr>
            </w:div>
            <w:div w:id="724256108">
              <w:marLeft w:val="0"/>
              <w:marRight w:val="0"/>
              <w:marTop w:val="0"/>
              <w:marBottom w:val="0"/>
              <w:divBdr>
                <w:top w:val="none" w:sz="0" w:space="0" w:color="auto"/>
                <w:left w:val="none" w:sz="0" w:space="0" w:color="auto"/>
                <w:bottom w:val="none" w:sz="0" w:space="0" w:color="auto"/>
                <w:right w:val="none" w:sz="0" w:space="0" w:color="auto"/>
              </w:divBdr>
            </w:div>
            <w:div w:id="1628584870">
              <w:marLeft w:val="0"/>
              <w:marRight w:val="0"/>
              <w:marTop w:val="0"/>
              <w:marBottom w:val="0"/>
              <w:divBdr>
                <w:top w:val="none" w:sz="0" w:space="0" w:color="auto"/>
                <w:left w:val="none" w:sz="0" w:space="0" w:color="auto"/>
                <w:bottom w:val="none" w:sz="0" w:space="0" w:color="auto"/>
                <w:right w:val="none" w:sz="0" w:space="0" w:color="auto"/>
              </w:divBdr>
            </w:div>
            <w:div w:id="1635796057">
              <w:marLeft w:val="0"/>
              <w:marRight w:val="0"/>
              <w:marTop w:val="0"/>
              <w:marBottom w:val="0"/>
              <w:divBdr>
                <w:top w:val="none" w:sz="0" w:space="0" w:color="auto"/>
                <w:left w:val="none" w:sz="0" w:space="0" w:color="auto"/>
                <w:bottom w:val="none" w:sz="0" w:space="0" w:color="auto"/>
                <w:right w:val="none" w:sz="0" w:space="0" w:color="auto"/>
              </w:divBdr>
            </w:div>
            <w:div w:id="732629134">
              <w:marLeft w:val="0"/>
              <w:marRight w:val="0"/>
              <w:marTop w:val="0"/>
              <w:marBottom w:val="0"/>
              <w:divBdr>
                <w:top w:val="none" w:sz="0" w:space="0" w:color="auto"/>
                <w:left w:val="none" w:sz="0" w:space="0" w:color="auto"/>
                <w:bottom w:val="none" w:sz="0" w:space="0" w:color="auto"/>
                <w:right w:val="none" w:sz="0" w:space="0" w:color="auto"/>
              </w:divBdr>
            </w:div>
            <w:div w:id="1026710056">
              <w:marLeft w:val="0"/>
              <w:marRight w:val="0"/>
              <w:marTop w:val="0"/>
              <w:marBottom w:val="0"/>
              <w:divBdr>
                <w:top w:val="none" w:sz="0" w:space="0" w:color="auto"/>
                <w:left w:val="none" w:sz="0" w:space="0" w:color="auto"/>
                <w:bottom w:val="none" w:sz="0" w:space="0" w:color="auto"/>
                <w:right w:val="none" w:sz="0" w:space="0" w:color="auto"/>
              </w:divBdr>
            </w:div>
            <w:div w:id="1709184068">
              <w:marLeft w:val="0"/>
              <w:marRight w:val="0"/>
              <w:marTop w:val="0"/>
              <w:marBottom w:val="0"/>
              <w:divBdr>
                <w:top w:val="none" w:sz="0" w:space="0" w:color="auto"/>
                <w:left w:val="none" w:sz="0" w:space="0" w:color="auto"/>
                <w:bottom w:val="none" w:sz="0" w:space="0" w:color="auto"/>
                <w:right w:val="none" w:sz="0" w:space="0" w:color="auto"/>
              </w:divBdr>
            </w:div>
            <w:div w:id="1910530816">
              <w:marLeft w:val="0"/>
              <w:marRight w:val="0"/>
              <w:marTop w:val="0"/>
              <w:marBottom w:val="0"/>
              <w:divBdr>
                <w:top w:val="none" w:sz="0" w:space="0" w:color="auto"/>
                <w:left w:val="none" w:sz="0" w:space="0" w:color="auto"/>
                <w:bottom w:val="none" w:sz="0" w:space="0" w:color="auto"/>
                <w:right w:val="none" w:sz="0" w:space="0" w:color="auto"/>
              </w:divBdr>
            </w:div>
            <w:div w:id="547759964">
              <w:marLeft w:val="0"/>
              <w:marRight w:val="0"/>
              <w:marTop w:val="0"/>
              <w:marBottom w:val="0"/>
              <w:divBdr>
                <w:top w:val="none" w:sz="0" w:space="0" w:color="auto"/>
                <w:left w:val="none" w:sz="0" w:space="0" w:color="auto"/>
                <w:bottom w:val="none" w:sz="0" w:space="0" w:color="auto"/>
                <w:right w:val="none" w:sz="0" w:space="0" w:color="auto"/>
              </w:divBdr>
            </w:div>
            <w:div w:id="438648774">
              <w:marLeft w:val="0"/>
              <w:marRight w:val="0"/>
              <w:marTop w:val="0"/>
              <w:marBottom w:val="0"/>
              <w:divBdr>
                <w:top w:val="none" w:sz="0" w:space="0" w:color="auto"/>
                <w:left w:val="none" w:sz="0" w:space="0" w:color="auto"/>
                <w:bottom w:val="none" w:sz="0" w:space="0" w:color="auto"/>
                <w:right w:val="none" w:sz="0" w:space="0" w:color="auto"/>
              </w:divBdr>
            </w:div>
            <w:div w:id="978652210">
              <w:marLeft w:val="0"/>
              <w:marRight w:val="0"/>
              <w:marTop w:val="0"/>
              <w:marBottom w:val="0"/>
              <w:divBdr>
                <w:top w:val="none" w:sz="0" w:space="0" w:color="auto"/>
                <w:left w:val="none" w:sz="0" w:space="0" w:color="auto"/>
                <w:bottom w:val="none" w:sz="0" w:space="0" w:color="auto"/>
                <w:right w:val="none" w:sz="0" w:space="0" w:color="auto"/>
              </w:divBdr>
            </w:div>
            <w:div w:id="1840920040">
              <w:marLeft w:val="0"/>
              <w:marRight w:val="0"/>
              <w:marTop w:val="0"/>
              <w:marBottom w:val="0"/>
              <w:divBdr>
                <w:top w:val="none" w:sz="0" w:space="0" w:color="auto"/>
                <w:left w:val="none" w:sz="0" w:space="0" w:color="auto"/>
                <w:bottom w:val="none" w:sz="0" w:space="0" w:color="auto"/>
                <w:right w:val="none" w:sz="0" w:space="0" w:color="auto"/>
              </w:divBdr>
            </w:div>
            <w:div w:id="7376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68241">
      <w:bodyDiv w:val="1"/>
      <w:marLeft w:val="0"/>
      <w:marRight w:val="0"/>
      <w:marTop w:val="0"/>
      <w:marBottom w:val="0"/>
      <w:divBdr>
        <w:top w:val="none" w:sz="0" w:space="0" w:color="auto"/>
        <w:left w:val="none" w:sz="0" w:space="0" w:color="auto"/>
        <w:bottom w:val="none" w:sz="0" w:space="0" w:color="auto"/>
        <w:right w:val="none" w:sz="0" w:space="0" w:color="auto"/>
      </w:divBdr>
      <w:divsChild>
        <w:div w:id="1182933253">
          <w:marLeft w:val="0"/>
          <w:marRight w:val="0"/>
          <w:marTop w:val="0"/>
          <w:marBottom w:val="0"/>
          <w:divBdr>
            <w:top w:val="none" w:sz="0" w:space="0" w:color="auto"/>
            <w:left w:val="none" w:sz="0" w:space="0" w:color="auto"/>
            <w:bottom w:val="none" w:sz="0" w:space="0" w:color="auto"/>
            <w:right w:val="none" w:sz="0" w:space="0" w:color="auto"/>
          </w:divBdr>
          <w:divsChild>
            <w:div w:id="1550873441">
              <w:marLeft w:val="0"/>
              <w:marRight w:val="0"/>
              <w:marTop w:val="0"/>
              <w:marBottom w:val="0"/>
              <w:divBdr>
                <w:top w:val="none" w:sz="0" w:space="0" w:color="auto"/>
                <w:left w:val="none" w:sz="0" w:space="0" w:color="auto"/>
                <w:bottom w:val="none" w:sz="0" w:space="0" w:color="auto"/>
                <w:right w:val="none" w:sz="0" w:space="0" w:color="auto"/>
              </w:divBdr>
            </w:div>
            <w:div w:id="208386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34086">
      <w:bodyDiv w:val="1"/>
      <w:marLeft w:val="0"/>
      <w:marRight w:val="0"/>
      <w:marTop w:val="0"/>
      <w:marBottom w:val="0"/>
      <w:divBdr>
        <w:top w:val="none" w:sz="0" w:space="0" w:color="auto"/>
        <w:left w:val="none" w:sz="0" w:space="0" w:color="auto"/>
        <w:bottom w:val="none" w:sz="0" w:space="0" w:color="auto"/>
        <w:right w:val="none" w:sz="0" w:space="0" w:color="auto"/>
      </w:divBdr>
      <w:divsChild>
        <w:div w:id="1436824725">
          <w:marLeft w:val="0"/>
          <w:marRight w:val="0"/>
          <w:marTop w:val="0"/>
          <w:marBottom w:val="0"/>
          <w:divBdr>
            <w:top w:val="none" w:sz="0" w:space="0" w:color="auto"/>
            <w:left w:val="none" w:sz="0" w:space="0" w:color="auto"/>
            <w:bottom w:val="none" w:sz="0" w:space="0" w:color="auto"/>
            <w:right w:val="none" w:sz="0" w:space="0" w:color="auto"/>
          </w:divBdr>
          <w:divsChild>
            <w:div w:id="1882783837">
              <w:marLeft w:val="0"/>
              <w:marRight w:val="0"/>
              <w:marTop w:val="0"/>
              <w:marBottom w:val="0"/>
              <w:divBdr>
                <w:top w:val="none" w:sz="0" w:space="0" w:color="auto"/>
                <w:left w:val="none" w:sz="0" w:space="0" w:color="auto"/>
                <w:bottom w:val="none" w:sz="0" w:space="0" w:color="auto"/>
                <w:right w:val="none" w:sz="0" w:space="0" w:color="auto"/>
              </w:divBdr>
            </w:div>
            <w:div w:id="15543869">
              <w:marLeft w:val="0"/>
              <w:marRight w:val="0"/>
              <w:marTop w:val="0"/>
              <w:marBottom w:val="0"/>
              <w:divBdr>
                <w:top w:val="none" w:sz="0" w:space="0" w:color="auto"/>
                <w:left w:val="none" w:sz="0" w:space="0" w:color="auto"/>
                <w:bottom w:val="none" w:sz="0" w:space="0" w:color="auto"/>
                <w:right w:val="none" w:sz="0" w:space="0" w:color="auto"/>
              </w:divBdr>
            </w:div>
            <w:div w:id="1666590783">
              <w:marLeft w:val="0"/>
              <w:marRight w:val="0"/>
              <w:marTop w:val="0"/>
              <w:marBottom w:val="0"/>
              <w:divBdr>
                <w:top w:val="none" w:sz="0" w:space="0" w:color="auto"/>
                <w:left w:val="none" w:sz="0" w:space="0" w:color="auto"/>
                <w:bottom w:val="none" w:sz="0" w:space="0" w:color="auto"/>
                <w:right w:val="none" w:sz="0" w:space="0" w:color="auto"/>
              </w:divBdr>
            </w:div>
            <w:div w:id="400905">
              <w:marLeft w:val="0"/>
              <w:marRight w:val="0"/>
              <w:marTop w:val="0"/>
              <w:marBottom w:val="0"/>
              <w:divBdr>
                <w:top w:val="none" w:sz="0" w:space="0" w:color="auto"/>
                <w:left w:val="none" w:sz="0" w:space="0" w:color="auto"/>
                <w:bottom w:val="none" w:sz="0" w:space="0" w:color="auto"/>
                <w:right w:val="none" w:sz="0" w:space="0" w:color="auto"/>
              </w:divBdr>
            </w:div>
            <w:div w:id="1316421898">
              <w:marLeft w:val="0"/>
              <w:marRight w:val="0"/>
              <w:marTop w:val="0"/>
              <w:marBottom w:val="0"/>
              <w:divBdr>
                <w:top w:val="none" w:sz="0" w:space="0" w:color="auto"/>
                <w:left w:val="none" w:sz="0" w:space="0" w:color="auto"/>
                <w:bottom w:val="none" w:sz="0" w:space="0" w:color="auto"/>
                <w:right w:val="none" w:sz="0" w:space="0" w:color="auto"/>
              </w:divBdr>
            </w:div>
            <w:div w:id="1633631645">
              <w:marLeft w:val="0"/>
              <w:marRight w:val="0"/>
              <w:marTop w:val="0"/>
              <w:marBottom w:val="0"/>
              <w:divBdr>
                <w:top w:val="none" w:sz="0" w:space="0" w:color="auto"/>
                <w:left w:val="none" w:sz="0" w:space="0" w:color="auto"/>
                <w:bottom w:val="none" w:sz="0" w:space="0" w:color="auto"/>
                <w:right w:val="none" w:sz="0" w:space="0" w:color="auto"/>
              </w:divBdr>
            </w:div>
            <w:div w:id="1035236132">
              <w:marLeft w:val="0"/>
              <w:marRight w:val="0"/>
              <w:marTop w:val="0"/>
              <w:marBottom w:val="0"/>
              <w:divBdr>
                <w:top w:val="none" w:sz="0" w:space="0" w:color="auto"/>
                <w:left w:val="none" w:sz="0" w:space="0" w:color="auto"/>
                <w:bottom w:val="none" w:sz="0" w:space="0" w:color="auto"/>
                <w:right w:val="none" w:sz="0" w:space="0" w:color="auto"/>
              </w:divBdr>
            </w:div>
            <w:div w:id="1245991612">
              <w:marLeft w:val="0"/>
              <w:marRight w:val="0"/>
              <w:marTop w:val="0"/>
              <w:marBottom w:val="0"/>
              <w:divBdr>
                <w:top w:val="none" w:sz="0" w:space="0" w:color="auto"/>
                <w:left w:val="none" w:sz="0" w:space="0" w:color="auto"/>
                <w:bottom w:val="none" w:sz="0" w:space="0" w:color="auto"/>
                <w:right w:val="none" w:sz="0" w:space="0" w:color="auto"/>
              </w:divBdr>
            </w:div>
            <w:div w:id="516191200">
              <w:marLeft w:val="0"/>
              <w:marRight w:val="0"/>
              <w:marTop w:val="0"/>
              <w:marBottom w:val="0"/>
              <w:divBdr>
                <w:top w:val="none" w:sz="0" w:space="0" w:color="auto"/>
                <w:left w:val="none" w:sz="0" w:space="0" w:color="auto"/>
                <w:bottom w:val="none" w:sz="0" w:space="0" w:color="auto"/>
                <w:right w:val="none" w:sz="0" w:space="0" w:color="auto"/>
              </w:divBdr>
            </w:div>
            <w:div w:id="1975864104">
              <w:marLeft w:val="0"/>
              <w:marRight w:val="0"/>
              <w:marTop w:val="0"/>
              <w:marBottom w:val="0"/>
              <w:divBdr>
                <w:top w:val="none" w:sz="0" w:space="0" w:color="auto"/>
                <w:left w:val="none" w:sz="0" w:space="0" w:color="auto"/>
                <w:bottom w:val="none" w:sz="0" w:space="0" w:color="auto"/>
                <w:right w:val="none" w:sz="0" w:space="0" w:color="auto"/>
              </w:divBdr>
            </w:div>
            <w:div w:id="1500120581">
              <w:marLeft w:val="0"/>
              <w:marRight w:val="0"/>
              <w:marTop w:val="0"/>
              <w:marBottom w:val="0"/>
              <w:divBdr>
                <w:top w:val="none" w:sz="0" w:space="0" w:color="auto"/>
                <w:left w:val="none" w:sz="0" w:space="0" w:color="auto"/>
                <w:bottom w:val="none" w:sz="0" w:space="0" w:color="auto"/>
                <w:right w:val="none" w:sz="0" w:space="0" w:color="auto"/>
              </w:divBdr>
            </w:div>
            <w:div w:id="175604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34924">
      <w:bodyDiv w:val="1"/>
      <w:marLeft w:val="0"/>
      <w:marRight w:val="0"/>
      <w:marTop w:val="0"/>
      <w:marBottom w:val="0"/>
      <w:divBdr>
        <w:top w:val="none" w:sz="0" w:space="0" w:color="auto"/>
        <w:left w:val="none" w:sz="0" w:space="0" w:color="auto"/>
        <w:bottom w:val="none" w:sz="0" w:space="0" w:color="auto"/>
        <w:right w:val="none" w:sz="0" w:space="0" w:color="auto"/>
      </w:divBdr>
      <w:divsChild>
        <w:div w:id="1512138364">
          <w:marLeft w:val="0"/>
          <w:marRight w:val="0"/>
          <w:marTop w:val="0"/>
          <w:marBottom w:val="0"/>
          <w:divBdr>
            <w:top w:val="none" w:sz="0" w:space="0" w:color="auto"/>
            <w:left w:val="none" w:sz="0" w:space="0" w:color="auto"/>
            <w:bottom w:val="none" w:sz="0" w:space="0" w:color="auto"/>
            <w:right w:val="none" w:sz="0" w:space="0" w:color="auto"/>
          </w:divBdr>
          <w:divsChild>
            <w:div w:id="1473716616">
              <w:marLeft w:val="0"/>
              <w:marRight w:val="0"/>
              <w:marTop w:val="0"/>
              <w:marBottom w:val="0"/>
              <w:divBdr>
                <w:top w:val="none" w:sz="0" w:space="0" w:color="auto"/>
                <w:left w:val="none" w:sz="0" w:space="0" w:color="auto"/>
                <w:bottom w:val="none" w:sz="0" w:space="0" w:color="auto"/>
                <w:right w:val="none" w:sz="0" w:space="0" w:color="auto"/>
              </w:divBdr>
            </w:div>
            <w:div w:id="2013873739">
              <w:marLeft w:val="0"/>
              <w:marRight w:val="0"/>
              <w:marTop w:val="0"/>
              <w:marBottom w:val="0"/>
              <w:divBdr>
                <w:top w:val="none" w:sz="0" w:space="0" w:color="auto"/>
                <w:left w:val="none" w:sz="0" w:space="0" w:color="auto"/>
                <w:bottom w:val="none" w:sz="0" w:space="0" w:color="auto"/>
                <w:right w:val="none" w:sz="0" w:space="0" w:color="auto"/>
              </w:divBdr>
            </w:div>
            <w:div w:id="1511988349">
              <w:marLeft w:val="0"/>
              <w:marRight w:val="0"/>
              <w:marTop w:val="0"/>
              <w:marBottom w:val="0"/>
              <w:divBdr>
                <w:top w:val="none" w:sz="0" w:space="0" w:color="auto"/>
                <w:left w:val="none" w:sz="0" w:space="0" w:color="auto"/>
                <w:bottom w:val="none" w:sz="0" w:space="0" w:color="auto"/>
                <w:right w:val="none" w:sz="0" w:space="0" w:color="auto"/>
              </w:divBdr>
            </w:div>
            <w:div w:id="1731264542">
              <w:marLeft w:val="0"/>
              <w:marRight w:val="0"/>
              <w:marTop w:val="0"/>
              <w:marBottom w:val="0"/>
              <w:divBdr>
                <w:top w:val="none" w:sz="0" w:space="0" w:color="auto"/>
                <w:left w:val="none" w:sz="0" w:space="0" w:color="auto"/>
                <w:bottom w:val="none" w:sz="0" w:space="0" w:color="auto"/>
                <w:right w:val="none" w:sz="0" w:space="0" w:color="auto"/>
              </w:divBdr>
            </w:div>
            <w:div w:id="431822961">
              <w:marLeft w:val="0"/>
              <w:marRight w:val="0"/>
              <w:marTop w:val="0"/>
              <w:marBottom w:val="0"/>
              <w:divBdr>
                <w:top w:val="none" w:sz="0" w:space="0" w:color="auto"/>
                <w:left w:val="none" w:sz="0" w:space="0" w:color="auto"/>
                <w:bottom w:val="none" w:sz="0" w:space="0" w:color="auto"/>
                <w:right w:val="none" w:sz="0" w:space="0" w:color="auto"/>
              </w:divBdr>
            </w:div>
            <w:div w:id="683559676">
              <w:marLeft w:val="0"/>
              <w:marRight w:val="0"/>
              <w:marTop w:val="0"/>
              <w:marBottom w:val="0"/>
              <w:divBdr>
                <w:top w:val="none" w:sz="0" w:space="0" w:color="auto"/>
                <w:left w:val="none" w:sz="0" w:space="0" w:color="auto"/>
                <w:bottom w:val="none" w:sz="0" w:space="0" w:color="auto"/>
                <w:right w:val="none" w:sz="0" w:space="0" w:color="auto"/>
              </w:divBdr>
            </w:div>
            <w:div w:id="1209337986">
              <w:marLeft w:val="0"/>
              <w:marRight w:val="0"/>
              <w:marTop w:val="0"/>
              <w:marBottom w:val="0"/>
              <w:divBdr>
                <w:top w:val="none" w:sz="0" w:space="0" w:color="auto"/>
                <w:left w:val="none" w:sz="0" w:space="0" w:color="auto"/>
                <w:bottom w:val="none" w:sz="0" w:space="0" w:color="auto"/>
                <w:right w:val="none" w:sz="0" w:space="0" w:color="auto"/>
              </w:divBdr>
            </w:div>
            <w:div w:id="1747798664">
              <w:marLeft w:val="0"/>
              <w:marRight w:val="0"/>
              <w:marTop w:val="0"/>
              <w:marBottom w:val="0"/>
              <w:divBdr>
                <w:top w:val="none" w:sz="0" w:space="0" w:color="auto"/>
                <w:left w:val="none" w:sz="0" w:space="0" w:color="auto"/>
                <w:bottom w:val="none" w:sz="0" w:space="0" w:color="auto"/>
                <w:right w:val="none" w:sz="0" w:space="0" w:color="auto"/>
              </w:divBdr>
            </w:div>
            <w:div w:id="1870222032">
              <w:marLeft w:val="0"/>
              <w:marRight w:val="0"/>
              <w:marTop w:val="0"/>
              <w:marBottom w:val="0"/>
              <w:divBdr>
                <w:top w:val="none" w:sz="0" w:space="0" w:color="auto"/>
                <w:left w:val="none" w:sz="0" w:space="0" w:color="auto"/>
                <w:bottom w:val="none" w:sz="0" w:space="0" w:color="auto"/>
                <w:right w:val="none" w:sz="0" w:space="0" w:color="auto"/>
              </w:divBdr>
            </w:div>
            <w:div w:id="228342405">
              <w:marLeft w:val="0"/>
              <w:marRight w:val="0"/>
              <w:marTop w:val="0"/>
              <w:marBottom w:val="0"/>
              <w:divBdr>
                <w:top w:val="none" w:sz="0" w:space="0" w:color="auto"/>
                <w:left w:val="none" w:sz="0" w:space="0" w:color="auto"/>
                <w:bottom w:val="none" w:sz="0" w:space="0" w:color="auto"/>
                <w:right w:val="none" w:sz="0" w:space="0" w:color="auto"/>
              </w:divBdr>
            </w:div>
            <w:div w:id="550775511">
              <w:marLeft w:val="0"/>
              <w:marRight w:val="0"/>
              <w:marTop w:val="0"/>
              <w:marBottom w:val="0"/>
              <w:divBdr>
                <w:top w:val="none" w:sz="0" w:space="0" w:color="auto"/>
                <w:left w:val="none" w:sz="0" w:space="0" w:color="auto"/>
                <w:bottom w:val="none" w:sz="0" w:space="0" w:color="auto"/>
                <w:right w:val="none" w:sz="0" w:space="0" w:color="auto"/>
              </w:divBdr>
            </w:div>
            <w:div w:id="353000467">
              <w:marLeft w:val="0"/>
              <w:marRight w:val="0"/>
              <w:marTop w:val="0"/>
              <w:marBottom w:val="0"/>
              <w:divBdr>
                <w:top w:val="none" w:sz="0" w:space="0" w:color="auto"/>
                <w:left w:val="none" w:sz="0" w:space="0" w:color="auto"/>
                <w:bottom w:val="none" w:sz="0" w:space="0" w:color="auto"/>
                <w:right w:val="none" w:sz="0" w:space="0" w:color="auto"/>
              </w:divBdr>
            </w:div>
            <w:div w:id="1568226193">
              <w:marLeft w:val="0"/>
              <w:marRight w:val="0"/>
              <w:marTop w:val="0"/>
              <w:marBottom w:val="0"/>
              <w:divBdr>
                <w:top w:val="none" w:sz="0" w:space="0" w:color="auto"/>
                <w:left w:val="none" w:sz="0" w:space="0" w:color="auto"/>
                <w:bottom w:val="none" w:sz="0" w:space="0" w:color="auto"/>
                <w:right w:val="none" w:sz="0" w:space="0" w:color="auto"/>
              </w:divBdr>
            </w:div>
            <w:div w:id="1127430767">
              <w:marLeft w:val="0"/>
              <w:marRight w:val="0"/>
              <w:marTop w:val="0"/>
              <w:marBottom w:val="0"/>
              <w:divBdr>
                <w:top w:val="none" w:sz="0" w:space="0" w:color="auto"/>
                <w:left w:val="none" w:sz="0" w:space="0" w:color="auto"/>
                <w:bottom w:val="none" w:sz="0" w:space="0" w:color="auto"/>
                <w:right w:val="none" w:sz="0" w:space="0" w:color="auto"/>
              </w:divBdr>
            </w:div>
            <w:div w:id="1565796496">
              <w:marLeft w:val="0"/>
              <w:marRight w:val="0"/>
              <w:marTop w:val="0"/>
              <w:marBottom w:val="0"/>
              <w:divBdr>
                <w:top w:val="none" w:sz="0" w:space="0" w:color="auto"/>
                <w:left w:val="none" w:sz="0" w:space="0" w:color="auto"/>
                <w:bottom w:val="none" w:sz="0" w:space="0" w:color="auto"/>
                <w:right w:val="none" w:sz="0" w:space="0" w:color="auto"/>
              </w:divBdr>
            </w:div>
            <w:div w:id="631637715">
              <w:marLeft w:val="0"/>
              <w:marRight w:val="0"/>
              <w:marTop w:val="0"/>
              <w:marBottom w:val="0"/>
              <w:divBdr>
                <w:top w:val="none" w:sz="0" w:space="0" w:color="auto"/>
                <w:left w:val="none" w:sz="0" w:space="0" w:color="auto"/>
                <w:bottom w:val="none" w:sz="0" w:space="0" w:color="auto"/>
                <w:right w:val="none" w:sz="0" w:space="0" w:color="auto"/>
              </w:divBdr>
            </w:div>
            <w:div w:id="1618024681">
              <w:marLeft w:val="0"/>
              <w:marRight w:val="0"/>
              <w:marTop w:val="0"/>
              <w:marBottom w:val="0"/>
              <w:divBdr>
                <w:top w:val="none" w:sz="0" w:space="0" w:color="auto"/>
                <w:left w:val="none" w:sz="0" w:space="0" w:color="auto"/>
                <w:bottom w:val="none" w:sz="0" w:space="0" w:color="auto"/>
                <w:right w:val="none" w:sz="0" w:space="0" w:color="auto"/>
              </w:divBdr>
            </w:div>
            <w:div w:id="959259905">
              <w:marLeft w:val="0"/>
              <w:marRight w:val="0"/>
              <w:marTop w:val="0"/>
              <w:marBottom w:val="0"/>
              <w:divBdr>
                <w:top w:val="none" w:sz="0" w:space="0" w:color="auto"/>
                <w:left w:val="none" w:sz="0" w:space="0" w:color="auto"/>
                <w:bottom w:val="none" w:sz="0" w:space="0" w:color="auto"/>
                <w:right w:val="none" w:sz="0" w:space="0" w:color="auto"/>
              </w:divBdr>
            </w:div>
            <w:div w:id="892354180">
              <w:marLeft w:val="0"/>
              <w:marRight w:val="0"/>
              <w:marTop w:val="0"/>
              <w:marBottom w:val="0"/>
              <w:divBdr>
                <w:top w:val="none" w:sz="0" w:space="0" w:color="auto"/>
                <w:left w:val="none" w:sz="0" w:space="0" w:color="auto"/>
                <w:bottom w:val="none" w:sz="0" w:space="0" w:color="auto"/>
                <w:right w:val="none" w:sz="0" w:space="0" w:color="auto"/>
              </w:divBdr>
            </w:div>
            <w:div w:id="1890605070">
              <w:marLeft w:val="0"/>
              <w:marRight w:val="0"/>
              <w:marTop w:val="0"/>
              <w:marBottom w:val="0"/>
              <w:divBdr>
                <w:top w:val="none" w:sz="0" w:space="0" w:color="auto"/>
                <w:left w:val="none" w:sz="0" w:space="0" w:color="auto"/>
                <w:bottom w:val="none" w:sz="0" w:space="0" w:color="auto"/>
                <w:right w:val="none" w:sz="0" w:space="0" w:color="auto"/>
              </w:divBdr>
            </w:div>
            <w:div w:id="109598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47907">
      <w:bodyDiv w:val="1"/>
      <w:marLeft w:val="0"/>
      <w:marRight w:val="0"/>
      <w:marTop w:val="0"/>
      <w:marBottom w:val="0"/>
      <w:divBdr>
        <w:top w:val="none" w:sz="0" w:space="0" w:color="auto"/>
        <w:left w:val="none" w:sz="0" w:space="0" w:color="auto"/>
        <w:bottom w:val="none" w:sz="0" w:space="0" w:color="auto"/>
        <w:right w:val="none" w:sz="0" w:space="0" w:color="auto"/>
      </w:divBdr>
    </w:div>
    <w:div w:id="1106198192">
      <w:bodyDiv w:val="1"/>
      <w:marLeft w:val="0"/>
      <w:marRight w:val="0"/>
      <w:marTop w:val="0"/>
      <w:marBottom w:val="0"/>
      <w:divBdr>
        <w:top w:val="none" w:sz="0" w:space="0" w:color="auto"/>
        <w:left w:val="none" w:sz="0" w:space="0" w:color="auto"/>
        <w:bottom w:val="none" w:sz="0" w:space="0" w:color="auto"/>
        <w:right w:val="none" w:sz="0" w:space="0" w:color="auto"/>
      </w:divBdr>
    </w:div>
    <w:div w:id="1110389816">
      <w:bodyDiv w:val="1"/>
      <w:marLeft w:val="0"/>
      <w:marRight w:val="0"/>
      <w:marTop w:val="0"/>
      <w:marBottom w:val="0"/>
      <w:divBdr>
        <w:top w:val="none" w:sz="0" w:space="0" w:color="auto"/>
        <w:left w:val="none" w:sz="0" w:space="0" w:color="auto"/>
        <w:bottom w:val="none" w:sz="0" w:space="0" w:color="auto"/>
        <w:right w:val="none" w:sz="0" w:space="0" w:color="auto"/>
      </w:divBdr>
      <w:divsChild>
        <w:div w:id="1586374297">
          <w:marLeft w:val="0"/>
          <w:marRight w:val="0"/>
          <w:marTop w:val="0"/>
          <w:marBottom w:val="0"/>
          <w:divBdr>
            <w:top w:val="none" w:sz="0" w:space="0" w:color="auto"/>
            <w:left w:val="none" w:sz="0" w:space="0" w:color="auto"/>
            <w:bottom w:val="none" w:sz="0" w:space="0" w:color="auto"/>
            <w:right w:val="none" w:sz="0" w:space="0" w:color="auto"/>
          </w:divBdr>
          <w:divsChild>
            <w:div w:id="18705300">
              <w:marLeft w:val="0"/>
              <w:marRight w:val="0"/>
              <w:marTop w:val="0"/>
              <w:marBottom w:val="0"/>
              <w:divBdr>
                <w:top w:val="none" w:sz="0" w:space="0" w:color="auto"/>
                <w:left w:val="none" w:sz="0" w:space="0" w:color="auto"/>
                <w:bottom w:val="none" w:sz="0" w:space="0" w:color="auto"/>
                <w:right w:val="none" w:sz="0" w:space="0" w:color="auto"/>
              </w:divBdr>
            </w:div>
            <w:div w:id="668949390">
              <w:marLeft w:val="0"/>
              <w:marRight w:val="0"/>
              <w:marTop w:val="0"/>
              <w:marBottom w:val="0"/>
              <w:divBdr>
                <w:top w:val="none" w:sz="0" w:space="0" w:color="auto"/>
                <w:left w:val="none" w:sz="0" w:space="0" w:color="auto"/>
                <w:bottom w:val="none" w:sz="0" w:space="0" w:color="auto"/>
                <w:right w:val="none" w:sz="0" w:space="0" w:color="auto"/>
              </w:divBdr>
            </w:div>
            <w:div w:id="1798331502">
              <w:marLeft w:val="0"/>
              <w:marRight w:val="0"/>
              <w:marTop w:val="0"/>
              <w:marBottom w:val="0"/>
              <w:divBdr>
                <w:top w:val="none" w:sz="0" w:space="0" w:color="auto"/>
                <w:left w:val="none" w:sz="0" w:space="0" w:color="auto"/>
                <w:bottom w:val="none" w:sz="0" w:space="0" w:color="auto"/>
                <w:right w:val="none" w:sz="0" w:space="0" w:color="auto"/>
              </w:divBdr>
            </w:div>
            <w:div w:id="310672672">
              <w:marLeft w:val="0"/>
              <w:marRight w:val="0"/>
              <w:marTop w:val="0"/>
              <w:marBottom w:val="0"/>
              <w:divBdr>
                <w:top w:val="none" w:sz="0" w:space="0" w:color="auto"/>
                <w:left w:val="none" w:sz="0" w:space="0" w:color="auto"/>
                <w:bottom w:val="none" w:sz="0" w:space="0" w:color="auto"/>
                <w:right w:val="none" w:sz="0" w:space="0" w:color="auto"/>
              </w:divBdr>
            </w:div>
            <w:div w:id="1601912907">
              <w:marLeft w:val="0"/>
              <w:marRight w:val="0"/>
              <w:marTop w:val="0"/>
              <w:marBottom w:val="0"/>
              <w:divBdr>
                <w:top w:val="none" w:sz="0" w:space="0" w:color="auto"/>
                <w:left w:val="none" w:sz="0" w:space="0" w:color="auto"/>
                <w:bottom w:val="none" w:sz="0" w:space="0" w:color="auto"/>
                <w:right w:val="none" w:sz="0" w:space="0" w:color="auto"/>
              </w:divBdr>
            </w:div>
            <w:div w:id="192966636">
              <w:marLeft w:val="0"/>
              <w:marRight w:val="0"/>
              <w:marTop w:val="0"/>
              <w:marBottom w:val="0"/>
              <w:divBdr>
                <w:top w:val="none" w:sz="0" w:space="0" w:color="auto"/>
                <w:left w:val="none" w:sz="0" w:space="0" w:color="auto"/>
                <w:bottom w:val="none" w:sz="0" w:space="0" w:color="auto"/>
                <w:right w:val="none" w:sz="0" w:space="0" w:color="auto"/>
              </w:divBdr>
            </w:div>
            <w:div w:id="1321080594">
              <w:marLeft w:val="0"/>
              <w:marRight w:val="0"/>
              <w:marTop w:val="0"/>
              <w:marBottom w:val="0"/>
              <w:divBdr>
                <w:top w:val="none" w:sz="0" w:space="0" w:color="auto"/>
                <w:left w:val="none" w:sz="0" w:space="0" w:color="auto"/>
                <w:bottom w:val="none" w:sz="0" w:space="0" w:color="auto"/>
                <w:right w:val="none" w:sz="0" w:space="0" w:color="auto"/>
              </w:divBdr>
            </w:div>
            <w:div w:id="446117786">
              <w:marLeft w:val="0"/>
              <w:marRight w:val="0"/>
              <w:marTop w:val="0"/>
              <w:marBottom w:val="0"/>
              <w:divBdr>
                <w:top w:val="none" w:sz="0" w:space="0" w:color="auto"/>
                <w:left w:val="none" w:sz="0" w:space="0" w:color="auto"/>
                <w:bottom w:val="none" w:sz="0" w:space="0" w:color="auto"/>
                <w:right w:val="none" w:sz="0" w:space="0" w:color="auto"/>
              </w:divBdr>
            </w:div>
            <w:div w:id="394939243">
              <w:marLeft w:val="0"/>
              <w:marRight w:val="0"/>
              <w:marTop w:val="0"/>
              <w:marBottom w:val="0"/>
              <w:divBdr>
                <w:top w:val="none" w:sz="0" w:space="0" w:color="auto"/>
                <w:left w:val="none" w:sz="0" w:space="0" w:color="auto"/>
                <w:bottom w:val="none" w:sz="0" w:space="0" w:color="auto"/>
                <w:right w:val="none" w:sz="0" w:space="0" w:color="auto"/>
              </w:divBdr>
            </w:div>
            <w:div w:id="1852988924">
              <w:marLeft w:val="0"/>
              <w:marRight w:val="0"/>
              <w:marTop w:val="0"/>
              <w:marBottom w:val="0"/>
              <w:divBdr>
                <w:top w:val="none" w:sz="0" w:space="0" w:color="auto"/>
                <w:left w:val="none" w:sz="0" w:space="0" w:color="auto"/>
                <w:bottom w:val="none" w:sz="0" w:space="0" w:color="auto"/>
                <w:right w:val="none" w:sz="0" w:space="0" w:color="auto"/>
              </w:divBdr>
            </w:div>
            <w:div w:id="859852070">
              <w:marLeft w:val="0"/>
              <w:marRight w:val="0"/>
              <w:marTop w:val="0"/>
              <w:marBottom w:val="0"/>
              <w:divBdr>
                <w:top w:val="none" w:sz="0" w:space="0" w:color="auto"/>
                <w:left w:val="none" w:sz="0" w:space="0" w:color="auto"/>
                <w:bottom w:val="none" w:sz="0" w:space="0" w:color="auto"/>
                <w:right w:val="none" w:sz="0" w:space="0" w:color="auto"/>
              </w:divBdr>
            </w:div>
            <w:div w:id="1542548608">
              <w:marLeft w:val="0"/>
              <w:marRight w:val="0"/>
              <w:marTop w:val="0"/>
              <w:marBottom w:val="0"/>
              <w:divBdr>
                <w:top w:val="none" w:sz="0" w:space="0" w:color="auto"/>
                <w:left w:val="none" w:sz="0" w:space="0" w:color="auto"/>
                <w:bottom w:val="none" w:sz="0" w:space="0" w:color="auto"/>
                <w:right w:val="none" w:sz="0" w:space="0" w:color="auto"/>
              </w:divBdr>
            </w:div>
            <w:div w:id="366762604">
              <w:marLeft w:val="0"/>
              <w:marRight w:val="0"/>
              <w:marTop w:val="0"/>
              <w:marBottom w:val="0"/>
              <w:divBdr>
                <w:top w:val="none" w:sz="0" w:space="0" w:color="auto"/>
                <w:left w:val="none" w:sz="0" w:space="0" w:color="auto"/>
                <w:bottom w:val="none" w:sz="0" w:space="0" w:color="auto"/>
                <w:right w:val="none" w:sz="0" w:space="0" w:color="auto"/>
              </w:divBdr>
            </w:div>
            <w:div w:id="1990400967">
              <w:marLeft w:val="0"/>
              <w:marRight w:val="0"/>
              <w:marTop w:val="0"/>
              <w:marBottom w:val="0"/>
              <w:divBdr>
                <w:top w:val="none" w:sz="0" w:space="0" w:color="auto"/>
                <w:left w:val="none" w:sz="0" w:space="0" w:color="auto"/>
                <w:bottom w:val="none" w:sz="0" w:space="0" w:color="auto"/>
                <w:right w:val="none" w:sz="0" w:space="0" w:color="auto"/>
              </w:divBdr>
            </w:div>
            <w:div w:id="1089277693">
              <w:marLeft w:val="0"/>
              <w:marRight w:val="0"/>
              <w:marTop w:val="0"/>
              <w:marBottom w:val="0"/>
              <w:divBdr>
                <w:top w:val="none" w:sz="0" w:space="0" w:color="auto"/>
                <w:left w:val="none" w:sz="0" w:space="0" w:color="auto"/>
                <w:bottom w:val="none" w:sz="0" w:space="0" w:color="auto"/>
                <w:right w:val="none" w:sz="0" w:space="0" w:color="auto"/>
              </w:divBdr>
            </w:div>
            <w:div w:id="206527595">
              <w:marLeft w:val="0"/>
              <w:marRight w:val="0"/>
              <w:marTop w:val="0"/>
              <w:marBottom w:val="0"/>
              <w:divBdr>
                <w:top w:val="none" w:sz="0" w:space="0" w:color="auto"/>
                <w:left w:val="none" w:sz="0" w:space="0" w:color="auto"/>
                <w:bottom w:val="none" w:sz="0" w:space="0" w:color="auto"/>
                <w:right w:val="none" w:sz="0" w:space="0" w:color="auto"/>
              </w:divBdr>
            </w:div>
            <w:div w:id="692726146">
              <w:marLeft w:val="0"/>
              <w:marRight w:val="0"/>
              <w:marTop w:val="0"/>
              <w:marBottom w:val="0"/>
              <w:divBdr>
                <w:top w:val="none" w:sz="0" w:space="0" w:color="auto"/>
                <w:left w:val="none" w:sz="0" w:space="0" w:color="auto"/>
                <w:bottom w:val="none" w:sz="0" w:space="0" w:color="auto"/>
                <w:right w:val="none" w:sz="0" w:space="0" w:color="auto"/>
              </w:divBdr>
            </w:div>
            <w:div w:id="169083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2670">
      <w:bodyDiv w:val="1"/>
      <w:marLeft w:val="0"/>
      <w:marRight w:val="0"/>
      <w:marTop w:val="0"/>
      <w:marBottom w:val="0"/>
      <w:divBdr>
        <w:top w:val="none" w:sz="0" w:space="0" w:color="auto"/>
        <w:left w:val="none" w:sz="0" w:space="0" w:color="auto"/>
        <w:bottom w:val="none" w:sz="0" w:space="0" w:color="auto"/>
        <w:right w:val="none" w:sz="0" w:space="0" w:color="auto"/>
      </w:divBdr>
    </w:div>
    <w:div w:id="1131942745">
      <w:bodyDiv w:val="1"/>
      <w:marLeft w:val="0"/>
      <w:marRight w:val="0"/>
      <w:marTop w:val="0"/>
      <w:marBottom w:val="0"/>
      <w:divBdr>
        <w:top w:val="none" w:sz="0" w:space="0" w:color="auto"/>
        <w:left w:val="none" w:sz="0" w:space="0" w:color="auto"/>
        <w:bottom w:val="none" w:sz="0" w:space="0" w:color="auto"/>
        <w:right w:val="none" w:sz="0" w:space="0" w:color="auto"/>
      </w:divBdr>
      <w:divsChild>
        <w:div w:id="1699626133">
          <w:marLeft w:val="0"/>
          <w:marRight w:val="0"/>
          <w:marTop w:val="0"/>
          <w:marBottom w:val="0"/>
          <w:divBdr>
            <w:top w:val="none" w:sz="0" w:space="0" w:color="auto"/>
            <w:left w:val="none" w:sz="0" w:space="0" w:color="auto"/>
            <w:bottom w:val="none" w:sz="0" w:space="0" w:color="auto"/>
            <w:right w:val="none" w:sz="0" w:space="0" w:color="auto"/>
          </w:divBdr>
          <w:divsChild>
            <w:div w:id="389620608">
              <w:marLeft w:val="0"/>
              <w:marRight w:val="0"/>
              <w:marTop w:val="0"/>
              <w:marBottom w:val="0"/>
              <w:divBdr>
                <w:top w:val="none" w:sz="0" w:space="0" w:color="auto"/>
                <w:left w:val="none" w:sz="0" w:space="0" w:color="auto"/>
                <w:bottom w:val="none" w:sz="0" w:space="0" w:color="auto"/>
                <w:right w:val="none" w:sz="0" w:space="0" w:color="auto"/>
              </w:divBdr>
            </w:div>
            <w:div w:id="2144999896">
              <w:marLeft w:val="0"/>
              <w:marRight w:val="0"/>
              <w:marTop w:val="0"/>
              <w:marBottom w:val="0"/>
              <w:divBdr>
                <w:top w:val="none" w:sz="0" w:space="0" w:color="auto"/>
                <w:left w:val="none" w:sz="0" w:space="0" w:color="auto"/>
                <w:bottom w:val="none" w:sz="0" w:space="0" w:color="auto"/>
                <w:right w:val="none" w:sz="0" w:space="0" w:color="auto"/>
              </w:divBdr>
            </w:div>
            <w:div w:id="326981285">
              <w:marLeft w:val="0"/>
              <w:marRight w:val="0"/>
              <w:marTop w:val="0"/>
              <w:marBottom w:val="0"/>
              <w:divBdr>
                <w:top w:val="none" w:sz="0" w:space="0" w:color="auto"/>
                <w:left w:val="none" w:sz="0" w:space="0" w:color="auto"/>
                <w:bottom w:val="none" w:sz="0" w:space="0" w:color="auto"/>
                <w:right w:val="none" w:sz="0" w:space="0" w:color="auto"/>
              </w:divBdr>
            </w:div>
            <w:div w:id="649284062">
              <w:marLeft w:val="0"/>
              <w:marRight w:val="0"/>
              <w:marTop w:val="0"/>
              <w:marBottom w:val="0"/>
              <w:divBdr>
                <w:top w:val="none" w:sz="0" w:space="0" w:color="auto"/>
                <w:left w:val="none" w:sz="0" w:space="0" w:color="auto"/>
                <w:bottom w:val="none" w:sz="0" w:space="0" w:color="auto"/>
                <w:right w:val="none" w:sz="0" w:space="0" w:color="auto"/>
              </w:divBdr>
            </w:div>
            <w:div w:id="1429503352">
              <w:marLeft w:val="0"/>
              <w:marRight w:val="0"/>
              <w:marTop w:val="0"/>
              <w:marBottom w:val="0"/>
              <w:divBdr>
                <w:top w:val="none" w:sz="0" w:space="0" w:color="auto"/>
                <w:left w:val="none" w:sz="0" w:space="0" w:color="auto"/>
                <w:bottom w:val="none" w:sz="0" w:space="0" w:color="auto"/>
                <w:right w:val="none" w:sz="0" w:space="0" w:color="auto"/>
              </w:divBdr>
            </w:div>
            <w:div w:id="111828917">
              <w:marLeft w:val="0"/>
              <w:marRight w:val="0"/>
              <w:marTop w:val="0"/>
              <w:marBottom w:val="0"/>
              <w:divBdr>
                <w:top w:val="none" w:sz="0" w:space="0" w:color="auto"/>
                <w:left w:val="none" w:sz="0" w:space="0" w:color="auto"/>
                <w:bottom w:val="none" w:sz="0" w:space="0" w:color="auto"/>
                <w:right w:val="none" w:sz="0" w:space="0" w:color="auto"/>
              </w:divBdr>
            </w:div>
            <w:div w:id="1326086840">
              <w:marLeft w:val="0"/>
              <w:marRight w:val="0"/>
              <w:marTop w:val="0"/>
              <w:marBottom w:val="0"/>
              <w:divBdr>
                <w:top w:val="none" w:sz="0" w:space="0" w:color="auto"/>
                <w:left w:val="none" w:sz="0" w:space="0" w:color="auto"/>
                <w:bottom w:val="none" w:sz="0" w:space="0" w:color="auto"/>
                <w:right w:val="none" w:sz="0" w:space="0" w:color="auto"/>
              </w:divBdr>
            </w:div>
            <w:div w:id="236524925">
              <w:marLeft w:val="0"/>
              <w:marRight w:val="0"/>
              <w:marTop w:val="0"/>
              <w:marBottom w:val="0"/>
              <w:divBdr>
                <w:top w:val="none" w:sz="0" w:space="0" w:color="auto"/>
                <w:left w:val="none" w:sz="0" w:space="0" w:color="auto"/>
                <w:bottom w:val="none" w:sz="0" w:space="0" w:color="auto"/>
                <w:right w:val="none" w:sz="0" w:space="0" w:color="auto"/>
              </w:divBdr>
            </w:div>
            <w:div w:id="1900087824">
              <w:marLeft w:val="0"/>
              <w:marRight w:val="0"/>
              <w:marTop w:val="0"/>
              <w:marBottom w:val="0"/>
              <w:divBdr>
                <w:top w:val="none" w:sz="0" w:space="0" w:color="auto"/>
                <w:left w:val="none" w:sz="0" w:space="0" w:color="auto"/>
                <w:bottom w:val="none" w:sz="0" w:space="0" w:color="auto"/>
                <w:right w:val="none" w:sz="0" w:space="0" w:color="auto"/>
              </w:divBdr>
            </w:div>
            <w:div w:id="557127486">
              <w:marLeft w:val="0"/>
              <w:marRight w:val="0"/>
              <w:marTop w:val="0"/>
              <w:marBottom w:val="0"/>
              <w:divBdr>
                <w:top w:val="none" w:sz="0" w:space="0" w:color="auto"/>
                <w:left w:val="none" w:sz="0" w:space="0" w:color="auto"/>
                <w:bottom w:val="none" w:sz="0" w:space="0" w:color="auto"/>
                <w:right w:val="none" w:sz="0" w:space="0" w:color="auto"/>
              </w:divBdr>
            </w:div>
            <w:div w:id="959652688">
              <w:marLeft w:val="0"/>
              <w:marRight w:val="0"/>
              <w:marTop w:val="0"/>
              <w:marBottom w:val="0"/>
              <w:divBdr>
                <w:top w:val="none" w:sz="0" w:space="0" w:color="auto"/>
                <w:left w:val="none" w:sz="0" w:space="0" w:color="auto"/>
                <w:bottom w:val="none" w:sz="0" w:space="0" w:color="auto"/>
                <w:right w:val="none" w:sz="0" w:space="0" w:color="auto"/>
              </w:divBdr>
            </w:div>
            <w:div w:id="1288243033">
              <w:marLeft w:val="0"/>
              <w:marRight w:val="0"/>
              <w:marTop w:val="0"/>
              <w:marBottom w:val="0"/>
              <w:divBdr>
                <w:top w:val="none" w:sz="0" w:space="0" w:color="auto"/>
                <w:left w:val="none" w:sz="0" w:space="0" w:color="auto"/>
                <w:bottom w:val="none" w:sz="0" w:space="0" w:color="auto"/>
                <w:right w:val="none" w:sz="0" w:space="0" w:color="auto"/>
              </w:divBdr>
            </w:div>
            <w:div w:id="1822305134">
              <w:marLeft w:val="0"/>
              <w:marRight w:val="0"/>
              <w:marTop w:val="0"/>
              <w:marBottom w:val="0"/>
              <w:divBdr>
                <w:top w:val="none" w:sz="0" w:space="0" w:color="auto"/>
                <w:left w:val="none" w:sz="0" w:space="0" w:color="auto"/>
                <w:bottom w:val="none" w:sz="0" w:space="0" w:color="auto"/>
                <w:right w:val="none" w:sz="0" w:space="0" w:color="auto"/>
              </w:divBdr>
            </w:div>
            <w:div w:id="1051660278">
              <w:marLeft w:val="0"/>
              <w:marRight w:val="0"/>
              <w:marTop w:val="0"/>
              <w:marBottom w:val="0"/>
              <w:divBdr>
                <w:top w:val="none" w:sz="0" w:space="0" w:color="auto"/>
                <w:left w:val="none" w:sz="0" w:space="0" w:color="auto"/>
                <w:bottom w:val="none" w:sz="0" w:space="0" w:color="auto"/>
                <w:right w:val="none" w:sz="0" w:space="0" w:color="auto"/>
              </w:divBdr>
            </w:div>
            <w:div w:id="1482697186">
              <w:marLeft w:val="0"/>
              <w:marRight w:val="0"/>
              <w:marTop w:val="0"/>
              <w:marBottom w:val="0"/>
              <w:divBdr>
                <w:top w:val="none" w:sz="0" w:space="0" w:color="auto"/>
                <w:left w:val="none" w:sz="0" w:space="0" w:color="auto"/>
                <w:bottom w:val="none" w:sz="0" w:space="0" w:color="auto"/>
                <w:right w:val="none" w:sz="0" w:space="0" w:color="auto"/>
              </w:divBdr>
            </w:div>
            <w:div w:id="1742019377">
              <w:marLeft w:val="0"/>
              <w:marRight w:val="0"/>
              <w:marTop w:val="0"/>
              <w:marBottom w:val="0"/>
              <w:divBdr>
                <w:top w:val="none" w:sz="0" w:space="0" w:color="auto"/>
                <w:left w:val="none" w:sz="0" w:space="0" w:color="auto"/>
                <w:bottom w:val="none" w:sz="0" w:space="0" w:color="auto"/>
                <w:right w:val="none" w:sz="0" w:space="0" w:color="auto"/>
              </w:divBdr>
            </w:div>
            <w:div w:id="601300037">
              <w:marLeft w:val="0"/>
              <w:marRight w:val="0"/>
              <w:marTop w:val="0"/>
              <w:marBottom w:val="0"/>
              <w:divBdr>
                <w:top w:val="none" w:sz="0" w:space="0" w:color="auto"/>
                <w:left w:val="none" w:sz="0" w:space="0" w:color="auto"/>
                <w:bottom w:val="none" w:sz="0" w:space="0" w:color="auto"/>
                <w:right w:val="none" w:sz="0" w:space="0" w:color="auto"/>
              </w:divBdr>
            </w:div>
            <w:div w:id="421604473">
              <w:marLeft w:val="0"/>
              <w:marRight w:val="0"/>
              <w:marTop w:val="0"/>
              <w:marBottom w:val="0"/>
              <w:divBdr>
                <w:top w:val="none" w:sz="0" w:space="0" w:color="auto"/>
                <w:left w:val="none" w:sz="0" w:space="0" w:color="auto"/>
                <w:bottom w:val="none" w:sz="0" w:space="0" w:color="auto"/>
                <w:right w:val="none" w:sz="0" w:space="0" w:color="auto"/>
              </w:divBdr>
            </w:div>
            <w:div w:id="1110509406">
              <w:marLeft w:val="0"/>
              <w:marRight w:val="0"/>
              <w:marTop w:val="0"/>
              <w:marBottom w:val="0"/>
              <w:divBdr>
                <w:top w:val="none" w:sz="0" w:space="0" w:color="auto"/>
                <w:left w:val="none" w:sz="0" w:space="0" w:color="auto"/>
                <w:bottom w:val="none" w:sz="0" w:space="0" w:color="auto"/>
                <w:right w:val="none" w:sz="0" w:space="0" w:color="auto"/>
              </w:divBdr>
            </w:div>
            <w:div w:id="594828358">
              <w:marLeft w:val="0"/>
              <w:marRight w:val="0"/>
              <w:marTop w:val="0"/>
              <w:marBottom w:val="0"/>
              <w:divBdr>
                <w:top w:val="none" w:sz="0" w:space="0" w:color="auto"/>
                <w:left w:val="none" w:sz="0" w:space="0" w:color="auto"/>
                <w:bottom w:val="none" w:sz="0" w:space="0" w:color="auto"/>
                <w:right w:val="none" w:sz="0" w:space="0" w:color="auto"/>
              </w:divBdr>
            </w:div>
            <w:div w:id="390422158">
              <w:marLeft w:val="0"/>
              <w:marRight w:val="0"/>
              <w:marTop w:val="0"/>
              <w:marBottom w:val="0"/>
              <w:divBdr>
                <w:top w:val="none" w:sz="0" w:space="0" w:color="auto"/>
                <w:left w:val="none" w:sz="0" w:space="0" w:color="auto"/>
                <w:bottom w:val="none" w:sz="0" w:space="0" w:color="auto"/>
                <w:right w:val="none" w:sz="0" w:space="0" w:color="auto"/>
              </w:divBdr>
            </w:div>
            <w:div w:id="171187705">
              <w:marLeft w:val="0"/>
              <w:marRight w:val="0"/>
              <w:marTop w:val="0"/>
              <w:marBottom w:val="0"/>
              <w:divBdr>
                <w:top w:val="none" w:sz="0" w:space="0" w:color="auto"/>
                <w:left w:val="none" w:sz="0" w:space="0" w:color="auto"/>
                <w:bottom w:val="none" w:sz="0" w:space="0" w:color="auto"/>
                <w:right w:val="none" w:sz="0" w:space="0" w:color="auto"/>
              </w:divBdr>
            </w:div>
            <w:div w:id="1631283378">
              <w:marLeft w:val="0"/>
              <w:marRight w:val="0"/>
              <w:marTop w:val="0"/>
              <w:marBottom w:val="0"/>
              <w:divBdr>
                <w:top w:val="none" w:sz="0" w:space="0" w:color="auto"/>
                <w:left w:val="none" w:sz="0" w:space="0" w:color="auto"/>
                <w:bottom w:val="none" w:sz="0" w:space="0" w:color="auto"/>
                <w:right w:val="none" w:sz="0" w:space="0" w:color="auto"/>
              </w:divBdr>
            </w:div>
            <w:div w:id="634144534">
              <w:marLeft w:val="0"/>
              <w:marRight w:val="0"/>
              <w:marTop w:val="0"/>
              <w:marBottom w:val="0"/>
              <w:divBdr>
                <w:top w:val="none" w:sz="0" w:space="0" w:color="auto"/>
                <w:left w:val="none" w:sz="0" w:space="0" w:color="auto"/>
                <w:bottom w:val="none" w:sz="0" w:space="0" w:color="auto"/>
                <w:right w:val="none" w:sz="0" w:space="0" w:color="auto"/>
              </w:divBdr>
            </w:div>
            <w:div w:id="981157410">
              <w:marLeft w:val="0"/>
              <w:marRight w:val="0"/>
              <w:marTop w:val="0"/>
              <w:marBottom w:val="0"/>
              <w:divBdr>
                <w:top w:val="none" w:sz="0" w:space="0" w:color="auto"/>
                <w:left w:val="none" w:sz="0" w:space="0" w:color="auto"/>
                <w:bottom w:val="none" w:sz="0" w:space="0" w:color="auto"/>
                <w:right w:val="none" w:sz="0" w:space="0" w:color="auto"/>
              </w:divBdr>
            </w:div>
            <w:div w:id="435177633">
              <w:marLeft w:val="0"/>
              <w:marRight w:val="0"/>
              <w:marTop w:val="0"/>
              <w:marBottom w:val="0"/>
              <w:divBdr>
                <w:top w:val="none" w:sz="0" w:space="0" w:color="auto"/>
                <w:left w:val="none" w:sz="0" w:space="0" w:color="auto"/>
                <w:bottom w:val="none" w:sz="0" w:space="0" w:color="auto"/>
                <w:right w:val="none" w:sz="0" w:space="0" w:color="auto"/>
              </w:divBdr>
            </w:div>
            <w:div w:id="1983732261">
              <w:marLeft w:val="0"/>
              <w:marRight w:val="0"/>
              <w:marTop w:val="0"/>
              <w:marBottom w:val="0"/>
              <w:divBdr>
                <w:top w:val="none" w:sz="0" w:space="0" w:color="auto"/>
                <w:left w:val="none" w:sz="0" w:space="0" w:color="auto"/>
                <w:bottom w:val="none" w:sz="0" w:space="0" w:color="auto"/>
                <w:right w:val="none" w:sz="0" w:space="0" w:color="auto"/>
              </w:divBdr>
            </w:div>
            <w:div w:id="1665939174">
              <w:marLeft w:val="0"/>
              <w:marRight w:val="0"/>
              <w:marTop w:val="0"/>
              <w:marBottom w:val="0"/>
              <w:divBdr>
                <w:top w:val="none" w:sz="0" w:space="0" w:color="auto"/>
                <w:left w:val="none" w:sz="0" w:space="0" w:color="auto"/>
                <w:bottom w:val="none" w:sz="0" w:space="0" w:color="auto"/>
                <w:right w:val="none" w:sz="0" w:space="0" w:color="auto"/>
              </w:divBdr>
            </w:div>
            <w:div w:id="863517400">
              <w:marLeft w:val="0"/>
              <w:marRight w:val="0"/>
              <w:marTop w:val="0"/>
              <w:marBottom w:val="0"/>
              <w:divBdr>
                <w:top w:val="none" w:sz="0" w:space="0" w:color="auto"/>
                <w:left w:val="none" w:sz="0" w:space="0" w:color="auto"/>
                <w:bottom w:val="none" w:sz="0" w:space="0" w:color="auto"/>
                <w:right w:val="none" w:sz="0" w:space="0" w:color="auto"/>
              </w:divBdr>
            </w:div>
            <w:div w:id="447166917">
              <w:marLeft w:val="0"/>
              <w:marRight w:val="0"/>
              <w:marTop w:val="0"/>
              <w:marBottom w:val="0"/>
              <w:divBdr>
                <w:top w:val="none" w:sz="0" w:space="0" w:color="auto"/>
                <w:left w:val="none" w:sz="0" w:space="0" w:color="auto"/>
                <w:bottom w:val="none" w:sz="0" w:space="0" w:color="auto"/>
                <w:right w:val="none" w:sz="0" w:space="0" w:color="auto"/>
              </w:divBdr>
            </w:div>
            <w:div w:id="1690569986">
              <w:marLeft w:val="0"/>
              <w:marRight w:val="0"/>
              <w:marTop w:val="0"/>
              <w:marBottom w:val="0"/>
              <w:divBdr>
                <w:top w:val="none" w:sz="0" w:space="0" w:color="auto"/>
                <w:left w:val="none" w:sz="0" w:space="0" w:color="auto"/>
                <w:bottom w:val="none" w:sz="0" w:space="0" w:color="auto"/>
                <w:right w:val="none" w:sz="0" w:space="0" w:color="auto"/>
              </w:divBdr>
            </w:div>
            <w:div w:id="2137288480">
              <w:marLeft w:val="0"/>
              <w:marRight w:val="0"/>
              <w:marTop w:val="0"/>
              <w:marBottom w:val="0"/>
              <w:divBdr>
                <w:top w:val="none" w:sz="0" w:space="0" w:color="auto"/>
                <w:left w:val="none" w:sz="0" w:space="0" w:color="auto"/>
                <w:bottom w:val="none" w:sz="0" w:space="0" w:color="auto"/>
                <w:right w:val="none" w:sz="0" w:space="0" w:color="auto"/>
              </w:divBdr>
            </w:div>
            <w:div w:id="1496413716">
              <w:marLeft w:val="0"/>
              <w:marRight w:val="0"/>
              <w:marTop w:val="0"/>
              <w:marBottom w:val="0"/>
              <w:divBdr>
                <w:top w:val="none" w:sz="0" w:space="0" w:color="auto"/>
                <w:left w:val="none" w:sz="0" w:space="0" w:color="auto"/>
                <w:bottom w:val="none" w:sz="0" w:space="0" w:color="auto"/>
                <w:right w:val="none" w:sz="0" w:space="0" w:color="auto"/>
              </w:divBdr>
            </w:div>
            <w:div w:id="162740459">
              <w:marLeft w:val="0"/>
              <w:marRight w:val="0"/>
              <w:marTop w:val="0"/>
              <w:marBottom w:val="0"/>
              <w:divBdr>
                <w:top w:val="none" w:sz="0" w:space="0" w:color="auto"/>
                <w:left w:val="none" w:sz="0" w:space="0" w:color="auto"/>
                <w:bottom w:val="none" w:sz="0" w:space="0" w:color="auto"/>
                <w:right w:val="none" w:sz="0" w:space="0" w:color="auto"/>
              </w:divBdr>
            </w:div>
            <w:div w:id="741293017">
              <w:marLeft w:val="0"/>
              <w:marRight w:val="0"/>
              <w:marTop w:val="0"/>
              <w:marBottom w:val="0"/>
              <w:divBdr>
                <w:top w:val="none" w:sz="0" w:space="0" w:color="auto"/>
                <w:left w:val="none" w:sz="0" w:space="0" w:color="auto"/>
                <w:bottom w:val="none" w:sz="0" w:space="0" w:color="auto"/>
                <w:right w:val="none" w:sz="0" w:space="0" w:color="auto"/>
              </w:divBdr>
            </w:div>
            <w:div w:id="350498026">
              <w:marLeft w:val="0"/>
              <w:marRight w:val="0"/>
              <w:marTop w:val="0"/>
              <w:marBottom w:val="0"/>
              <w:divBdr>
                <w:top w:val="none" w:sz="0" w:space="0" w:color="auto"/>
                <w:left w:val="none" w:sz="0" w:space="0" w:color="auto"/>
                <w:bottom w:val="none" w:sz="0" w:space="0" w:color="auto"/>
                <w:right w:val="none" w:sz="0" w:space="0" w:color="auto"/>
              </w:divBdr>
            </w:div>
            <w:div w:id="884946194">
              <w:marLeft w:val="0"/>
              <w:marRight w:val="0"/>
              <w:marTop w:val="0"/>
              <w:marBottom w:val="0"/>
              <w:divBdr>
                <w:top w:val="none" w:sz="0" w:space="0" w:color="auto"/>
                <w:left w:val="none" w:sz="0" w:space="0" w:color="auto"/>
                <w:bottom w:val="none" w:sz="0" w:space="0" w:color="auto"/>
                <w:right w:val="none" w:sz="0" w:space="0" w:color="auto"/>
              </w:divBdr>
            </w:div>
            <w:div w:id="364986390">
              <w:marLeft w:val="0"/>
              <w:marRight w:val="0"/>
              <w:marTop w:val="0"/>
              <w:marBottom w:val="0"/>
              <w:divBdr>
                <w:top w:val="none" w:sz="0" w:space="0" w:color="auto"/>
                <w:left w:val="none" w:sz="0" w:space="0" w:color="auto"/>
                <w:bottom w:val="none" w:sz="0" w:space="0" w:color="auto"/>
                <w:right w:val="none" w:sz="0" w:space="0" w:color="auto"/>
              </w:divBdr>
            </w:div>
            <w:div w:id="935677946">
              <w:marLeft w:val="0"/>
              <w:marRight w:val="0"/>
              <w:marTop w:val="0"/>
              <w:marBottom w:val="0"/>
              <w:divBdr>
                <w:top w:val="none" w:sz="0" w:space="0" w:color="auto"/>
                <w:left w:val="none" w:sz="0" w:space="0" w:color="auto"/>
                <w:bottom w:val="none" w:sz="0" w:space="0" w:color="auto"/>
                <w:right w:val="none" w:sz="0" w:space="0" w:color="auto"/>
              </w:divBdr>
            </w:div>
            <w:div w:id="943195411">
              <w:marLeft w:val="0"/>
              <w:marRight w:val="0"/>
              <w:marTop w:val="0"/>
              <w:marBottom w:val="0"/>
              <w:divBdr>
                <w:top w:val="none" w:sz="0" w:space="0" w:color="auto"/>
                <w:left w:val="none" w:sz="0" w:space="0" w:color="auto"/>
                <w:bottom w:val="none" w:sz="0" w:space="0" w:color="auto"/>
                <w:right w:val="none" w:sz="0" w:space="0" w:color="auto"/>
              </w:divBdr>
            </w:div>
            <w:div w:id="1112746325">
              <w:marLeft w:val="0"/>
              <w:marRight w:val="0"/>
              <w:marTop w:val="0"/>
              <w:marBottom w:val="0"/>
              <w:divBdr>
                <w:top w:val="none" w:sz="0" w:space="0" w:color="auto"/>
                <w:left w:val="none" w:sz="0" w:space="0" w:color="auto"/>
                <w:bottom w:val="none" w:sz="0" w:space="0" w:color="auto"/>
                <w:right w:val="none" w:sz="0" w:space="0" w:color="auto"/>
              </w:divBdr>
            </w:div>
            <w:div w:id="1155535186">
              <w:marLeft w:val="0"/>
              <w:marRight w:val="0"/>
              <w:marTop w:val="0"/>
              <w:marBottom w:val="0"/>
              <w:divBdr>
                <w:top w:val="none" w:sz="0" w:space="0" w:color="auto"/>
                <w:left w:val="none" w:sz="0" w:space="0" w:color="auto"/>
                <w:bottom w:val="none" w:sz="0" w:space="0" w:color="auto"/>
                <w:right w:val="none" w:sz="0" w:space="0" w:color="auto"/>
              </w:divBdr>
            </w:div>
            <w:div w:id="372387716">
              <w:marLeft w:val="0"/>
              <w:marRight w:val="0"/>
              <w:marTop w:val="0"/>
              <w:marBottom w:val="0"/>
              <w:divBdr>
                <w:top w:val="none" w:sz="0" w:space="0" w:color="auto"/>
                <w:left w:val="none" w:sz="0" w:space="0" w:color="auto"/>
                <w:bottom w:val="none" w:sz="0" w:space="0" w:color="auto"/>
                <w:right w:val="none" w:sz="0" w:space="0" w:color="auto"/>
              </w:divBdr>
            </w:div>
            <w:div w:id="2082555375">
              <w:marLeft w:val="0"/>
              <w:marRight w:val="0"/>
              <w:marTop w:val="0"/>
              <w:marBottom w:val="0"/>
              <w:divBdr>
                <w:top w:val="none" w:sz="0" w:space="0" w:color="auto"/>
                <w:left w:val="none" w:sz="0" w:space="0" w:color="auto"/>
                <w:bottom w:val="none" w:sz="0" w:space="0" w:color="auto"/>
                <w:right w:val="none" w:sz="0" w:space="0" w:color="auto"/>
              </w:divBdr>
            </w:div>
            <w:div w:id="16662771">
              <w:marLeft w:val="0"/>
              <w:marRight w:val="0"/>
              <w:marTop w:val="0"/>
              <w:marBottom w:val="0"/>
              <w:divBdr>
                <w:top w:val="none" w:sz="0" w:space="0" w:color="auto"/>
                <w:left w:val="none" w:sz="0" w:space="0" w:color="auto"/>
                <w:bottom w:val="none" w:sz="0" w:space="0" w:color="auto"/>
                <w:right w:val="none" w:sz="0" w:space="0" w:color="auto"/>
              </w:divBdr>
            </w:div>
            <w:div w:id="1125076351">
              <w:marLeft w:val="0"/>
              <w:marRight w:val="0"/>
              <w:marTop w:val="0"/>
              <w:marBottom w:val="0"/>
              <w:divBdr>
                <w:top w:val="none" w:sz="0" w:space="0" w:color="auto"/>
                <w:left w:val="none" w:sz="0" w:space="0" w:color="auto"/>
                <w:bottom w:val="none" w:sz="0" w:space="0" w:color="auto"/>
                <w:right w:val="none" w:sz="0" w:space="0" w:color="auto"/>
              </w:divBdr>
            </w:div>
            <w:div w:id="763375861">
              <w:marLeft w:val="0"/>
              <w:marRight w:val="0"/>
              <w:marTop w:val="0"/>
              <w:marBottom w:val="0"/>
              <w:divBdr>
                <w:top w:val="none" w:sz="0" w:space="0" w:color="auto"/>
                <w:left w:val="none" w:sz="0" w:space="0" w:color="auto"/>
                <w:bottom w:val="none" w:sz="0" w:space="0" w:color="auto"/>
                <w:right w:val="none" w:sz="0" w:space="0" w:color="auto"/>
              </w:divBdr>
            </w:div>
            <w:div w:id="933440992">
              <w:marLeft w:val="0"/>
              <w:marRight w:val="0"/>
              <w:marTop w:val="0"/>
              <w:marBottom w:val="0"/>
              <w:divBdr>
                <w:top w:val="none" w:sz="0" w:space="0" w:color="auto"/>
                <w:left w:val="none" w:sz="0" w:space="0" w:color="auto"/>
                <w:bottom w:val="none" w:sz="0" w:space="0" w:color="auto"/>
                <w:right w:val="none" w:sz="0" w:space="0" w:color="auto"/>
              </w:divBdr>
            </w:div>
            <w:div w:id="123429084">
              <w:marLeft w:val="0"/>
              <w:marRight w:val="0"/>
              <w:marTop w:val="0"/>
              <w:marBottom w:val="0"/>
              <w:divBdr>
                <w:top w:val="none" w:sz="0" w:space="0" w:color="auto"/>
                <w:left w:val="none" w:sz="0" w:space="0" w:color="auto"/>
                <w:bottom w:val="none" w:sz="0" w:space="0" w:color="auto"/>
                <w:right w:val="none" w:sz="0" w:space="0" w:color="auto"/>
              </w:divBdr>
            </w:div>
            <w:div w:id="1785802843">
              <w:marLeft w:val="0"/>
              <w:marRight w:val="0"/>
              <w:marTop w:val="0"/>
              <w:marBottom w:val="0"/>
              <w:divBdr>
                <w:top w:val="none" w:sz="0" w:space="0" w:color="auto"/>
                <w:left w:val="none" w:sz="0" w:space="0" w:color="auto"/>
                <w:bottom w:val="none" w:sz="0" w:space="0" w:color="auto"/>
                <w:right w:val="none" w:sz="0" w:space="0" w:color="auto"/>
              </w:divBdr>
            </w:div>
            <w:div w:id="889731258">
              <w:marLeft w:val="0"/>
              <w:marRight w:val="0"/>
              <w:marTop w:val="0"/>
              <w:marBottom w:val="0"/>
              <w:divBdr>
                <w:top w:val="none" w:sz="0" w:space="0" w:color="auto"/>
                <w:left w:val="none" w:sz="0" w:space="0" w:color="auto"/>
                <w:bottom w:val="none" w:sz="0" w:space="0" w:color="auto"/>
                <w:right w:val="none" w:sz="0" w:space="0" w:color="auto"/>
              </w:divBdr>
            </w:div>
            <w:div w:id="1157645640">
              <w:marLeft w:val="0"/>
              <w:marRight w:val="0"/>
              <w:marTop w:val="0"/>
              <w:marBottom w:val="0"/>
              <w:divBdr>
                <w:top w:val="none" w:sz="0" w:space="0" w:color="auto"/>
                <w:left w:val="none" w:sz="0" w:space="0" w:color="auto"/>
                <w:bottom w:val="none" w:sz="0" w:space="0" w:color="auto"/>
                <w:right w:val="none" w:sz="0" w:space="0" w:color="auto"/>
              </w:divBdr>
            </w:div>
            <w:div w:id="2078626065">
              <w:marLeft w:val="0"/>
              <w:marRight w:val="0"/>
              <w:marTop w:val="0"/>
              <w:marBottom w:val="0"/>
              <w:divBdr>
                <w:top w:val="none" w:sz="0" w:space="0" w:color="auto"/>
                <w:left w:val="none" w:sz="0" w:space="0" w:color="auto"/>
                <w:bottom w:val="none" w:sz="0" w:space="0" w:color="auto"/>
                <w:right w:val="none" w:sz="0" w:space="0" w:color="auto"/>
              </w:divBdr>
            </w:div>
            <w:div w:id="350306500">
              <w:marLeft w:val="0"/>
              <w:marRight w:val="0"/>
              <w:marTop w:val="0"/>
              <w:marBottom w:val="0"/>
              <w:divBdr>
                <w:top w:val="none" w:sz="0" w:space="0" w:color="auto"/>
                <w:left w:val="none" w:sz="0" w:space="0" w:color="auto"/>
                <w:bottom w:val="none" w:sz="0" w:space="0" w:color="auto"/>
                <w:right w:val="none" w:sz="0" w:space="0" w:color="auto"/>
              </w:divBdr>
            </w:div>
            <w:div w:id="966398682">
              <w:marLeft w:val="0"/>
              <w:marRight w:val="0"/>
              <w:marTop w:val="0"/>
              <w:marBottom w:val="0"/>
              <w:divBdr>
                <w:top w:val="none" w:sz="0" w:space="0" w:color="auto"/>
                <w:left w:val="none" w:sz="0" w:space="0" w:color="auto"/>
                <w:bottom w:val="none" w:sz="0" w:space="0" w:color="auto"/>
                <w:right w:val="none" w:sz="0" w:space="0" w:color="auto"/>
              </w:divBdr>
            </w:div>
            <w:div w:id="1343703734">
              <w:marLeft w:val="0"/>
              <w:marRight w:val="0"/>
              <w:marTop w:val="0"/>
              <w:marBottom w:val="0"/>
              <w:divBdr>
                <w:top w:val="none" w:sz="0" w:space="0" w:color="auto"/>
                <w:left w:val="none" w:sz="0" w:space="0" w:color="auto"/>
                <w:bottom w:val="none" w:sz="0" w:space="0" w:color="auto"/>
                <w:right w:val="none" w:sz="0" w:space="0" w:color="auto"/>
              </w:divBdr>
            </w:div>
            <w:div w:id="878706941">
              <w:marLeft w:val="0"/>
              <w:marRight w:val="0"/>
              <w:marTop w:val="0"/>
              <w:marBottom w:val="0"/>
              <w:divBdr>
                <w:top w:val="none" w:sz="0" w:space="0" w:color="auto"/>
                <w:left w:val="none" w:sz="0" w:space="0" w:color="auto"/>
                <w:bottom w:val="none" w:sz="0" w:space="0" w:color="auto"/>
                <w:right w:val="none" w:sz="0" w:space="0" w:color="auto"/>
              </w:divBdr>
            </w:div>
            <w:div w:id="1786383926">
              <w:marLeft w:val="0"/>
              <w:marRight w:val="0"/>
              <w:marTop w:val="0"/>
              <w:marBottom w:val="0"/>
              <w:divBdr>
                <w:top w:val="none" w:sz="0" w:space="0" w:color="auto"/>
                <w:left w:val="none" w:sz="0" w:space="0" w:color="auto"/>
                <w:bottom w:val="none" w:sz="0" w:space="0" w:color="auto"/>
                <w:right w:val="none" w:sz="0" w:space="0" w:color="auto"/>
              </w:divBdr>
            </w:div>
            <w:div w:id="912592517">
              <w:marLeft w:val="0"/>
              <w:marRight w:val="0"/>
              <w:marTop w:val="0"/>
              <w:marBottom w:val="0"/>
              <w:divBdr>
                <w:top w:val="none" w:sz="0" w:space="0" w:color="auto"/>
                <w:left w:val="none" w:sz="0" w:space="0" w:color="auto"/>
                <w:bottom w:val="none" w:sz="0" w:space="0" w:color="auto"/>
                <w:right w:val="none" w:sz="0" w:space="0" w:color="auto"/>
              </w:divBdr>
            </w:div>
            <w:div w:id="307125887">
              <w:marLeft w:val="0"/>
              <w:marRight w:val="0"/>
              <w:marTop w:val="0"/>
              <w:marBottom w:val="0"/>
              <w:divBdr>
                <w:top w:val="none" w:sz="0" w:space="0" w:color="auto"/>
                <w:left w:val="none" w:sz="0" w:space="0" w:color="auto"/>
                <w:bottom w:val="none" w:sz="0" w:space="0" w:color="auto"/>
                <w:right w:val="none" w:sz="0" w:space="0" w:color="auto"/>
              </w:divBdr>
            </w:div>
            <w:div w:id="1103261196">
              <w:marLeft w:val="0"/>
              <w:marRight w:val="0"/>
              <w:marTop w:val="0"/>
              <w:marBottom w:val="0"/>
              <w:divBdr>
                <w:top w:val="none" w:sz="0" w:space="0" w:color="auto"/>
                <w:left w:val="none" w:sz="0" w:space="0" w:color="auto"/>
                <w:bottom w:val="none" w:sz="0" w:space="0" w:color="auto"/>
                <w:right w:val="none" w:sz="0" w:space="0" w:color="auto"/>
              </w:divBdr>
            </w:div>
            <w:div w:id="1877885171">
              <w:marLeft w:val="0"/>
              <w:marRight w:val="0"/>
              <w:marTop w:val="0"/>
              <w:marBottom w:val="0"/>
              <w:divBdr>
                <w:top w:val="none" w:sz="0" w:space="0" w:color="auto"/>
                <w:left w:val="none" w:sz="0" w:space="0" w:color="auto"/>
                <w:bottom w:val="none" w:sz="0" w:space="0" w:color="auto"/>
                <w:right w:val="none" w:sz="0" w:space="0" w:color="auto"/>
              </w:divBdr>
            </w:div>
            <w:div w:id="1307707094">
              <w:marLeft w:val="0"/>
              <w:marRight w:val="0"/>
              <w:marTop w:val="0"/>
              <w:marBottom w:val="0"/>
              <w:divBdr>
                <w:top w:val="none" w:sz="0" w:space="0" w:color="auto"/>
                <w:left w:val="none" w:sz="0" w:space="0" w:color="auto"/>
                <w:bottom w:val="none" w:sz="0" w:space="0" w:color="auto"/>
                <w:right w:val="none" w:sz="0" w:space="0" w:color="auto"/>
              </w:divBdr>
            </w:div>
            <w:div w:id="1496455194">
              <w:marLeft w:val="0"/>
              <w:marRight w:val="0"/>
              <w:marTop w:val="0"/>
              <w:marBottom w:val="0"/>
              <w:divBdr>
                <w:top w:val="none" w:sz="0" w:space="0" w:color="auto"/>
                <w:left w:val="none" w:sz="0" w:space="0" w:color="auto"/>
                <w:bottom w:val="none" w:sz="0" w:space="0" w:color="auto"/>
                <w:right w:val="none" w:sz="0" w:space="0" w:color="auto"/>
              </w:divBdr>
            </w:div>
            <w:div w:id="568425521">
              <w:marLeft w:val="0"/>
              <w:marRight w:val="0"/>
              <w:marTop w:val="0"/>
              <w:marBottom w:val="0"/>
              <w:divBdr>
                <w:top w:val="none" w:sz="0" w:space="0" w:color="auto"/>
                <w:left w:val="none" w:sz="0" w:space="0" w:color="auto"/>
                <w:bottom w:val="none" w:sz="0" w:space="0" w:color="auto"/>
                <w:right w:val="none" w:sz="0" w:space="0" w:color="auto"/>
              </w:divBdr>
            </w:div>
            <w:div w:id="384909511">
              <w:marLeft w:val="0"/>
              <w:marRight w:val="0"/>
              <w:marTop w:val="0"/>
              <w:marBottom w:val="0"/>
              <w:divBdr>
                <w:top w:val="none" w:sz="0" w:space="0" w:color="auto"/>
                <w:left w:val="none" w:sz="0" w:space="0" w:color="auto"/>
                <w:bottom w:val="none" w:sz="0" w:space="0" w:color="auto"/>
                <w:right w:val="none" w:sz="0" w:space="0" w:color="auto"/>
              </w:divBdr>
            </w:div>
            <w:div w:id="884411068">
              <w:marLeft w:val="0"/>
              <w:marRight w:val="0"/>
              <w:marTop w:val="0"/>
              <w:marBottom w:val="0"/>
              <w:divBdr>
                <w:top w:val="none" w:sz="0" w:space="0" w:color="auto"/>
                <w:left w:val="none" w:sz="0" w:space="0" w:color="auto"/>
                <w:bottom w:val="none" w:sz="0" w:space="0" w:color="auto"/>
                <w:right w:val="none" w:sz="0" w:space="0" w:color="auto"/>
              </w:divBdr>
            </w:div>
            <w:div w:id="1529835172">
              <w:marLeft w:val="0"/>
              <w:marRight w:val="0"/>
              <w:marTop w:val="0"/>
              <w:marBottom w:val="0"/>
              <w:divBdr>
                <w:top w:val="none" w:sz="0" w:space="0" w:color="auto"/>
                <w:left w:val="none" w:sz="0" w:space="0" w:color="auto"/>
                <w:bottom w:val="none" w:sz="0" w:space="0" w:color="auto"/>
                <w:right w:val="none" w:sz="0" w:space="0" w:color="auto"/>
              </w:divBdr>
            </w:div>
            <w:div w:id="1006520967">
              <w:marLeft w:val="0"/>
              <w:marRight w:val="0"/>
              <w:marTop w:val="0"/>
              <w:marBottom w:val="0"/>
              <w:divBdr>
                <w:top w:val="none" w:sz="0" w:space="0" w:color="auto"/>
                <w:left w:val="none" w:sz="0" w:space="0" w:color="auto"/>
                <w:bottom w:val="none" w:sz="0" w:space="0" w:color="auto"/>
                <w:right w:val="none" w:sz="0" w:space="0" w:color="auto"/>
              </w:divBdr>
            </w:div>
            <w:div w:id="1031951820">
              <w:marLeft w:val="0"/>
              <w:marRight w:val="0"/>
              <w:marTop w:val="0"/>
              <w:marBottom w:val="0"/>
              <w:divBdr>
                <w:top w:val="none" w:sz="0" w:space="0" w:color="auto"/>
                <w:left w:val="none" w:sz="0" w:space="0" w:color="auto"/>
                <w:bottom w:val="none" w:sz="0" w:space="0" w:color="auto"/>
                <w:right w:val="none" w:sz="0" w:space="0" w:color="auto"/>
              </w:divBdr>
            </w:div>
            <w:div w:id="234441519">
              <w:marLeft w:val="0"/>
              <w:marRight w:val="0"/>
              <w:marTop w:val="0"/>
              <w:marBottom w:val="0"/>
              <w:divBdr>
                <w:top w:val="none" w:sz="0" w:space="0" w:color="auto"/>
                <w:left w:val="none" w:sz="0" w:space="0" w:color="auto"/>
                <w:bottom w:val="none" w:sz="0" w:space="0" w:color="auto"/>
                <w:right w:val="none" w:sz="0" w:space="0" w:color="auto"/>
              </w:divBdr>
            </w:div>
            <w:div w:id="1758087614">
              <w:marLeft w:val="0"/>
              <w:marRight w:val="0"/>
              <w:marTop w:val="0"/>
              <w:marBottom w:val="0"/>
              <w:divBdr>
                <w:top w:val="none" w:sz="0" w:space="0" w:color="auto"/>
                <w:left w:val="none" w:sz="0" w:space="0" w:color="auto"/>
                <w:bottom w:val="none" w:sz="0" w:space="0" w:color="auto"/>
                <w:right w:val="none" w:sz="0" w:space="0" w:color="auto"/>
              </w:divBdr>
            </w:div>
            <w:div w:id="585190852">
              <w:marLeft w:val="0"/>
              <w:marRight w:val="0"/>
              <w:marTop w:val="0"/>
              <w:marBottom w:val="0"/>
              <w:divBdr>
                <w:top w:val="none" w:sz="0" w:space="0" w:color="auto"/>
                <w:left w:val="none" w:sz="0" w:space="0" w:color="auto"/>
                <w:bottom w:val="none" w:sz="0" w:space="0" w:color="auto"/>
                <w:right w:val="none" w:sz="0" w:space="0" w:color="auto"/>
              </w:divBdr>
            </w:div>
            <w:div w:id="1776556085">
              <w:marLeft w:val="0"/>
              <w:marRight w:val="0"/>
              <w:marTop w:val="0"/>
              <w:marBottom w:val="0"/>
              <w:divBdr>
                <w:top w:val="none" w:sz="0" w:space="0" w:color="auto"/>
                <w:left w:val="none" w:sz="0" w:space="0" w:color="auto"/>
                <w:bottom w:val="none" w:sz="0" w:space="0" w:color="auto"/>
                <w:right w:val="none" w:sz="0" w:space="0" w:color="auto"/>
              </w:divBdr>
            </w:div>
            <w:div w:id="765809093">
              <w:marLeft w:val="0"/>
              <w:marRight w:val="0"/>
              <w:marTop w:val="0"/>
              <w:marBottom w:val="0"/>
              <w:divBdr>
                <w:top w:val="none" w:sz="0" w:space="0" w:color="auto"/>
                <w:left w:val="none" w:sz="0" w:space="0" w:color="auto"/>
                <w:bottom w:val="none" w:sz="0" w:space="0" w:color="auto"/>
                <w:right w:val="none" w:sz="0" w:space="0" w:color="auto"/>
              </w:divBdr>
            </w:div>
            <w:div w:id="149298799">
              <w:marLeft w:val="0"/>
              <w:marRight w:val="0"/>
              <w:marTop w:val="0"/>
              <w:marBottom w:val="0"/>
              <w:divBdr>
                <w:top w:val="none" w:sz="0" w:space="0" w:color="auto"/>
                <w:left w:val="none" w:sz="0" w:space="0" w:color="auto"/>
                <w:bottom w:val="none" w:sz="0" w:space="0" w:color="auto"/>
                <w:right w:val="none" w:sz="0" w:space="0" w:color="auto"/>
              </w:divBdr>
            </w:div>
            <w:div w:id="676036471">
              <w:marLeft w:val="0"/>
              <w:marRight w:val="0"/>
              <w:marTop w:val="0"/>
              <w:marBottom w:val="0"/>
              <w:divBdr>
                <w:top w:val="none" w:sz="0" w:space="0" w:color="auto"/>
                <w:left w:val="none" w:sz="0" w:space="0" w:color="auto"/>
                <w:bottom w:val="none" w:sz="0" w:space="0" w:color="auto"/>
                <w:right w:val="none" w:sz="0" w:space="0" w:color="auto"/>
              </w:divBdr>
            </w:div>
            <w:div w:id="360476588">
              <w:marLeft w:val="0"/>
              <w:marRight w:val="0"/>
              <w:marTop w:val="0"/>
              <w:marBottom w:val="0"/>
              <w:divBdr>
                <w:top w:val="none" w:sz="0" w:space="0" w:color="auto"/>
                <w:left w:val="none" w:sz="0" w:space="0" w:color="auto"/>
                <w:bottom w:val="none" w:sz="0" w:space="0" w:color="auto"/>
                <w:right w:val="none" w:sz="0" w:space="0" w:color="auto"/>
              </w:divBdr>
            </w:div>
            <w:div w:id="1139347145">
              <w:marLeft w:val="0"/>
              <w:marRight w:val="0"/>
              <w:marTop w:val="0"/>
              <w:marBottom w:val="0"/>
              <w:divBdr>
                <w:top w:val="none" w:sz="0" w:space="0" w:color="auto"/>
                <w:left w:val="none" w:sz="0" w:space="0" w:color="auto"/>
                <w:bottom w:val="none" w:sz="0" w:space="0" w:color="auto"/>
                <w:right w:val="none" w:sz="0" w:space="0" w:color="auto"/>
              </w:divBdr>
            </w:div>
            <w:div w:id="839275165">
              <w:marLeft w:val="0"/>
              <w:marRight w:val="0"/>
              <w:marTop w:val="0"/>
              <w:marBottom w:val="0"/>
              <w:divBdr>
                <w:top w:val="none" w:sz="0" w:space="0" w:color="auto"/>
                <w:left w:val="none" w:sz="0" w:space="0" w:color="auto"/>
                <w:bottom w:val="none" w:sz="0" w:space="0" w:color="auto"/>
                <w:right w:val="none" w:sz="0" w:space="0" w:color="auto"/>
              </w:divBdr>
            </w:div>
            <w:div w:id="2020504813">
              <w:marLeft w:val="0"/>
              <w:marRight w:val="0"/>
              <w:marTop w:val="0"/>
              <w:marBottom w:val="0"/>
              <w:divBdr>
                <w:top w:val="none" w:sz="0" w:space="0" w:color="auto"/>
                <w:left w:val="none" w:sz="0" w:space="0" w:color="auto"/>
                <w:bottom w:val="none" w:sz="0" w:space="0" w:color="auto"/>
                <w:right w:val="none" w:sz="0" w:space="0" w:color="auto"/>
              </w:divBdr>
            </w:div>
            <w:div w:id="12533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64161">
      <w:bodyDiv w:val="1"/>
      <w:marLeft w:val="0"/>
      <w:marRight w:val="0"/>
      <w:marTop w:val="0"/>
      <w:marBottom w:val="0"/>
      <w:divBdr>
        <w:top w:val="none" w:sz="0" w:space="0" w:color="auto"/>
        <w:left w:val="none" w:sz="0" w:space="0" w:color="auto"/>
        <w:bottom w:val="none" w:sz="0" w:space="0" w:color="auto"/>
        <w:right w:val="none" w:sz="0" w:space="0" w:color="auto"/>
      </w:divBdr>
      <w:divsChild>
        <w:div w:id="2078934885">
          <w:marLeft w:val="0"/>
          <w:marRight w:val="0"/>
          <w:marTop w:val="0"/>
          <w:marBottom w:val="0"/>
          <w:divBdr>
            <w:top w:val="none" w:sz="0" w:space="0" w:color="auto"/>
            <w:left w:val="none" w:sz="0" w:space="0" w:color="auto"/>
            <w:bottom w:val="none" w:sz="0" w:space="0" w:color="auto"/>
            <w:right w:val="none" w:sz="0" w:space="0" w:color="auto"/>
          </w:divBdr>
          <w:divsChild>
            <w:div w:id="1576359895">
              <w:marLeft w:val="0"/>
              <w:marRight w:val="0"/>
              <w:marTop w:val="0"/>
              <w:marBottom w:val="0"/>
              <w:divBdr>
                <w:top w:val="none" w:sz="0" w:space="0" w:color="auto"/>
                <w:left w:val="none" w:sz="0" w:space="0" w:color="auto"/>
                <w:bottom w:val="none" w:sz="0" w:space="0" w:color="auto"/>
                <w:right w:val="none" w:sz="0" w:space="0" w:color="auto"/>
              </w:divBdr>
            </w:div>
          </w:divsChild>
        </w:div>
        <w:div w:id="29116423">
          <w:marLeft w:val="0"/>
          <w:marRight w:val="0"/>
          <w:marTop w:val="180"/>
          <w:marBottom w:val="150"/>
          <w:divBdr>
            <w:top w:val="none" w:sz="0" w:space="0" w:color="auto"/>
            <w:left w:val="none" w:sz="0" w:space="0" w:color="auto"/>
            <w:bottom w:val="none" w:sz="0" w:space="0" w:color="auto"/>
            <w:right w:val="none" w:sz="0" w:space="0" w:color="auto"/>
          </w:divBdr>
          <w:divsChild>
            <w:div w:id="244850039">
              <w:marLeft w:val="0"/>
              <w:marRight w:val="0"/>
              <w:marTop w:val="0"/>
              <w:marBottom w:val="0"/>
              <w:divBdr>
                <w:top w:val="none" w:sz="0" w:space="0" w:color="auto"/>
                <w:left w:val="none" w:sz="0" w:space="0" w:color="auto"/>
                <w:bottom w:val="none" w:sz="0" w:space="0" w:color="auto"/>
                <w:right w:val="none" w:sz="0" w:space="0" w:color="auto"/>
              </w:divBdr>
              <w:divsChild>
                <w:div w:id="68151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14275">
      <w:bodyDiv w:val="1"/>
      <w:marLeft w:val="0"/>
      <w:marRight w:val="0"/>
      <w:marTop w:val="0"/>
      <w:marBottom w:val="0"/>
      <w:divBdr>
        <w:top w:val="none" w:sz="0" w:space="0" w:color="auto"/>
        <w:left w:val="none" w:sz="0" w:space="0" w:color="auto"/>
        <w:bottom w:val="none" w:sz="0" w:space="0" w:color="auto"/>
        <w:right w:val="none" w:sz="0" w:space="0" w:color="auto"/>
      </w:divBdr>
      <w:divsChild>
        <w:div w:id="399256364">
          <w:marLeft w:val="0"/>
          <w:marRight w:val="0"/>
          <w:marTop w:val="0"/>
          <w:marBottom w:val="0"/>
          <w:divBdr>
            <w:top w:val="none" w:sz="0" w:space="0" w:color="auto"/>
            <w:left w:val="none" w:sz="0" w:space="0" w:color="auto"/>
            <w:bottom w:val="none" w:sz="0" w:space="0" w:color="auto"/>
            <w:right w:val="none" w:sz="0" w:space="0" w:color="auto"/>
          </w:divBdr>
          <w:divsChild>
            <w:div w:id="151455950">
              <w:marLeft w:val="0"/>
              <w:marRight w:val="0"/>
              <w:marTop w:val="0"/>
              <w:marBottom w:val="0"/>
              <w:divBdr>
                <w:top w:val="none" w:sz="0" w:space="0" w:color="auto"/>
                <w:left w:val="none" w:sz="0" w:space="0" w:color="auto"/>
                <w:bottom w:val="none" w:sz="0" w:space="0" w:color="auto"/>
                <w:right w:val="none" w:sz="0" w:space="0" w:color="auto"/>
              </w:divBdr>
            </w:div>
            <w:div w:id="1308170517">
              <w:marLeft w:val="0"/>
              <w:marRight w:val="0"/>
              <w:marTop w:val="0"/>
              <w:marBottom w:val="0"/>
              <w:divBdr>
                <w:top w:val="none" w:sz="0" w:space="0" w:color="auto"/>
                <w:left w:val="none" w:sz="0" w:space="0" w:color="auto"/>
                <w:bottom w:val="none" w:sz="0" w:space="0" w:color="auto"/>
                <w:right w:val="none" w:sz="0" w:space="0" w:color="auto"/>
              </w:divBdr>
            </w:div>
            <w:div w:id="143524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22257">
      <w:bodyDiv w:val="1"/>
      <w:marLeft w:val="0"/>
      <w:marRight w:val="0"/>
      <w:marTop w:val="0"/>
      <w:marBottom w:val="0"/>
      <w:divBdr>
        <w:top w:val="none" w:sz="0" w:space="0" w:color="auto"/>
        <w:left w:val="none" w:sz="0" w:space="0" w:color="auto"/>
        <w:bottom w:val="none" w:sz="0" w:space="0" w:color="auto"/>
        <w:right w:val="none" w:sz="0" w:space="0" w:color="auto"/>
      </w:divBdr>
      <w:divsChild>
        <w:div w:id="1323049875">
          <w:marLeft w:val="0"/>
          <w:marRight w:val="0"/>
          <w:marTop w:val="0"/>
          <w:marBottom w:val="0"/>
          <w:divBdr>
            <w:top w:val="none" w:sz="0" w:space="0" w:color="auto"/>
            <w:left w:val="none" w:sz="0" w:space="0" w:color="auto"/>
            <w:bottom w:val="none" w:sz="0" w:space="0" w:color="auto"/>
            <w:right w:val="none" w:sz="0" w:space="0" w:color="auto"/>
          </w:divBdr>
          <w:divsChild>
            <w:div w:id="1779642229">
              <w:marLeft w:val="0"/>
              <w:marRight w:val="0"/>
              <w:marTop w:val="0"/>
              <w:marBottom w:val="0"/>
              <w:divBdr>
                <w:top w:val="none" w:sz="0" w:space="0" w:color="auto"/>
                <w:left w:val="none" w:sz="0" w:space="0" w:color="auto"/>
                <w:bottom w:val="none" w:sz="0" w:space="0" w:color="auto"/>
                <w:right w:val="none" w:sz="0" w:space="0" w:color="auto"/>
              </w:divBdr>
            </w:div>
            <w:div w:id="806706398">
              <w:marLeft w:val="0"/>
              <w:marRight w:val="0"/>
              <w:marTop w:val="0"/>
              <w:marBottom w:val="0"/>
              <w:divBdr>
                <w:top w:val="none" w:sz="0" w:space="0" w:color="auto"/>
                <w:left w:val="none" w:sz="0" w:space="0" w:color="auto"/>
                <w:bottom w:val="none" w:sz="0" w:space="0" w:color="auto"/>
                <w:right w:val="none" w:sz="0" w:space="0" w:color="auto"/>
              </w:divBdr>
            </w:div>
            <w:div w:id="1494638485">
              <w:marLeft w:val="0"/>
              <w:marRight w:val="0"/>
              <w:marTop w:val="0"/>
              <w:marBottom w:val="0"/>
              <w:divBdr>
                <w:top w:val="none" w:sz="0" w:space="0" w:color="auto"/>
                <w:left w:val="none" w:sz="0" w:space="0" w:color="auto"/>
                <w:bottom w:val="none" w:sz="0" w:space="0" w:color="auto"/>
                <w:right w:val="none" w:sz="0" w:space="0" w:color="auto"/>
              </w:divBdr>
            </w:div>
            <w:div w:id="107897007">
              <w:marLeft w:val="0"/>
              <w:marRight w:val="0"/>
              <w:marTop w:val="0"/>
              <w:marBottom w:val="0"/>
              <w:divBdr>
                <w:top w:val="none" w:sz="0" w:space="0" w:color="auto"/>
                <w:left w:val="none" w:sz="0" w:space="0" w:color="auto"/>
                <w:bottom w:val="none" w:sz="0" w:space="0" w:color="auto"/>
                <w:right w:val="none" w:sz="0" w:space="0" w:color="auto"/>
              </w:divBdr>
            </w:div>
            <w:div w:id="920329053">
              <w:marLeft w:val="0"/>
              <w:marRight w:val="0"/>
              <w:marTop w:val="0"/>
              <w:marBottom w:val="0"/>
              <w:divBdr>
                <w:top w:val="none" w:sz="0" w:space="0" w:color="auto"/>
                <w:left w:val="none" w:sz="0" w:space="0" w:color="auto"/>
                <w:bottom w:val="none" w:sz="0" w:space="0" w:color="auto"/>
                <w:right w:val="none" w:sz="0" w:space="0" w:color="auto"/>
              </w:divBdr>
            </w:div>
            <w:div w:id="1066874591">
              <w:marLeft w:val="0"/>
              <w:marRight w:val="0"/>
              <w:marTop w:val="0"/>
              <w:marBottom w:val="0"/>
              <w:divBdr>
                <w:top w:val="none" w:sz="0" w:space="0" w:color="auto"/>
                <w:left w:val="none" w:sz="0" w:space="0" w:color="auto"/>
                <w:bottom w:val="none" w:sz="0" w:space="0" w:color="auto"/>
                <w:right w:val="none" w:sz="0" w:space="0" w:color="auto"/>
              </w:divBdr>
            </w:div>
            <w:div w:id="764108492">
              <w:marLeft w:val="0"/>
              <w:marRight w:val="0"/>
              <w:marTop w:val="0"/>
              <w:marBottom w:val="0"/>
              <w:divBdr>
                <w:top w:val="none" w:sz="0" w:space="0" w:color="auto"/>
                <w:left w:val="none" w:sz="0" w:space="0" w:color="auto"/>
                <w:bottom w:val="none" w:sz="0" w:space="0" w:color="auto"/>
                <w:right w:val="none" w:sz="0" w:space="0" w:color="auto"/>
              </w:divBdr>
            </w:div>
            <w:div w:id="1473135923">
              <w:marLeft w:val="0"/>
              <w:marRight w:val="0"/>
              <w:marTop w:val="0"/>
              <w:marBottom w:val="0"/>
              <w:divBdr>
                <w:top w:val="none" w:sz="0" w:space="0" w:color="auto"/>
                <w:left w:val="none" w:sz="0" w:space="0" w:color="auto"/>
                <w:bottom w:val="none" w:sz="0" w:space="0" w:color="auto"/>
                <w:right w:val="none" w:sz="0" w:space="0" w:color="auto"/>
              </w:divBdr>
            </w:div>
            <w:div w:id="1661232868">
              <w:marLeft w:val="0"/>
              <w:marRight w:val="0"/>
              <w:marTop w:val="0"/>
              <w:marBottom w:val="0"/>
              <w:divBdr>
                <w:top w:val="none" w:sz="0" w:space="0" w:color="auto"/>
                <w:left w:val="none" w:sz="0" w:space="0" w:color="auto"/>
                <w:bottom w:val="none" w:sz="0" w:space="0" w:color="auto"/>
                <w:right w:val="none" w:sz="0" w:space="0" w:color="auto"/>
              </w:divBdr>
            </w:div>
            <w:div w:id="1563640465">
              <w:marLeft w:val="0"/>
              <w:marRight w:val="0"/>
              <w:marTop w:val="0"/>
              <w:marBottom w:val="0"/>
              <w:divBdr>
                <w:top w:val="none" w:sz="0" w:space="0" w:color="auto"/>
                <w:left w:val="none" w:sz="0" w:space="0" w:color="auto"/>
                <w:bottom w:val="none" w:sz="0" w:space="0" w:color="auto"/>
                <w:right w:val="none" w:sz="0" w:space="0" w:color="auto"/>
              </w:divBdr>
            </w:div>
            <w:div w:id="1034505511">
              <w:marLeft w:val="0"/>
              <w:marRight w:val="0"/>
              <w:marTop w:val="0"/>
              <w:marBottom w:val="0"/>
              <w:divBdr>
                <w:top w:val="none" w:sz="0" w:space="0" w:color="auto"/>
                <w:left w:val="none" w:sz="0" w:space="0" w:color="auto"/>
                <w:bottom w:val="none" w:sz="0" w:space="0" w:color="auto"/>
                <w:right w:val="none" w:sz="0" w:space="0" w:color="auto"/>
              </w:divBdr>
            </w:div>
            <w:div w:id="2088991314">
              <w:marLeft w:val="0"/>
              <w:marRight w:val="0"/>
              <w:marTop w:val="0"/>
              <w:marBottom w:val="0"/>
              <w:divBdr>
                <w:top w:val="none" w:sz="0" w:space="0" w:color="auto"/>
                <w:left w:val="none" w:sz="0" w:space="0" w:color="auto"/>
                <w:bottom w:val="none" w:sz="0" w:space="0" w:color="auto"/>
                <w:right w:val="none" w:sz="0" w:space="0" w:color="auto"/>
              </w:divBdr>
            </w:div>
            <w:div w:id="1242568992">
              <w:marLeft w:val="0"/>
              <w:marRight w:val="0"/>
              <w:marTop w:val="0"/>
              <w:marBottom w:val="0"/>
              <w:divBdr>
                <w:top w:val="none" w:sz="0" w:space="0" w:color="auto"/>
                <w:left w:val="none" w:sz="0" w:space="0" w:color="auto"/>
                <w:bottom w:val="none" w:sz="0" w:space="0" w:color="auto"/>
                <w:right w:val="none" w:sz="0" w:space="0" w:color="auto"/>
              </w:divBdr>
            </w:div>
            <w:div w:id="1784611684">
              <w:marLeft w:val="0"/>
              <w:marRight w:val="0"/>
              <w:marTop w:val="0"/>
              <w:marBottom w:val="0"/>
              <w:divBdr>
                <w:top w:val="none" w:sz="0" w:space="0" w:color="auto"/>
                <w:left w:val="none" w:sz="0" w:space="0" w:color="auto"/>
                <w:bottom w:val="none" w:sz="0" w:space="0" w:color="auto"/>
                <w:right w:val="none" w:sz="0" w:space="0" w:color="auto"/>
              </w:divBdr>
            </w:div>
            <w:div w:id="787894305">
              <w:marLeft w:val="0"/>
              <w:marRight w:val="0"/>
              <w:marTop w:val="0"/>
              <w:marBottom w:val="0"/>
              <w:divBdr>
                <w:top w:val="none" w:sz="0" w:space="0" w:color="auto"/>
                <w:left w:val="none" w:sz="0" w:space="0" w:color="auto"/>
                <w:bottom w:val="none" w:sz="0" w:space="0" w:color="auto"/>
                <w:right w:val="none" w:sz="0" w:space="0" w:color="auto"/>
              </w:divBdr>
            </w:div>
            <w:div w:id="357123183">
              <w:marLeft w:val="0"/>
              <w:marRight w:val="0"/>
              <w:marTop w:val="0"/>
              <w:marBottom w:val="0"/>
              <w:divBdr>
                <w:top w:val="none" w:sz="0" w:space="0" w:color="auto"/>
                <w:left w:val="none" w:sz="0" w:space="0" w:color="auto"/>
                <w:bottom w:val="none" w:sz="0" w:space="0" w:color="auto"/>
                <w:right w:val="none" w:sz="0" w:space="0" w:color="auto"/>
              </w:divBdr>
            </w:div>
            <w:div w:id="2072539269">
              <w:marLeft w:val="0"/>
              <w:marRight w:val="0"/>
              <w:marTop w:val="0"/>
              <w:marBottom w:val="0"/>
              <w:divBdr>
                <w:top w:val="none" w:sz="0" w:space="0" w:color="auto"/>
                <w:left w:val="none" w:sz="0" w:space="0" w:color="auto"/>
                <w:bottom w:val="none" w:sz="0" w:space="0" w:color="auto"/>
                <w:right w:val="none" w:sz="0" w:space="0" w:color="auto"/>
              </w:divBdr>
            </w:div>
            <w:div w:id="1150903142">
              <w:marLeft w:val="0"/>
              <w:marRight w:val="0"/>
              <w:marTop w:val="0"/>
              <w:marBottom w:val="0"/>
              <w:divBdr>
                <w:top w:val="none" w:sz="0" w:space="0" w:color="auto"/>
                <w:left w:val="none" w:sz="0" w:space="0" w:color="auto"/>
                <w:bottom w:val="none" w:sz="0" w:space="0" w:color="auto"/>
                <w:right w:val="none" w:sz="0" w:space="0" w:color="auto"/>
              </w:divBdr>
            </w:div>
            <w:div w:id="1935475086">
              <w:marLeft w:val="0"/>
              <w:marRight w:val="0"/>
              <w:marTop w:val="0"/>
              <w:marBottom w:val="0"/>
              <w:divBdr>
                <w:top w:val="none" w:sz="0" w:space="0" w:color="auto"/>
                <w:left w:val="none" w:sz="0" w:space="0" w:color="auto"/>
                <w:bottom w:val="none" w:sz="0" w:space="0" w:color="auto"/>
                <w:right w:val="none" w:sz="0" w:space="0" w:color="auto"/>
              </w:divBdr>
            </w:div>
            <w:div w:id="527137835">
              <w:marLeft w:val="0"/>
              <w:marRight w:val="0"/>
              <w:marTop w:val="0"/>
              <w:marBottom w:val="0"/>
              <w:divBdr>
                <w:top w:val="none" w:sz="0" w:space="0" w:color="auto"/>
                <w:left w:val="none" w:sz="0" w:space="0" w:color="auto"/>
                <w:bottom w:val="none" w:sz="0" w:space="0" w:color="auto"/>
                <w:right w:val="none" w:sz="0" w:space="0" w:color="auto"/>
              </w:divBdr>
            </w:div>
            <w:div w:id="681856674">
              <w:marLeft w:val="0"/>
              <w:marRight w:val="0"/>
              <w:marTop w:val="0"/>
              <w:marBottom w:val="0"/>
              <w:divBdr>
                <w:top w:val="none" w:sz="0" w:space="0" w:color="auto"/>
                <w:left w:val="none" w:sz="0" w:space="0" w:color="auto"/>
                <w:bottom w:val="none" w:sz="0" w:space="0" w:color="auto"/>
                <w:right w:val="none" w:sz="0" w:space="0" w:color="auto"/>
              </w:divBdr>
            </w:div>
            <w:div w:id="1244415715">
              <w:marLeft w:val="0"/>
              <w:marRight w:val="0"/>
              <w:marTop w:val="0"/>
              <w:marBottom w:val="0"/>
              <w:divBdr>
                <w:top w:val="none" w:sz="0" w:space="0" w:color="auto"/>
                <w:left w:val="none" w:sz="0" w:space="0" w:color="auto"/>
                <w:bottom w:val="none" w:sz="0" w:space="0" w:color="auto"/>
                <w:right w:val="none" w:sz="0" w:space="0" w:color="auto"/>
              </w:divBdr>
            </w:div>
            <w:div w:id="397243958">
              <w:marLeft w:val="0"/>
              <w:marRight w:val="0"/>
              <w:marTop w:val="0"/>
              <w:marBottom w:val="0"/>
              <w:divBdr>
                <w:top w:val="none" w:sz="0" w:space="0" w:color="auto"/>
                <w:left w:val="none" w:sz="0" w:space="0" w:color="auto"/>
                <w:bottom w:val="none" w:sz="0" w:space="0" w:color="auto"/>
                <w:right w:val="none" w:sz="0" w:space="0" w:color="auto"/>
              </w:divBdr>
            </w:div>
            <w:div w:id="636911570">
              <w:marLeft w:val="0"/>
              <w:marRight w:val="0"/>
              <w:marTop w:val="0"/>
              <w:marBottom w:val="0"/>
              <w:divBdr>
                <w:top w:val="none" w:sz="0" w:space="0" w:color="auto"/>
                <w:left w:val="none" w:sz="0" w:space="0" w:color="auto"/>
                <w:bottom w:val="none" w:sz="0" w:space="0" w:color="auto"/>
                <w:right w:val="none" w:sz="0" w:space="0" w:color="auto"/>
              </w:divBdr>
            </w:div>
            <w:div w:id="962807873">
              <w:marLeft w:val="0"/>
              <w:marRight w:val="0"/>
              <w:marTop w:val="0"/>
              <w:marBottom w:val="0"/>
              <w:divBdr>
                <w:top w:val="none" w:sz="0" w:space="0" w:color="auto"/>
                <w:left w:val="none" w:sz="0" w:space="0" w:color="auto"/>
                <w:bottom w:val="none" w:sz="0" w:space="0" w:color="auto"/>
                <w:right w:val="none" w:sz="0" w:space="0" w:color="auto"/>
              </w:divBdr>
            </w:div>
            <w:div w:id="282150910">
              <w:marLeft w:val="0"/>
              <w:marRight w:val="0"/>
              <w:marTop w:val="0"/>
              <w:marBottom w:val="0"/>
              <w:divBdr>
                <w:top w:val="none" w:sz="0" w:space="0" w:color="auto"/>
                <w:left w:val="none" w:sz="0" w:space="0" w:color="auto"/>
                <w:bottom w:val="none" w:sz="0" w:space="0" w:color="auto"/>
                <w:right w:val="none" w:sz="0" w:space="0" w:color="auto"/>
              </w:divBdr>
            </w:div>
            <w:div w:id="160438385">
              <w:marLeft w:val="0"/>
              <w:marRight w:val="0"/>
              <w:marTop w:val="0"/>
              <w:marBottom w:val="0"/>
              <w:divBdr>
                <w:top w:val="none" w:sz="0" w:space="0" w:color="auto"/>
                <w:left w:val="none" w:sz="0" w:space="0" w:color="auto"/>
                <w:bottom w:val="none" w:sz="0" w:space="0" w:color="auto"/>
                <w:right w:val="none" w:sz="0" w:space="0" w:color="auto"/>
              </w:divBdr>
            </w:div>
            <w:div w:id="84367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4004">
      <w:bodyDiv w:val="1"/>
      <w:marLeft w:val="0"/>
      <w:marRight w:val="0"/>
      <w:marTop w:val="0"/>
      <w:marBottom w:val="0"/>
      <w:divBdr>
        <w:top w:val="none" w:sz="0" w:space="0" w:color="auto"/>
        <w:left w:val="none" w:sz="0" w:space="0" w:color="auto"/>
        <w:bottom w:val="none" w:sz="0" w:space="0" w:color="auto"/>
        <w:right w:val="none" w:sz="0" w:space="0" w:color="auto"/>
      </w:divBdr>
      <w:divsChild>
        <w:div w:id="245574474">
          <w:marLeft w:val="0"/>
          <w:marRight w:val="0"/>
          <w:marTop w:val="0"/>
          <w:marBottom w:val="0"/>
          <w:divBdr>
            <w:top w:val="none" w:sz="0" w:space="0" w:color="auto"/>
            <w:left w:val="none" w:sz="0" w:space="0" w:color="auto"/>
            <w:bottom w:val="none" w:sz="0" w:space="0" w:color="auto"/>
            <w:right w:val="none" w:sz="0" w:space="0" w:color="auto"/>
          </w:divBdr>
          <w:divsChild>
            <w:div w:id="1758017537">
              <w:marLeft w:val="0"/>
              <w:marRight w:val="0"/>
              <w:marTop w:val="0"/>
              <w:marBottom w:val="0"/>
              <w:divBdr>
                <w:top w:val="none" w:sz="0" w:space="0" w:color="auto"/>
                <w:left w:val="none" w:sz="0" w:space="0" w:color="auto"/>
                <w:bottom w:val="none" w:sz="0" w:space="0" w:color="auto"/>
                <w:right w:val="none" w:sz="0" w:space="0" w:color="auto"/>
              </w:divBdr>
            </w:div>
            <w:div w:id="644047849">
              <w:marLeft w:val="0"/>
              <w:marRight w:val="0"/>
              <w:marTop w:val="0"/>
              <w:marBottom w:val="0"/>
              <w:divBdr>
                <w:top w:val="none" w:sz="0" w:space="0" w:color="auto"/>
                <w:left w:val="none" w:sz="0" w:space="0" w:color="auto"/>
                <w:bottom w:val="none" w:sz="0" w:space="0" w:color="auto"/>
                <w:right w:val="none" w:sz="0" w:space="0" w:color="auto"/>
              </w:divBdr>
            </w:div>
            <w:div w:id="135996638">
              <w:marLeft w:val="0"/>
              <w:marRight w:val="0"/>
              <w:marTop w:val="0"/>
              <w:marBottom w:val="0"/>
              <w:divBdr>
                <w:top w:val="none" w:sz="0" w:space="0" w:color="auto"/>
                <w:left w:val="none" w:sz="0" w:space="0" w:color="auto"/>
                <w:bottom w:val="none" w:sz="0" w:space="0" w:color="auto"/>
                <w:right w:val="none" w:sz="0" w:space="0" w:color="auto"/>
              </w:divBdr>
            </w:div>
            <w:div w:id="2015301186">
              <w:marLeft w:val="0"/>
              <w:marRight w:val="0"/>
              <w:marTop w:val="0"/>
              <w:marBottom w:val="0"/>
              <w:divBdr>
                <w:top w:val="none" w:sz="0" w:space="0" w:color="auto"/>
                <w:left w:val="none" w:sz="0" w:space="0" w:color="auto"/>
                <w:bottom w:val="none" w:sz="0" w:space="0" w:color="auto"/>
                <w:right w:val="none" w:sz="0" w:space="0" w:color="auto"/>
              </w:divBdr>
            </w:div>
            <w:div w:id="2007390821">
              <w:marLeft w:val="0"/>
              <w:marRight w:val="0"/>
              <w:marTop w:val="0"/>
              <w:marBottom w:val="0"/>
              <w:divBdr>
                <w:top w:val="none" w:sz="0" w:space="0" w:color="auto"/>
                <w:left w:val="none" w:sz="0" w:space="0" w:color="auto"/>
                <w:bottom w:val="none" w:sz="0" w:space="0" w:color="auto"/>
                <w:right w:val="none" w:sz="0" w:space="0" w:color="auto"/>
              </w:divBdr>
            </w:div>
            <w:div w:id="179125458">
              <w:marLeft w:val="0"/>
              <w:marRight w:val="0"/>
              <w:marTop w:val="0"/>
              <w:marBottom w:val="0"/>
              <w:divBdr>
                <w:top w:val="none" w:sz="0" w:space="0" w:color="auto"/>
                <w:left w:val="none" w:sz="0" w:space="0" w:color="auto"/>
                <w:bottom w:val="none" w:sz="0" w:space="0" w:color="auto"/>
                <w:right w:val="none" w:sz="0" w:space="0" w:color="auto"/>
              </w:divBdr>
            </w:div>
            <w:div w:id="1775708620">
              <w:marLeft w:val="0"/>
              <w:marRight w:val="0"/>
              <w:marTop w:val="0"/>
              <w:marBottom w:val="0"/>
              <w:divBdr>
                <w:top w:val="none" w:sz="0" w:space="0" w:color="auto"/>
                <w:left w:val="none" w:sz="0" w:space="0" w:color="auto"/>
                <w:bottom w:val="none" w:sz="0" w:space="0" w:color="auto"/>
                <w:right w:val="none" w:sz="0" w:space="0" w:color="auto"/>
              </w:divBdr>
            </w:div>
            <w:div w:id="242954544">
              <w:marLeft w:val="0"/>
              <w:marRight w:val="0"/>
              <w:marTop w:val="0"/>
              <w:marBottom w:val="0"/>
              <w:divBdr>
                <w:top w:val="none" w:sz="0" w:space="0" w:color="auto"/>
                <w:left w:val="none" w:sz="0" w:space="0" w:color="auto"/>
                <w:bottom w:val="none" w:sz="0" w:space="0" w:color="auto"/>
                <w:right w:val="none" w:sz="0" w:space="0" w:color="auto"/>
              </w:divBdr>
            </w:div>
            <w:div w:id="83495974">
              <w:marLeft w:val="0"/>
              <w:marRight w:val="0"/>
              <w:marTop w:val="0"/>
              <w:marBottom w:val="0"/>
              <w:divBdr>
                <w:top w:val="none" w:sz="0" w:space="0" w:color="auto"/>
                <w:left w:val="none" w:sz="0" w:space="0" w:color="auto"/>
                <w:bottom w:val="none" w:sz="0" w:space="0" w:color="auto"/>
                <w:right w:val="none" w:sz="0" w:space="0" w:color="auto"/>
              </w:divBdr>
            </w:div>
            <w:div w:id="705911971">
              <w:marLeft w:val="0"/>
              <w:marRight w:val="0"/>
              <w:marTop w:val="0"/>
              <w:marBottom w:val="0"/>
              <w:divBdr>
                <w:top w:val="none" w:sz="0" w:space="0" w:color="auto"/>
                <w:left w:val="none" w:sz="0" w:space="0" w:color="auto"/>
                <w:bottom w:val="none" w:sz="0" w:space="0" w:color="auto"/>
                <w:right w:val="none" w:sz="0" w:space="0" w:color="auto"/>
              </w:divBdr>
            </w:div>
            <w:div w:id="196896994">
              <w:marLeft w:val="0"/>
              <w:marRight w:val="0"/>
              <w:marTop w:val="0"/>
              <w:marBottom w:val="0"/>
              <w:divBdr>
                <w:top w:val="none" w:sz="0" w:space="0" w:color="auto"/>
                <w:left w:val="none" w:sz="0" w:space="0" w:color="auto"/>
                <w:bottom w:val="none" w:sz="0" w:space="0" w:color="auto"/>
                <w:right w:val="none" w:sz="0" w:space="0" w:color="auto"/>
              </w:divBdr>
            </w:div>
            <w:div w:id="1272709431">
              <w:marLeft w:val="0"/>
              <w:marRight w:val="0"/>
              <w:marTop w:val="0"/>
              <w:marBottom w:val="0"/>
              <w:divBdr>
                <w:top w:val="none" w:sz="0" w:space="0" w:color="auto"/>
                <w:left w:val="none" w:sz="0" w:space="0" w:color="auto"/>
                <w:bottom w:val="none" w:sz="0" w:space="0" w:color="auto"/>
                <w:right w:val="none" w:sz="0" w:space="0" w:color="auto"/>
              </w:divBdr>
            </w:div>
            <w:div w:id="445856815">
              <w:marLeft w:val="0"/>
              <w:marRight w:val="0"/>
              <w:marTop w:val="0"/>
              <w:marBottom w:val="0"/>
              <w:divBdr>
                <w:top w:val="none" w:sz="0" w:space="0" w:color="auto"/>
                <w:left w:val="none" w:sz="0" w:space="0" w:color="auto"/>
                <w:bottom w:val="none" w:sz="0" w:space="0" w:color="auto"/>
                <w:right w:val="none" w:sz="0" w:space="0" w:color="auto"/>
              </w:divBdr>
            </w:div>
            <w:div w:id="2137596897">
              <w:marLeft w:val="0"/>
              <w:marRight w:val="0"/>
              <w:marTop w:val="0"/>
              <w:marBottom w:val="0"/>
              <w:divBdr>
                <w:top w:val="none" w:sz="0" w:space="0" w:color="auto"/>
                <w:left w:val="none" w:sz="0" w:space="0" w:color="auto"/>
                <w:bottom w:val="none" w:sz="0" w:space="0" w:color="auto"/>
                <w:right w:val="none" w:sz="0" w:space="0" w:color="auto"/>
              </w:divBdr>
            </w:div>
            <w:div w:id="286547186">
              <w:marLeft w:val="0"/>
              <w:marRight w:val="0"/>
              <w:marTop w:val="0"/>
              <w:marBottom w:val="0"/>
              <w:divBdr>
                <w:top w:val="none" w:sz="0" w:space="0" w:color="auto"/>
                <w:left w:val="none" w:sz="0" w:space="0" w:color="auto"/>
                <w:bottom w:val="none" w:sz="0" w:space="0" w:color="auto"/>
                <w:right w:val="none" w:sz="0" w:space="0" w:color="auto"/>
              </w:divBdr>
            </w:div>
            <w:div w:id="1535997849">
              <w:marLeft w:val="0"/>
              <w:marRight w:val="0"/>
              <w:marTop w:val="0"/>
              <w:marBottom w:val="0"/>
              <w:divBdr>
                <w:top w:val="none" w:sz="0" w:space="0" w:color="auto"/>
                <w:left w:val="none" w:sz="0" w:space="0" w:color="auto"/>
                <w:bottom w:val="none" w:sz="0" w:space="0" w:color="auto"/>
                <w:right w:val="none" w:sz="0" w:space="0" w:color="auto"/>
              </w:divBdr>
            </w:div>
            <w:div w:id="1322927869">
              <w:marLeft w:val="0"/>
              <w:marRight w:val="0"/>
              <w:marTop w:val="0"/>
              <w:marBottom w:val="0"/>
              <w:divBdr>
                <w:top w:val="none" w:sz="0" w:space="0" w:color="auto"/>
                <w:left w:val="none" w:sz="0" w:space="0" w:color="auto"/>
                <w:bottom w:val="none" w:sz="0" w:space="0" w:color="auto"/>
                <w:right w:val="none" w:sz="0" w:space="0" w:color="auto"/>
              </w:divBdr>
            </w:div>
            <w:div w:id="1691637477">
              <w:marLeft w:val="0"/>
              <w:marRight w:val="0"/>
              <w:marTop w:val="0"/>
              <w:marBottom w:val="0"/>
              <w:divBdr>
                <w:top w:val="none" w:sz="0" w:space="0" w:color="auto"/>
                <w:left w:val="none" w:sz="0" w:space="0" w:color="auto"/>
                <w:bottom w:val="none" w:sz="0" w:space="0" w:color="auto"/>
                <w:right w:val="none" w:sz="0" w:space="0" w:color="auto"/>
              </w:divBdr>
            </w:div>
            <w:div w:id="594099218">
              <w:marLeft w:val="0"/>
              <w:marRight w:val="0"/>
              <w:marTop w:val="0"/>
              <w:marBottom w:val="0"/>
              <w:divBdr>
                <w:top w:val="none" w:sz="0" w:space="0" w:color="auto"/>
                <w:left w:val="none" w:sz="0" w:space="0" w:color="auto"/>
                <w:bottom w:val="none" w:sz="0" w:space="0" w:color="auto"/>
                <w:right w:val="none" w:sz="0" w:space="0" w:color="auto"/>
              </w:divBdr>
            </w:div>
            <w:div w:id="551356221">
              <w:marLeft w:val="0"/>
              <w:marRight w:val="0"/>
              <w:marTop w:val="0"/>
              <w:marBottom w:val="0"/>
              <w:divBdr>
                <w:top w:val="none" w:sz="0" w:space="0" w:color="auto"/>
                <w:left w:val="none" w:sz="0" w:space="0" w:color="auto"/>
                <w:bottom w:val="none" w:sz="0" w:space="0" w:color="auto"/>
                <w:right w:val="none" w:sz="0" w:space="0" w:color="auto"/>
              </w:divBdr>
            </w:div>
            <w:div w:id="839202298">
              <w:marLeft w:val="0"/>
              <w:marRight w:val="0"/>
              <w:marTop w:val="0"/>
              <w:marBottom w:val="0"/>
              <w:divBdr>
                <w:top w:val="none" w:sz="0" w:space="0" w:color="auto"/>
                <w:left w:val="none" w:sz="0" w:space="0" w:color="auto"/>
                <w:bottom w:val="none" w:sz="0" w:space="0" w:color="auto"/>
                <w:right w:val="none" w:sz="0" w:space="0" w:color="auto"/>
              </w:divBdr>
            </w:div>
            <w:div w:id="1304967169">
              <w:marLeft w:val="0"/>
              <w:marRight w:val="0"/>
              <w:marTop w:val="0"/>
              <w:marBottom w:val="0"/>
              <w:divBdr>
                <w:top w:val="none" w:sz="0" w:space="0" w:color="auto"/>
                <w:left w:val="none" w:sz="0" w:space="0" w:color="auto"/>
                <w:bottom w:val="none" w:sz="0" w:space="0" w:color="auto"/>
                <w:right w:val="none" w:sz="0" w:space="0" w:color="auto"/>
              </w:divBdr>
            </w:div>
            <w:div w:id="273095669">
              <w:marLeft w:val="0"/>
              <w:marRight w:val="0"/>
              <w:marTop w:val="0"/>
              <w:marBottom w:val="0"/>
              <w:divBdr>
                <w:top w:val="none" w:sz="0" w:space="0" w:color="auto"/>
                <w:left w:val="none" w:sz="0" w:space="0" w:color="auto"/>
                <w:bottom w:val="none" w:sz="0" w:space="0" w:color="auto"/>
                <w:right w:val="none" w:sz="0" w:space="0" w:color="auto"/>
              </w:divBdr>
            </w:div>
            <w:div w:id="555162490">
              <w:marLeft w:val="0"/>
              <w:marRight w:val="0"/>
              <w:marTop w:val="0"/>
              <w:marBottom w:val="0"/>
              <w:divBdr>
                <w:top w:val="none" w:sz="0" w:space="0" w:color="auto"/>
                <w:left w:val="none" w:sz="0" w:space="0" w:color="auto"/>
                <w:bottom w:val="none" w:sz="0" w:space="0" w:color="auto"/>
                <w:right w:val="none" w:sz="0" w:space="0" w:color="auto"/>
              </w:divBdr>
            </w:div>
            <w:div w:id="803813945">
              <w:marLeft w:val="0"/>
              <w:marRight w:val="0"/>
              <w:marTop w:val="0"/>
              <w:marBottom w:val="0"/>
              <w:divBdr>
                <w:top w:val="none" w:sz="0" w:space="0" w:color="auto"/>
                <w:left w:val="none" w:sz="0" w:space="0" w:color="auto"/>
                <w:bottom w:val="none" w:sz="0" w:space="0" w:color="auto"/>
                <w:right w:val="none" w:sz="0" w:space="0" w:color="auto"/>
              </w:divBdr>
            </w:div>
            <w:div w:id="843057188">
              <w:marLeft w:val="0"/>
              <w:marRight w:val="0"/>
              <w:marTop w:val="0"/>
              <w:marBottom w:val="0"/>
              <w:divBdr>
                <w:top w:val="none" w:sz="0" w:space="0" w:color="auto"/>
                <w:left w:val="none" w:sz="0" w:space="0" w:color="auto"/>
                <w:bottom w:val="none" w:sz="0" w:space="0" w:color="auto"/>
                <w:right w:val="none" w:sz="0" w:space="0" w:color="auto"/>
              </w:divBdr>
            </w:div>
            <w:div w:id="1372995823">
              <w:marLeft w:val="0"/>
              <w:marRight w:val="0"/>
              <w:marTop w:val="0"/>
              <w:marBottom w:val="0"/>
              <w:divBdr>
                <w:top w:val="none" w:sz="0" w:space="0" w:color="auto"/>
                <w:left w:val="none" w:sz="0" w:space="0" w:color="auto"/>
                <w:bottom w:val="none" w:sz="0" w:space="0" w:color="auto"/>
                <w:right w:val="none" w:sz="0" w:space="0" w:color="auto"/>
              </w:divBdr>
            </w:div>
            <w:div w:id="724572261">
              <w:marLeft w:val="0"/>
              <w:marRight w:val="0"/>
              <w:marTop w:val="0"/>
              <w:marBottom w:val="0"/>
              <w:divBdr>
                <w:top w:val="none" w:sz="0" w:space="0" w:color="auto"/>
                <w:left w:val="none" w:sz="0" w:space="0" w:color="auto"/>
                <w:bottom w:val="none" w:sz="0" w:space="0" w:color="auto"/>
                <w:right w:val="none" w:sz="0" w:space="0" w:color="auto"/>
              </w:divBdr>
            </w:div>
            <w:div w:id="1970624436">
              <w:marLeft w:val="0"/>
              <w:marRight w:val="0"/>
              <w:marTop w:val="0"/>
              <w:marBottom w:val="0"/>
              <w:divBdr>
                <w:top w:val="none" w:sz="0" w:space="0" w:color="auto"/>
                <w:left w:val="none" w:sz="0" w:space="0" w:color="auto"/>
                <w:bottom w:val="none" w:sz="0" w:space="0" w:color="auto"/>
                <w:right w:val="none" w:sz="0" w:space="0" w:color="auto"/>
              </w:divBdr>
            </w:div>
            <w:div w:id="1236278463">
              <w:marLeft w:val="0"/>
              <w:marRight w:val="0"/>
              <w:marTop w:val="0"/>
              <w:marBottom w:val="0"/>
              <w:divBdr>
                <w:top w:val="none" w:sz="0" w:space="0" w:color="auto"/>
                <w:left w:val="none" w:sz="0" w:space="0" w:color="auto"/>
                <w:bottom w:val="none" w:sz="0" w:space="0" w:color="auto"/>
                <w:right w:val="none" w:sz="0" w:space="0" w:color="auto"/>
              </w:divBdr>
            </w:div>
            <w:div w:id="1304434192">
              <w:marLeft w:val="0"/>
              <w:marRight w:val="0"/>
              <w:marTop w:val="0"/>
              <w:marBottom w:val="0"/>
              <w:divBdr>
                <w:top w:val="none" w:sz="0" w:space="0" w:color="auto"/>
                <w:left w:val="none" w:sz="0" w:space="0" w:color="auto"/>
                <w:bottom w:val="none" w:sz="0" w:space="0" w:color="auto"/>
                <w:right w:val="none" w:sz="0" w:space="0" w:color="auto"/>
              </w:divBdr>
            </w:div>
            <w:div w:id="2091073714">
              <w:marLeft w:val="0"/>
              <w:marRight w:val="0"/>
              <w:marTop w:val="0"/>
              <w:marBottom w:val="0"/>
              <w:divBdr>
                <w:top w:val="none" w:sz="0" w:space="0" w:color="auto"/>
                <w:left w:val="none" w:sz="0" w:space="0" w:color="auto"/>
                <w:bottom w:val="none" w:sz="0" w:space="0" w:color="auto"/>
                <w:right w:val="none" w:sz="0" w:space="0" w:color="auto"/>
              </w:divBdr>
            </w:div>
            <w:div w:id="85228061">
              <w:marLeft w:val="0"/>
              <w:marRight w:val="0"/>
              <w:marTop w:val="0"/>
              <w:marBottom w:val="0"/>
              <w:divBdr>
                <w:top w:val="none" w:sz="0" w:space="0" w:color="auto"/>
                <w:left w:val="none" w:sz="0" w:space="0" w:color="auto"/>
                <w:bottom w:val="none" w:sz="0" w:space="0" w:color="auto"/>
                <w:right w:val="none" w:sz="0" w:space="0" w:color="auto"/>
              </w:divBdr>
            </w:div>
            <w:div w:id="1324430549">
              <w:marLeft w:val="0"/>
              <w:marRight w:val="0"/>
              <w:marTop w:val="0"/>
              <w:marBottom w:val="0"/>
              <w:divBdr>
                <w:top w:val="none" w:sz="0" w:space="0" w:color="auto"/>
                <w:left w:val="none" w:sz="0" w:space="0" w:color="auto"/>
                <w:bottom w:val="none" w:sz="0" w:space="0" w:color="auto"/>
                <w:right w:val="none" w:sz="0" w:space="0" w:color="auto"/>
              </w:divBdr>
            </w:div>
            <w:div w:id="1871992793">
              <w:marLeft w:val="0"/>
              <w:marRight w:val="0"/>
              <w:marTop w:val="0"/>
              <w:marBottom w:val="0"/>
              <w:divBdr>
                <w:top w:val="none" w:sz="0" w:space="0" w:color="auto"/>
                <w:left w:val="none" w:sz="0" w:space="0" w:color="auto"/>
                <w:bottom w:val="none" w:sz="0" w:space="0" w:color="auto"/>
                <w:right w:val="none" w:sz="0" w:space="0" w:color="auto"/>
              </w:divBdr>
            </w:div>
            <w:div w:id="1100570068">
              <w:marLeft w:val="0"/>
              <w:marRight w:val="0"/>
              <w:marTop w:val="0"/>
              <w:marBottom w:val="0"/>
              <w:divBdr>
                <w:top w:val="none" w:sz="0" w:space="0" w:color="auto"/>
                <w:left w:val="none" w:sz="0" w:space="0" w:color="auto"/>
                <w:bottom w:val="none" w:sz="0" w:space="0" w:color="auto"/>
                <w:right w:val="none" w:sz="0" w:space="0" w:color="auto"/>
              </w:divBdr>
            </w:div>
            <w:div w:id="591552378">
              <w:marLeft w:val="0"/>
              <w:marRight w:val="0"/>
              <w:marTop w:val="0"/>
              <w:marBottom w:val="0"/>
              <w:divBdr>
                <w:top w:val="none" w:sz="0" w:space="0" w:color="auto"/>
                <w:left w:val="none" w:sz="0" w:space="0" w:color="auto"/>
                <w:bottom w:val="none" w:sz="0" w:space="0" w:color="auto"/>
                <w:right w:val="none" w:sz="0" w:space="0" w:color="auto"/>
              </w:divBdr>
            </w:div>
            <w:div w:id="1590699967">
              <w:marLeft w:val="0"/>
              <w:marRight w:val="0"/>
              <w:marTop w:val="0"/>
              <w:marBottom w:val="0"/>
              <w:divBdr>
                <w:top w:val="none" w:sz="0" w:space="0" w:color="auto"/>
                <w:left w:val="none" w:sz="0" w:space="0" w:color="auto"/>
                <w:bottom w:val="none" w:sz="0" w:space="0" w:color="auto"/>
                <w:right w:val="none" w:sz="0" w:space="0" w:color="auto"/>
              </w:divBdr>
            </w:div>
            <w:div w:id="1703941306">
              <w:marLeft w:val="0"/>
              <w:marRight w:val="0"/>
              <w:marTop w:val="0"/>
              <w:marBottom w:val="0"/>
              <w:divBdr>
                <w:top w:val="none" w:sz="0" w:space="0" w:color="auto"/>
                <w:left w:val="none" w:sz="0" w:space="0" w:color="auto"/>
                <w:bottom w:val="none" w:sz="0" w:space="0" w:color="auto"/>
                <w:right w:val="none" w:sz="0" w:space="0" w:color="auto"/>
              </w:divBdr>
            </w:div>
            <w:div w:id="1066729795">
              <w:marLeft w:val="0"/>
              <w:marRight w:val="0"/>
              <w:marTop w:val="0"/>
              <w:marBottom w:val="0"/>
              <w:divBdr>
                <w:top w:val="none" w:sz="0" w:space="0" w:color="auto"/>
                <w:left w:val="none" w:sz="0" w:space="0" w:color="auto"/>
                <w:bottom w:val="none" w:sz="0" w:space="0" w:color="auto"/>
                <w:right w:val="none" w:sz="0" w:space="0" w:color="auto"/>
              </w:divBdr>
            </w:div>
            <w:div w:id="1962179738">
              <w:marLeft w:val="0"/>
              <w:marRight w:val="0"/>
              <w:marTop w:val="0"/>
              <w:marBottom w:val="0"/>
              <w:divBdr>
                <w:top w:val="none" w:sz="0" w:space="0" w:color="auto"/>
                <w:left w:val="none" w:sz="0" w:space="0" w:color="auto"/>
                <w:bottom w:val="none" w:sz="0" w:space="0" w:color="auto"/>
                <w:right w:val="none" w:sz="0" w:space="0" w:color="auto"/>
              </w:divBdr>
            </w:div>
            <w:div w:id="1321928683">
              <w:marLeft w:val="0"/>
              <w:marRight w:val="0"/>
              <w:marTop w:val="0"/>
              <w:marBottom w:val="0"/>
              <w:divBdr>
                <w:top w:val="none" w:sz="0" w:space="0" w:color="auto"/>
                <w:left w:val="none" w:sz="0" w:space="0" w:color="auto"/>
                <w:bottom w:val="none" w:sz="0" w:space="0" w:color="auto"/>
                <w:right w:val="none" w:sz="0" w:space="0" w:color="auto"/>
              </w:divBdr>
            </w:div>
            <w:div w:id="1135412633">
              <w:marLeft w:val="0"/>
              <w:marRight w:val="0"/>
              <w:marTop w:val="0"/>
              <w:marBottom w:val="0"/>
              <w:divBdr>
                <w:top w:val="none" w:sz="0" w:space="0" w:color="auto"/>
                <w:left w:val="none" w:sz="0" w:space="0" w:color="auto"/>
                <w:bottom w:val="none" w:sz="0" w:space="0" w:color="auto"/>
                <w:right w:val="none" w:sz="0" w:space="0" w:color="auto"/>
              </w:divBdr>
            </w:div>
            <w:div w:id="1524247780">
              <w:marLeft w:val="0"/>
              <w:marRight w:val="0"/>
              <w:marTop w:val="0"/>
              <w:marBottom w:val="0"/>
              <w:divBdr>
                <w:top w:val="none" w:sz="0" w:space="0" w:color="auto"/>
                <w:left w:val="none" w:sz="0" w:space="0" w:color="auto"/>
                <w:bottom w:val="none" w:sz="0" w:space="0" w:color="auto"/>
                <w:right w:val="none" w:sz="0" w:space="0" w:color="auto"/>
              </w:divBdr>
            </w:div>
            <w:div w:id="853497935">
              <w:marLeft w:val="0"/>
              <w:marRight w:val="0"/>
              <w:marTop w:val="0"/>
              <w:marBottom w:val="0"/>
              <w:divBdr>
                <w:top w:val="none" w:sz="0" w:space="0" w:color="auto"/>
                <w:left w:val="none" w:sz="0" w:space="0" w:color="auto"/>
                <w:bottom w:val="none" w:sz="0" w:space="0" w:color="auto"/>
                <w:right w:val="none" w:sz="0" w:space="0" w:color="auto"/>
              </w:divBdr>
            </w:div>
            <w:div w:id="1581864440">
              <w:marLeft w:val="0"/>
              <w:marRight w:val="0"/>
              <w:marTop w:val="0"/>
              <w:marBottom w:val="0"/>
              <w:divBdr>
                <w:top w:val="none" w:sz="0" w:space="0" w:color="auto"/>
                <w:left w:val="none" w:sz="0" w:space="0" w:color="auto"/>
                <w:bottom w:val="none" w:sz="0" w:space="0" w:color="auto"/>
                <w:right w:val="none" w:sz="0" w:space="0" w:color="auto"/>
              </w:divBdr>
            </w:div>
            <w:div w:id="734206623">
              <w:marLeft w:val="0"/>
              <w:marRight w:val="0"/>
              <w:marTop w:val="0"/>
              <w:marBottom w:val="0"/>
              <w:divBdr>
                <w:top w:val="none" w:sz="0" w:space="0" w:color="auto"/>
                <w:left w:val="none" w:sz="0" w:space="0" w:color="auto"/>
                <w:bottom w:val="none" w:sz="0" w:space="0" w:color="auto"/>
                <w:right w:val="none" w:sz="0" w:space="0" w:color="auto"/>
              </w:divBdr>
            </w:div>
            <w:div w:id="1604335501">
              <w:marLeft w:val="0"/>
              <w:marRight w:val="0"/>
              <w:marTop w:val="0"/>
              <w:marBottom w:val="0"/>
              <w:divBdr>
                <w:top w:val="none" w:sz="0" w:space="0" w:color="auto"/>
                <w:left w:val="none" w:sz="0" w:space="0" w:color="auto"/>
                <w:bottom w:val="none" w:sz="0" w:space="0" w:color="auto"/>
                <w:right w:val="none" w:sz="0" w:space="0" w:color="auto"/>
              </w:divBdr>
            </w:div>
            <w:div w:id="785003809">
              <w:marLeft w:val="0"/>
              <w:marRight w:val="0"/>
              <w:marTop w:val="0"/>
              <w:marBottom w:val="0"/>
              <w:divBdr>
                <w:top w:val="none" w:sz="0" w:space="0" w:color="auto"/>
                <w:left w:val="none" w:sz="0" w:space="0" w:color="auto"/>
                <w:bottom w:val="none" w:sz="0" w:space="0" w:color="auto"/>
                <w:right w:val="none" w:sz="0" w:space="0" w:color="auto"/>
              </w:divBdr>
            </w:div>
            <w:div w:id="1128204397">
              <w:marLeft w:val="0"/>
              <w:marRight w:val="0"/>
              <w:marTop w:val="0"/>
              <w:marBottom w:val="0"/>
              <w:divBdr>
                <w:top w:val="none" w:sz="0" w:space="0" w:color="auto"/>
                <w:left w:val="none" w:sz="0" w:space="0" w:color="auto"/>
                <w:bottom w:val="none" w:sz="0" w:space="0" w:color="auto"/>
                <w:right w:val="none" w:sz="0" w:space="0" w:color="auto"/>
              </w:divBdr>
            </w:div>
            <w:div w:id="989331516">
              <w:marLeft w:val="0"/>
              <w:marRight w:val="0"/>
              <w:marTop w:val="0"/>
              <w:marBottom w:val="0"/>
              <w:divBdr>
                <w:top w:val="none" w:sz="0" w:space="0" w:color="auto"/>
                <w:left w:val="none" w:sz="0" w:space="0" w:color="auto"/>
                <w:bottom w:val="none" w:sz="0" w:space="0" w:color="auto"/>
                <w:right w:val="none" w:sz="0" w:space="0" w:color="auto"/>
              </w:divBdr>
            </w:div>
            <w:div w:id="1921795722">
              <w:marLeft w:val="0"/>
              <w:marRight w:val="0"/>
              <w:marTop w:val="0"/>
              <w:marBottom w:val="0"/>
              <w:divBdr>
                <w:top w:val="none" w:sz="0" w:space="0" w:color="auto"/>
                <w:left w:val="none" w:sz="0" w:space="0" w:color="auto"/>
                <w:bottom w:val="none" w:sz="0" w:space="0" w:color="auto"/>
                <w:right w:val="none" w:sz="0" w:space="0" w:color="auto"/>
              </w:divBdr>
            </w:div>
            <w:div w:id="729109703">
              <w:marLeft w:val="0"/>
              <w:marRight w:val="0"/>
              <w:marTop w:val="0"/>
              <w:marBottom w:val="0"/>
              <w:divBdr>
                <w:top w:val="none" w:sz="0" w:space="0" w:color="auto"/>
                <w:left w:val="none" w:sz="0" w:space="0" w:color="auto"/>
                <w:bottom w:val="none" w:sz="0" w:space="0" w:color="auto"/>
                <w:right w:val="none" w:sz="0" w:space="0" w:color="auto"/>
              </w:divBdr>
            </w:div>
            <w:div w:id="1889295302">
              <w:marLeft w:val="0"/>
              <w:marRight w:val="0"/>
              <w:marTop w:val="0"/>
              <w:marBottom w:val="0"/>
              <w:divBdr>
                <w:top w:val="none" w:sz="0" w:space="0" w:color="auto"/>
                <w:left w:val="none" w:sz="0" w:space="0" w:color="auto"/>
                <w:bottom w:val="none" w:sz="0" w:space="0" w:color="auto"/>
                <w:right w:val="none" w:sz="0" w:space="0" w:color="auto"/>
              </w:divBdr>
            </w:div>
            <w:div w:id="1724406724">
              <w:marLeft w:val="0"/>
              <w:marRight w:val="0"/>
              <w:marTop w:val="0"/>
              <w:marBottom w:val="0"/>
              <w:divBdr>
                <w:top w:val="none" w:sz="0" w:space="0" w:color="auto"/>
                <w:left w:val="none" w:sz="0" w:space="0" w:color="auto"/>
                <w:bottom w:val="none" w:sz="0" w:space="0" w:color="auto"/>
                <w:right w:val="none" w:sz="0" w:space="0" w:color="auto"/>
              </w:divBdr>
            </w:div>
            <w:div w:id="213852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18434">
      <w:bodyDiv w:val="1"/>
      <w:marLeft w:val="0"/>
      <w:marRight w:val="0"/>
      <w:marTop w:val="0"/>
      <w:marBottom w:val="0"/>
      <w:divBdr>
        <w:top w:val="none" w:sz="0" w:space="0" w:color="auto"/>
        <w:left w:val="none" w:sz="0" w:space="0" w:color="auto"/>
        <w:bottom w:val="none" w:sz="0" w:space="0" w:color="auto"/>
        <w:right w:val="none" w:sz="0" w:space="0" w:color="auto"/>
      </w:divBdr>
      <w:divsChild>
        <w:div w:id="1323579815">
          <w:marLeft w:val="0"/>
          <w:marRight w:val="0"/>
          <w:marTop w:val="0"/>
          <w:marBottom w:val="0"/>
          <w:divBdr>
            <w:top w:val="none" w:sz="0" w:space="0" w:color="auto"/>
            <w:left w:val="none" w:sz="0" w:space="0" w:color="auto"/>
            <w:bottom w:val="none" w:sz="0" w:space="0" w:color="auto"/>
            <w:right w:val="none" w:sz="0" w:space="0" w:color="auto"/>
          </w:divBdr>
          <w:divsChild>
            <w:div w:id="367723741">
              <w:marLeft w:val="0"/>
              <w:marRight w:val="0"/>
              <w:marTop w:val="0"/>
              <w:marBottom w:val="0"/>
              <w:divBdr>
                <w:top w:val="none" w:sz="0" w:space="0" w:color="auto"/>
                <w:left w:val="none" w:sz="0" w:space="0" w:color="auto"/>
                <w:bottom w:val="none" w:sz="0" w:space="0" w:color="auto"/>
                <w:right w:val="none" w:sz="0" w:space="0" w:color="auto"/>
              </w:divBdr>
            </w:div>
            <w:div w:id="239143223">
              <w:marLeft w:val="0"/>
              <w:marRight w:val="0"/>
              <w:marTop w:val="0"/>
              <w:marBottom w:val="0"/>
              <w:divBdr>
                <w:top w:val="none" w:sz="0" w:space="0" w:color="auto"/>
                <w:left w:val="none" w:sz="0" w:space="0" w:color="auto"/>
                <w:bottom w:val="none" w:sz="0" w:space="0" w:color="auto"/>
                <w:right w:val="none" w:sz="0" w:space="0" w:color="auto"/>
              </w:divBdr>
            </w:div>
            <w:div w:id="528301613">
              <w:marLeft w:val="0"/>
              <w:marRight w:val="0"/>
              <w:marTop w:val="0"/>
              <w:marBottom w:val="0"/>
              <w:divBdr>
                <w:top w:val="none" w:sz="0" w:space="0" w:color="auto"/>
                <w:left w:val="none" w:sz="0" w:space="0" w:color="auto"/>
                <w:bottom w:val="none" w:sz="0" w:space="0" w:color="auto"/>
                <w:right w:val="none" w:sz="0" w:space="0" w:color="auto"/>
              </w:divBdr>
            </w:div>
            <w:div w:id="1465195767">
              <w:marLeft w:val="0"/>
              <w:marRight w:val="0"/>
              <w:marTop w:val="0"/>
              <w:marBottom w:val="0"/>
              <w:divBdr>
                <w:top w:val="none" w:sz="0" w:space="0" w:color="auto"/>
                <w:left w:val="none" w:sz="0" w:space="0" w:color="auto"/>
                <w:bottom w:val="none" w:sz="0" w:space="0" w:color="auto"/>
                <w:right w:val="none" w:sz="0" w:space="0" w:color="auto"/>
              </w:divBdr>
            </w:div>
            <w:div w:id="789323237">
              <w:marLeft w:val="0"/>
              <w:marRight w:val="0"/>
              <w:marTop w:val="0"/>
              <w:marBottom w:val="0"/>
              <w:divBdr>
                <w:top w:val="none" w:sz="0" w:space="0" w:color="auto"/>
                <w:left w:val="none" w:sz="0" w:space="0" w:color="auto"/>
                <w:bottom w:val="none" w:sz="0" w:space="0" w:color="auto"/>
                <w:right w:val="none" w:sz="0" w:space="0" w:color="auto"/>
              </w:divBdr>
            </w:div>
            <w:div w:id="1779136951">
              <w:marLeft w:val="0"/>
              <w:marRight w:val="0"/>
              <w:marTop w:val="0"/>
              <w:marBottom w:val="0"/>
              <w:divBdr>
                <w:top w:val="none" w:sz="0" w:space="0" w:color="auto"/>
                <w:left w:val="none" w:sz="0" w:space="0" w:color="auto"/>
                <w:bottom w:val="none" w:sz="0" w:space="0" w:color="auto"/>
                <w:right w:val="none" w:sz="0" w:space="0" w:color="auto"/>
              </w:divBdr>
            </w:div>
            <w:div w:id="235822613">
              <w:marLeft w:val="0"/>
              <w:marRight w:val="0"/>
              <w:marTop w:val="0"/>
              <w:marBottom w:val="0"/>
              <w:divBdr>
                <w:top w:val="none" w:sz="0" w:space="0" w:color="auto"/>
                <w:left w:val="none" w:sz="0" w:space="0" w:color="auto"/>
                <w:bottom w:val="none" w:sz="0" w:space="0" w:color="auto"/>
                <w:right w:val="none" w:sz="0" w:space="0" w:color="auto"/>
              </w:divBdr>
            </w:div>
            <w:div w:id="2060784356">
              <w:marLeft w:val="0"/>
              <w:marRight w:val="0"/>
              <w:marTop w:val="0"/>
              <w:marBottom w:val="0"/>
              <w:divBdr>
                <w:top w:val="none" w:sz="0" w:space="0" w:color="auto"/>
                <w:left w:val="none" w:sz="0" w:space="0" w:color="auto"/>
                <w:bottom w:val="none" w:sz="0" w:space="0" w:color="auto"/>
                <w:right w:val="none" w:sz="0" w:space="0" w:color="auto"/>
              </w:divBdr>
            </w:div>
            <w:div w:id="1306544678">
              <w:marLeft w:val="0"/>
              <w:marRight w:val="0"/>
              <w:marTop w:val="0"/>
              <w:marBottom w:val="0"/>
              <w:divBdr>
                <w:top w:val="none" w:sz="0" w:space="0" w:color="auto"/>
                <w:left w:val="none" w:sz="0" w:space="0" w:color="auto"/>
                <w:bottom w:val="none" w:sz="0" w:space="0" w:color="auto"/>
                <w:right w:val="none" w:sz="0" w:space="0" w:color="auto"/>
              </w:divBdr>
            </w:div>
            <w:div w:id="1041058879">
              <w:marLeft w:val="0"/>
              <w:marRight w:val="0"/>
              <w:marTop w:val="0"/>
              <w:marBottom w:val="0"/>
              <w:divBdr>
                <w:top w:val="none" w:sz="0" w:space="0" w:color="auto"/>
                <w:left w:val="none" w:sz="0" w:space="0" w:color="auto"/>
                <w:bottom w:val="none" w:sz="0" w:space="0" w:color="auto"/>
                <w:right w:val="none" w:sz="0" w:space="0" w:color="auto"/>
              </w:divBdr>
            </w:div>
            <w:div w:id="4771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340627">
      <w:bodyDiv w:val="1"/>
      <w:marLeft w:val="0"/>
      <w:marRight w:val="0"/>
      <w:marTop w:val="0"/>
      <w:marBottom w:val="0"/>
      <w:divBdr>
        <w:top w:val="none" w:sz="0" w:space="0" w:color="auto"/>
        <w:left w:val="none" w:sz="0" w:space="0" w:color="auto"/>
        <w:bottom w:val="none" w:sz="0" w:space="0" w:color="auto"/>
        <w:right w:val="none" w:sz="0" w:space="0" w:color="auto"/>
      </w:divBdr>
      <w:divsChild>
        <w:div w:id="1887990010">
          <w:marLeft w:val="0"/>
          <w:marRight w:val="0"/>
          <w:marTop w:val="0"/>
          <w:marBottom w:val="0"/>
          <w:divBdr>
            <w:top w:val="none" w:sz="0" w:space="0" w:color="auto"/>
            <w:left w:val="none" w:sz="0" w:space="0" w:color="auto"/>
            <w:bottom w:val="none" w:sz="0" w:space="0" w:color="auto"/>
            <w:right w:val="none" w:sz="0" w:space="0" w:color="auto"/>
          </w:divBdr>
          <w:divsChild>
            <w:div w:id="1740636573">
              <w:marLeft w:val="0"/>
              <w:marRight w:val="0"/>
              <w:marTop w:val="0"/>
              <w:marBottom w:val="0"/>
              <w:divBdr>
                <w:top w:val="none" w:sz="0" w:space="0" w:color="auto"/>
                <w:left w:val="none" w:sz="0" w:space="0" w:color="auto"/>
                <w:bottom w:val="none" w:sz="0" w:space="0" w:color="auto"/>
                <w:right w:val="none" w:sz="0" w:space="0" w:color="auto"/>
              </w:divBdr>
            </w:div>
            <w:div w:id="1887251255">
              <w:marLeft w:val="0"/>
              <w:marRight w:val="0"/>
              <w:marTop w:val="0"/>
              <w:marBottom w:val="0"/>
              <w:divBdr>
                <w:top w:val="none" w:sz="0" w:space="0" w:color="auto"/>
                <w:left w:val="none" w:sz="0" w:space="0" w:color="auto"/>
                <w:bottom w:val="none" w:sz="0" w:space="0" w:color="auto"/>
                <w:right w:val="none" w:sz="0" w:space="0" w:color="auto"/>
              </w:divBdr>
            </w:div>
            <w:div w:id="1774858719">
              <w:marLeft w:val="0"/>
              <w:marRight w:val="0"/>
              <w:marTop w:val="0"/>
              <w:marBottom w:val="0"/>
              <w:divBdr>
                <w:top w:val="none" w:sz="0" w:space="0" w:color="auto"/>
                <w:left w:val="none" w:sz="0" w:space="0" w:color="auto"/>
                <w:bottom w:val="none" w:sz="0" w:space="0" w:color="auto"/>
                <w:right w:val="none" w:sz="0" w:space="0" w:color="auto"/>
              </w:divBdr>
            </w:div>
            <w:div w:id="1292203001">
              <w:marLeft w:val="0"/>
              <w:marRight w:val="0"/>
              <w:marTop w:val="0"/>
              <w:marBottom w:val="0"/>
              <w:divBdr>
                <w:top w:val="none" w:sz="0" w:space="0" w:color="auto"/>
                <w:left w:val="none" w:sz="0" w:space="0" w:color="auto"/>
                <w:bottom w:val="none" w:sz="0" w:space="0" w:color="auto"/>
                <w:right w:val="none" w:sz="0" w:space="0" w:color="auto"/>
              </w:divBdr>
            </w:div>
            <w:div w:id="1029601445">
              <w:marLeft w:val="0"/>
              <w:marRight w:val="0"/>
              <w:marTop w:val="0"/>
              <w:marBottom w:val="0"/>
              <w:divBdr>
                <w:top w:val="none" w:sz="0" w:space="0" w:color="auto"/>
                <w:left w:val="none" w:sz="0" w:space="0" w:color="auto"/>
                <w:bottom w:val="none" w:sz="0" w:space="0" w:color="auto"/>
                <w:right w:val="none" w:sz="0" w:space="0" w:color="auto"/>
              </w:divBdr>
            </w:div>
            <w:div w:id="148593753">
              <w:marLeft w:val="0"/>
              <w:marRight w:val="0"/>
              <w:marTop w:val="0"/>
              <w:marBottom w:val="0"/>
              <w:divBdr>
                <w:top w:val="none" w:sz="0" w:space="0" w:color="auto"/>
                <w:left w:val="none" w:sz="0" w:space="0" w:color="auto"/>
                <w:bottom w:val="none" w:sz="0" w:space="0" w:color="auto"/>
                <w:right w:val="none" w:sz="0" w:space="0" w:color="auto"/>
              </w:divBdr>
            </w:div>
            <w:div w:id="1962492794">
              <w:marLeft w:val="0"/>
              <w:marRight w:val="0"/>
              <w:marTop w:val="0"/>
              <w:marBottom w:val="0"/>
              <w:divBdr>
                <w:top w:val="none" w:sz="0" w:space="0" w:color="auto"/>
                <w:left w:val="none" w:sz="0" w:space="0" w:color="auto"/>
                <w:bottom w:val="none" w:sz="0" w:space="0" w:color="auto"/>
                <w:right w:val="none" w:sz="0" w:space="0" w:color="auto"/>
              </w:divBdr>
            </w:div>
            <w:div w:id="730923928">
              <w:marLeft w:val="0"/>
              <w:marRight w:val="0"/>
              <w:marTop w:val="0"/>
              <w:marBottom w:val="0"/>
              <w:divBdr>
                <w:top w:val="none" w:sz="0" w:space="0" w:color="auto"/>
                <w:left w:val="none" w:sz="0" w:space="0" w:color="auto"/>
                <w:bottom w:val="none" w:sz="0" w:space="0" w:color="auto"/>
                <w:right w:val="none" w:sz="0" w:space="0" w:color="auto"/>
              </w:divBdr>
            </w:div>
            <w:div w:id="1851875546">
              <w:marLeft w:val="0"/>
              <w:marRight w:val="0"/>
              <w:marTop w:val="0"/>
              <w:marBottom w:val="0"/>
              <w:divBdr>
                <w:top w:val="none" w:sz="0" w:space="0" w:color="auto"/>
                <w:left w:val="none" w:sz="0" w:space="0" w:color="auto"/>
                <w:bottom w:val="none" w:sz="0" w:space="0" w:color="auto"/>
                <w:right w:val="none" w:sz="0" w:space="0" w:color="auto"/>
              </w:divBdr>
            </w:div>
            <w:div w:id="971864441">
              <w:marLeft w:val="0"/>
              <w:marRight w:val="0"/>
              <w:marTop w:val="0"/>
              <w:marBottom w:val="0"/>
              <w:divBdr>
                <w:top w:val="none" w:sz="0" w:space="0" w:color="auto"/>
                <w:left w:val="none" w:sz="0" w:space="0" w:color="auto"/>
                <w:bottom w:val="none" w:sz="0" w:space="0" w:color="auto"/>
                <w:right w:val="none" w:sz="0" w:space="0" w:color="auto"/>
              </w:divBdr>
            </w:div>
            <w:div w:id="91567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30061">
      <w:bodyDiv w:val="1"/>
      <w:marLeft w:val="0"/>
      <w:marRight w:val="0"/>
      <w:marTop w:val="0"/>
      <w:marBottom w:val="0"/>
      <w:divBdr>
        <w:top w:val="none" w:sz="0" w:space="0" w:color="auto"/>
        <w:left w:val="none" w:sz="0" w:space="0" w:color="auto"/>
        <w:bottom w:val="none" w:sz="0" w:space="0" w:color="auto"/>
        <w:right w:val="none" w:sz="0" w:space="0" w:color="auto"/>
      </w:divBdr>
    </w:div>
    <w:div w:id="1204901856">
      <w:bodyDiv w:val="1"/>
      <w:marLeft w:val="0"/>
      <w:marRight w:val="0"/>
      <w:marTop w:val="0"/>
      <w:marBottom w:val="0"/>
      <w:divBdr>
        <w:top w:val="none" w:sz="0" w:space="0" w:color="auto"/>
        <w:left w:val="none" w:sz="0" w:space="0" w:color="auto"/>
        <w:bottom w:val="none" w:sz="0" w:space="0" w:color="auto"/>
        <w:right w:val="none" w:sz="0" w:space="0" w:color="auto"/>
      </w:divBdr>
      <w:divsChild>
        <w:div w:id="175309356">
          <w:marLeft w:val="0"/>
          <w:marRight w:val="0"/>
          <w:marTop w:val="0"/>
          <w:marBottom w:val="0"/>
          <w:divBdr>
            <w:top w:val="none" w:sz="0" w:space="0" w:color="auto"/>
            <w:left w:val="none" w:sz="0" w:space="0" w:color="auto"/>
            <w:bottom w:val="none" w:sz="0" w:space="0" w:color="auto"/>
            <w:right w:val="none" w:sz="0" w:space="0" w:color="auto"/>
          </w:divBdr>
          <w:divsChild>
            <w:div w:id="1318726684">
              <w:marLeft w:val="0"/>
              <w:marRight w:val="0"/>
              <w:marTop w:val="0"/>
              <w:marBottom w:val="0"/>
              <w:divBdr>
                <w:top w:val="none" w:sz="0" w:space="0" w:color="auto"/>
                <w:left w:val="none" w:sz="0" w:space="0" w:color="auto"/>
                <w:bottom w:val="none" w:sz="0" w:space="0" w:color="auto"/>
                <w:right w:val="none" w:sz="0" w:space="0" w:color="auto"/>
              </w:divBdr>
            </w:div>
            <w:div w:id="1047294009">
              <w:marLeft w:val="0"/>
              <w:marRight w:val="0"/>
              <w:marTop w:val="0"/>
              <w:marBottom w:val="0"/>
              <w:divBdr>
                <w:top w:val="none" w:sz="0" w:space="0" w:color="auto"/>
                <w:left w:val="none" w:sz="0" w:space="0" w:color="auto"/>
                <w:bottom w:val="none" w:sz="0" w:space="0" w:color="auto"/>
                <w:right w:val="none" w:sz="0" w:space="0" w:color="auto"/>
              </w:divBdr>
            </w:div>
            <w:div w:id="1955478267">
              <w:marLeft w:val="0"/>
              <w:marRight w:val="0"/>
              <w:marTop w:val="0"/>
              <w:marBottom w:val="0"/>
              <w:divBdr>
                <w:top w:val="none" w:sz="0" w:space="0" w:color="auto"/>
                <w:left w:val="none" w:sz="0" w:space="0" w:color="auto"/>
                <w:bottom w:val="none" w:sz="0" w:space="0" w:color="auto"/>
                <w:right w:val="none" w:sz="0" w:space="0" w:color="auto"/>
              </w:divBdr>
            </w:div>
            <w:div w:id="930815105">
              <w:marLeft w:val="0"/>
              <w:marRight w:val="0"/>
              <w:marTop w:val="0"/>
              <w:marBottom w:val="0"/>
              <w:divBdr>
                <w:top w:val="none" w:sz="0" w:space="0" w:color="auto"/>
                <w:left w:val="none" w:sz="0" w:space="0" w:color="auto"/>
                <w:bottom w:val="none" w:sz="0" w:space="0" w:color="auto"/>
                <w:right w:val="none" w:sz="0" w:space="0" w:color="auto"/>
              </w:divBdr>
            </w:div>
            <w:div w:id="498541252">
              <w:marLeft w:val="0"/>
              <w:marRight w:val="0"/>
              <w:marTop w:val="0"/>
              <w:marBottom w:val="0"/>
              <w:divBdr>
                <w:top w:val="none" w:sz="0" w:space="0" w:color="auto"/>
                <w:left w:val="none" w:sz="0" w:space="0" w:color="auto"/>
                <w:bottom w:val="none" w:sz="0" w:space="0" w:color="auto"/>
                <w:right w:val="none" w:sz="0" w:space="0" w:color="auto"/>
              </w:divBdr>
            </w:div>
            <w:div w:id="1322542947">
              <w:marLeft w:val="0"/>
              <w:marRight w:val="0"/>
              <w:marTop w:val="0"/>
              <w:marBottom w:val="0"/>
              <w:divBdr>
                <w:top w:val="none" w:sz="0" w:space="0" w:color="auto"/>
                <w:left w:val="none" w:sz="0" w:space="0" w:color="auto"/>
                <w:bottom w:val="none" w:sz="0" w:space="0" w:color="auto"/>
                <w:right w:val="none" w:sz="0" w:space="0" w:color="auto"/>
              </w:divBdr>
            </w:div>
            <w:div w:id="1737632813">
              <w:marLeft w:val="0"/>
              <w:marRight w:val="0"/>
              <w:marTop w:val="0"/>
              <w:marBottom w:val="0"/>
              <w:divBdr>
                <w:top w:val="none" w:sz="0" w:space="0" w:color="auto"/>
                <w:left w:val="none" w:sz="0" w:space="0" w:color="auto"/>
                <w:bottom w:val="none" w:sz="0" w:space="0" w:color="auto"/>
                <w:right w:val="none" w:sz="0" w:space="0" w:color="auto"/>
              </w:divBdr>
            </w:div>
            <w:div w:id="1600331174">
              <w:marLeft w:val="0"/>
              <w:marRight w:val="0"/>
              <w:marTop w:val="0"/>
              <w:marBottom w:val="0"/>
              <w:divBdr>
                <w:top w:val="none" w:sz="0" w:space="0" w:color="auto"/>
                <w:left w:val="none" w:sz="0" w:space="0" w:color="auto"/>
                <w:bottom w:val="none" w:sz="0" w:space="0" w:color="auto"/>
                <w:right w:val="none" w:sz="0" w:space="0" w:color="auto"/>
              </w:divBdr>
            </w:div>
            <w:div w:id="1814910301">
              <w:marLeft w:val="0"/>
              <w:marRight w:val="0"/>
              <w:marTop w:val="0"/>
              <w:marBottom w:val="0"/>
              <w:divBdr>
                <w:top w:val="none" w:sz="0" w:space="0" w:color="auto"/>
                <w:left w:val="none" w:sz="0" w:space="0" w:color="auto"/>
                <w:bottom w:val="none" w:sz="0" w:space="0" w:color="auto"/>
                <w:right w:val="none" w:sz="0" w:space="0" w:color="auto"/>
              </w:divBdr>
            </w:div>
            <w:div w:id="2064014239">
              <w:marLeft w:val="0"/>
              <w:marRight w:val="0"/>
              <w:marTop w:val="0"/>
              <w:marBottom w:val="0"/>
              <w:divBdr>
                <w:top w:val="none" w:sz="0" w:space="0" w:color="auto"/>
                <w:left w:val="none" w:sz="0" w:space="0" w:color="auto"/>
                <w:bottom w:val="none" w:sz="0" w:space="0" w:color="auto"/>
                <w:right w:val="none" w:sz="0" w:space="0" w:color="auto"/>
              </w:divBdr>
            </w:div>
            <w:div w:id="279188261">
              <w:marLeft w:val="0"/>
              <w:marRight w:val="0"/>
              <w:marTop w:val="0"/>
              <w:marBottom w:val="0"/>
              <w:divBdr>
                <w:top w:val="none" w:sz="0" w:space="0" w:color="auto"/>
                <w:left w:val="none" w:sz="0" w:space="0" w:color="auto"/>
                <w:bottom w:val="none" w:sz="0" w:space="0" w:color="auto"/>
                <w:right w:val="none" w:sz="0" w:space="0" w:color="auto"/>
              </w:divBdr>
            </w:div>
            <w:div w:id="2143688488">
              <w:marLeft w:val="0"/>
              <w:marRight w:val="0"/>
              <w:marTop w:val="0"/>
              <w:marBottom w:val="0"/>
              <w:divBdr>
                <w:top w:val="none" w:sz="0" w:space="0" w:color="auto"/>
                <w:left w:val="none" w:sz="0" w:space="0" w:color="auto"/>
                <w:bottom w:val="none" w:sz="0" w:space="0" w:color="auto"/>
                <w:right w:val="none" w:sz="0" w:space="0" w:color="auto"/>
              </w:divBdr>
            </w:div>
            <w:div w:id="1489905085">
              <w:marLeft w:val="0"/>
              <w:marRight w:val="0"/>
              <w:marTop w:val="0"/>
              <w:marBottom w:val="0"/>
              <w:divBdr>
                <w:top w:val="none" w:sz="0" w:space="0" w:color="auto"/>
                <w:left w:val="none" w:sz="0" w:space="0" w:color="auto"/>
                <w:bottom w:val="none" w:sz="0" w:space="0" w:color="auto"/>
                <w:right w:val="none" w:sz="0" w:space="0" w:color="auto"/>
              </w:divBdr>
            </w:div>
            <w:div w:id="1320422119">
              <w:marLeft w:val="0"/>
              <w:marRight w:val="0"/>
              <w:marTop w:val="0"/>
              <w:marBottom w:val="0"/>
              <w:divBdr>
                <w:top w:val="none" w:sz="0" w:space="0" w:color="auto"/>
                <w:left w:val="none" w:sz="0" w:space="0" w:color="auto"/>
                <w:bottom w:val="none" w:sz="0" w:space="0" w:color="auto"/>
                <w:right w:val="none" w:sz="0" w:space="0" w:color="auto"/>
              </w:divBdr>
            </w:div>
            <w:div w:id="1385371247">
              <w:marLeft w:val="0"/>
              <w:marRight w:val="0"/>
              <w:marTop w:val="0"/>
              <w:marBottom w:val="0"/>
              <w:divBdr>
                <w:top w:val="none" w:sz="0" w:space="0" w:color="auto"/>
                <w:left w:val="none" w:sz="0" w:space="0" w:color="auto"/>
                <w:bottom w:val="none" w:sz="0" w:space="0" w:color="auto"/>
                <w:right w:val="none" w:sz="0" w:space="0" w:color="auto"/>
              </w:divBdr>
            </w:div>
            <w:div w:id="1084956848">
              <w:marLeft w:val="0"/>
              <w:marRight w:val="0"/>
              <w:marTop w:val="0"/>
              <w:marBottom w:val="0"/>
              <w:divBdr>
                <w:top w:val="none" w:sz="0" w:space="0" w:color="auto"/>
                <w:left w:val="none" w:sz="0" w:space="0" w:color="auto"/>
                <w:bottom w:val="none" w:sz="0" w:space="0" w:color="auto"/>
                <w:right w:val="none" w:sz="0" w:space="0" w:color="auto"/>
              </w:divBdr>
            </w:div>
            <w:div w:id="582372279">
              <w:marLeft w:val="0"/>
              <w:marRight w:val="0"/>
              <w:marTop w:val="0"/>
              <w:marBottom w:val="0"/>
              <w:divBdr>
                <w:top w:val="none" w:sz="0" w:space="0" w:color="auto"/>
                <w:left w:val="none" w:sz="0" w:space="0" w:color="auto"/>
                <w:bottom w:val="none" w:sz="0" w:space="0" w:color="auto"/>
                <w:right w:val="none" w:sz="0" w:space="0" w:color="auto"/>
              </w:divBdr>
            </w:div>
            <w:div w:id="1392847984">
              <w:marLeft w:val="0"/>
              <w:marRight w:val="0"/>
              <w:marTop w:val="0"/>
              <w:marBottom w:val="0"/>
              <w:divBdr>
                <w:top w:val="none" w:sz="0" w:space="0" w:color="auto"/>
                <w:left w:val="none" w:sz="0" w:space="0" w:color="auto"/>
                <w:bottom w:val="none" w:sz="0" w:space="0" w:color="auto"/>
                <w:right w:val="none" w:sz="0" w:space="0" w:color="auto"/>
              </w:divBdr>
            </w:div>
            <w:div w:id="1728800269">
              <w:marLeft w:val="0"/>
              <w:marRight w:val="0"/>
              <w:marTop w:val="0"/>
              <w:marBottom w:val="0"/>
              <w:divBdr>
                <w:top w:val="none" w:sz="0" w:space="0" w:color="auto"/>
                <w:left w:val="none" w:sz="0" w:space="0" w:color="auto"/>
                <w:bottom w:val="none" w:sz="0" w:space="0" w:color="auto"/>
                <w:right w:val="none" w:sz="0" w:space="0" w:color="auto"/>
              </w:divBdr>
            </w:div>
            <w:div w:id="879053569">
              <w:marLeft w:val="0"/>
              <w:marRight w:val="0"/>
              <w:marTop w:val="0"/>
              <w:marBottom w:val="0"/>
              <w:divBdr>
                <w:top w:val="none" w:sz="0" w:space="0" w:color="auto"/>
                <w:left w:val="none" w:sz="0" w:space="0" w:color="auto"/>
                <w:bottom w:val="none" w:sz="0" w:space="0" w:color="auto"/>
                <w:right w:val="none" w:sz="0" w:space="0" w:color="auto"/>
              </w:divBdr>
            </w:div>
            <w:div w:id="2030796338">
              <w:marLeft w:val="0"/>
              <w:marRight w:val="0"/>
              <w:marTop w:val="0"/>
              <w:marBottom w:val="0"/>
              <w:divBdr>
                <w:top w:val="none" w:sz="0" w:space="0" w:color="auto"/>
                <w:left w:val="none" w:sz="0" w:space="0" w:color="auto"/>
                <w:bottom w:val="none" w:sz="0" w:space="0" w:color="auto"/>
                <w:right w:val="none" w:sz="0" w:space="0" w:color="auto"/>
              </w:divBdr>
            </w:div>
            <w:div w:id="1642425279">
              <w:marLeft w:val="0"/>
              <w:marRight w:val="0"/>
              <w:marTop w:val="0"/>
              <w:marBottom w:val="0"/>
              <w:divBdr>
                <w:top w:val="none" w:sz="0" w:space="0" w:color="auto"/>
                <w:left w:val="none" w:sz="0" w:space="0" w:color="auto"/>
                <w:bottom w:val="none" w:sz="0" w:space="0" w:color="auto"/>
                <w:right w:val="none" w:sz="0" w:space="0" w:color="auto"/>
              </w:divBdr>
            </w:div>
            <w:div w:id="483620012">
              <w:marLeft w:val="0"/>
              <w:marRight w:val="0"/>
              <w:marTop w:val="0"/>
              <w:marBottom w:val="0"/>
              <w:divBdr>
                <w:top w:val="none" w:sz="0" w:space="0" w:color="auto"/>
                <w:left w:val="none" w:sz="0" w:space="0" w:color="auto"/>
                <w:bottom w:val="none" w:sz="0" w:space="0" w:color="auto"/>
                <w:right w:val="none" w:sz="0" w:space="0" w:color="auto"/>
              </w:divBdr>
            </w:div>
            <w:div w:id="174266374">
              <w:marLeft w:val="0"/>
              <w:marRight w:val="0"/>
              <w:marTop w:val="0"/>
              <w:marBottom w:val="0"/>
              <w:divBdr>
                <w:top w:val="none" w:sz="0" w:space="0" w:color="auto"/>
                <w:left w:val="none" w:sz="0" w:space="0" w:color="auto"/>
                <w:bottom w:val="none" w:sz="0" w:space="0" w:color="auto"/>
                <w:right w:val="none" w:sz="0" w:space="0" w:color="auto"/>
              </w:divBdr>
            </w:div>
            <w:div w:id="1009259963">
              <w:marLeft w:val="0"/>
              <w:marRight w:val="0"/>
              <w:marTop w:val="0"/>
              <w:marBottom w:val="0"/>
              <w:divBdr>
                <w:top w:val="none" w:sz="0" w:space="0" w:color="auto"/>
                <w:left w:val="none" w:sz="0" w:space="0" w:color="auto"/>
                <w:bottom w:val="none" w:sz="0" w:space="0" w:color="auto"/>
                <w:right w:val="none" w:sz="0" w:space="0" w:color="auto"/>
              </w:divBdr>
            </w:div>
            <w:div w:id="979068584">
              <w:marLeft w:val="0"/>
              <w:marRight w:val="0"/>
              <w:marTop w:val="0"/>
              <w:marBottom w:val="0"/>
              <w:divBdr>
                <w:top w:val="none" w:sz="0" w:space="0" w:color="auto"/>
                <w:left w:val="none" w:sz="0" w:space="0" w:color="auto"/>
                <w:bottom w:val="none" w:sz="0" w:space="0" w:color="auto"/>
                <w:right w:val="none" w:sz="0" w:space="0" w:color="auto"/>
              </w:divBdr>
            </w:div>
            <w:div w:id="1664434127">
              <w:marLeft w:val="0"/>
              <w:marRight w:val="0"/>
              <w:marTop w:val="0"/>
              <w:marBottom w:val="0"/>
              <w:divBdr>
                <w:top w:val="none" w:sz="0" w:space="0" w:color="auto"/>
                <w:left w:val="none" w:sz="0" w:space="0" w:color="auto"/>
                <w:bottom w:val="none" w:sz="0" w:space="0" w:color="auto"/>
                <w:right w:val="none" w:sz="0" w:space="0" w:color="auto"/>
              </w:divBdr>
            </w:div>
            <w:div w:id="164899297">
              <w:marLeft w:val="0"/>
              <w:marRight w:val="0"/>
              <w:marTop w:val="0"/>
              <w:marBottom w:val="0"/>
              <w:divBdr>
                <w:top w:val="none" w:sz="0" w:space="0" w:color="auto"/>
                <w:left w:val="none" w:sz="0" w:space="0" w:color="auto"/>
                <w:bottom w:val="none" w:sz="0" w:space="0" w:color="auto"/>
                <w:right w:val="none" w:sz="0" w:space="0" w:color="auto"/>
              </w:divBdr>
            </w:div>
            <w:div w:id="1061564227">
              <w:marLeft w:val="0"/>
              <w:marRight w:val="0"/>
              <w:marTop w:val="0"/>
              <w:marBottom w:val="0"/>
              <w:divBdr>
                <w:top w:val="none" w:sz="0" w:space="0" w:color="auto"/>
                <w:left w:val="none" w:sz="0" w:space="0" w:color="auto"/>
                <w:bottom w:val="none" w:sz="0" w:space="0" w:color="auto"/>
                <w:right w:val="none" w:sz="0" w:space="0" w:color="auto"/>
              </w:divBdr>
            </w:div>
            <w:div w:id="560679734">
              <w:marLeft w:val="0"/>
              <w:marRight w:val="0"/>
              <w:marTop w:val="0"/>
              <w:marBottom w:val="0"/>
              <w:divBdr>
                <w:top w:val="none" w:sz="0" w:space="0" w:color="auto"/>
                <w:left w:val="none" w:sz="0" w:space="0" w:color="auto"/>
                <w:bottom w:val="none" w:sz="0" w:space="0" w:color="auto"/>
                <w:right w:val="none" w:sz="0" w:space="0" w:color="auto"/>
              </w:divBdr>
            </w:div>
            <w:div w:id="2012296451">
              <w:marLeft w:val="0"/>
              <w:marRight w:val="0"/>
              <w:marTop w:val="0"/>
              <w:marBottom w:val="0"/>
              <w:divBdr>
                <w:top w:val="none" w:sz="0" w:space="0" w:color="auto"/>
                <w:left w:val="none" w:sz="0" w:space="0" w:color="auto"/>
                <w:bottom w:val="none" w:sz="0" w:space="0" w:color="auto"/>
                <w:right w:val="none" w:sz="0" w:space="0" w:color="auto"/>
              </w:divBdr>
            </w:div>
            <w:div w:id="1550723165">
              <w:marLeft w:val="0"/>
              <w:marRight w:val="0"/>
              <w:marTop w:val="0"/>
              <w:marBottom w:val="0"/>
              <w:divBdr>
                <w:top w:val="none" w:sz="0" w:space="0" w:color="auto"/>
                <w:left w:val="none" w:sz="0" w:space="0" w:color="auto"/>
                <w:bottom w:val="none" w:sz="0" w:space="0" w:color="auto"/>
                <w:right w:val="none" w:sz="0" w:space="0" w:color="auto"/>
              </w:divBdr>
            </w:div>
            <w:div w:id="2042782150">
              <w:marLeft w:val="0"/>
              <w:marRight w:val="0"/>
              <w:marTop w:val="0"/>
              <w:marBottom w:val="0"/>
              <w:divBdr>
                <w:top w:val="none" w:sz="0" w:space="0" w:color="auto"/>
                <w:left w:val="none" w:sz="0" w:space="0" w:color="auto"/>
                <w:bottom w:val="none" w:sz="0" w:space="0" w:color="auto"/>
                <w:right w:val="none" w:sz="0" w:space="0" w:color="auto"/>
              </w:divBdr>
            </w:div>
            <w:div w:id="489754508">
              <w:marLeft w:val="0"/>
              <w:marRight w:val="0"/>
              <w:marTop w:val="0"/>
              <w:marBottom w:val="0"/>
              <w:divBdr>
                <w:top w:val="none" w:sz="0" w:space="0" w:color="auto"/>
                <w:left w:val="none" w:sz="0" w:space="0" w:color="auto"/>
                <w:bottom w:val="none" w:sz="0" w:space="0" w:color="auto"/>
                <w:right w:val="none" w:sz="0" w:space="0" w:color="auto"/>
              </w:divBdr>
            </w:div>
            <w:div w:id="87046103">
              <w:marLeft w:val="0"/>
              <w:marRight w:val="0"/>
              <w:marTop w:val="0"/>
              <w:marBottom w:val="0"/>
              <w:divBdr>
                <w:top w:val="none" w:sz="0" w:space="0" w:color="auto"/>
                <w:left w:val="none" w:sz="0" w:space="0" w:color="auto"/>
                <w:bottom w:val="none" w:sz="0" w:space="0" w:color="auto"/>
                <w:right w:val="none" w:sz="0" w:space="0" w:color="auto"/>
              </w:divBdr>
            </w:div>
            <w:div w:id="1183016152">
              <w:marLeft w:val="0"/>
              <w:marRight w:val="0"/>
              <w:marTop w:val="0"/>
              <w:marBottom w:val="0"/>
              <w:divBdr>
                <w:top w:val="none" w:sz="0" w:space="0" w:color="auto"/>
                <w:left w:val="none" w:sz="0" w:space="0" w:color="auto"/>
                <w:bottom w:val="none" w:sz="0" w:space="0" w:color="auto"/>
                <w:right w:val="none" w:sz="0" w:space="0" w:color="auto"/>
              </w:divBdr>
            </w:div>
            <w:div w:id="1311519825">
              <w:marLeft w:val="0"/>
              <w:marRight w:val="0"/>
              <w:marTop w:val="0"/>
              <w:marBottom w:val="0"/>
              <w:divBdr>
                <w:top w:val="none" w:sz="0" w:space="0" w:color="auto"/>
                <w:left w:val="none" w:sz="0" w:space="0" w:color="auto"/>
                <w:bottom w:val="none" w:sz="0" w:space="0" w:color="auto"/>
                <w:right w:val="none" w:sz="0" w:space="0" w:color="auto"/>
              </w:divBdr>
            </w:div>
            <w:div w:id="208029669">
              <w:marLeft w:val="0"/>
              <w:marRight w:val="0"/>
              <w:marTop w:val="0"/>
              <w:marBottom w:val="0"/>
              <w:divBdr>
                <w:top w:val="none" w:sz="0" w:space="0" w:color="auto"/>
                <w:left w:val="none" w:sz="0" w:space="0" w:color="auto"/>
                <w:bottom w:val="none" w:sz="0" w:space="0" w:color="auto"/>
                <w:right w:val="none" w:sz="0" w:space="0" w:color="auto"/>
              </w:divBdr>
            </w:div>
            <w:div w:id="1144272763">
              <w:marLeft w:val="0"/>
              <w:marRight w:val="0"/>
              <w:marTop w:val="0"/>
              <w:marBottom w:val="0"/>
              <w:divBdr>
                <w:top w:val="none" w:sz="0" w:space="0" w:color="auto"/>
                <w:left w:val="none" w:sz="0" w:space="0" w:color="auto"/>
                <w:bottom w:val="none" w:sz="0" w:space="0" w:color="auto"/>
                <w:right w:val="none" w:sz="0" w:space="0" w:color="auto"/>
              </w:divBdr>
            </w:div>
            <w:div w:id="35281981">
              <w:marLeft w:val="0"/>
              <w:marRight w:val="0"/>
              <w:marTop w:val="0"/>
              <w:marBottom w:val="0"/>
              <w:divBdr>
                <w:top w:val="none" w:sz="0" w:space="0" w:color="auto"/>
                <w:left w:val="none" w:sz="0" w:space="0" w:color="auto"/>
                <w:bottom w:val="none" w:sz="0" w:space="0" w:color="auto"/>
                <w:right w:val="none" w:sz="0" w:space="0" w:color="auto"/>
              </w:divBdr>
            </w:div>
            <w:div w:id="1153257325">
              <w:marLeft w:val="0"/>
              <w:marRight w:val="0"/>
              <w:marTop w:val="0"/>
              <w:marBottom w:val="0"/>
              <w:divBdr>
                <w:top w:val="none" w:sz="0" w:space="0" w:color="auto"/>
                <w:left w:val="none" w:sz="0" w:space="0" w:color="auto"/>
                <w:bottom w:val="none" w:sz="0" w:space="0" w:color="auto"/>
                <w:right w:val="none" w:sz="0" w:space="0" w:color="auto"/>
              </w:divBdr>
            </w:div>
            <w:div w:id="769591419">
              <w:marLeft w:val="0"/>
              <w:marRight w:val="0"/>
              <w:marTop w:val="0"/>
              <w:marBottom w:val="0"/>
              <w:divBdr>
                <w:top w:val="none" w:sz="0" w:space="0" w:color="auto"/>
                <w:left w:val="none" w:sz="0" w:space="0" w:color="auto"/>
                <w:bottom w:val="none" w:sz="0" w:space="0" w:color="auto"/>
                <w:right w:val="none" w:sz="0" w:space="0" w:color="auto"/>
              </w:divBdr>
            </w:div>
            <w:div w:id="1711611651">
              <w:marLeft w:val="0"/>
              <w:marRight w:val="0"/>
              <w:marTop w:val="0"/>
              <w:marBottom w:val="0"/>
              <w:divBdr>
                <w:top w:val="none" w:sz="0" w:space="0" w:color="auto"/>
                <w:left w:val="none" w:sz="0" w:space="0" w:color="auto"/>
                <w:bottom w:val="none" w:sz="0" w:space="0" w:color="auto"/>
                <w:right w:val="none" w:sz="0" w:space="0" w:color="auto"/>
              </w:divBdr>
            </w:div>
            <w:div w:id="1401056425">
              <w:marLeft w:val="0"/>
              <w:marRight w:val="0"/>
              <w:marTop w:val="0"/>
              <w:marBottom w:val="0"/>
              <w:divBdr>
                <w:top w:val="none" w:sz="0" w:space="0" w:color="auto"/>
                <w:left w:val="none" w:sz="0" w:space="0" w:color="auto"/>
                <w:bottom w:val="none" w:sz="0" w:space="0" w:color="auto"/>
                <w:right w:val="none" w:sz="0" w:space="0" w:color="auto"/>
              </w:divBdr>
            </w:div>
            <w:div w:id="649601182">
              <w:marLeft w:val="0"/>
              <w:marRight w:val="0"/>
              <w:marTop w:val="0"/>
              <w:marBottom w:val="0"/>
              <w:divBdr>
                <w:top w:val="none" w:sz="0" w:space="0" w:color="auto"/>
                <w:left w:val="none" w:sz="0" w:space="0" w:color="auto"/>
                <w:bottom w:val="none" w:sz="0" w:space="0" w:color="auto"/>
                <w:right w:val="none" w:sz="0" w:space="0" w:color="auto"/>
              </w:divBdr>
            </w:div>
            <w:div w:id="1549760092">
              <w:marLeft w:val="0"/>
              <w:marRight w:val="0"/>
              <w:marTop w:val="0"/>
              <w:marBottom w:val="0"/>
              <w:divBdr>
                <w:top w:val="none" w:sz="0" w:space="0" w:color="auto"/>
                <w:left w:val="none" w:sz="0" w:space="0" w:color="auto"/>
                <w:bottom w:val="none" w:sz="0" w:space="0" w:color="auto"/>
                <w:right w:val="none" w:sz="0" w:space="0" w:color="auto"/>
              </w:divBdr>
            </w:div>
            <w:div w:id="1102336076">
              <w:marLeft w:val="0"/>
              <w:marRight w:val="0"/>
              <w:marTop w:val="0"/>
              <w:marBottom w:val="0"/>
              <w:divBdr>
                <w:top w:val="none" w:sz="0" w:space="0" w:color="auto"/>
                <w:left w:val="none" w:sz="0" w:space="0" w:color="auto"/>
                <w:bottom w:val="none" w:sz="0" w:space="0" w:color="auto"/>
                <w:right w:val="none" w:sz="0" w:space="0" w:color="auto"/>
              </w:divBdr>
            </w:div>
            <w:div w:id="162748283">
              <w:marLeft w:val="0"/>
              <w:marRight w:val="0"/>
              <w:marTop w:val="0"/>
              <w:marBottom w:val="0"/>
              <w:divBdr>
                <w:top w:val="none" w:sz="0" w:space="0" w:color="auto"/>
                <w:left w:val="none" w:sz="0" w:space="0" w:color="auto"/>
                <w:bottom w:val="none" w:sz="0" w:space="0" w:color="auto"/>
                <w:right w:val="none" w:sz="0" w:space="0" w:color="auto"/>
              </w:divBdr>
            </w:div>
            <w:div w:id="850607082">
              <w:marLeft w:val="0"/>
              <w:marRight w:val="0"/>
              <w:marTop w:val="0"/>
              <w:marBottom w:val="0"/>
              <w:divBdr>
                <w:top w:val="none" w:sz="0" w:space="0" w:color="auto"/>
                <w:left w:val="none" w:sz="0" w:space="0" w:color="auto"/>
                <w:bottom w:val="none" w:sz="0" w:space="0" w:color="auto"/>
                <w:right w:val="none" w:sz="0" w:space="0" w:color="auto"/>
              </w:divBdr>
            </w:div>
            <w:div w:id="255948378">
              <w:marLeft w:val="0"/>
              <w:marRight w:val="0"/>
              <w:marTop w:val="0"/>
              <w:marBottom w:val="0"/>
              <w:divBdr>
                <w:top w:val="none" w:sz="0" w:space="0" w:color="auto"/>
                <w:left w:val="none" w:sz="0" w:space="0" w:color="auto"/>
                <w:bottom w:val="none" w:sz="0" w:space="0" w:color="auto"/>
                <w:right w:val="none" w:sz="0" w:space="0" w:color="auto"/>
              </w:divBdr>
            </w:div>
            <w:div w:id="165874694">
              <w:marLeft w:val="0"/>
              <w:marRight w:val="0"/>
              <w:marTop w:val="0"/>
              <w:marBottom w:val="0"/>
              <w:divBdr>
                <w:top w:val="none" w:sz="0" w:space="0" w:color="auto"/>
                <w:left w:val="none" w:sz="0" w:space="0" w:color="auto"/>
                <w:bottom w:val="none" w:sz="0" w:space="0" w:color="auto"/>
                <w:right w:val="none" w:sz="0" w:space="0" w:color="auto"/>
              </w:divBdr>
            </w:div>
            <w:div w:id="1067651269">
              <w:marLeft w:val="0"/>
              <w:marRight w:val="0"/>
              <w:marTop w:val="0"/>
              <w:marBottom w:val="0"/>
              <w:divBdr>
                <w:top w:val="none" w:sz="0" w:space="0" w:color="auto"/>
                <w:left w:val="none" w:sz="0" w:space="0" w:color="auto"/>
                <w:bottom w:val="none" w:sz="0" w:space="0" w:color="auto"/>
                <w:right w:val="none" w:sz="0" w:space="0" w:color="auto"/>
              </w:divBdr>
            </w:div>
            <w:div w:id="1529677556">
              <w:marLeft w:val="0"/>
              <w:marRight w:val="0"/>
              <w:marTop w:val="0"/>
              <w:marBottom w:val="0"/>
              <w:divBdr>
                <w:top w:val="none" w:sz="0" w:space="0" w:color="auto"/>
                <w:left w:val="none" w:sz="0" w:space="0" w:color="auto"/>
                <w:bottom w:val="none" w:sz="0" w:space="0" w:color="auto"/>
                <w:right w:val="none" w:sz="0" w:space="0" w:color="auto"/>
              </w:divBdr>
            </w:div>
            <w:div w:id="1087387248">
              <w:marLeft w:val="0"/>
              <w:marRight w:val="0"/>
              <w:marTop w:val="0"/>
              <w:marBottom w:val="0"/>
              <w:divBdr>
                <w:top w:val="none" w:sz="0" w:space="0" w:color="auto"/>
                <w:left w:val="none" w:sz="0" w:space="0" w:color="auto"/>
                <w:bottom w:val="none" w:sz="0" w:space="0" w:color="auto"/>
                <w:right w:val="none" w:sz="0" w:space="0" w:color="auto"/>
              </w:divBdr>
            </w:div>
            <w:div w:id="158085647">
              <w:marLeft w:val="0"/>
              <w:marRight w:val="0"/>
              <w:marTop w:val="0"/>
              <w:marBottom w:val="0"/>
              <w:divBdr>
                <w:top w:val="none" w:sz="0" w:space="0" w:color="auto"/>
                <w:left w:val="none" w:sz="0" w:space="0" w:color="auto"/>
                <w:bottom w:val="none" w:sz="0" w:space="0" w:color="auto"/>
                <w:right w:val="none" w:sz="0" w:space="0" w:color="auto"/>
              </w:divBdr>
            </w:div>
            <w:div w:id="1991666728">
              <w:marLeft w:val="0"/>
              <w:marRight w:val="0"/>
              <w:marTop w:val="0"/>
              <w:marBottom w:val="0"/>
              <w:divBdr>
                <w:top w:val="none" w:sz="0" w:space="0" w:color="auto"/>
                <w:left w:val="none" w:sz="0" w:space="0" w:color="auto"/>
                <w:bottom w:val="none" w:sz="0" w:space="0" w:color="auto"/>
                <w:right w:val="none" w:sz="0" w:space="0" w:color="auto"/>
              </w:divBdr>
            </w:div>
            <w:div w:id="1903756862">
              <w:marLeft w:val="0"/>
              <w:marRight w:val="0"/>
              <w:marTop w:val="0"/>
              <w:marBottom w:val="0"/>
              <w:divBdr>
                <w:top w:val="none" w:sz="0" w:space="0" w:color="auto"/>
                <w:left w:val="none" w:sz="0" w:space="0" w:color="auto"/>
                <w:bottom w:val="none" w:sz="0" w:space="0" w:color="auto"/>
                <w:right w:val="none" w:sz="0" w:space="0" w:color="auto"/>
              </w:divBdr>
            </w:div>
            <w:div w:id="2023165096">
              <w:marLeft w:val="0"/>
              <w:marRight w:val="0"/>
              <w:marTop w:val="0"/>
              <w:marBottom w:val="0"/>
              <w:divBdr>
                <w:top w:val="none" w:sz="0" w:space="0" w:color="auto"/>
                <w:left w:val="none" w:sz="0" w:space="0" w:color="auto"/>
                <w:bottom w:val="none" w:sz="0" w:space="0" w:color="auto"/>
                <w:right w:val="none" w:sz="0" w:space="0" w:color="auto"/>
              </w:divBdr>
            </w:div>
            <w:div w:id="113252920">
              <w:marLeft w:val="0"/>
              <w:marRight w:val="0"/>
              <w:marTop w:val="0"/>
              <w:marBottom w:val="0"/>
              <w:divBdr>
                <w:top w:val="none" w:sz="0" w:space="0" w:color="auto"/>
                <w:left w:val="none" w:sz="0" w:space="0" w:color="auto"/>
                <w:bottom w:val="none" w:sz="0" w:space="0" w:color="auto"/>
                <w:right w:val="none" w:sz="0" w:space="0" w:color="auto"/>
              </w:divBdr>
            </w:div>
            <w:div w:id="1482844702">
              <w:marLeft w:val="0"/>
              <w:marRight w:val="0"/>
              <w:marTop w:val="0"/>
              <w:marBottom w:val="0"/>
              <w:divBdr>
                <w:top w:val="none" w:sz="0" w:space="0" w:color="auto"/>
                <w:left w:val="none" w:sz="0" w:space="0" w:color="auto"/>
                <w:bottom w:val="none" w:sz="0" w:space="0" w:color="auto"/>
                <w:right w:val="none" w:sz="0" w:space="0" w:color="auto"/>
              </w:divBdr>
            </w:div>
            <w:div w:id="395124516">
              <w:marLeft w:val="0"/>
              <w:marRight w:val="0"/>
              <w:marTop w:val="0"/>
              <w:marBottom w:val="0"/>
              <w:divBdr>
                <w:top w:val="none" w:sz="0" w:space="0" w:color="auto"/>
                <w:left w:val="none" w:sz="0" w:space="0" w:color="auto"/>
                <w:bottom w:val="none" w:sz="0" w:space="0" w:color="auto"/>
                <w:right w:val="none" w:sz="0" w:space="0" w:color="auto"/>
              </w:divBdr>
            </w:div>
            <w:div w:id="1113094532">
              <w:marLeft w:val="0"/>
              <w:marRight w:val="0"/>
              <w:marTop w:val="0"/>
              <w:marBottom w:val="0"/>
              <w:divBdr>
                <w:top w:val="none" w:sz="0" w:space="0" w:color="auto"/>
                <w:left w:val="none" w:sz="0" w:space="0" w:color="auto"/>
                <w:bottom w:val="none" w:sz="0" w:space="0" w:color="auto"/>
                <w:right w:val="none" w:sz="0" w:space="0" w:color="auto"/>
              </w:divBdr>
            </w:div>
            <w:div w:id="1589730913">
              <w:marLeft w:val="0"/>
              <w:marRight w:val="0"/>
              <w:marTop w:val="0"/>
              <w:marBottom w:val="0"/>
              <w:divBdr>
                <w:top w:val="none" w:sz="0" w:space="0" w:color="auto"/>
                <w:left w:val="none" w:sz="0" w:space="0" w:color="auto"/>
                <w:bottom w:val="none" w:sz="0" w:space="0" w:color="auto"/>
                <w:right w:val="none" w:sz="0" w:space="0" w:color="auto"/>
              </w:divBdr>
            </w:div>
            <w:div w:id="1651129466">
              <w:marLeft w:val="0"/>
              <w:marRight w:val="0"/>
              <w:marTop w:val="0"/>
              <w:marBottom w:val="0"/>
              <w:divBdr>
                <w:top w:val="none" w:sz="0" w:space="0" w:color="auto"/>
                <w:left w:val="none" w:sz="0" w:space="0" w:color="auto"/>
                <w:bottom w:val="none" w:sz="0" w:space="0" w:color="auto"/>
                <w:right w:val="none" w:sz="0" w:space="0" w:color="auto"/>
              </w:divBdr>
            </w:div>
            <w:div w:id="846097141">
              <w:marLeft w:val="0"/>
              <w:marRight w:val="0"/>
              <w:marTop w:val="0"/>
              <w:marBottom w:val="0"/>
              <w:divBdr>
                <w:top w:val="none" w:sz="0" w:space="0" w:color="auto"/>
                <w:left w:val="none" w:sz="0" w:space="0" w:color="auto"/>
                <w:bottom w:val="none" w:sz="0" w:space="0" w:color="auto"/>
                <w:right w:val="none" w:sz="0" w:space="0" w:color="auto"/>
              </w:divBdr>
            </w:div>
            <w:div w:id="1343506729">
              <w:marLeft w:val="0"/>
              <w:marRight w:val="0"/>
              <w:marTop w:val="0"/>
              <w:marBottom w:val="0"/>
              <w:divBdr>
                <w:top w:val="none" w:sz="0" w:space="0" w:color="auto"/>
                <w:left w:val="none" w:sz="0" w:space="0" w:color="auto"/>
                <w:bottom w:val="none" w:sz="0" w:space="0" w:color="auto"/>
                <w:right w:val="none" w:sz="0" w:space="0" w:color="auto"/>
              </w:divBdr>
            </w:div>
            <w:div w:id="940070227">
              <w:marLeft w:val="0"/>
              <w:marRight w:val="0"/>
              <w:marTop w:val="0"/>
              <w:marBottom w:val="0"/>
              <w:divBdr>
                <w:top w:val="none" w:sz="0" w:space="0" w:color="auto"/>
                <w:left w:val="none" w:sz="0" w:space="0" w:color="auto"/>
                <w:bottom w:val="none" w:sz="0" w:space="0" w:color="auto"/>
                <w:right w:val="none" w:sz="0" w:space="0" w:color="auto"/>
              </w:divBdr>
            </w:div>
            <w:div w:id="1652707847">
              <w:marLeft w:val="0"/>
              <w:marRight w:val="0"/>
              <w:marTop w:val="0"/>
              <w:marBottom w:val="0"/>
              <w:divBdr>
                <w:top w:val="none" w:sz="0" w:space="0" w:color="auto"/>
                <w:left w:val="none" w:sz="0" w:space="0" w:color="auto"/>
                <w:bottom w:val="none" w:sz="0" w:space="0" w:color="auto"/>
                <w:right w:val="none" w:sz="0" w:space="0" w:color="auto"/>
              </w:divBdr>
            </w:div>
            <w:div w:id="1834832385">
              <w:marLeft w:val="0"/>
              <w:marRight w:val="0"/>
              <w:marTop w:val="0"/>
              <w:marBottom w:val="0"/>
              <w:divBdr>
                <w:top w:val="none" w:sz="0" w:space="0" w:color="auto"/>
                <w:left w:val="none" w:sz="0" w:space="0" w:color="auto"/>
                <w:bottom w:val="none" w:sz="0" w:space="0" w:color="auto"/>
                <w:right w:val="none" w:sz="0" w:space="0" w:color="auto"/>
              </w:divBdr>
            </w:div>
            <w:div w:id="457652340">
              <w:marLeft w:val="0"/>
              <w:marRight w:val="0"/>
              <w:marTop w:val="0"/>
              <w:marBottom w:val="0"/>
              <w:divBdr>
                <w:top w:val="none" w:sz="0" w:space="0" w:color="auto"/>
                <w:left w:val="none" w:sz="0" w:space="0" w:color="auto"/>
                <w:bottom w:val="none" w:sz="0" w:space="0" w:color="auto"/>
                <w:right w:val="none" w:sz="0" w:space="0" w:color="auto"/>
              </w:divBdr>
            </w:div>
            <w:div w:id="1222594565">
              <w:marLeft w:val="0"/>
              <w:marRight w:val="0"/>
              <w:marTop w:val="0"/>
              <w:marBottom w:val="0"/>
              <w:divBdr>
                <w:top w:val="none" w:sz="0" w:space="0" w:color="auto"/>
                <w:left w:val="none" w:sz="0" w:space="0" w:color="auto"/>
                <w:bottom w:val="none" w:sz="0" w:space="0" w:color="auto"/>
                <w:right w:val="none" w:sz="0" w:space="0" w:color="auto"/>
              </w:divBdr>
            </w:div>
            <w:div w:id="1711997924">
              <w:marLeft w:val="0"/>
              <w:marRight w:val="0"/>
              <w:marTop w:val="0"/>
              <w:marBottom w:val="0"/>
              <w:divBdr>
                <w:top w:val="none" w:sz="0" w:space="0" w:color="auto"/>
                <w:left w:val="none" w:sz="0" w:space="0" w:color="auto"/>
                <w:bottom w:val="none" w:sz="0" w:space="0" w:color="auto"/>
                <w:right w:val="none" w:sz="0" w:space="0" w:color="auto"/>
              </w:divBdr>
            </w:div>
            <w:div w:id="1294099281">
              <w:marLeft w:val="0"/>
              <w:marRight w:val="0"/>
              <w:marTop w:val="0"/>
              <w:marBottom w:val="0"/>
              <w:divBdr>
                <w:top w:val="none" w:sz="0" w:space="0" w:color="auto"/>
                <w:left w:val="none" w:sz="0" w:space="0" w:color="auto"/>
                <w:bottom w:val="none" w:sz="0" w:space="0" w:color="auto"/>
                <w:right w:val="none" w:sz="0" w:space="0" w:color="auto"/>
              </w:divBdr>
            </w:div>
            <w:div w:id="980420573">
              <w:marLeft w:val="0"/>
              <w:marRight w:val="0"/>
              <w:marTop w:val="0"/>
              <w:marBottom w:val="0"/>
              <w:divBdr>
                <w:top w:val="none" w:sz="0" w:space="0" w:color="auto"/>
                <w:left w:val="none" w:sz="0" w:space="0" w:color="auto"/>
                <w:bottom w:val="none" w:sz="0" w:space="0" w:color="auto"/>
                <w:right w:val="none" w:sz="0" w:space="0" w:color="auto"/>
              </w:divBdr>
            </w:div>
            <w:div w:id="1167938109">
              <w:marLeft w:val="0"/>
              <w:marRight w:val="0"/>
              <w:marTop w:val="0"/>
              <w:marBottom w:val="0"/>
              <w:divBdr>
                <w:top w:val="none" w:sz="0" w:space="0" w:color="auto"/>
                <w:left w:val="none" w:sz="0" w:space="0" w:color="auto"/>
                <w:bottom w:val="none" w:sz="0" w:space="0" w:color="auto"/>
                <w:right w:val="none" w:sz="0" w:space="0" w:color="auto"/>
              </w:divBdr>
            </w:div>
            <w:div w:id="32777607">
              <w:marLeft w:val="0"/>
              <w:marRight w:val="0"/>
              <w:marTop w:val="0"/>
              <w:marBottom w:val="0"/>
              <w:divBdr>
                <w:top w:val="none" w:sz="0" w:space="0" w:color="auto"/>
                <w:left w:val="none" w:sz="0" w:space="0" w:color="auto"/>
                <w:bottom w:val="none" w:sz="0" w:space="0" w:color="auto"/>
                <w:right w:val="none" w:sz="0" w:space="0" w:color="auto"/>
              </w:divBdr>
            </w:div>
            <w:div w:id="1170096612">
              <w:marLeft w:val="0"/>
              <w:marRight w:val="0"/>
              <w:marTop w:val="0"/>
              <w:marBottom w:val="0"/>
              <w:divBdr>
                <w:top w:val="none" w:sz="0" w:space="0" w:color="auto"/>
                <w:left w:val="none" w:sz="0" w:space="0" w:color="auto"/>
                <w:bottom w:val="none" w:sz="0" w:space="0" w:color="auto"/>
                <w:right w:val="none" w:sz="0" w:space="0" w:color="auto"/>
              </w:divBdr>
            </w:div>
            <w:div w:id="1723600826">
              <w:marLeft w:val="0"/>
              <w:marRight w:val="0"/>
              <w:marTop w:val="0"/>
              <w:marBottom w:val="0"/>
              <w:divBdr>
                <w:top w:val="none" w:sz="0" w:space="0" w:color="auto"/>
                <w:left w:val="none" w:sz="0" w:space="0" w:color="auto"/>
                <w:bottom w:val="none" w:sz="0" w:space="0" w:color="auto"/>
                <w:right w:val="none" w:sz="0" w:space="0" w:color="auto"/>
              </w:divBdr>
            </w:div>
            <w:div w:id="1712922574">
              <w:marLeft w:val="0"/>
              <w:marRight w:val="0"/>
              <w:marTop w:val="0"/>
              <w:marBottom w:val="0"/>
              <w:divBdr>
                <w:top w:val="none" w:sz="0" w:space="0" w:color="auto"/>
                <w:left w:val="none" w:sz="0" w:space="0" w:color="auto"/>
                <w:bottom w:val="none" w:sz="0" w:space="0" w:color="auto"/>
                <w:right w:val="none" w:sz="0" w:space="0" w:color="auto"/>
              </w:divBdr>
            </w:div>
            <w:div w:id="699819623">
              <w:marLeft w:val="0"/>
              <w:marRight w:val="0"/>
              <w:marTop w:val="0"/>
              <w:marBottom w:val="0"/>
              <w:divBdr>
                <w:top w:val="none" w:sz="0" w:space="0" w:color="auto"/>
                <w:left w:val="none" w:sz="0" w:space="0" w:color="auto"/>
                <w:bottom w:val="none" w:sz="0" w:space="0" w:color="auto"/>
                <w:right w:val="none" w:sz="0" w:space="0" w:color="auto"/>
              </w:divBdr>
            </w:div>
            <w:div w:id="377438061">
              <w:marLeft w:val="0"/>
              <w:marRight w:val="0"/>
              <w:marTop w:val="0"/>
              <w:marBottom w:val="0"/>
              <w:divBdr>
                <w:top w:val="none" w:sz="0" w:space="0" w:color="auto"/>
                <w:left w:val="none" w:sz="0" w:space="0" w:color="auto"/>
                <w:bottom w:val="none" w:sz="0" w:space="0" w:color="auto"/>
                <w:right w:val="none" w:sz="0" w:space="0" w:color="auto"/>
              </w:divBdr>
            </w:div>
            <w:div w:id="1084841940">
              <w:marLeft w:val="0"/>
              <w:marRight w:val="0"/>
              <w:marTop w:val="0"/>
              <w:marBottom w:val="0"/>
              <w:divBdr>
                <w:top w:val="none" w:sz="0" w:space="0" w:color="auto"/>
                <w:left w:val="none" w:sz="0" w:space="0" w:color="auto"/>
                <w:bottom w:val="none" w:sz="0" w:space="0" w:color="auto"/>
                <w:right w:val="none" w:sz="0" w:space="0" w:color="auto"/>
              </w:divBdr>
            </w:div>
            <w:div w:id="1552155581">
              <w:marLeft w:val="0"/>
              <w:marRight w:val="0"/>
              <w:marTop w:val="0"/>
              <w:marBottom w:val="0"/>
              <w:divBdr>
                <w:top w:val="none" w:sz="0" w:space="0" w:color="auto"/>
                <w:left w:val="none" w:sz="0" w:space="0" w:color="auto"/>
                <w:bottom w:val="none" w:sz="0" w:space="0" w:color="auto"/>
                <w:right w:val="none" w:sz="0" w:space="0" w:color="auto"/>
              </w:divBdr>
            </w:div>
            <w:div w:id="213601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85770">
      <w:bodyDiv w:val="1"/>
      <w:marLeft w:val="0"/>
      <w:marRight w:val="0"/>
      <w:marTop w:val="0"/>
      <w:marBottom w:val="0"/>
      <w:divBdr>
        <w:top w:val="none" w:sz="0" w:space="0" w:color="auto"/>
        <w:left w:val="none" w:sz="0" w:space="0" w:color="auto"/>
        <w:bottom w:val="none" w:sz="0" w:space="0" w:color="auto"/>
        <w:right w:val="none" w:sz="0" w:space="0" w:color="auto"/>
      </w:divBdr>
      <w:divsChild>
        <w:div w:id="1828665216">
          <w:marLeft w:val="0"/>
          <w:marRight w:val="0"/>
          <w:marTop w:val="0"/>
          <w:marBottom w:val="0"/>
          <w:divBdr>
            <w:top w:val="none" w:sz="0" w:space="0" w:color="auto"/>
            <w:left w:val="none" w:sz="0" w:space="0" w:color="auto"/>
            <w:bottom w:val="none" w:sz="0" w:space="0" w:color="auto"/>
            <w:right w:val="none" w:sz="0" w:space="0" w:color="auto"/>
          </w:divBdr>
          <w:divsChild>
            <w:div w:id="1648704928">
              <w:marLeft w:val="0"/>
              <w:marRight w:val="0"/>
              <w:marTop w:val="0"/>
              <w:marBottom w:val="0"/>
              <w:divBdr>
                <w:top w:val="none" w:sz="0" w:space="0" w:color="auto"/>
                <w:left w:val="none" w:sz="0" w:space="0" w:color="auto"/>
                <w:bottom w:val="none" w:sz="0" w:space="0" w:color="auto"/>
                <w:right w:val="none" w:sz="0" w:space="0" w:color="auto"/>
              </w:divBdr>
            </w:div>
            <w:div w:id="883295935">
              <w:marLeft w:val="0"/>
              <w:marRight w:val="0"/>
              <w:marTop w:val="0"/>
              <w:marBottom w:val="0"/>
              <w:divBdr>
                <w:top w:val="none" w:sz="0" w:space="0" w:color="auto"/>
                <w:left w:val="none" w:sz="0" w:space="0" w:color="auto"/>
                <w:bottom w:val="none" w:sz="0" w:space="0" w:color="auto"/>
                <w:right w:val="none" w:sz="0" w:space="0" w:color="auto"/>
              </w:divBdr>
            </w:div>
            <w:div w:id="1377772647">
              <w:marLeft w:val="0"/>
              <w:marRight w:val="0"/>
              <w:marTop w:val="0"/>
              <w:marBottom w:val="0"/>
              <w:divBdr>
                <w:top w:val="none" w:sz="0" w:space="0" w:color="auto"/>
                <w:left w:val="none" w:sz="0" w:space="0" w:color="auto"/>
                <w:bottom w:val="none" w:sz="0" w:space="0" w:color="auto"/>
                <w:right w:val="none" w:sz="0" w:space="0" w:color="auto"/>
              </w:divBdr>
            </w:div>
            <w:div w:id="302202501">
              <w:marLeft w:val="0"/>
              <w:marRight w:val="0"/>
              <w:marTop w:val="0"/>
              <w:marBottom w:val="0"/>
              <w:divBdr>
                <w:top w:val="none" w:sz="0" w:space="0" w:color="auto"/>
                <w:left w:val="none" w:sz="0" w:space="0" w:color="auto"/>
                <w:bottom w:val="none" w:sz="0" w:space="0" w:color="auto"/>
                <w:right w:val="none" w:sz="0" w:space="0" w:color="auto"/>
              </w:divBdr>
            </w:div>
            <w:div w:id="554002374">
              <w:marLeft w:val="0"/>
              <w:marRight w:val="0"/>
              <w:marTop w:val="0"/>
              <w:marBottom w:val="0"/>
              <w:divBdr>
                <w:top w:val="none" w:sz="0" w:space="0" w:color="auto"/>
                <w:left w:val="none" w:sz="0" w:space="0" w:color="auto"/>
                <w:bottom w:val="none" w:sz="0" w:space="0" w:color="auto"/>
                <w:right w:val="none" w:sz="0" w:space="0" w:color="auto"/>
              </w:divBdr>
            </w:div>
            <w:div w:id="998968269">
              <w:marLeft w:val="0"/>
              <w:marRight w:val="0"/>
              <w:marTop w:val="0"/>
              <w:marBottom w:val="0"/>
              <w:divBdr>
                <w:top w:val="none" w:sz="0" w:space="0" w:color="auto"/>
                <w:left w:val="none" w:sz="0" w:space="0" w:color="auto"/>
                <w:bottom w:val="none" w:sz="0" w:space="0" w:color="auto"/>
                <w:right w:val="none" w:sz="0" w:space="0" w:color="auto"/>
              </w:divBdr>
            </w:div>
            <w:div w:id="879517846">
              <w:marLeft w:val="0"/>
              <w:marRight w:val="0"/>
              <w:marTop w:val="0"/>
              <w:marBottom w:val="0"/>
              <w:divBdr>
                <w:top w:val="none" w:sz="0" w:space="0" w:color="auto"/>
                <w:left w:val="none" w:sz="0" w:space="0" w:color="auto"/>
                <w:bottom w:val="none" w:sz="0" w:space="0" w:color="auto"/>
                <w:right w:val="none" w:sz="0" w:space="0" w:color="auto"/>
              </w:divBdr>
            </w:div>
            <w:div w:id="142896200">
              <w:marLeft w:val="0"/>
              <w:marRight w:val="0"/>
              <w:marTop w:val="0"/>
              <w:marBottom w:val="0"/>
              <w:divBdr>
                <w:top w:val="none" w:sz="0" w:space="0" w:color="auto"/>
                <w:left w:val="none" w:sz="0" w:space="0" w:color="auto"/>
                <w:bottom w:val="none" w:sz="0" w:space="0" w:color="auto"/>
                <w:right w:val="none" w:sz="0" w:space="0" w:color="auto"/>
              </w:divBdr>
            </w:div>
            <w:div w:id="770394523">
              <w:marLeft w:val="0"/>
              <w:marRight w:val="0"/>
              <w:marTop w:val="0"/>
              <w:marBottom w:val="0"/>
              <w:divBdr>
                <w:top w:val="none" w:sz="0" w:space="0" w:color="auto"/>
                <w:left w:val="none" w:sz="0" w:space="0" w:color="auto"/>
                <w:bottom w:val="none" w:sz="0" w:space="0" w:color="auto"/>
                <w:right w:val="none" w:sz="0" w:space="0" w:color="auto"/>
              </w:divBdr>
            </w:div>
            <w:div w:id="1510215982">
              <w:marLeft w:val="0"/>
              <w:marRight w:val="0"/>
              <w:marTop w:val="0"/>
              <w:marBottom w:val="0"/>
              <w:divBdr>
                <w:top w:val="none" w:sz="0" w:space="0" w:color="auto"/>
                <w:left w:val="none" w:sz="0" w:space="0" w:color="auto"/>
                <w:bottom w:val="none" w:sz="0" w:space="0" w:color="auto"/>
                <w:right w:val="none" w:sz="0" w:space="0" w:color="auto"/>
              </w:divBdr>
            </w:div>
            <w:div w:id="400492925">
              <w:marLeft w:val="0"/>
              <w:marRight w:val="0"/>
              <w:marTop w:val="0"/>
              <w:marBottom w:val="0"/>
              <w:divBdr>
                <w:top w:val="none" w:sz="0" w:space="0" w:color="auto"/>
                <w:left w:val="none" w:sz="0" w:space="0" w:color="auto"/>
                <w:bottom w:val="none" w:sz="0" w:space="0" w:color="auto"/>
                <w:right w:val="none" w:sz="0" w:space="0" w:color="auto"/>
              </w:divBdr>
            </w:div>
            <w:div w:id="487750554">
              <w:marLeft w:val="0"/>
              <w:marRight w:val="0"/>
              <w:marTop w:val="0"/>
              <w:marBottom w:val="0"/>
              <w:divBdr>
                <w:top w:val="none" w:sz="0" w:space="0" w:color="auto"/>
                <w:left w:val="none" w:sz="0" w:space="0" w:color="auto"/>
                <w:bottom w:val="none" w:sz="0" w:space="0" w:color="auto"/>
                <w:right w:val="none" w:sz="0" w:space="0" w:color="auto"/>
              </w:divBdr>
            </w:div>
            <w:div w:id="1713798893">
              <w:marLeft w:val="0"/>
              <w:marRight w:val="0"/>
              <w:marTop w:val="0"/>
              <w:marBottom w:val="0"/>
              <w:divBdr>
                <w:top w:val="none" w:sz="0" w:space="0" w:color="auto"/>
                <w:left w:val="none" w:sz="0" w:space="0" w:color="auto"/>
                <w:bottom w:val="none" w:sz="0" w:space="0" w:color="auto"/>
                <w:right w:val="none" w:sz="0" w:space="0" w:color="auto"/>
              </w:divBdr>
            </w:div>
            <w:div w:id="169101862">
              <w:marLeft w:val="0"/>
              <w:marRight w:val="0"/>
              <w:marTop w:val="0"/>
              <w:marBottom w:val="0"/>
              <w:divBdr>
                <w:top w:val="none" w:sz="0" w:space="0" w:color="auto"/>
                <w:left w:val="none" w:sz="0" w:space="0" w:color="auto"/>
                <w:bottom w:val="none" w:sz="0" w:space="0" w:color="auto"/>
                <w:right w:val="none" w:sz="0" w:space="0" w:color="auto"/>
              </w:divBdr>
            </w:div>
            <w:div w:id="982856812">
              <w:marLeft w:val="0"/>
              <w:marRight w:val="0"/>
              <w:marTop w:val="0"/>
              <w:marBottom w:val="0"/>
              <w:divBdr>
                <w:top w:val="none" w:sz="0" w:space="0" w:color="auto"/>
                <w:left w:val="none" w:sz="0" w:space="0" w:color="auto"/>
                <w:bottom w:val="none" w:sz="0" w:space="0" w:color="auto"/>
                <w:right w:val="none" w:sz="0" w:space="0" w:color="auto"/>
              </w:divBdr>
            </w:div>
            <w:div w:id="451245659">
              <w:marLeft w:val="0"/>
              <w:marRight w:val="0"/>
              <w:marTop w:val="0"/>
              <w:marBottom w:val="0"/>
              <w:divBdr>
                <w:top w:val="none" w:sz="0" w:space="0" w:color="auto"/>
                <w:left w:val="none" w:sz="0" w:space="0" w:color="auto"/>
                <w:bottom w:val="none" w:sz="0" w:space="0" w:color="auto"/>
                <w:right w:val="none" w:sz="0" w:space="0" w:color="auto"/>
              </w:divBdr>
            </w:div>
            <w:div w:id="950168128">
              <w:marLeft w:val="0"/>
              <w:marRight w:val="0"/>
              <w:marTop w:val="0"/>
              <w:marBottom w:val="0"/>
              <w:divBdr>
                <w:top w:val="none" w:sz="0" w:space="0" w:color="auto"/>
                <w:left w:val="none" w:sz="0" w:space="0" w:color="auto"/>
                <w:bottom w:val="none" w:sz="0" w:space="0" w:color="auto"/>
                <w:right w:val="none" w:sz="0" w:space="0" w:color="auto"/>
              </w:divBdr>
            </w:div>
            <w:div w:id="1099369222">
              <w:marLeft w:val="0"/>
              <w:marRight w:val="0"/>
              <w:marTop w:val="0"/>
              <w:marBottom w:val="0"/>
              <w:divBdr>
                <w:top w:val="none" w:sz="0" w:space="0" w:color="auto"/>
                <w:left w:val="none" w:sz="0" w:space="0" w:color="auto"/>
                <w:bottom w:val="none" w:sz="0" w:space="0" w:color="auto"/>
                <w:right w:val="none" w:sz="0" w:space="0" w:color="auto"/>
              </w:divBdr>
            </w:div>
            <w:div w:id="1630746747">
              <w:marLeft w:val="0"/>
              <w:marRight w:val="0"/>
              <w:marTop w:val="0"/>
              <w:marBottom w:val="0"/>
              <w:divBdr>
                <w:top w:val="none" w:sz="0" w:space="0" w:color="auto"/>
                <w:left w:val="none" w:sz="0" w:space="0" w:color="auto"/>
                <w:bottom w:val="none" w:sz="0" w:space="0" w:color="auto"/>
                <w:right w:val="none" w:sz="0" w:space="0" w:color="auto"/>
              </w:divBdr>
            </w:div>
            <w:div w:id="1542864987">
              <w:marLeft w:val="0"/>
              <w:marRight w:val="0"/>
              <w:marTop w:val="0"/>
              <w:marBottom w:val="0"/>
              <w:divBdr>
                <w:top w:val="none" w:sz="0" w:space="0" w:color="auto"/>
                <w:left w:val="none" w:sz="0" w:space="0" w:color="auto"/>
                <w:bottom w:val="none" w:sz="0" w:space="0" w:color="auto"/>
                <w:right w:val="none" w:sz="0" w:space="0" w:color="auto"/>
              </w:divBdr>
            </w:div>
            <w:div w:id="256133044">
              <w:marLeft w:val="0"/>
              <w:marRight w:val="0"/>
              <w:marTop w:val="0"/>
              <w:marBottom w:val="0"/>
              <w:divBdr>
                <w:top w:val="none" w:sz="0" w:space="0" w:color="auto"/>
                <w:left w:val="none" w:sz="0" w:space="0" w:color="auto"/>
                <w:bottom w:val="none" w:sz="0" w:space="0" w:color="auto"/>
                <w:right w:val="none" w:sz="0" w:space="0" w:color="auto"/>
              </w:divBdr>
            </w:div>
            <w:div w:id="1449199932">
              <w:marLeft w:val="0"/>
              <w:marRight w:val="0"/>
              <w:marTop w:val="0"/>
              <w:marBottom w:val="0"/>
              <w:divBdr>
                <w:top w:val="none" w:sz="0" w:space="0" w:color="auto"/>
                <w:left w:val="none" w:sz="0" w:space="0" w:color="auto"/>
                <w:bottom w:val="none" w:sz="0" w:space="0" w:color="auto"/>
                <w:right w:val="none" w:sz="0" w:space="0" w:color="auto"/>
              </w:divBdr>
            </w:div>
            <w:div w:id="1603298975">
              <w:marLeft w:val="0"/>
              <w:marRight w:val="0"/>
              <w:marTop w:val="0"/>
              <w:marBottom w:val="0"/>
              <w:divBdr>
                <w:top w:val="none" w:sz="0" w:space="0" w:color="auto"/>
                <w:left w:val="none" w:sz="0" w:space="0" w:color="auto"/>
                <w:bottom w:val="none" w:sz="0" w:space="0" w:color="auto"/>
                <w:right w:val="none" w:sz="0" w:space="0" w:color="auto"/>
              </w:divBdr>
            </w:div>
            <w:div w:id="58987699">
              <w:marLeft w:val="0"/>
              <w:marRight w:val="0"/>
              <w:marTop w:val="0"/>
              <w:marBottom w:val="0"/>
              <w:divBdr>
                <w:top w:val="none" w:sz="0" w:space="0" w:color="auto"/>
                <w:left w:val="none" w:sz="0" w:space="0" w:color="auto"/>
                <w:bottom w:val="none" w:sz="0" w:space="0" w:color="auto"/>
                <w:right w:val="none" w:sz="0" w:space="0" w:color="auto"/>
              </w:divBdr>
            </w:div>
            <w:div w:id="826553218">
              <w:marLeft w:val="0"/>
              <w:marRight w:val="0"/>
              <w:marTop w:val="0"/>
              <w:marBottom w:val="0"/>
              <w:divBdr>
                <w:top w:val="none" w:sz="0" w:space="0" w:color="auto"/>
                <w:left w:val="none" w:sz="0" w:space="0" w:color="auto"/>
                <w:bottom w:val="none" w:sz="0" w:space="0" w:color="auto"/>
                <w:right w:val="none" w:sz="0" w:space="0" w:color="auto"/>
              </w:divBdr>
            </w:div>
            <w:div w:id="195967298">
              <w:marLeft w:val="0"/>
              <w:marRight w:val="0"/>
              <w:marTop w:val="0"/>
              <w:marBottom w:val="0"/>
              <w:divBdr>
                <w:top w:val="none" w:sz="0" w:space="0" w:color="auto"/>
                <w:left w:val="none" w:sz="0" w:space="0" w:color="auto"/>
                <w:bottom w:val="none" w:sz="0" w:space="0" w:color="auto"/>
                <w:right w:val="none" w:sz="0" w:space="0" w:color="auto"/>
              </w:divBdr>
            </w:div>
            <w:div w:id="587811779">
              <w:marLeft w:val="0"/>
              <w:marRight w:val="0"/>
              <w:marTop w:val="0"/>
              <w:marBottom w:val="0"/>
              <w:divBdr>
                <w:top w:val="none" w:sz="0" w:space="0" w:color="auto"/>
                <w:left w:val="none" w:sz="0" w:space="0" w:color="auto"/>
                <w:bottom w:val="none" w:sz="0" w:space="0" w:color="auto"/>
                <w:right w:val="none" w:sz="0" w:space="0" w:color="auto"/>
              </w:divBdr>
            </w:div>
            <w:div w:id="225528684">
              <w:marLeft w:val="0"/>
              <w:marRight w:val="0"/>
              <w:marTop w:val="0"/>
              <w:marBottom w:val="0"/>
              <w:divBdr>
                <w:top w:val="none" w:sz="0" w:space="0" w:color="auto"/>
                <w:left w:val="none" w:sz="0" w:space="0" w:color="auto"/>
                <w:bottom w:val="none" w:sz="0" w:space="0" w:color="auto"/>
                <w:right w:val="none" w:sz="0" w:space="0" w:color="auto"/>
              </w:divBdr>
            </w:div>
            <w:div w:id="398334202">
              <w:marLeft w:val="0"/>
              <w:marRight w:val="0"/>
              <w:marTop w:val="0"/>
              <w:marBottom w:val="0"/>
              <w:divBdr>
                <w:top w:val="none" w:sz="0" w:space="0" w:color="auto"/>
                <w:left w:val="none" w:sz="0" w:space="0" w:color="auto"/>
                <w:bottom w:val="none" w:sz="0" w:space="0" w:color="auto"/>
                <w:right w:val="none" w:sz="0" w:space="0" w:color="auto"/>
              </w:divBdr>
            </w:div>
            <w:div w:id="1203251003">
              <w:marLeft w:val="0"/>
              <w:marRight w:val="0"/>
              <w:marTop w:val="0"/>
              <w:marBottom w:val="0"/>
              <w:divBdr>
                <w:top w:val="none" w:sz="0" w:space="0" w:color="auto"/>
                <w:left w:val="none" w:sz="0" w:space="0" w:color="auto"/>
                <w:bottom w:val="none" w:sz="0" w:space="0" w:color="auto"/>
                <w:right w:val="none" w:sz="0" w:space="0" w:color="auto"/>
              </w:divBdr>
            </w:div>
            <w:div w:id="125633002">
              <w:marLeft w:val="0"/>
              <w:marRight w:val="0"/>
              <w:marTop w:val="0"/>
              <w:marBottom w:val="0"/>
              <w:divBdr>
                <w:top w:val="none" w:sz="0" w:space="0" w:color="auto"/>
                <w:left w:val="none" w:sz="0" w:space="0" w:color="auto"/>
                <w:bottom w:val="none" w:sz="0" w:space="0" w:color="auto"/>
                <w:right w:val="none" w:sz="0" w:space="0" w:color="auto"/>
              </w:divBdr>
            </w:div>
            <w:div w:id="60249199">
              <w:marLeft w:val="0"/>
              <w:marRight w:val="0"/>
              <w:marTop w:val="0"/>
              <w:marBottom w:val="0"/>
              <w:divBdr>
                <w:top w:val="none" w:sz="0" w:space="0" w:color="auto"/>
                <w:left w:val="none" w:sz="0" w:space="0" w:color="auto"/>
                <w:bottom w:val="none" w:sz="0" w:space="0" w:color="auto"/>
                <w:right w:val="none" w:sz="0" w:space="0" w:color="auto"/>
              </w:divBdr>
            </w:div>
            <w:div w:id="1297949310">
              <w:marLeft w:val="0"/>
              <w:marRight w:val="0"/>
              <w:marTop w:val="0"/>
              <w:marBottom w:val="0"/>
              <w:divBdr>
                <w:top w:val="none" w:sz="0" w:space="0" w:color="auto"/>
                <w:left w:val="none" w:sz="0" w:space="0" w:color="auto"/>
                <w:bottom w:val="none" w:sz="0" w:space="0" w:color="auto"/>
                <w:right w:val="none" w:sz="0" w:space="0" w:color="auto"/>
              </w:divBdr>
            </w:div>
            <w:div w:id="1279213325">
              <w:marLeft w:val="0"/>
              <w:marRight w:val="0"/>
              <w:marTop w:val="0"/>
              <w:marBottom w:val="0"/>
              <w:divBdr>
                <w:top w:val="none" w:sz="0" w:space="0" w:color="auto"/>
                <w:left w:val="none" w:sz="0" w:space="0" w:color="auto"/>
                <w:bottom w:val="none" w:sz="0" w:space="0" w:color="auto"/>
                <w:right w:val="none" w:sz="0" w:space="0" w:color="auto"/>
              </w:divBdr>
            </w:div>
            <w:div w:id="1775051323">
              <w:marLeft w:val="0"/>
              <w:marRight w:val="0"/>
              <w:marTop w:val="0"/>
              <w:marBottom w:val="0"/>
              <w:divBdr>
                <w:top w:val="none" w:sz="0" w:space="0" w:color="auto"/>
                <w:left w:val="none" w:sz="0" w:space="0" w:color="auto"/>
                <w:bottom w:val="none" w:sz="0" w:space="0" w:color="auto"/>
                <w:right w:val="none" w:sz="0" w:space="0" w:color="auto"/>
              </w:divBdr>
            </w:div>
            <w:div w:id="1050231998">
              <w:marLeft w:val="0"/>
              <w:marRight w:val="0"/>
              <w:marTop w:val="0"/>
              <w:marBottom w:val="0"/>
              <w:divBdr>
                <w:top w:val="none" w:sz="0" w:space="0" w:color="auto"/>
                <w:left w:val="none" w:sz="0" w:space="0" w:color="auto"/>
                <w:bottom w:val="none" w:sz="0" w:space="0" w:color="auto"/>
                <w:right w:val="none" w:sz="0" w:space="0" w:color="auto"/>
              </w:divBdr>
            </w:div>
            <w:div w:id="1107384601">
              <w:marLeft w:val="0"/>
              <w:marRight w:val="0"/>
              <w:marTop w:val="0"/>
              <w:marBottom w:val="0"/>
              <w:divBdr>
                <w:top w:val="none" w:sz="0" w:space="0" w:color="auto"/>
                <w:left w:val="none" w:sz="0" w:space="0" w:color="auto"/>
                <w:bottom w:val="none" w:sz="0" w:space="0" w:color="auto"/>
                <w:right w:val="none" w:sz="0" w:space="0" w:color="auto"/>
              </w:divBdr>
            </w:div>
            <w:div w:id="774059004">
              <w:marLeft w:val="0"/>
              <w:marRight w:val="0"/>
              <w:marTop w:val="0"/>
              <w:marBottom w:val="0"/>
              <w:divBdr>
                <w:top w:val="none" w:sz="0" w:space="0" w:color="auto"/>
                <w:left w:val="none" w:sz="0" w:space="0" w:color="auto"/>
                <w:bottom w:val="none" w:sz="0" w:space="0" w:color="auto"/>
                <w:right w:val="none" w:sz="0" w:space="0" w:color="auto"/>
              </w:divBdr>
            </w:div>
            <w:div w:id="1937518111">
              <w:marLeft w:val="0"/>
              <w:marRight w:val="0"/>
              <w:marTop w:val="0"/>
              <w:marBottom w:val="0"/>
              <w:divBdr>
                <w:top w:val="none" w:sz="0" w:space="0" w:color="auto"/>
                <w:left w:val="none" w:sz="0" w:space="0" w:color="auto"/>
                <w:bottom w:val="none" w:sz="0" w:space="0" w:color="auto"/>
                <w:right w:val="none" w:sz="0" w:space="0" w:color="auto"/>
              </w:divBdr>
            </w:div>
            <w:div w:id="212900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95579">
      <w:bodyDiv w:val="1"/>
      <w:marLeft w:val="0"/>
      <w:marRight w:val="0"/>
      <w:marTop w:val="0"/>
      <w:marBottom w:val="0"/>
      <w:divBdr>
        <w:top w:val="none" w:sz="0" w:space="0" w:color="auto"/>
        <w:left w:val="none" w:sz="0" w:space="0" w:color="auto"/>
        <w:bottom w:val="none" w:sz="0" w:space="0" w:color="auto"/>
        <w:right w:val="none" w:sz="0" w:space="0" w:color="auto"/>
      </w:divBdr>
      <w:divsChild>
        <w:div w:id="937982953">
          <w:marLeft w:val="0"/>
          <w:marRight w:val="0"/>
          <w:marTop w:val="0"/>
          <w:marBottom w:val="0"/>
          <w:divBdr>
            <w:top w:val="none" w:sz="0" w:space="0" w:color="auto"/>
            <w:left w:val="none" w:sz="0" w:space="0" w:color="auto"/>
            <w:bottom w:val="none" w:sz="0" w:space="0" w:color="auto"/>
            <w:right w:val="none" w:sz="0" w:space="0" w:color="auto"/>
          </w:divBdr>
          <w:divsChild>
            <w:div w:id="748120773">
              <w:marLeft w:val="0"/>
              <w:marRight w:val="0"/>
              <w:marTop w:val="0"/>
              <w:marBottom w:val="0"/>
              <w:divBdr>
                <w:top w:val="none" w:sz="0" w:space="0" w:color="auto"/>
                <w:left w:val="none" w:sz="0" w:space="0" w:color="auto"/>
                <w:bottom w:val="none" w:sz="0" w:space="0" w:color="auto"/>
                <w:right w:val="none" w:sz="0" w:space="0" w:color="auto"/>
              </w:divBdr>
            </w:div>
            <w:div w:id="1017119498">
              <w:marLeft w:val="0"/>
              <w:marRight w:val="0"/>
              <w:marTop w:val="0"/>
              <w:marBottom w:val="0"/>
              <w:divBdr>
                <w:top w:val="none" w:sz="0" w:space="0" w:color="auto"/>
                <w:left w:val="none" w:sz="0" w:space="0" w:color="auto"/>
                <w:bottom w:val="none" w:sz="0" w:space="0" w:color="auto"/>
                <w:right w:val="none" w:sz="0" w:space="0" w:color="auto"/>
              </w:divBdr>
            </w:div>
            <w:div w:id="294797872">
              <w:marLeft w:val="0"/>
              <w:marRight w:val="0"/>
              <w:marTop w:val="0"/>
              <w:marBottom w:val="0"/>
              <w:divBdr>
                <w:top w:val="none" w:sz="0" w:space="0" w:color="auto"/>
                <w:left w:val="none" w:sz="0" w:space="0" w:color="auto"/>
                <w:bottom w:val="none" w:sz="0" w:space="0" w:color="auto"/>
                <w:right w:val="none" w:sz="0" w:space="0" w:color="auto"/>
              </w:divBdr>
            </w:div>
            <w:div w:id="1032145116">
              <w:marLeft w:val="0"/>
              <w:marRight w:val="0"/>
              <w:marTop w:val="0"/>
              <w:marBottom w:val="0"/>
              <w:divBdr>
                <w:top w:val="none" w:sz="0" w:space="0" w:color="auto"/>
                <w:left w:val="none" w:sz="0" w:space="0" w:color="auto"/>
                <w:bottom w:val="none" w:sz="0" w:space="0" w:color="auto"/>
                <w:right w:val="none" w:sz="0" w:space="0" w:color="auto"/>
              </w:divBdr>
            </w:div>
            <w:div w:id="819613605">
              <w:marLeft w:val="0"/>
              <w:marRight w:val="0"/>
              <w:marTop w:val="0"/>
              <w:marBottom w:val="0"/>
              <w:divBdr>
                <w:top w:val="none" w:sz="0" w:space="0" w:color="auto"/>
                <w:left w:val="none" w:sz="0" w:space="0" w:color="auto"/>
                <w:bottom w:val="none" w:sz="0" w:space="0" w:color="auto"/>
                <w:right w:val="none" w:sz="0" w:space="0" w:color="auto"/>
              </w:divBdr>
            </w:div>
            <w:div w:id="471293028">
              <w:marLeft w:val="0"/>
              <w:marRight w:val="0"/>
              <w:marTop w:val="0"/>
              <w:marBottom w:val="0"/>
              <w:divBdr>
                <w:top w:val="none" w:sz="0" w:space="0" w:color="auto"/>
                <w:left w:val="none" w:sz="0" w:space="0" w:color="auto"/>
                <w:bottom w:val="none" w:sz="0" w:space="0" w:color="auto"/>
                <w:right w:val="none" w:sz="0" w:space="0" w:color="auto"/>
              </w:divBdr>
            </w:div>
            <w:div w:id="406078903">
              <w:marLeft w:val="0"/>
              <w:marRight w:val="0"/>
              <w:marTop w:val="0"/>
              <w:marBottom w:val="0"/>
              <w:divBdr>
                <w:top w:val="none" w:sz="0" w:space="0" w:color="auto"/>
                <w:left w:val="none" w:sz="0" w:space="0" w:color="auto"/>
                <w:bottom w:val="none" w:sz="0" w:space="0" w:color="auto"/>
                <w:right w:val="none" w:sz="0" w:space="0" w:color="auto"/>
              </w:divBdr>
            </w:div>
            <w:div w:id="438837721">
              <w:marLeft w:val="0"/>
              <w:marRight w:val="0"/>
              <w:marTop w:val="0"/>
              <w:marBottom w:val="0"/>
              <w:divBdr>
                <w:top w:val="none" w:sz="0" w:space="0" w:color="auto"/>
                <w:left w:val="none" w:sz="0" w:space="0" w:color="auto"/>
                <w:bottom w:val="none" w:sz="0" w:space="0" w:color="auto"/>
                <w:right w:val="none" w:sz="0" w:space="0" w:color="auto"/>
              </w:divBdr>
            </w:div>
            <w:div w:id="386147762">
              <w:marLeft w:val="0"/>
              <w:marRight w:val="0"/>
              <w:marTop w:val="0"/>
              <w:marBottom w:val="0"/>
              <w:divBdr>
                <w:top w:val="none" w:sz="0" w:space="0" w:color="auto"/>
                <w:left w:val="none" w:sz="0" w:space="0" w:color="auto"/>
                <w:bottom w:val="none" w:sz="0" w:space="0" w:color="auto"/>
                <w:right w:val="none" w:sz="0" w:space="0" w:color="auto"/>
              </w:divBdr>
            </w:div>
            <w:div w:id="989747795">
              <w:marLeft w:val="0"/>
              <w:marRight w:val="0"/>
              <w:marTop w:val="0"/>
              <w:marBottom w:val="0"/>
              <w:divBdr>
                <w:top w:val="none" w:sz="0" w:space="0" w:color="auto"/>
                <w:left w:val="none" w:sz="0" w:space="0" w:color="auto"/>
                <w:bottom w:val="none" w:sz="0" w:space="0" w:color="auto"/>
                <w:right w:val="none" w:sz="0" w:space="0" w:color="auto"/>
              </w:divBdr>
            </w:div>
            <w:div w:id="899941453">
              <w:marLeft w:val="0"/>
              <w:marRight w:val="0"/>
              <w:marTop w:val="0"/>
              <w:marBottom w:val="0"/>
              <w:divBdr>
                <w:top w:val="none" w:sz="0" w:space="0" w:color="auto"/>
                <w:left w:val="none" w:sz="0" w:space="0" w:color="auto"/>
                <w:bottom w:val="none" w:sz="0" w:space="0" w:color="auto"/>
                <w:right w:val="none" w:sz="0" w:space="0" w:color="auto"/>
              </w:divBdr>
            </w:div>
            <w:div w:id="233048396">
              <w:marLeft w:val="0"/>
              <w:marRight w:val="0"/>
              <w:marTop w:val="0"/>
              <w:marBottom w:val="0"/>
              <w:divBdr>
                <w:top w:val="none" w:sz="0" w:space="0" w:color="auto"/>
                <w:left w:val="none" w:sz="0" w:space="0" w:color="auto"/>
                <w:bottom w:val="none" w:sz="0" w:space="0" w:color="auto"/>
                <w:right w:val="none" w:sz="0" w:space="0" w:color="auto"/>
              </w:divBdr>
            </w:div>
            <w:div w:id="801002331">
              <w:marLeft w:val="0"/>
              <w:marRight w:val="0"/>
              <w:marTop w:val="0"/>
              <w:marBottom w:val="0"/>
              <w:divBdr>
                <w:top w:val="none" w:sz="0" w:space="0" w:color="auto"/>
                <w:left w:val="none" w:sz="0" w:space="0" w:color="auto"/>
                <w:bottom w:val="none" w:sz="0" w:space="0" w:color="auto"/>
                <w:right w:val="none" w:sz="0" w:space="0" w:color="auto"/>
              </w:divBdr>
            </w:div>
            <w:div w:id="1999189536">
              <w:marLeft w:val="0"/>
              <w:marRight w:val="0"/>
              <w:marTop w:val="0"/>
              <w:marBottom w:val="0"/>
              <w:divBdr>
                <w:top w:val="none" w:sz="0" w:space="0" w:color="auto"/>
                <w:left w:val="none" w:sz="0" w:space="0" w:color="auto"/>
                <w:bottom w:val="none" w:sz="0" w:space="0" w:color="auto"/>
                <w:right w:val="none" w:sz="0" w:space="0" w:color="auto"/>
              </w:divBdr>
            </w:div>
            <w:div w:id="2146042810">
              <w:marLeft w:val="0"/>
              <w:marRight w:val="0"/>
              <w:marTop w:val="0"/>
              <w:marBottom w:val="0"/>
              <w:divBdr>
                <w:top w:val="none" w:sz="0" w:space="0" w:color="auto"/>
                <w:left w:val="none" w:sz="0" w:space="0" w:color="auto"/>
                <w:bottom w:val="none" w:sz="0" w:space="0" w:color="auto"/>
                <w:right w:val="none" w:sz="0" w:space="0" w:color="auto"/>
              </w:divBdr>
            </w:div>
            <w:div w:id="122891638">
              <w:marLeft w:val="0"/>
              <w:marRight w:val="0"/>
              <w:marTop w:val="0"/>
              <w:marBottom w:val="0"/>
              <w:divBdr>
                <w:top w:val="none" w:sz="0" w:space="0" w:color="auto"/>
                <w:left w:val="none" w:sz="0" w:space="0" w:color="auto"/>
                <w:bottom w:val="none" w:sz="0" w:space="0" w:color="auto"/>
                <w:right w:val="none" w:sz="0" w:space="0" w:color="auto"/>
              </w:divBdr>
            </w:div>
            <w:div w:id="289867495">
              <w:marLeft w:val="0"/>
              <w:marRight w:val="0"/>
              <w:marTop w:val="0"/>
              <w:marBottom w:val="0"/>
              <w:divBdr>
                <w:top w:val="none" w:sz="0" w:space="0" w:color="auto"/>
                <w:left w:val="none" w:sz="0" w:space="0" w:color="auto"/>
                <w:bottom w:val="none" w:sz="0" w:space="0" w:color="auto"/>
                <w:right w:val="none" w:sz="0" w:space="0" w:color="auto"/>
              </w:divBdr>
            </w:div>
            <w:div w:id="1721246097">
              <w:marLeft w:val="0"/>
              <w:marRight w:val="0"/>
              <w:marTop w:val="0"/>
              <w:marBottom w:val="0"/>
              <w:divBdr>
                <w:top w:val="none" w:sz="0" w:space="0" w:color="auto"/>
                <w:left w:val="none" w:sz="0" w:space="0" w:color="auto"/>
                <w:bottom w:val="none" w:sz="0" w:space="0" w:color="auto"/>
                <w:right w:val="none" w:sz="0" w:space="0" w:color="auto"/>
              </w:divBdr>
            </w:div>
            <w:div w:id="1285234555">
              <w:marLeft w:val="0"/>
              <w:marRight w:val="0"/>
              <w:marTop w:val="0"/>
              <w:marBottom w:val="0"/>
              <w:divBdr>
                <w:top w:val="none" w:sz="0" w:space="0" w:color="auto"/>
                <w:left w:val="none" w:sz="0" w:space="0" w:color="auto"/>
                <w:bottom w:val="none" w:sz="0" w:space="0" w:color="auto"/>
                <w:right w:val="none" w:sz="0" w:space="0" w:color="auto"/>
              </w:divBdr>
            </w:div>
            <w:div w:id="1076561231">
              <w:marLeft w:val="0"/>
              <w:marRight w:val="0"/>
              <w:marTop w:val="0"/>
              <w:marBottom w:val="0"/>
              <w:divBdr>
                <w:top w:val="none" w:sz="0" w:space="0" w:color="auto"/>
                <w:left w:val="none" w:sz="0" w:space="0" w:color="auto"/>
                <w:bottom w:val="none" w:sz="0" w:space="0" w:color="auto"/>
                <w:right w:val="none" w:sz="0" w:space="0" w:color="auto"/>
              </w:divBdr>
            </w:div>
            <w:div w:id="1017997616">
              <w:marLeft w:val="0"/>
              <w:marRight w:val="0"/>
              <w:marTop w:val="0"/>
              <w:marBottom w:val="0"/>
              <w:divBdr>
                <w:top w:val="none" w:sz="0" w:space="0" w:color="auto"/>
                <w:left w:val="none" w:sz="0" w:space="0" w:color="auto"/>
                <w:bottom w:val="none" w:sz="0" w:space="0" w:color="auto"/>
                <w:right w:val="none" w:sz="0" w:space="0" w:color="auto"/>
              </w:divBdr>
            </w:div>
            <w:div w:id="128326677">
              <w:marLeft w:val="0"/>
              <w:marRight w:val="0"/>
              <w:marTop w:val="0"/>
              <w:marBottom w:val="0"/>
              <w:divBdr>
                <w:top w:val="none" w:sz="0" w:space="0" w:color="auto"/>
                <w:left w:val="none" w:sz="0" w:space="0" w:color="auto"/>
                <w:bottom w:val="none" w:sz="0" w:space="0" w:color="auto"/>
                <w:right w:val="none" w:sz="0" w:space="0" w:color="auto"/>
              </w:divBdr>
            </w:div>
            <w:div w:id="1703554288">
              <w:marLeft w:val="0"/>
              <w:marRight w:val="0"/>
              <w:marTop w:val="0"/>
              <w:marBottom w:val="0"/>
              <w:divBdr>
                <w:top w:val="none" w:sz="0" w:space="0" w:color="auto"/>
                <w:left w:val="none" w:sz="0" w:space="0" w:color="auto"/>
                <w:bottom w:val="none" w:sz="0" w:space="0" w:color="auto"/>
                <w:right w:val="none" w:sz="0" w:space="0" w:color="auto"/>
              </w:divBdr>
            </w:div>
            <w:div w:id="205920680">
              <w:marLeft w:val="0"/>
              <w:marRight w:val="0"/>
              <w:marTop w:val="0"/>
              <w:marBottom w:val="0"/>
              <w:divBdr>
                <w:top w:val="none" w:sz="0" w:space="0" w:color="auto"/>
                <w:left w:val="none" w:sz="0" w:space="0" w:color="auto"/>
                <w:bottom w:val="none" w:sz="0" w:space="0" w:color="auto"/>
                <w:right w:val="none" w:sz="0" w:space="0" w:color="auto"/>
              </w:divBdr>
            </w:div>
            <w:div w:id="1153569488">
              <w:marLeft w:val="0"/>
              <w:marRight w:val="0"/>
              <w:marTop w:val="0"/>
              <w:marBottom w:val="0"/>
              <w:divBdr>
                <w:top w:val="none" w:sz="0" w:space="0" w:color="auto"/>
                <w:left w:val="none" w:sz="0" w:space="0" w:color="auto"/>
                <w:bottom w:val="none" w:sz="0" w:space="0" w:color="auto"/>
                <w:right w:val="none" w:sz="0" w:space="0" w:color="auto"/>
              </w:divBdr>
            </w:div>
            <w:div w:id="817262459">
              <w:marLeft w:val="0"/>
              <w:marRight w:val="0"/>
              <w:marTop w:val="0"/>
              <w:marBottom w:val="0"/>
              <w:divBdr>
                <w:top w:val="none" w:sz="0" w:space="0" w:color="auto"/>
                <w:left w:val="none" w:sz="0" w:space="0" w:color="auto"/>
                <w:bottom w:val="none" w:sz="0" w:space="0" w:color="auto"/>
                <w:right w:val="none" w:sz="0" w:space="0" w:color="auto"/>
              </w:divBdr>
            </w:div>
            <w:div w:id="1686320054">
              <w:marLeft w:val="0"/>
              <w:marRight w:val="0"/>
              <w:marTop w:val="0"/>
              <w:marBottom w:val="0"/>
              <w:divBdr>
                <w:top w:val="none" w:sz="0" w:space="0" w:color="auto"/>
                <w:left w:val="none" w:sz="0" w:space="0" w:color="auto"/>
                <w:bottom w:val="none" w:sz="0" w:space="0" w:color="auto"/>
                <w:right w:val="none" w:sz="0" w:space="0" w:color="auto"/>
              </w:divBdr>
            </w:div>
            <w:div w:id="1798182904">
              <w:marLeft w:val="0"/>
              <w:marRight w:val="0"/>
              <w:marTop w:val="0"/>
              <w:marBottom w:val="0"/>
              <w:divBdr>
                <w:top w:val="none" w:sz="0" w:space="0" w:color="auto"/>
                <w:left w:val="none" w:sz="0" w:space="0" w:color="auto"/>
                <w:bottom w:val="none" w:sz="0" w:space="0" w:color="auto"/>
                <w:right w:val="none" w:sz="0" w:space="0" w:color="auto"/>
              </w:divBdr>
            </w:div>
            <w:div w:id="488903813">
              <w:marLeft w:val="0"/>
              <w:marRight w:val="0"/>
              <w:marTop w:val="0"/>
              <w:marBottom w:val="0"/>
              <w:divBdr>
                <w:top w:val="none" w:sz="0" w:space="0" w:color="auto"/>
                <w:left w:val="none" w:sz="0" w:space="0" w:color="auto"/>
                <w:bottom w:val="none" w:sz="0" w:space="0" w:color="auto"/>
                <w:right w:val="none" w:sz="0" w:space="0" w:color="auto"/>
              </w:divBdr>
            </w:div>
            <w:div w:id="1066803955">
              <w:marLeft w:val="0"/>
              <w:marRight w:val="0"/>
              <w:marTop w:val="0"/>
              <w:marBottom w:val="0"/>
              <w:divBdr>
                <w:top w:val="none" w:sz="0" w:space="0" w:color="auto"/>
                <w:left w:val="none" w:sz="0" w:space="0" w:color="auto"/>
                <w:bottom w:val="none" w:sz="0" w:space="0" w:color="auto"/>
                <w:right w:val="none" w:sz="0" w:space="0" w:color="auto"/>
              </w:divBdr>
            </w:div>
            <w:div w:id="1609921513">
              <w:marLeft w:val="0"/>
              <w:marRight w:val="0"/>
              <w:marTop w:val="0"/>
              <w:marBottom w:val="0"/>
              <w:divBdr>
                <w:top w:val="none" w:sz="0" w:space="0" w:color="auto"/>
                <w:left w:val="none" w:sz="0" w:space="0" w:color="auto"/>
                <w:bottom w:val="none" w:sz="0" w:space="0" w:color="auto"/>
                <w:right w:val="none" w:sz="0" w:space="0" w:color="auto"/>
              </w:divBdr>
            </w:div>
            <w:div w:id="1344241207">
              <w:marLeft w:val="0"/>
              <w:marRight w:val="0"/>
              <w:marTop w:val="0"/>
              <w:marBottom w:val="0"/>
              <w:divBdr>
                <w:top w:val="none" w:sz="0" w:space="0" w:color="auto"/>
                <w:left w:val="none" w:sz="0" w:space="0" w:color="auto"/>
                <w:bottom w:val="none" w:sz="0" w:space="0" w:color="auto"/>
                <w:right w:val="none" w:sz="0" w:space="0" w:color="auto"/>
              </w:divBdr>
            </w:div>
            <w:div w:id="745881522">
              <w:marLeft w:val="0"/>
              <w:marRight w:val="0"/>
              <w:marTop w:val="0"/>
              <w:marBottom w:val="0"/>
              <w:divBdr>
                <w:top w:val="none" w:sz="0" w:space="0" w:color="auto"/>
                <w:left w:val="none" w:sz="0" w:space="0" w:color="auto"/>
                <w:bottom w:val="none" w:sz="0" w:space="0" w:color="auto"/>
                <w:right w:val="none" w:sz="0" w:space="0" w:color="auto"/>
              </w:divBdr>
            </w:div>
            <w:div w:id="42442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18114">
      <w:bodyDiv w:val="1"/>
      <w:marLeft w:val="0"/>
      <w:marRight w:val="0"/>
      <w:marTop w:val="0"/>
      <w:marBottom w:val="0"/>
      <w:divBdr>
        <w:top w:val="none" w:sz="0" w:space="0" w:color="auto"/>
        <w:left w:val="none" w:sz="0" w:space="0" w:color="auto"/>
        <w:bottom w:val="none" w:sz="0" w:space="0" w:color="auto"/>
        <w:right w:val="none" w:sz="0" w:space="0" w:color="auto"/>
      </w:divBdr>
      <w:divsChild>
        <w:div w:id="533615443">
          <w:marLeft w:val="0"/>
          <w:marRight w:val="0"/>
          <w:marTop w:val="0"/>
          <w:marBottom w:val="0"/>
          <w:divBdr>
            <w:top w:val="none" w:sz="0" w:space="0" w:color="auto"/>
            <w:left w:val="none" w:sz="0" w:space="0" w:color="auto"/>
            <w:bottom w:val="none" w:sz="0" w:space="0" w:color="auto"/>
            <w:right w:val="none" w:sz="0" w:space="0" w:color="auto"/>
          </w:divBdr>
          <w:divsChild>
            <w:div w:id="923954143">
              <w:marLeft w:val="0"/>
              <w:marRight w:val="0"/>
              <w:marTop w:val="0"/>
              <w:marBottom w:val="0"/>
              <w:divBdr>
                <w:top w:val="none" w:sz="0" w:space="0" w:color="auto"/>
                <w:left w:val="none" w:sz="0" w:space="0" w:color="auto"/>
                <w:bottom w:val="none" w:sz="0" w:space="0" w:color="auto"/>
                <w:right w:val="none" w:sz="0" w:space="0" w:color="auto"/>
              </w:divBdr>
            </w:div>
            <w:div w:id="188752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12101">
      <w:bodyDiv w:val="1"/>
      <w:marLeft w:val="0"/>
      <w:marRight w:val="0"/>
      <w:marTop w:val="0"/>
      <w:marBottom w:val="0"/>
      <w:divBdr>
        <w:top w:val="none" w:sz="0" w:space="0" w:color="auto"/>
        <w:left w:val="none" w:sz="0" w:space="0" w:color="auto"/>
        <w:bottom w:val="none" w:sz="0" w:space="0" w:color="auto"/>
        <w:right w:val="none" w:sz="0" w:space="0" w:color="auto"/>
      </w:divBdr>
      <w:divsChild>
        <w:div w:id="1022822422">
          <w:marLeft w:val="0"/>
          <w:marRight w:val="0"/>
          <w:marTop w:val="0"/>
          <w:marBottom w:val="0"/>
          <w:divBdr>
            <w:top w:val="none" w:sz="0" w:space="0" w:color="auto"/>
            <w:left w:val="none" w:sz="0" w:space="0" w:color="auto"/>
            <w:bottom w:val="none" w:sz="0" w:space="0" w:color="auto"/>
            <w:right w:val="none" w:sz="0" w:space="0" w:color="auto"/>
          </w:divBdr>
          <w:divsChild>
            <w:div w:id="116486020">
              <w:marLeft w:val="0"/>
              <w:marRight w:val="0"/>
              <w:marTop w:val="0"/>
              <w:marBottom w:val="0"/>
              <w:divBdr>
                <w:top w:val="none" w:sz="0" w:space="0" w:color="auto"/>
                <w:left w:val="none" w:sz="0" w:space="0" w:color="auto"/>
                <w:bottom w:val="none" w:sz="0" w:space="0" w:color="auto"/>
                <w:right w:val="none" w:sz="0" w:space="0" w:color="auto"/>
              </w:divBdr>
            </w:div>
            <w:div w:id="1196230541">
              <w:marLeft w:val="0"/>
              <w:marRight w:val="0"/>
              <w:marTop w:val="0"/>
              <w:marBottom w:val="0"/>
              <w:divBdr>
                <w:top w:val="none" w:sz="0" w:space="0" w:color="auto"/>
                <w:left w:val="none" w:sz="0" w:space="0" w:color="auto"/>
                <w:bottom w:val="none" w:sz="0" w:space="0" w:color="auto"/>
                <w:right w:val="none" w:sz="0" w:space="0" w:color="auto"/>
              </w:divBdr>
            </w:div>
            <w:div w:id="1177771314">
              <w:marLeft w:val="0"/>
              <w:marRight w:val="0"/>
              <w:marTop w:val="0"/>
              <w:marBottom w:val="0"/>
              <w:divBdr>
                <w:top w:val="none" w:sz="0" w:space="0" w:color="auto"/>
                <w:left w:val="none" w:sz="0" w:space="0" w:color="auto"/>
                <w:bottom w:val="none" w:sz="0" w:space="0" w:color="auto"/>
                <w:right w:val="none" w:sz="0" w:space="0" w:color="auto"/>
              </w:divBdr>
            </w:div>
            <w:div w:id="1643971766">
              <w:marLeft w:val="0"/>
              <w:marRight w:val="0"/>
              <w:marTop w:val="0"/>
              <w:marBottom w:val="0"/>
              <w:divBdr>
                <w:top w:val="none" w:sz="0" w:space="0" w:color="auto"/>
                <w:left w:val="none" w:sz="0" w:space="0" w:color="auto"/>
                <w:bottom w:val="none" w:sz="0" w:space="0" w:color="auto"/>
                <w:right w:val="none" w:sz="0" w:space="0" w:color="auto"/>
              </w:divBdr>
            </w:div>
            <w:div w:id="1005742187">
              <w:marLeft w:val="0"/>
              <w:marRight w:val="0"/>
              <w:marTop w:val="0"/>
              <w:marBottom w:val="0"/>
              <w:divBdr>
                <w:top w:val="none" w:sz="0" w:space="0" w:color="auto"/>
                <w:left w:val="none" w:sz="0" w:space="0" w:color="auto"/>
                <w:bottom w:val="none" w:sz="0" w:space="0" w:color="auto"/>
                <w:right w:val="none" w:sz="0" w:space="0" w:color="auto"/>
              </w:divBdr>
            </w:div>
            <w:div w:id="16739705">
              <w:marLeft w:val="0"/>
              <w:marRight w:val="0"/>
              <w:marTop w:val="0"/>
              <w:marBottom w:val="0"/>
              <w:divBdr>
                <w:top w:val="none" w:sz="0" w:space="0" w:color="auto"/>
                <w:left w:val="none" w:sz="0" w:space="0" w:color="auto"/>
                <w:bottom w:val="none" w:sz="0" w:space="0" w:color="auto"/>
                <w:right w:val="none" w:sz="0" w:space="0" w:color="auto"/>
              </w:divBdr>
            </w:div>
            <w:div w:id="1921062495">
              <w:marLeft w:val="0"/>
              <w:marRight w:val="0"/>
              <w:marTop w:val="0"/>
              <w:marBottom w:val="0"/>
              <w:divBdr>
                <w:top w:val="none" w:sz="0" w:space="0" w:color="auto"/>
                <w:left w:val="none" w:sz="0" w:space="0" w:color="auto"/>
                <w:bottom w:val="none" w:sz="0" w:space="0" w:color="auto"/>
                <w:right w:val="none" w:sz="0" w:space="0" w:color="auto"/>
              </w:divBdr>
            </w:div>
            <w:div w:id="1227716838">
              <w:marLeft w:val="0"/>
              <w:marRight w:val="0"/>
              <w:marTop w:val="0"/>
              <w:marBottom w:val="0"/>
              <w:divBdr>
                <w:top w:val="none" w:sz="0" w:space="0" w:color="auto"/>
                <w:left w:val="none" w:sz="0" w:space="0" w:color="auto"/>
                <w:bottom w:val="none" w:sz="0" w:space="0" w:color="auto"/>
                <w:right w:val="none" w:sz="0" w:space="0" w:color="auto"/>
              </w:divBdr>
            </w:div>
            <w:div w:id="1230727074">
              <w:marLeft w:val="0"/>
              <w:marRight w:val="0"/>
              <w:marTop w:val="0"/>
              <w:marBottom w:val="0"/>
              <w:divBdr>
                <w:top w:val="none" w:sz="0" w:space="0" w:color="auto"/>
                <w:left w:val="none" w:sz="0" w:space="0" w:color="auto"/>
                <w:bottom w:val="none" w:sz="0" w:space="0" w:color="auto"/>
                <w:right w:val="none" w:sz="0" w:space="0" w:color="auto"/>
              </w:divBdr>
            </w:div>
            <w:div w:id="1248228085">
              <w:marLeft w:val="0"/>
              <w:marRight w:val="0"/>
              <w:marTop w:val="0"/>
              <w:marBottom w:val="0"/>
              <w:divBdr>
                <w:top w:val="none" w:sz="0" w:space="0" w:color="auto"/>
                <w:left w:val="none" w:sz="0" w:space="0" w:color="auto"/>
                <w:bottom w:val="none" w:sz="0" w:space="0" w:color="auto"/>
                <w:right w:val="none" w:sz="0" w:space="0" w:color="auto"/>
              </w:divBdr>
            </w:div>
            <w:div w:id="1060903969">
              <w:marLeft w:val="0"/>
              <w:marRight w:val="0"/>
              <w:marTop w:val="0"/>
              <w:marBottom w:val="0"/>
              <w:divBdr>
                <w:top w:val="none" w:sz="0" w:space="0" w:color="auto"/>
                <w:left w:val="none" w:sz="0" w:space="0" w:color="auto"/>
                <w:bottom w:val="none" w:sz="0" w:space="0" w:color="auto"/>
                <w:right w:val="none" w:sz="0" w:space="0" w:color="auto"/>
              </w:divBdr>
            </w:div>
            <w:div w:id="1005399820">
              <w:marLeft w:val="0"/>
              <w:marRight w:val="0"/>
              <w:marTop w:val="0"/>
              <w:marBottom w:val="0"/>
              <w:divBdr>
                <w:top w:val="none" w:sz="0" w:space="0" w:color="auto"/>
                <w:left w:val="none" w:sz="0" w:space="0" w:color="auto"/>
                <w:bottom w:val="none" w:sz="0" w:space="0" w:color="auto"/>
                <w:right w:val="none" w:sz="0" w:space="0" w:color="auto"/>
              </w:divBdr>
            </w:div>
            <w:div w:id="6530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01767">
      <w:bodyDiv w:val="1"/>
      <w:marLeft w:val="0"/>
      <w:marRight w:val="0"/>
      <w:marTop w:val="0"/>
      <w:marBottom w:val="0"/>
      <w:divBdr>
        <w:top w:val="none" w:sz="0" w:space="0" w:color="auto"/>
        <w:left w:val="none" w:sz="0" w:space="0" w:color="auto"/>
        <w:bottom w:val="none" w:sz="0" w:space="0" w:color="auto"/>
        <w:right w:val="none" w:sz="0" w:space="0" w:color="auto"/>
      </w:divBdr>
      <w:divsChild>
        <w:div w:id="229388583">
          <w:marLeft w:val="0"/>
          <w:marRight w:val="0"/>
          <w:marTop w:val="0"/>
          <w:marBottom w:val="0"/>
          <w:divBdr>
            <w:top w:val="none" w:sz="0" w:space="0" w:color="auto"/>
            <w:left w:val="none" w:sz="0" w:space="0" w:color="auto"/>
            <w:bottom w:val="none" w:sz="0" w:space="0" w:color="auto"/>
            <w:right w:val="none" w:sz="0" w:space="0" w:color="auto"/>
          </w:divBdr>
          <w:divsChild>
            <w:div w:id="1150368009">
              <w:marLeft w:val="0"/>
              <w:marRight w:val="0"/>
              <w:marTop w:val="0"/>
              <w:marBottom w:val="0"/>
              <w:divBdr>
                <w:top w:val="none" w:sz="0" w:space="0" w:color="auto"/>
                <w:left w:val="none" w:sz="0" w:space="0" w:color="auto"/>
                <w:bottom w:val="none" w:sz="0" w:space="0" w:color="auto"/>
                <w:right w:val="none" w:sz="0" w:space="0" w:color="auto"/>
              </w:divBdr>
            </w:div>
            <w:div w:id="831992469">
              <w:marLeft w:val="0"/>
              <w:marRight w:val="0"/>
              <w:marTop w:val="0"/>
              <w:marBottom w:val="0"/>
              <w:divBdr>
                <w:top w:val="none" w:sz="0" w:space="0" w:color="auto"/>
                <w:left w:val="none" w:sz="0" w:space="0" w:color="auto"/>
                <w:bottom w:val="none" w:sz="0" w:space="0" w:color="auto"/>
                <w:right w:val="none" w:sz="0" w:space="0" w:color="auto"/>
              </w:divBdr>
            </w:div>
            <w:div w:id="619186446">
              <w:marLeft w:val="0"/>
              <w:marRight w:val="0"/>
              <w:marTop w:val="0"/>
              <w:marBottom w:val="0"/>
              <w:divBdr>
                <w:top w:val="none" w:sz="0" w:space="0" w:color="auto"/>
                <w:left w:val="none" w:sz="0" w:space="0" w:color="auto"/>
                <w:bottom w:val="none" w:sz="0" w:space="0" w:color="auto"/>
                <w:right w:val="none" w:sz="0" w:space="0" w:color="auto"/>
              </w:divBdr>
            </w:div>
            <w:div w:id="1676804936">
              <w:marLeft w:val="0"/>
              <w:marRight w:val="0"/>
              <w:marTop w:val="0"/>
              <w:marBottom w:val="0"/>
              <w:divBdr>
                <w:top w:val="none" w:sz="0" w:space="0" w:color="auto"/>
                <w:left w:val="none" w:sz="0" w:space="0" w:color="auto"/>
                <w:bottom w:val="none" w:sz="0" w:space="0" w:color="auto"/>
                <w:right w:val="none" w:sz="0" w:space="0" w:color="auto"/>
              </w:divBdr>
            </w:div>
            <w:div w:id="1503742698">
              <w:marLeft w:val="0"/>
              <w:marRight w:val="0"/>
              <w:marTop w:val="0"/>
              <w:marBottom w:val="0"/>
              <w:divBdr>
                <w:top w:val="none" w:sz="0" w:space="0" w:color="auto"/>
                <w:left w:val="none" w:sz="0" w:space="0" w:color="auto"/>
                <w:bottom w:val="none" w:sz="0" w:space="0" w:color="auto"/>
                <w:right w:val="none" w:sz="0" w:space="0" w:color="auto"/>
              </w:divBdr>
            </w:div>
            <w:div w:id="394857548">
              <w:marLeft w:val="0"/>
              <w:marRight w:val="0"/>
              <w:marTop w:val="0"/>
              <w:marBottom w:val="0"/>
              <w:divBdr>
                <w:top w:val="none" w:sz="0" w:space="0" w:color="auto"/>
                <w:left w:val="none" w:sz="0" w:space="0" w:color="auto"/>
                <w:bottom w:val="none" w:sz="0" w:space="0" w:color="auto"/>
                <w:right w:val="none" w:sz="0" w:space="0" w:color="auto"/>
              </w:divBdr>
            </w:div>
            <w:div w:id="1406345035">
              <w:marLeft w:val="0"/>
              <w:marRight w:val="0"/>
              <w:marTop w:val="0"/>
              <w:marBottom w:val="0"/>
              <w:divBdr>
                <w:top w:val="none" w:sz="0" w:space="0" w:color="auto"/>
                <w:left w:val="none" w:sz="0" w:space="0" w:color="auto"/>
                <w:bottom w:val="none" w:sz="0" w:space="0" w:color="auto"/>
                <w:right w:val="none" w:sz="0" w:space="0" w:color="auto"/>
              </w:divBdr>
            </w:div>
            <w:div w:id="563296919">
              <w:marLeft w:val="0"/>
              <w:marRight w:val="0"/>
              <w:marTop w:val="0"/>
              <w:marBottom w:val="0"/>
              <w:divBdr>
                <w:top w:val="none" w:sz="0" w:space="0" w:color="auto"/>
                <w:left w:val="none" w:sz="0" w:space="0" w:color="auto"/>
                <w:bottom w:val="none" w:sz="0" w:space="0" w:color="auto"/>
                <w:right w:val="none" w:sz="0" w:space="0" w:color="auto"/>
              </w:divBdr>
            </w:div>
            <w:div w:id="1527405281">
              <w:marLeft w:val="0"/>
              <w:marRight w:val="0"/>
              <w:marTop w:val="0"/>
              <w:marBottom w:val="0"/>
              <w:divBdr>
                <w:top w:val="none" w:sz="0" w:space="0" w:color="auto"/>
                <w:left w:val="none" w:sz="0" w:space="0" w:color="auto"/>
                <w:bottom w:val="none" w:sz="0" w:space="0" w:color="auto"/>
                <w:right w:val="none" w:sz="0" w:space="0" w:color="auto"/>
              </w:divBdr>
            </w:div>
            <w:div w:id="66348985">
              <w:marLeft w:val="0"/>
              <w:marRight w:val="0"/>
              <w:marTop w:val="0"/>
              <w:marBottom w:val="0"/>
              <w:divBdr>
                <w:top w:val="none" w:sz="0" w:space="0" w:color="auto"/>
                <w:left w:val="none" w:sz="0" w:space="0" w:color="auto"/>
                <w:bottom w:val="none" w:sz="0" w:space="0" w:color="auto"/>
                <w:right w:val="none" w:sz="0" w:space="0" w:color="auto"/>
              </w:divBdr>
            </w:div>
            <w:div w:id="1341077720">
              <w:marLeft w:val="0"/>
              <w:marRight w:val="0"/>
              <w:marTop w:val="0"/>
              <w:marBottom w:val="0"/>
              <w:divBdr>
                <w:top w:val="none" w:sz="0" w:space="0" w:color="auto"/>
                <w:left w:val="none" w:sz="0" w:space="0" w:color="auto"/>
                <w:bottom w:val="none" w:sz="0" w:space="0" w:color="auto"/>
                <w:right w:val="none" w:sz="0" w:space="0" w:color="auto"/>
              </w:divBdr>
            </w:div>
            <w:div w:id="1396930370">
              <w:marLeft w:val="0"/>
              <w:marRight w:val="0"/>
              <w:marTop w:val="0"/>
              <w:marBottom w:val="0"/>
              <w:divBdr>
                <w:top w:val="none" w:sz="0" w:space="0" w:color="auto"/>
                <w:left w:val="none" w:sz="0" w:space="0" w:color="auto"/>
                <w:bottom w:val="none" w:sz="0" w:space="0" w:color="auto"/>
                <w:right w:val="none" w:sz="0" w:space="0" w:color="auto"/>
              </w:divBdr>
            </w:div>
            <w:div w:id="1305087790">
              <w:marLeft w:val="0"/>
              <w:marRight w:val="0"/>
              <w:marTop w:val="0"/>
              <w:marBottom w:val="0"/>
              <w:divBdr>
                <w:top w:val="none" w:sz="0" w:space="0" w:color="auto"/>
                <w:left w:val="none" w:sz="0" w:space="0" w:color="auto"/>
                <w:bottom w:val="none" w:sz="0" w:space="0" w:color="auto"/>
                <w:right w:val="none" w:sz="0" w:space="0" w:color="auto"/>
              </w:divBdr>
            </w:div>
            <w:div w:id="1770544445">
              <w:marLeft w:val="0"/>
              <w:marRight w:val="0"/>
              <w:marTop w:val="0"/>
              <w:marBottom w:val="0"/>
              <w:divBdr>
                <w:top w:val="none" w:sz="0" w:space="0" w:color="auto"/>
                <w:left w:val="none" w:sz="0" w:space="0" w:color="auto"/>
                <w:bottom w:val="none" w:sz="0" w:space="0" w:color="auto"/>
                <w:right w:val="none" w:sz="0" w:space="0" w:color="auto"/>
              </w:divBdr>
            </w:div>
            <w:div w:id="507905948">
              <w:marLeft w:val="0"/>
              <w:marRight w:val="0"/>
              <w:marTop w:val="0"/>
              <w:marBottom w:val="0"/>
              <w:divBdr>
                <w:top w:val="none" w:sz="0" w:space="0" w:color="auto"/>
                <w:left w:val="none" w:sz="0" w:space="0" w:color="auto"/>
                <w:bottom w:val="none" w:sz="0" w:space="0" w:color="auto"/>
                <w:right w:val="none" w:sz="0" w:space="0" w:color="auto"/>
              </w:divBdr>
            </w:div>
            <w:div w:id="2038580986">
              <w:marLeft w:val="0"/>
              <w:marRight w:val="0"/>
              <w:marTop w:val="0"/>
              <w:marBottom w:val="0"/>
              <w:divBdr>
                <w:top w:val="none" w:sz="0" w:space="0" w:color="auto"/>
                <w:left w:val="none" w:sz="0" w:space="0" w:color="auto"/>
                <w:bottom w:val="none" w:sz="0" w:space="0" w:color="auto"/>
                <w:right w:val="none" w:sz="0" w:space="0" w:color="auto"/>
              </w:divBdr>
            </w:div>
            <w:div w:id="1884057344">
              <w:marLeft w:val="0"/>
              <w:marRight w:val="0"/>
              <w:marTop w:val="0"/>
              <w:marBottom w:val="0"/>
              <w:divBdr>
                <w:top w:val="none" w:sz="0" w:space="0" w:color="auto"/>
                <w:left w:val="none" w:sz="0" w:space="0" w:color="auto"/>
                <w:bottom w:val="none" w:sz="0" w:space="0" w:color="auto"/>
                <w:right w:val="none" w:sz="0" w:space="0" w:color="auto"/>
              </w:divBdr>
            </w:div>
            <w:div w:id="27997291">
              <w:marLeft w:val="0"/>
              <w:marRight w:val="0"/>
              <w:marTop w:val="0"/>
              <w:marBottom w:val="0"/>
              <w:divBdr>
                <w:top w:val="none" w:sz="0" w:space="0" w:color="auto"/>
                <w:left w:val="none" w:sz="0" w:space="0" w:color="auto"/>
                <w:bottom w:val="none" w:sz="0" w:space="0" w:color="auto"/>
                <w:right w:val="none" w:sz="0" w:space="0" w:color="auto"/>
              </w:divBdr>
            </w:div>
            <w:div w:id="386342858">
              <w:marLeft w:val="0"/>
              <w:marRight w:val="0"/>
              <w:marTop w:val="0"/>
              <w:marBottom w:val="0"/>
              <w:divBdr>
                <w:top w:val="none" w:sz="0" w:space="0" w:color="auto"/>
                <w:left w:val="none" w:sz="0" w:space="0" w:color="auto"/>
                <w:bottom w:val="none" w:sz="0" w:space="0" w:color="auto"/>
                <w:right w:val="none" w:sz="0" w:space="0" w:color="auto"/>
              </w:divBdr>
            </w:div>
            <w:div w:id="652569069">
              <w:marLeft w:val="0"/>
              <w:marRight w:val="0"/>
              <w:marTop w:val="0"/>
              <w:marBottom w:val="0"/>
              <w:divBdr>
                <w:top w:val="none" w:sz="0" w:space="0" w:color="auto"/>
                <w:left w:val="none" w:sz="0" w:space="0" w:color="auto"/>
                <w:bottom w:val="none" w:sz="0" w:space="0" w:color="auto"/>
                <w:right w:val="none" w:sz="0" w:space="0" w:color="auto"/>
              </w:divBdr>
            </w:div>
            <w:div w:id="1295015103">
              <w:marLeft w:val="0"/>
              <w:marRight w:val="0"/>
              <w:marTop w:val="0"/>
              <w:marBottom w:val="0"/>
              <w:divBdr>
                <w:top w:val="none" w:sz="0" w:space="0" w:color="auto"/>
                <w:left w:val="none" w:sz="0" w:space="0" w:color="auto"/>
                <w:bottom w:val="none" w:sz="0" w:space="0" w:color="auto"/>
                <w:right w:val="none" w:sz="0" w:space="0" w:color="auto"/>
              </w:divBdr>
            </w:div>
            <w:div w:id="878664107">
              <w:marLeft w:val="0"/>
              <w:marRight w:val="0"/>
              <w:marTop w:val="0"/>
              <w:marBottom w:val="0"/>
              <w:divBdr>
                <w:top w:val="none" w:sz="0" w:space="0" w:color="auto"/>
                <w:left w:val="none" w:sz="0" w:space="0" w:color="auto"/>
                <w:bottom w:val="none" w:sz="0" w:space="0" w:color="auto"/>
                <w:right w:val="none" w:sz="0" w:space="0" w:color="auto"/>
              </w:divBdr>
            </w:div>
            <w:div w:id="357001703">
              <w:marLeft w:val="0"/>
              <w:marRight w:val="0"/>
              <w:marTop w:val="0"/>
              <w:marBottom w:val="0"/>
              <w:divBdr>
                <w:top w:val="none" w:sz="0" w:space="0" w:color="auto"/>
                <w:left w:val="none" w:sz="0" w:space="0" w:color="auto"/>
                <w:bottom w:val="none" w:sz="0" w:space="0" w:color="auto"/>
                <w:right w:val="none" w:sz="0" w:space="0" w:color="auto"/>
              </w:divBdr>
            </w:div>
            <w:div w:id="1920402827">
              <w:marLeft w:val="0"/>
              <w:marRight w:val="0"/>
              <w:marTop w:val="0"/>
              <w:marBottom w:val="0"/>
              <w:divBdr>
                <w:top w:val="none" w:sz="0" w:space="0" w:color="auto"/>
                <w:left w:val="none" w:sz="0" w:space="0" w:color="auto"/>
                <w:bottom w:val="none" w:sz="0" w:space="0" w:color="auto"/>
                <w:right w:val="none" w:sz="0" w:space="0" w:color="auto"/>
              </w:divBdr>
            </w:div>
            <w:div w:id="67688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2839">
      <w:bodyDiv w:val="1"/>
      <w:marLeft w:val="0"/>
      <w:marRight w:val="0"/>
      <w:marTop w:val="0"/>
      <w:marBottom w:val="0"/>
      <w:divBdr>
        <w:top w:val="none" w:sz="0" w:space="0" w:color="auto"/>
        <w:left w:val="none" w:sz="0" w:space="0" w:color="auto"/>
        <w:bottom w:val="none" w:sz="0" w:space="0" w:color="auto"/>
        <w:right w:val="none" w:sz="0" w:space="0" w:color="auto"/>
      </w:divBdr>
      <w:divsChild>
        <w:div w:id="1423065128">
          <w:marLeft w:val="0"/>
          <w:marRight w:val="0"/>
          <w:marTop w:val="0"/>
          <w:marBottom w:val="0"/>
          <w:divBdr>
            <w:top w:val="none" w:sz="0" w:space="0" w:color="auto"/>
            <w:left w:val="none" w:sz="0" w:space="0" w:color="auto"/>
            <w:bottom w:val="none" w:sz="0" w:space="0" w:color="auto"/>
            <w:right w:val="none" w:sz="0" w:space="0" w:color="auto"/>
          </w:divBdr>
          <w:divsChild>
            <w:div w:id="415246888">
              <w:marLeft w:val="0"/>
              <w:marRight w:val="0"/>
              <w:marTop w:val="0"/>
              <w:marBottom w:val="0"/>
              <w:divBdr>
                <w:top w:val="none" w:sz="0" w:space="0" w:color="auto"/>
                <w:left w:val="none" w:sz="0" w:space="0" w:color="auto"/>
                <w:bottom w:val="none" w:sz="0" w:space="0" w:color="auto"/>
                <w:right w:val="none" w:sz="0" w:space="0" w:color="auto"/>
              </w:divBdr>
            </w:div>
            <w:div w:id="1222446037">
              <w:marLeft w:val="0"/>
              <w:marRight w:val="0"/>
              <w:marTop w:val="0"/>
              <w:marBottom w:val="0"/>
              <w:divBdr>
                <w:top w:val="none" w:sz="0" w:space="0" w:color="auto"/>
                <w:left w:val="none" w:sz="0" w:space="0" w:color="auto"/>
                <w:bottom w:val="none" w:sz="0" w:space="0" w:color="auto"/>
                <w:right w:val="none" w:sz="0" w:space="0" w:color="auto"/>
              </w:divBdr>
            </w:div>
            <w:div w:id="1946035193">
              <w:marLeft w:val="0"/>
              <w:marRight w:val="0"/>
              <w:marTop w:val="0"/>
              <w:marBottom w:val="0"/>
              <w:divBdr>
                <w:top w:val="none" w:sz="0" w:space="0" w:color="auto"/>
                <w:left w:val="none" w:sz="0" w:space="0" w:color="auto"/>
                <w:bottom w:val="none" w:sz="0" w:space="0" w:color="auto"/>
                <w:right w:val="none" w:sz="0" w:space="0" w:color="auto"/>
              </w:divBdr>
            </w:div>
            <w:div w:id="480653322">
              <w:marLeft w:val="0"/>
              <w:marRight w:val="0"/>
              <w:marTop w:val="0"/>
              <w:marBottom w:val="0"/>
              <w:divBdr>
                <w:top w:val="none" w:sz="0" w:space="0" w:color="auto"/>
                <w:left w:val="none" w:sz="0" w:space="0" w:color="auto"/>
                <w:bottom w:val="none" w:sz="0" w:space="0" w:color="auto"/>
                <w:right w:val="none" w:sz="0" w:space="0" w:color="auto"/>
              </w:divBdr>
            </w:div>
            <w:div w:id="1982496446">
              <w:marLeft w:val="0"/>
              <w:marRight w:val="0"/>
              <w:marTop w:val="0"/>
              <w:marBottom w:val="0"/>
              <w:divBdr>
                <w:top w:val="none" w:sz="0" w:space="0" w:color="auto"/>
                <w:left w:val="none" w:sz="0" w:space="0" w:color="auto"/>
                <w:bottom w:val="none" w:sz="0" w:space="0" w:color="auto"/>
                <w:right w:val="none" w:sz="0" w:space="0" w:color="auto"/>
              </w:divBdr>
            </w:div>
            <w:div w:id="1921282656">
              <w:marLeft w:val="0"/>
              <w:marRight w:val="0"/>
              <w:marTop w:val="0"/>
              <w:marBottom w:val="0"/>
              <w:divBdr>
                <w:top w:val="none" w:sz="0" w:space="0" w:color="auto"/>
                <w:left w:val="none" w:sz="0" w:space="0" w:color="auto"/>
                <w:bottom w:val="none" w:sz="0" w:space="0" w:color="auto"/>
                <w:right w:val="none" w:sz="0" w:space="0" w:color="auto"/>
              </w:divBdr>
            </w:div>
            <w:div w:id="1826623602">
              <w:marLeft w:val="0"/>
              <w:marRight w:val="0"/>
              <w:marTop w:val="0"/>
              <w:marBottom w:val="0"/>
              <w:divBdr>
                <w:top w:val="none" w:sz="0" w:space="0" w:color="auto"/>
                <w:left w:val="none" w:sz="0" w:space="0" w:color="auto"/>
                <w:bottom w:val="none" w:sz="0" w:space="0" w:color="auto"/>
                <w:right w:val="none" w:sz="0" w:space="0" w:color="auto"/>
              </w:divBdr>
            </w:div>
            <w:div w:id="1979262605">
              <w:marLeft w:val="0"/>
              <w:marRight w:val="0"/>
              <w:marTop w:val="0"/>
              <w:marBottom w:val="0"/>
              <w:divBdr>
                <w:top w:val="none" w:sz="0" w:space="0" w:color="auto"/>
                <w:left w:val="none" w:sz="0" w:space="0" w:color="auto"/>
                <w:bottom w:val="none" w:sz="0" w:space="0" w:color="auto"/>
                <w:right w:val="none" w:sz="0" w:space="0" w:color="auto"/>
              </w:divBdr>
            </w:div>
            <w:div w:id="27460714">
              <w:marLeft w:val="0"/>
              <w:marRight w:val="0"/>
              <w:marTop w:val="0"/>
              <w:marBottom w:val="0"/>
              <w:divBdr>
                <w:top w:val="none" w:sz="0" w:space="0" w:color="auto"/>
                <w:left w:val="none" w:sz="0" w:space="0" w:color="auto"/>
                <w:bottom w:val="none" w:sz="0" w:space="0" w:color="auto"/>
                <w:right w:val="none" w:sz="0" w:space="0" w:color="auto"/>
              </w:divBdr>
            </w:div>
            <w:div w:id="1832453524">
              <w:marLeft w:val="0"/>
              <w:marRight w:val="0"/>
              <w:marTop w:val="0"/>
              <w:marBottom w:val="0"/>
              <w:divBdr>
                <w:top w:val="none" w:sz="0" w:space="0" w:color="auto"/>
                <w:left w:val="none" w:sz="0" w:space="0" w:color="auto"/>
                <w:bottom w:val="none" w:sz="0" w:space="0" w:color="auto"/>
                <w:right w:val="none" w:sz="0" w:space="0" w:color="auto"/>
              </w:divBdr>
            </w:div>
            <w:div w:id="160506829">
              <w:marLeft w:val="0"/>
              <w:marRight w:val="0"/>
              <w:marTop w:val="0"/>
              <w:marBottom w:val="0"/>
              <w:divBdr>
                <w:top w:val="none" w:sz="0" w:space="0" w:color="auto"/>
                <w:left w:val="none" w:sz="0" w:space="0" w:color="auto"/>
                <w:bottom w:val="none" w:sz="0" w:space="0" w:color="auto"/>
                <w:right w:val="none" w:sz="0" w:space="0" w:color="auto"/>
              </w:divBdr>
            </w:div>
            <w:div w:id="76904205">
              <w:marLeft w:val="0"/>
              <w:marRight w:val="0"/>
              <w:marTop w:val="0"/>
              <w:marBottom w:val="0"/>
              <w:divBdr>
                <w:top w:val="none" w:sz="0" w:space="0" w:color="auto"/>
                <w:left w:val="none" w:sz="0" w:space="0" w:color="auto"/>
                <w:bottom w:val="none" w:sz="0" w:space="0" w:color="auto"/>
                <w:right w:val="none" w:sz="0" w:space="0" w:color="auto"/>
              </w:divBdr>
            </w:div>
            <w:div w:id="1354572733">
              <w:marLeft w:val="0"/>
              <w:marRight w:val="0"/>
              <w:marTop w:val="0"/>
              <w:marBottom w:val="0"/>
              <w:divBdr>
                <w:top w:val="none" w:sz="0" w:space="0" w:color="auto"/>
                <w:left w:val="none" w:sz="0" w:space="0" w:color="auto"/>
                <w:bottom w:val="none" w:sz="0" w:space="0" w:color="auto"/>
                <w:right w:val="none" w:sz="0" w:space="0" w:color="auto"/>
              </w:divBdr>
            </w:div>
            <w:div w:id="357119455">
              <w:marLeft w:val="0"/>
              <w:marRight w:val="0"/>
              <w:marTop w:val="0"/>
              <w:marBottom w:val="0"/>
              <w:divBdr>
                <w:top w:val="none" w:sz="0" w:space="0" w:color="auto"/>
                <w:left w:val="none" w:sz="0" w:space="0" w:color="auto"/>
                <w:bottom w:val="none" w:sz="0" w:space="0" w:color="auto"/>
                <w:right w:val="none" w:sz="0" w:space="0" w:color="auto"/>
              </w:divBdr>
            </w:div>
            <w:div w:id="1369137357">
              <w:marLeft w:val="0"/>
              <w:marRight w:val="0"/>
              <w:marTop w:val="0"/>
              <w:marBottom w:val="0"/>
              <w:divBdr>
                <w:top w:val="none" w:sz="0" w:space="0" w:color="auto"/>
                <w:left w:val="none" w:sz="0" w:space="0" w:color="auto"/>
                <w:bottom w:val="none" w:sz="0" w:space="0" w:color="auto"/>
                <w:right w:val="none" w:sz="0" w:space="0" w:color="auto"/>
              </w:divBdr>
            </w:div>
            <w:div w:id="1287153791">
              <w:marLeft w:val="0"/>
              <w:marRight w:val="0"/>
              <w:marTop w:val="0"/>
              <w:marBottom w:val="0"/>
              <w:divBdr>
                <w:top w:val="none" w:sz="0" w:space="0" w:color="auto"/>
                <w:left w:val="none" w:sz="0" w:space="0" w:color="auto"/>
                <w:bottom w:val="none" w:sz="0" w:space="0" w:color="auto"/>
                <w:right w:val="none" w:sz="0" w:space="0" w:color="auto"/>
              </w:divBdr>
            </w:div>
            <w:div w:id="1921331249">
              <w:marLeft w:val="0"/>
              <w:marRight w:val="0"/>
              <w:marTop w:val="0"/>
              <w:marBottom w:val="0"/>
              <w:divBdr>
                <w:top w:val="none" w:sz="0" w:space="0" w:color="auto"/>
                <w:left w:val="none" w:sz="0" w:space="0" w:color="auto"/>
                <w:bottom w:val="none" w:sz="0" w:space="0" w:color="auto"/>
                <w:right w:val="none" w:sz="0" w:space="0" w:color="auto"/>
              </w:divBdr>
            </w:div>
            <w:div w:id="1374041450">
              <w:marLeft w:val="0"/>
              <w:marRight w:val="0"/>
              <w:marTop w:val="0"/>
              <w:marBottom w:val="0"/>
              <w:divBdr>
                <w:top w:val="none" w:sz="0" w:space="0" w:color="auto"/>
                <w:left w:val="none" w:sz="0" w:space="0" w:color="auto"/>
                <w:bottom w:val="none" w:sz="0" w:space="0" w:color="auto"/>
                <w:right w:val="none" w:sz="0" w:space="0" w:color="auto"/>
              </w:divBdr>
            </w:div>
            <w:div w:id="1057045676">
              <w:marLeft w:val="0"/>
              <w:marRight w:val="0"/>
              <w:marTop w:val="0"/>
              <w:marBottom w:val="0"/>
              <w:divBdr>
                <w:top w:val="none" w:sz="0" w:space="0" w:color="auto"/>
                <w:left w:val="none" w:sz="0" w:space="0" w:color="auto"/>
                <w:bottom w:val="none" w:sz="0" w:space="0" w:color="auto"/>
                <w:right w:val="none" w:sz="0" w:space="0" w:color="auto"/>
              </w:divBdr>
            </w:div>
            <w:div w:id="447354466">
              <w:marLeft w:val="0"/>
              <w:marRight w:val="0"/>
              <w:marTop w:val="0"/>
              <w:marBottom w:val="0"/>
              <w:divBdr>
                <w:top w:val="none" w:sz="0" w:space="0" w:color="auto"/>
                <w:left w:val="none" w:sz="0" w:space="0" w:color="auto"/>
                <w:bottom w:val="none" w:sz="0" w:space="0" w:color="auto"/>
                <w:right w:val="none" w:sz="0" w:space="0" w:color="auto"/>
              </w:divBdr>
            </w:div>
            <w:div w:id="1022972704">
              <w:marLeft w:val="0"/>
              <w:marRight w:val="0"/>
              <w:marTop w:val="0"/>
              <w:marBottom w:val="0"/>
              <w:divBdr>
                <w:top w:val="none" w:sz="0" w:space="0" w:color="auto"/>
                <w:left w:val="none" w:sz="0" w:space="0" w:color="auto"/>
                <w:bottom w:val="none" w:sz="0" w:space="0" w:color="auto"/>
                <w:right w:val="none" w:sz="0" w:space="0" w:color="auto"/>
              </w:divBdr>
            </w:div>
            <w:div w:id="452292193">
              <w:marLeft w:val="0"/>
              <w:marRight w:val="0"/>
              <w:marTop w:val="0"/>
              <w:marBottom w:val="0"/>
              <w:divBdr>
                <w:top w:val="none" w:sz="0" w:space="0" w:color="auto"/>
                <w:left w:val="none" w:sz="0" w:space="0" w:color="auto"/>
                <w:bottom w:val="none" w:sz="0" w:space="0" w:color="auto"/>
                <w:right w:val="none" w:sz="0" w:space="0" w:color="auto"/>
              </w:divBdr>
            </w:div>
            <w:div w:id="649940890">
              <w:marLeft w:val="0"/>
              <w:marRight w:val="0"/>
              <w:marTop w:val="0"/>
              <w:marBottom w:val="0"/>
              <w:divBdr>
                <w:top w:val="none" w:sz="0" w:space="0" w:color="auto"/>
                <w:left w:val="none" w:sz="0" w:space="0" w:color="auto"/>
                <w:bottom w:val="none" w:sz="0" w:space="0" w:color="auto"/>
                <w:right w:val="none" w:sz="0" w:space="0" w:color="auto"/>
              </w:divBdr>
            </w:div>
            <w:div w:id="1464620573">
              <w:marLeft w:val="0"/>
              <w:marRight w:val="0"/>
              <w:marTop w:val="0"/>
              <w:marBottom w:val="0"/>
              <w:divBdr>
                <w:top w:val="none" w:sz="0" w:space="0" w:color="auto"/>
                <w:left w:val="none" w:sz="0" w:space="0" w:color="auto"/>
                <w:bottom w:val="none" w:sz="0" w:space="0" w:color="auto"/>
                <w:right w:val="none" w:sz="0" w:space="0" w:color="auto"/>
              </w:divBdr>
            </w:div>
            <w:div w:id="1005129071">
              <w:marLeft w:val="0"/>
              <w:marRight w:val="0"/>
              <w:marTop w:val="0"/>
              <w:marBottom w:val="0"/>
              <w:divBdr>
                <w:top w:val="none" w:sz="0" w:space="0" w:color="auto"/>
                <w:left w:val="none" w:sz="0" w:space="0" w:color="auto"/>
                <w:bottom w:val="none" w:sz="0" w:space="0" w:color="auto"/>
                <w:right w:val="none" w:sz="0" w:space="0" w:color="auto"/>
              </w:divBdr>
            </w:div>
            <w:div w:id="1547907184">
              <w:marLeft w:val="0"/>
              <w:marRight w:val="0"/>
              <w:marTop w:val="0"/>
              <w:marBottom w:val="0"/>
              <w:divBdr>
                <w:top w:val="none" w:sz="0" w:space="0" w:color="auto"/>
                <w:left w:val="none" w:sz="0" w:space="0" w:color="auto"/>
                <w:bottom w:val="none" w:sz="0" w:space="0" w:color="auto"/>
                <w:right w:val="none" w:sz="0" w:space="0" w:color="auto"/>
              </w:divBdr>
            </w:div>
            <w:div w:id="1321037553">
              <w:marLeft w:val="0"/>
              <w:marRight w:val="0"/>
              <w:marTop w:val="0"/>
              <w:marBottom w:val="0"/>
              <w:divBdr>
                <w:top w:val="none" w:sz="0" w:space="0" w:color="auto"/>
                <w:left w:val="none" w:sz="0" w:space="0" w:color="auto"/>
                <w:bottom w:val="none" w:sz="0" w:space="0" w:color="auto"/>
                <w:right w:val="none" w:sz="0" w:space="0" w:color="auto"/>
              </w:divBdr>
            </w:div>
            <w:div w:id="824860596">
              <w:marLeft w:val="0"/>
              <w:marRight w:val="0"/>
              <w:marTop w:val="0"/>
              <w:marBottom w:val="0"/>
              <w:divBdr>
                <w:top w:val="none" w:sz="0" w:space="0" w:color="auto"/>
                <w:left w:val="none" w:sz="0" w:space="0" w:color="auto"/>
                <w:bottom w:val="none" w:sz="0" w:space="0" w:color="auto"/>
                <w:right w:val="none" w:sz="0" w:space="0" w:color="auto"/>
              </w:divBdr>
            </w:div>
            <w:div w:id="546180312">
              <w:marLeft w:val="0"/>
              <w:marRight w:val="0"/>
              <w:marTop w:val="0"/>
              <w:marBottom w:val="0"/>
              <w:divBdr>
                <w:top w:val="none" w:sz="0" w:space="0" w:color="auto"/>
                <w:left w:val="none" w:sz="0" w:space="0" w:color="auto"/>
                <w:bottom w:val="none" w:sz="0" w:space="0" w:color="auto"/>
                <w:right w:val="none" w:sz="0" w:space="0" w:color="auto"/>
              </w:divBdr>
            </w:div>
            <w:div w:id="1455057363">
              <w:marLeft w:val="0"/>
              <w:marRight w:val="0"/>
              <w:marTop w:val="0"/>
              <w:marBottom w:val="0"/>
              <w:divBdr>
                <w:top w:val="none" w:sz="0" w:space="0" w:color="auto"/>
                <w:left w:val="none" w:sz="0" w:space="0" w:color="auto"/>
                <w:bottom w:val="none" w:sz="0" w:space="0" w:color="auto"/>
                <w:right w:val="none" w:sz="0" w:space="0" w:color="auto"/>
              </w:divBdr>
            </w:div>
            <w:div w:id="1872960771">
              <w:marLeft w:val="0"/>
              <w:marRight w:val="0"/>
              <w:marTop w:val="0"/>
              <w:marBottom w:val="0"/>
              <w:divBdr>
                <w:top w:val="none" w:sz="0" w:space="0" w:color="auto"/>
                <w:left w:val="none" w:sz="0" w:space="0" w:color="auto"/>
                <w:bottom w:val="none" w:sz="0" w:space="0" w:color="auto"/>
                <w:right w:val="none" w:sz="0" w:space="0" w:color="auto"/>
              </w:divBdr>
            </w:div>
            <w:div w:id="124543603">
              <w:marLeft w:val="0"/>
              <w:marRight w:val="0"/>
              <w:marTop w:val="0"/>
              <w:marBottom w:val="0"/>
              <w:divBdr>
                <w:top w:val="none" w:sz="0" w:space="0" w:color="auto"/>
                <w:left w:val="none" w:sz="0" w:space="0" w:color="auto"/>
                <w:bottom w:val="none" w:sz="0" w:space="0" w:color="auto"/>
                <w:right w:val="none" w:sz="0" w:space="0" w:color="auto"/>
              </w:divBdr>
            </w:div>
            <w:div w:id="2006006316">
              <w:marLeft w:val="0"/>
              <w:marRight w:val="0"/>
              <w:marTop w:val="0"/>
              <w:marBottom w:val="0"/>
              <w:divBdr>
                <w:top w:val="none" w:sz="0" w:space="0" w:color="auto"/>
                <w:left w:val="none" w:sz="0" w:space="0" w:color="auto"/>
                <w:bottom w:val="none" w:sz="0" w:space="0" w:color="auto"/>
                <w:right w:val="none" w:sz="0" w:space="0" w:color="auto"/>
              </w:divBdr>
            </w:div>
            <w:div w:id="1097869959">
              <w:marLeft w:val="0"/>
              <w:marRight w:val="0"/>
              <w:marTop w:val="0"/>
              <w:marBottom w:val="0"/>
              <w:divBdr>
                <w:top w:val="none" w:sz="0" w:space="0" w:color="auto"/>
                <w:left w:val="none" w:sz="0" w:space="0" w:color="auto"/>
                <w:bottom w:val="none" w:sz="0" w:space="0" w:color="auto"/>
                <w:right w:val="none" w:sz="0" w:space="0" w:color="auto"/>
              </w:divBdr>
            </w:div>
            <w:div w:id="162549963">
              <w:marLeft w:val="0"/>
              <w:marRight w:val="0"/>
              <w:marTop w:val="0"/>
              <w:marBottom w:val="0"/>
              <w:divBdr>
                <w:top w:val="none" w:sz="0" w:space="0" w:color="auto"/>
                <w:left w:val="none" w:sz="0" w:space="0" w:color="auto"/>
                <w:bottom w:val="none" w:sz="0" w:space="0" w:color="auto"/>
                <w:right w:val="none" w:sz="0" w:space="0" w:color="auto"/>
              </w:divBdr>
            </w:div>
            <w:div w:id="593243234">
              <w:marLeft w:val="0"/>
              <w:marRight w:val="0"/>
              <w:marTop w:val="0"/>
              <w:marBottom w:val="0"/>
              <w:divBdr>
                <w:top w:val="none" w:sz="0" w:space="0" w:color="auto"/>
                <w:left w:val="none" w:sz="0" w:space="0" w:color="auto"/>
                <w:bottom w:val="none" w:sz="0" w:space="0" w:color="auto"/>
                <w:right w:val="none" w:sz="0" w:space="0" w:color="auto"/>
              </w:divBdr>
            </w:div>
            <w:div w:id="1057388367">
              <w:marLeft w:val="0"/>
              <w:marRight w:val="0"/>
              <w:marTop w:val="0"/>
              <w:marBottom w:val="0"/>
              <w:divBdr>
                <w:top w:val="none" w:sz="0" w:space="0" w:color="auto"/>
                <w:left w:val="none" w:sz="0" w:space="0" w:color="auto"/>
                <w:bottom w:val="none" w:sz="0" w:space="0" w:color="auto"/>
                <w:right w:val="none" w:sz="0" w:space="0" w:color="auto"/>
              </w:divBdr>
            </w:div>
            <w:div w:id="830174217">
              <w:marLeft w:val="0"/>
              <w:marRight w:val="0"/>
              <w:marTop w:val="0"/>
              <w:marBottom w:val="0"/>
              <w:divBdr>
                <w:top w:val="none" w:sz="0" w:space="0" w:color="auto"/>
                <w:left w:val="none" w:sz="0" w:space="0" w:color="auto"/>
                <w:bottom w:val="none" w:sz="0" w:space="0" w:color="auto"/>
                <w:right w:val="none" w:sz="0" w:space="0" w:color="auto"/>
              </w:divBdr>
            </w:div>
            <w:div w:id="642587400">
              <w:marLeft w:val="0"/>
              <w:marRight w:val="0"/>
              <w:marTop w:val="0"/>
              <w:marBottom w:val="0"/>
              <w:divBdr>
                <w:top w:val="none" w:sz="0" w:space="0" w:color="auto"/>
                <w:left w:val="none" w:sz="0" w:space="0" w:color="auto"/>
                <w:bottom w:val="none" w:sz="0" w:space="0" w:color="auto"/>
                <w:right w:val="none" w:sz="0" w:space="0" w:color="auto"/>
              </w:divBdr>
            </w:div>
            <w:div w:id="389694206">
              <w:marLeft w:val="0"/>
              <w:marRight w:val="0"/>
              <w:marTop w:val="0"/>
              <w:marBottom w:val="0"/>
              <w:divBdr>
                <w:top w:val="none" w:sz="0" w:space="0" w:color="auto"/>
                <w:left w:val="none" w:sz="0" w:space="0" w:color="auto"/>
                <w:bottom w:val="none" w:sz="0" w:space="0" w:color="auto"/>
                <w:right w:val="none" w:sz="0" w:space="0" w:color="auto"/>
              </w:divBdr>
            </w:div>
            <w:div w:id="960187772">
              <w:marLeft w:val="0"/>
              <w:marRight w:val="0"/>
              <w:marTop w:val="0"/>
              <w:marBottom w:val="0"/>
              <w:divBdr>
                <w:top w:val="none" w:sz="0" w:space="0" w:color="auto"/>
                <w:left w:val="none" w:sz="0" w:space="0" w:color="auto"/>
                <w:bottom w:val="none" w:sz="0" w:space="0" w:color="auto"/>
                <w:right w:val="none" w:sz="0" w:space="0" w:color="auto"/>
              </w:divBdr>
            </w:div>
            <w:div w:id="757752743">
              <w:marLeft w:val="0"/>
              <w:marRight w:val="0"/>
              <w:marTop w:val="0"/>
              <w:marBottom w:val="0"/>
              <w:divBdr>
                <w:top w:val="none" w:sz="0" w:space="0" w:color="auto"/>
                <w:left w:val="none" w:sz="0" w:space="0" w:color="auto"/>
                <w:bottom w:val="none" w:sz="0" w:space="0" w:color="auto"/>
                <w:right w:val="none" w:sz="0" w:space="0" w:color="auto"/>
              </w:divBdr>
            </w:div>
            <w:div w:id="312761872">
              <w:marLeft w:val="0"/>
              <w:marRight w:val="0"/>
              <w:marTop w:val="0"/>
              <w:marBottom w:val="0"/>
              <w:divBdr>
                <w:top w:val="none" w:sz="0" w:space="0" w:color="auto"/>
                <w:left w:val="none" w:sz="0" w:space="0" w:color="auto"/>
                <w:bottom w:val="none" w:sz="0" w:space="0" w:color="auto"/>
                <w:right w:val="none" w:sz="0" w:space="0" w:color="auto"/>
              </w:divBdr>
            </w:div>
            <w:div w:id="621349629">
              <w:marLeft w:val="0"/>
              <w:marRight w:val="0"/>
              <w:marTop w:val="0"/>
              <w:marBottom w:val="0"/>
              <w:divBdr>
                <w:top w:val="none" w:sz="0" w:space="0" w:color="auto"/>
                <w:left w:val="none" w:sz="0" w:space="0" w:color="auto"/>
                <w:bottom w:val="none" w:sz="0" w:space="0" w:color="auto"/>
                <w:right w:val="none" w:sz="0" w:space="0" w:color="auto"/>
              </w:divBdr>
            </w:div>
            <w:div w:id="530724097">
              <w:marLeft w:val="0"/>
              <w:marRight w:val="0"/>
              <w:marTop w:val="0"/>
              <w:marBottom w:val="0"/>
              <w:divBdr>
                <w:top w:val="none" w:sz="0" w:space="0" w:color="auto"/>
                <w:left w:val="none" w:sz="0" w:space="0" w:color="auto"/>
                <w:bottom w:val="none" w:sz="0" w:space="0" w:color="auto"/>
                <w:right w:val="none" w:sz="0" w:space="0" w:color="auto"/>
              </w:divBdr>
            </w:div>
            <w:div w:id="2014604497">
              <w:marLeft w:val="0"/>
              <w:marRight w:val="0"/>
              <w:marTop w:val="0"/>
              <w:marBottom w:val="0"/>
              <w:divBdr>
                <w:top w:val="none" w:sz="0" w:space="0" w:color="auto"/>
                <w:left w:val="none" w:sz="0" w:space="0" w:color="auto"/>
                <w:bottom w:val="none" w:sz="0" w:space="0" w:color="auto"/>
                <w:right w:val="none" w:sz="0" w:space="0" w:color="auto"/>
              </w:divBdr>
            </w:div>
            <w:div w:id="1066801349">
              <w:marLeft w:val="0"/>
              <w:marRight w:val="0"/>
              <w:marTop w:val="0"/>
              <w:marBottom w:val="0"/>
              <w:divBdr>
                <w:top w:val="none" w:sz="0" w:space="0" w:color="auto"/>
                <w:left w:val="none" w:sz="0" w:space="0" w:color="auto"/>
                <w:bottom w:val="none" w:sz="0" w:space="0" w:color="auto"/>
                <w:right w:val="none" w:sz="0" w:space="0" w:color="auto"/>
              </w:divBdr>
            </w:div>
            <w:div w:id="1069961491">
              <w:marLeft w:val="0"/>
              <w:marRight w:val="0"/>
              <w:marTop w:val="0"/>
              <w:marBottom w:val="0"/>
              <w:divBdr>
                <w:top w:val="none" w:sz="0" w:space="0" w:color="auto"/>
                <w:left w:val="none" w:sz="0" w:space="0" w:color="auto"/>
                <w:bottom w:val="none" w:sz="0" w:space="0" w:color="auto"/>
                <w:right w:val="none" w:sz="0" w:space="0" w:color="auto"/>
              </w:divBdr>
            </w:div>
            <w:div w:id="1986426701">
              <w:marLeft w:val="0"/>
              <w:marRight w:val="0"/>
              <w:marTop w:val="0"/>
              <w:marBottom w:val="0"/>
              <w:divBdr>
                <w:top w:val="none" w:sz="0" w:space="0" w:color="auto"/>
                <w:left w:val="none" w:sz="0" w:space="0" w:color="auto"/>
                <w:bottom w:val="none" w:sz="0" w:space="0" w:color="auto"/>
                <w:right w:val="none" w:sz="0" w:space="0" w:color="auto"/>
              </w:divBdr>
            </w:div>
            <w:div w:id="2016566822">
              <w:marLeft w:val="0"/>
              <w:marRight w:val="0"/>
              <w:marTop w:val="0"/>
              <w:marBottom w:val="0"/>
              <w:divBdr>
                <w:top w:val="none" w:sz="0" w:space="0" w:color="auto"/>
                <w:left w:val="none" w:sz="0" w:space="0" w:color="auto"/>
                <w:bottom w:val="none" w:sz="0" w:space="0" w:color="auto"/>
                <w:right w:val="none" w:sz="0" w:space="0" w:color="auto"/>
              </w:divBdr>
            </w:div>
            <w:div w:id="1851329411">
              <w:marLeft w:val="0"/>
              <w:marRight w:val="0"/>
              <w:marTop w:val="0"/>
              <w:marBottom w:val="0"/>
              <w:divBdr>
                <w:top w:val="none" w:sz="0" w:space="0" w:color="auto"/>
                <w:left w:val="none" w:sz="0" w:space="0" w:color="auto"/>
                <w:bottom w:val="none" w:sz="0" w:space="0" w:color="auto"/>
                <w:right w:val="none" w:sz="0" w:space="0" w:color="auto"/>
              </w:divBdr>
            </w:div>
            <w:div w:id="701980861">
              <w:marLeft w:val="0"/>
              <w:marRight w:val="0"/>
              <w:marTop w:val="0"/>
              <w:marBottom w:val="0"/>
              <w:divBdr>
                <w:top w:val="none" w:sz="0" w:space="0" w:color="auto"/>
                <w:left w:val="none" w:sz="0" w:space="0" w:color="auto"/>
                <w:bottom w:val="none" w:sz="0" w:space="0" w:color="auto"/>
                <w:right w:val="none" w:sz="0" w:space="0" w:color="auto"/>
              </w:divBdr>
            </w:div>
            <w:div w:id="1720547945">
              <w:marLeft w:val="0"/>
              <w:marRight w:val="0"/>
              <w:marTop w:val="0"/>
              <w:marBottom w:val="0"/>
              <w:divBdr>
                <w:top w:val="none" w:sz="0" w:space="0" w:color="auto"/>
                <w:left w:val="none" w:sz="0" w:space="0" w:color="auto"/>
                <w:bottom w:val="none" w:sz="0" w:space="0" w:color="auto"/>
                <w:right w:val="none" w:sz="0" w:space="0" w:color="auto"/>
              </w:divBdr>
            </w:div>
            <w:div w:id="750930832">
              <w:marLeft w:val="0"/>
              <w:marRight w:val="0"/>
              <w:marTop w:val="0"/>
              <w:marBottom w:val="0"/>
              <w:divBdr>
                <w:top w:val="none" w:sz="0" w:space="0" w:color="auto"/>
                <w:left w:val="none" w:sz="0" w:space="0" w:color="auto"/>
                <w:bottom w:val="none" w:sz="0" w:space="0" w:color="auto"/>
                <w:right w:val="none" w:sz="0" w:space="0" w:color="auto"/>
              </w:divBdr>
            </w:div>
            <w:div w:id="1834878479">
              <w:marLeft w:val="0"/>
              <w:marRight w:val="0"/>
              <w:marTop w:val="0"/>
              <w:marBottom w:val="0"/>
              <w:divBdr>
                <w:top w:val="none" w:sz="0" w:space="0" w:color="auto"/>
                <w:left w:val="none" w:sz="0" w:space="0" w:color="auto"/>
                <w:bottom w:val="none" w:sz="0" w:space="0" w:color="auto"/>
                <w:right w:val="none" w:sz="0" w:space="0" w:color="auto"/>
              </w:divBdr>
            </w:div>
            <w:div w:id="1758208201">
              <w:marLeft w:val="0"/>
              <w:marRight w:val="0"/>
              <w:marTop w:val="0"/>
              <w:marBottom w:val="0"/>
              <w:divBdr>
                <w:top w:val="none" w:sz="0" w:space="0" w:color="auto"/>
                <w:left w:val="none" w:sz="0" w:space="0" w:color="auto"/>
                <w:bottom w:val="none" w:sz="0" w:space="0" w:color="auto"/>
                <w:right w:val="none" w:sz="0" w:space="0" w:color="auto"/>
              </w:divBdr>
            </w:div>
            <w:div w:id="1239630647">
              <w:marLeft w:val="0"/>
              <w:marRight w:val="0"/>
              <w:marTop w:val="0"/>
              <w:marBottom w:val="0"/>
              <w:divBdr>
                <w:top w:val="none" w:sz="0" w:space="0" w:color="auto"/>
                <w:left w:val="none" w:sz="0" w:space="0" w:color="auto"/>
                <w:bottom w:val="none" w:sz="0" w:space="0" w:color="auto"/>
                <w:right w:val="none" w:sz="0" w:space="0" w:color="auto"/>
              </w:divBdr>
            </w:div>
            <w:div w:id="503519395">
              <w:marLeft w:val="0"/>
              <w:marRight w:val="0"/>
              <w:marTop w:val="0"/>
              <w:marBottom w:val="0"/>
              <w:divBdr>
                <w:top w:val="none" w:sz="0" w:space="0" w:color="auto"/>
                <w:left w:val="none" w:sz="0" w:space="0" w:color="auto"/>
                <w:bottom w:val="none" w:sz="0" w:space="0" w:color="auto"/>
                <w:right w:val="none" w:sz="0" w:space="0" w:color="auto"/>
              </w:divBdr>
            </w:div>
            <w:div w:id="587349661">
              <w:marLeft w:val="0"/>
              <w:marRight w:val="0"/>
              <w:marTop w:val="0"/>
              <w:marBottom w:val="0"/>
              <w:divBdr>
                <w:top w:val="none" w:sz="0" w:space="0" w:color="auto"/>
                <w:left w:val="none" w:sz="0" w:space="0" w:color="auto"/>
                <w:bottom w:val="none" w:sz="0" w:space="0" w:color="auto"/>
                <w:right w:val="none" w:sz="0" w:space="0" w:color="auto"/>
              </w:divBdr>
            </w:div>
            <w:div w:id="598830684">
              <w:marLeft w:val="0"/>
              <w:marRight w:val="0"/>
              <w:marTop w:val="0"/>
              <w:marBottom w:val="0"/>
              <w:divBdr>
                <w:top w:val="none" w:sz="0" w:space="0" w:color="auto"/>
                <w:left w:val="none" w:sz="0" w:space="0" w:color="auto"/>
                <w:bottom w:val="none" w:sz="0" w:space="0" w:color="auto"/>
                <w:right w:val="none" w:sz="0" w:space="0" w:color="auto"/>
              </w:divBdr>
            </w:div>
            <w:div w:id="1593396252">
              <w:marLeft w:val="0"/>
              <w:marRight w:val="0"/>
              <w:marTop w:val="0"/>
              <w:marBottom w:val="0"/>
              <w:divBdr>
                <w:top w:val="none" w:sz="0" w:space="0" w:color="auto"/>
                <w:left w:val="none" w:sz="0" w:space="0" w:color="auto"/>
                <w:bottom w:val="none" w:sz="0" w:space="0" w:color="auto"/>
                <w:right w:val="none" w:sz="0" w:space="0" w:color="auto"/>
              </w:divBdr>
            </w:div>
            <w:div w:id="1848977645">
              <w:marLeft w:val="0"/>
              <w:marRight w:val="0"/>
              <w:marTop w:val="0"/>
              <w:marBottom w:val="0"/>
              <w:divBdr>
                <w:top w:val="none" w:sz="0" w:space="0" w:color="auto"/>
                <w:left w:val="none" w:sz="0" w:space="0" w:color="auto"/>
                <w:bottom w:val="none" w:sz="0" w:space="0" w:color="auto"/>
                <w:right w:val="none" w:sz="0" w:space="0" w:color="auto"/>
              </w:divBdr>
            </w:div>
            <w:div w:id="740567817">
              <w:marLeft w:val="0"/>
              <w:marRight w:val="0"/>
              <w:marTop w:val="0"/>
              <w:marBottom w:val="0"/>
              <w:divBdr>
                <w:top w:val="none" w:sz="0" w:space="0" w:color="auto"/>
                <w:left w:val="none" w:sz="0" w:space="0" w:color="auto"/>
                <w:bottom w:val="none" w:sz="0" w:space="0" w:color="auto"/>
                <w:right w:val="none" w:sz="0" w:space="0" w:color="auto"/>
              </w:divBdr>
            </w:div>
            <w:div w:id="279384719">
              <w:marLeft w:val="0"/>
              <w:marRight w:val="0"/>
              <w:marTop w:val="0"/>
              <w:marBottom w:val="0"/>
              <w:divBdr>
                <w:top w:val="none" w:sz="0" w:space="0" w:color="auto"/>
                <w:left w:val="none" w:sz="0" w:space="0" w:color="auto"/>
                <w:bottom w:val="none" w:sz="0" w:space="0" w:color="auto"/>
                <w:right w:val="none" w:sz="0" w:space="0" w:color="auto"/>
              </w:divBdr>
            </w:div>
            <w:div w:id="312416249">
              <w:marLeft w:val="0"/>
              <w:marRight w:val="0"/>
              <w:marTop w:val="0"/>
              <w:marBottom w:val="0"/>
              <w:divBdr>
                <w:top w:val="none" w:sz="0" w:space="0" w:color="auto"/>
                <w:left w:val="none" w:sz="0" w:space="0" w:color="auto"/>
                <w:bottom w:val="none" w:sz="0" w:space="0" w:color="auto"/>
                <w:right w:val="none" w:sz="0" w:space="0" w:color="auto"/>
              </w:divBdr>
            </w:div>
            <w:div w:id="785541018">
              <w:marLeft w:val="0"/>
              <w:marRight w:val="0"/>
              <w:marTop w:val="0"/>
              <w:marBottom w:val="0"/>
              <w:divBdr>
                <w:top w:val="none" w:sz="0" w:space="0" w:color="auto"/>
                <w:left w:val="none" w:sz="0" w:space="0" w:color="auto"/>
                <w:bottom w:val="none" w:sz="0" w:space="0" w:color="auto"/>
                <w:right w:val="none" w:sz="0" w:space="0" w:color="auto"/>
              </w:divBdr>
            </w:div>
            <w:div w:id="556404388">
              <w:marLeft w:val="0"/>
              <w:marRight w:val="0"/>
              <w:marTop w:val="0"/>
              <w:marBottom w:val="0"/>
              <w:divBdr>
                <w:top w:val="none" w:sz="0" w:space="0" w:color="auto"/>
                <w:left w:val="none" w:sz="0" w:space="0" w:color="auto"/>
                <w:bottom w:val="none" w:sz="0" w:space="0" w:color="auto"/>
                <w:right w:val="none" w:sz="0" w:space="0" w:color="auto"/>
              </w:divBdr>
            </w:div>
            <w:div w:id="966005178">
              <w:marLeft w:val="0"/>
              <w:marRight w:val="0"/>
              <w:marTop w:val="0"/>
              <w:marBottom w:val="0"/>
              <w:divBdr>
                <w:top w:val="none" w:sz="0" w:space="0" w:color="auto"/>
                <w:left w:val="none" w:sz="0" w:space="0" w:color="auto"/>
                <w:bottom w:val="none" w:sz="0" w:space="0" w:color="auto"/>
                <w:right w:val="none" w:sz="0" w:space="0" w:color="auto"/>
              </w:divBdr>
            </w:div>
            <w:div w:id="380175250">
              <w:marLeft w:val="0"/>
              <w:marRight w:val="0"/>
              <w:marTop w:val="0"/>
              <w:marBottom w:val="0"/>
              <w:divBdr>
                <w:top w:val="none" w:sz="0" w:space="0" w:color="auto"/>
                <w:left w:val="none" w:sz="0" w:space="0" w:color="auto"/>
                <w:bottom w:val="none" w:sz="0" w:space="0" w:color="auto"/>
                <w:right w:val="none" w:sz="0" w:space="0" w:color="auto"/>
              </w:divBdr>
            </w:div>
            <w:div w:id="59064040">
              <w:marLeft w:val="0"/>
              <w:marRight w:val="0"/>
              <w:marTop w:val="0"/>
              <w:marBottom w:val="0"/>
              <w:divBdr>
                <w:top w:val="none" w:sz="0" w:space="0" w:color="auto"/>
                <w:left w:val="none" w:sz="0" w:space="0" w:color="auto"/>
                <w:bottom w:val="none" w:sz="0" w:space="0" w:color="auto"/>
                <w:right w:val="none" w:sz="0" w:space="0" w:color="auto"/>
              </w:divBdr>
            </w:div>
            <w:div w:id="1414467467">
              <w:marLeft w:val="0"/>
              <w:marRight w:val="0"/>
              <w:marTop w:val="0"/>
              <w:marBottom w:val="0"/>
              <w:divBdr>
                <w:top w:val="none" w:sz="0" w:space="0" w:color="auto"/>
                <w:left w:val="none" w:sz="0" w:space="0" w:color="auto"/>
                <w:bottom w:val="none" w:sz="0" w:space="0" w:color="auto"/>
                <w:right w:val="none" w:sz="0" w:space="0" w:color="auto"/>
              </w:divBdr>
            </w:div>
            <w:div w:id="1389457033">
              <w:marLeft w:val="0"/>
              <w:marRight w:val="0"/>
              <w:marTop w:val="0"/>
              <w:marBottom w:val="0"/>
              <w:divBdr>
                <w:top w:val="none" w:sz="0" w:space="0" w:color="auto"/>
                <w:left w:val="none" w:sz="0" w:space="0" w:color="auto"/>
                <w:bottom w:val="none" w:sz="0" w:space="0" w:color="auto"/>
                <w:right w:val="none" w:sz="0" w:space="0" w:color="auto"/>
              </w:divBdr>
            </w:div>
            <w:div w:id="864488272">
              <w:marLeft w:val="0"/>
              <w:marRight w:val="0"/>
              <w:marTop w:val="0"/>
              <w:marBottom w:val="0"/>
              <w:divBdr>
                <w:top w:val="none" w:sz="0" w:space="0" w:color="auto"/>
                <w:left w:val="none" w:sz="0" w:space="0" w:color="auto"/>
                <w:bottom w:val="none" w:sz="0" w:space="0" w:color="auto"/>
                <w:right w:val="none" w:sz="0" w:space="0" w:color="auto"/>
              </w:divBdr>
            </w:div>
            <w:div w:id="164978173">
              <w:marLeft w:val="0"/>
              <w:marRight w:val="0"/>
              <w:marTop w:val="0"/>
              <w:marBottom w:val="0"/>
              <w:divBdr>
                <w:top w:val="none" w:sz="0" w:space="0" w:color="auto"/>
                <w:left w:val="none" w:sz="0" w:space="0" w:color="auto"/>
                <w:bottom w:val="none" w:sz="0" w:space="0" w:color="auto"/>
                <w:right w:val="none" w:sz="0" w:space="0" w:color="auto"/>
              </w:divBdr>
            </w:div>
            <w:div w:id="1331717257">
              <w:marLeft w:val="0"/>
              <w:marRight w:val="0"/>
              <w:marTop w:val="0"/>
              <w:marBottom w:val="0"/>
              <w:divBdr>
                <w:top w:val="none" w:sz="0" w:space="0" w:color="auto"/>
                <w:left w:val="none" w:sz="0" w:space="0" w:color="auto"/>
                <w:bottom w:val="none" w:sz="0" w:space="0" w:color="auto"/>
                <w:right w:val="none" w:sz="0" w:space="0" w:color="auto"/>
              </w:divBdr>
            </w:div>
            <w:div w:id="2061395133">
              <w:marLeft w:val="0"/>
              <w:marRight w:val="0"/>
              <w:marTop w:val="0"/>
              <w:marBottom w:val="0"/>
              <w:divBdr>
                <w:top w:val="none" w:sz="0" w:space="0" w:color="auto"/>
                <w:left w:val="none" w:sz="0" w:space="0" w:color="auto"/>
                <w:bottom w:val="none" w:sz="0" w:space="0" w:color="auto"/>
                <w:right w:val="none" w:sz="0" w:space="0" w:color="auto"/>
              </w:divBdr>
            </w:div>
            <w:div w:id="1463038586">
              <w:marLeft w:val="0"/>
              <w:marRight w:val="0"/>
              <w:marTop w:val="0"/>
              <w:marBottom w:val="0"/>
              <w:divBdr>
                <w:top w:val="none" w:sz="0" w:space="0" w:color="auto"/>
                <w:left w:val="none" w:sz="0" w:space="0" w:color="auto"/>
                <w:bottom w:val="none" w:sz="0" w:space="0" w:color="auto"/>
                <w:right w:val="none" w:sz="0" w:space="0" w:color="auto"/>
              </w:divBdr>
            </w:div>
            <w:div w:id="197284223">
              <w:marLeft w:val="0"/>
              <w:marRight w:val="0"/>
              <w:marTop w:val="0"/>
              <w:marBottom w:val="0"/>
              <w:divBdr>
                <w:top w:val="none" w:sz="0" w:space="0" w:color="auto"/>
                <w:left w:val="none" w:sz="0" w:space="0" w:color="auto"/>
                <w:bottom w:val="none" w:sz="0" w:space="0" w:color="auto"/>
                <w:right w:val="none" w:sz="0" w:space="0" w:color="auto"/>
              </w:divBdr>
            </w:div>
            <w:div w:id="616260787">
              <w:marLeft w:val="0"/>
              <w:marRight w:val="0"/>
              <w:marTop w:val="0"/>
              <w:marBottom w:val="0"/>
              <w:divBdr>
                <w:top w:val="none" w:sz="0" w:space="0" w:color="auto"/>
                <w:left w:val="none" w:sz="0" w:space="0" w:color="auto"/>
                <w:bottom w:val="none" w:sz="0" w:space="0" w:color="auto"/>
                <w:right w:val="none" w:sz="0" w:space="0" w:color="auto"/>
              </w:divBdr>
            </w:div>
            <w:div w:id="1080754646">
              <w:marLeft w:val="0"/>
              <w:marRight w:val="0"/>
              <w:marTop w:val="0"/>
              <w:marBottom w:val="0"/>
              <w:divBdr>
                <w:top w:val="none" w:sz="0" w:space="0" w:color="auto"/>
                <w:left w:val="none" w:sz="0" w:space="0" w:color="auto"/>
                <w:bottom w:val="none" w:sz="0" w:space="0" w:color="auto"/>
                <w:right w:val="none" w:sz="0" w:space="0" w:color="auto"/>
              </w:divBdr>
            </w:div>
            <w:div w:id="1710032635">
              <w:marLeft w:val="0"/>
              <w:marRight w:val="0"/>
              <w:marTop w:val="0"/>
              <w:marBottom w:val="0"/>
              <w:divBdr>
                <w:top w:val="none" w:sz="0" w:space="0" w:color="auto"/>
                <w:left w:val="none" w:sz="0" w:space="0" w:color="auto"/>
                <w:bottom w:val="none" w:sz="0" w:space="0" w:color="auto"/>
                <w:right w:val="none" w:sz="0" w:space="0" w:color="auto"/>
              </w:divBdr>
            </w:div>
            <w:div w:id="1222862897">
              <w:marLeft w:val="0"/>
              <w:marRight w:val="0"/>
              <w:marTop w:val="0"/>
              <w:marBottom w:val="0"/>
              <w:divBdr>
                <w:top w:val="none" w:sz="0" w:space="0" w:color="auto"/>
                <w:left w:val="none" w:sz="0" w:space="0" w:color="auto"/>
                <w:bottom w:val="none" w:sz="0" w:space="0" w:color="auto"/>
                <w:right w:val="none" w:sz="0" w:space="0" w:color="auto"/>
              </w:divBdr>
            </w:div>
            <w:div w:id="936181853">
              <w:marLeft w:val="0"/>
              <w:marRight w:val="0"/>
              <w:marTop w:val="0"/>
              <w:marBottom w:val="0"/>
              <w:divBdr>
                <w:top w:val="none" w:sz="0" w:space="0" w:color="auto"/>
                <w:left w:val="none" w:sz="0" w:space="0" w:color="auto"/>
                <w:bottom w:val="none" w:sz="0" w:space="0" w:color="auto"/>
                <w:right w:val="none" w:sz="0" w:space="0" w:color="auto"/>
              </w:divBdr>
            </w:div>
            <w:div w:id="2006088300">
              <w:marLeft w:val="0"/>
              <w:marRight w:val="0"/>
              <w:marTop w:val="0"/>
              <w:marBottom w:val="0"/>
              <w:divBdr>
                <w:top w:val="none" w:sz="0" w:space="0" w:color="auto"/>
                <w:left w:val="none" w:sz="0" w:space="0" w:color="auto"/>
                <w:bottom w:val="none" w:sz="0" w:space="0" w:color="auto"/>
                <w:right w:val="none" w:sz="0" w:space="0" w:color="auto"/>
              </w:divBdr>
            </w:div>
            <w:div w:id="517931513">
              <w:marLeft w:val="0"/>
              <w:marRight w:val="0"/>
              <w:marTop w:val="0"/>
              <w:marBottom w:val="0"/>
              <w:divBdr>
                <w:top w:val="none" w:sz="0" w:space="0" w:color="auto"/>
                <w:left w:val="none" w:sz="0" w:space="0" w:color="auto"/>
                <w:bottom w:val="none" w:sz="0" w:space="0" w:color="auto"/>
                <w:right w:val="none" w:sz="0" w:space="0" w:color="auto"/>
              </w:divBdr>
            </w:div>
            <w:div w:id="1067459705">
              <w:marLeft w:val="0"/>
              <w:marRight w:val="0"/>
              <w:marTop w:val="0"/>
              <w:marBottom w:val="0"/>
              <w:divBdr>
                <w:top w:val="none" w:sz="0" w:space="0" w:color="auto"/>
                <w:left w:val="none" w:sz="0" w:space="0" w:color="auto"/>
                <w:bottom w:val="none" w:sz="0" w:space="0" w:color="auto"/>
                <w:right w:val="none" w:sz="0" w:space="0" w:color="auto"/>
              </w:divBdr>
            </w:div>
            <w:div w:id="978266034">
              <w:marLeft w:val="0"/>
              <w:marRight w:val="0"/>
              <w:marTop w:val="0"/>
              <w:marBottom w:val="0"/>
              <w:divBdr>
                <w:top w:val="none" w:sz="0" w:space="0" w:color="auto"/>
                <w:left w:val="none" w:sz="0" w:space="0" w:color="auto"/>
                <w:bottom w:val="none" w:sz="0" w:space="0" w:color="auto"/>
                <w:right w:val="none" w:sz="0" w:space="0" w:color="auto"/>
              </w:divBdr>
            </w:div>
            <w:div w:id="1927349396">
              <w:marLeft w:val="0"/>
              <w:marRight w:val="0"/>
              <w:marTop w:val="0"/>
              <w:marBottom w:val="0"/>
              <w:divBdr>
                <w:top w:val="none" w:sz="0" w:space="0" w:color="auto"/>
                <w:left w:val="none" w:sz="0" w:space="0" w:color="auto"/>
                <w:bottom w:val="none" w:sz="0" w:space="0" w:color="auto"/>
                <w:right w:val="none" w:sz="0" w:space="0" w:color="auto"/>
              </w:divBdr>
            </w:div>
            <w:div w:id="950284340">
              <w:marLeft w:val="0"/>
              <w:marRight w:val="0"/>
              <w:marTop w:val="0"/>
              <w:marBottom w:val="0"/>
              <w:divBdr>
                <w:top w:val="none" w:sz="0" w:space="0" w:color="auto"/>
                <w:left w:val="none" w:sz="0" w:space="0" w:color="auto"/>
                <w:bottom w:val="none" w:sz="0" w:space="0" w:color="auto"/>
                <w:right w:val="none" w:sz="0" w:space="0" w:color="auto"/>
              </w:divBdr>
            </w:div>
            <w:div w:id="1172450891">
              <w:marLeft w:val="0"/>
              <w:marRight w:val="0"/>
              <w:marTop w:val="0"/>
              <w:marBottom w:val="0"/>
              <w:divBdr>
                <w:top w:val="none" w:sz="0" w:space="0" w:color="auto"/>
                <w:left w:val="none" w:sz="0" w:space="0" w:color="auto"/>
                <w:bottom w:val="none" w:sz="0" w:space="0" w:color="auto"/>
                <w:right w:val="none" w:sz="0" w:space="0" w:color="auto"/>
              </w:divBdr>
            </w:div>
            <w:div w:id="274334722">
              <w:marLeft w:val="0"/>
              <w:marRight w:val="0"/>
              <w:marTop w:val="0"/>
              <w:marBottom w:val="0"/>
              <w:divBdr>
                <w:top w:val="none" w:sz="0" w:space="0" w:color="auto"/>
                <w:left w:val="none" w:sz="0" w:space="0" w:color="auto"/>
                <w:bottom w:val="none" w:sz="0" w:space="0" w:color="auto"/>
                <w:right w:val="none" w:sz="0" w:space="0" w:color="auto"/>
              </w:divBdr>
            </w:div>
            <w:div w:id="1358121725">
              <w:marLeft w:val="0"/>
              <w:marRight w:val="0"/>
              <w:marTop w:val="0"/>
              <w:marBottom w:val="0"/>
              <w:divBdr>
                <w:top w:val="none" w:sz="0" w:space="0" w:color="auto"/>
                <w:left w:val="none" w:sz="0" w:space="0" w:color="auto"/>
                <w:bottom w:val="none" w:sz="0" w:space="0" w:color="auto"/>
                <w:right w:val="none" w:sz="0" w:space="0" w:color="auto"/>
              </w:divBdr>
            </w:div>
            <w:div w:id="1507087602">
              <w:marLeft w:val="0"/>
              <w:marRight w:val="0"/>
              <w:marTop w:val="0"/>
              <w:marBottom w:val="0"/>
              <w:divBdr>
                <w:top w:val="none" w:sz="0" w:space="0" w:color="auto"/>
                <w:left w:val="none" w:sz="0" w:space="0" w:color="auto"/>
                <w:bottom w:val="none" w:sz="0" w:space="0" w:color="auto"/>
                <w:right w:val="none" w:sz="0" w:space="0" w:color="auto"/>
              </w:divBdr>
            </w:div>
            <w:div w:id="1483237064">
              <w:marLeft w:val="0"/>
              <w:marRight w:val="0"/>
              <w:marTop w:val="0"/>
              <w:marBottom w:val="0"/>
              <w:divBdr>
                <w:top w:val="none" w:sz="0" w:space="0" w:color="auto"/>
                <w:left w:val="none" w:sz="0" w:space="0" w:color="auto"/>
                <w:bottom w:val="none" w:sz="0" w:space="0" w:color="auto"/>
                <w:right w:val="none" w:sz="0" w:space="0" w:color="auto"/>
              </w:divBdr>
            </w:div>
            <w:div w:id="1010181242">
              <w:marLeft w:val="0"/>
              <w:marRight w:val="0"/>
              <w:marTop w:val="0"/>
              <w:marBottom w:val="0"/>
              <w:divBdr>
                <w:top w:val="none" w:sz="0" w:space="0" w:color="auto"/>
                <w:left w:val="none" w:sz="0" w:space="0" w:color="auto"/>
                <w:bottom w:val="none" w:sz="0" w:space="0" w:color="auto"/>
                <w:right w:val="none" w:sz="0" w:space="0" w:color="auto"/>
              </w:divBdr>
            </w:div>
            <w:div w:id="37777342">
              <w:marLeft w:val="0"/>
              <w:marRight w:val="0"/>
              <w:marTop w:val="0"/>
              <w:marBottom w:val="0"/>
              <w:divBdr>
                <w:top w:val="none" w:sz="0" w:space="0" w:color="auto"/>
                <w:left w:val="none" w:sz="0" w:space="0" w:color="auto"/>
                <w:bottom w:val="none" w:sz="0" w:space="0" w:color="auto"/>
                <w:right w:val="none" w:sz="0" w:space="0" w:color="auto"/>
              </w:divBdr>
            </w:div>
            <w:div w:id="2090272739">
              <w:marLeft w:val="0"/>
              <w:marRight w:val="0"/>
              <w:marTop w:val="0"/>
              <w:marBottom w:val="0"/>
              <w:divBdr>
                <w:top w:val="none" w:sz="0" w:space="0" w:color="auto"/>
                <w:left w:val="none" w:sz="0" w:space="0" w:color="auto"/>
                <w:bottom w:val="none" w:sz="0" w:space="0" w:color="auto"/>
                <w:right w:val="none" w:sz="0" w:space="0" w:color="auto"/>
              </w:divBdr>
            </w:div>
            <w:div w:id="579411750">
              <w:marLeft w:val="0"/>
              <w:marRight w:val="0"/>
              <w:marTop w:val="0"/>
              <w:marBottom w:val="0"/>
              <w:divBdr>
                <w:top w:val="none" w:sz="0" w:space="0" w:color="auto"/>
                <w:left w:val="none" w:sz="0" w:space="0" w:color="auto"/>
                <w:bottom w:val="none" w:sz="0" w:space="0" w:color="auto"/>
                <w:right w:val="none" w:sz="0" w:space="0" w:color="auto"/>
              </w:divBdr>
            </w:div>
            <w:div w:id="122424469">
              <w:marLeft w:val="0"/>
              <w:marRight w:val="0"/>
              <w:marTop w:val="0"/>
              <w:marBottom w:val="0"/>
              <w:divBdr>
                <w:top w:val="none" w:sz="0" w:space="0" w:color="auto"/>
                <w:left w:val="none" w:sz="0" w:space="0" w:color="auto"/>
                <w:bottom w:val="none" w:sz="0" w:space="0" w:color="auto"/>
                <w:right w:val="none" w:sz="0" w:space="0" w:color="auto"/>
              </w:divBdr>
            </w:div>
            <w:div w:id="866941888">
              <w:marLeft w:val="0"/>
              <w:marRight w:val="0"/>
              <w:marTop w:val="0"/>
              <w:marBottom w:val="0"/>
              <w:divBdr>
                <w:top w:val="none" w:sz="0" w:space="0" w:color="auto"/>
                <w:left w:val="none" w:sz="0" w:space="0" w:color="auto"/>
                <w:bottom w:val="none" w:sz="0" w:space="0" w:color="auto"/>
                <w:right w:val="none" w:sz="0" w:space="0" w:color="auto"/>
              </w:divBdr>
            </w:div>
            <w:div w:id="772284178">
              <w:marLeft w:val="0"/>
              <w:marRight w:val="0"/>
              <w:marTop w:val="0"/>
              <w:marBottom w:val="0"/>
              <w:divBdr>
                <w:top w:val="none" w:sz="0" w:space="0" w:color="auto"/>
                <w:left w:val="none" w:sz="0" w:space="0" w:color="auto"/>
                <w:bottom w:val="none" w:sz="0" w:space="0" w:color="auto"/>
                <w:right w:val="none" w:sz="0" w:space="0" w:color="auto"/>
              </w:divBdr>
            </w:div>
            <w:div w:id="63141542">
              <w:marLeft w:val="0"/>
              <w:marRight w:val="0"/>
              <w:marTop w:val="0"/>
              <w:marBottom w:val="0"/>
              <w:divBdr>
                <w:top w:val="none" w:sz="0" w:space="0" w:color="auto"/>
                <w:left w:val="none" w:sz="0" w:space="0" w:color="auto"/>
                <w:bottom w:val="none" w:sz="0" w:space="0" w:color="auto"/>
                <w:right w:val="none" w:sz="0" w:space="0" w:color="auto"/>
              </w:divBdr>
            </w:div>
            <w:div w:id="1581135763">
              <w:marLeft w:val="0"/>
              <w:marRight w:val="0"/>
              <w:marTop w:val="0"/>
              <w:marBottom w:val="0"/>
              <w:divBdr>
                <w:top w:val="none" w:sz="0" w:space="0" w:color="auto"/>
                <w:left w:val="none" w:sz="0" w:space="0" w:color="auto"/>
                <w:bottom w:val="none" w:sz="0" w:space="0" w:color="auto"/>
                <w:right w:val="none" w:sz="0" w:space="0" w:color="auto"/>
              </w:divBdr>
            </w:div>
            <w:div w:id="518663262">
              <w:marLeft w:val="0"/>
              <w:marRight w:val="0"/>
              <w:marTop w:val="0"/>
              <w:marBottom w:val="0"/>
              <w:divBdr>
                <w:top w:val="none" w:sz="0" w:space="0" w:color="auto"/>
                <w:left w:val="none" w:sz="0" w:space="0" w:color="auto"/>
                <w:bottom w:val="none" w:sz="0" w:space="0" w:color="auto"/>
                <w:right w:val="none" w:sz="0" w:space="0" w:color="auto"/>
              </w:divBdr>
            </w:div>
            <w:div w:id="939724375">
              <w:marLeft w:val="0"/>
              <w:marRight w:val="0"/>
              <w:marTop w:val="0"/>
              <w:marBottom w:val="0"/>
              <w:divBdr>
                <w:top w:val="none" w:sz="0" w:space="0" w:color="auto"/>
                <w:left w:val="none" w:sz="0" w:space="0" w:color="auto"/>
                <w:bottom w:val="none" w:sz="0" w:space="0" w:color="auto"/>
                <w:right w:val="none" w:sz="0" w:space="0" w:color="auto"/>
              </w:divBdr>
            </w:div>
            <w:div w:id="581375880">
              <w:marLeft w:val="0"/>
              <w:marRight w:val="0"/>
              <w:marTop w:val="0"/>
              <w:marBottom w:val="0"/>
              <w:divBdr>
                <w:top w:val="none" w:sz="0" w:space="0" w:color="auto"/>
                <w:left w:val="none" w:sz="0" w:space="0" w:color="auto"/>
                <w:bottom w:val="none" w:sz="0" w:space="0" w:color="auto"/>
                <w:right w:val="none" w:sz="0" w:space="0" w:color="auto"/>
              </w:divBdr>
            </w:div>
            <w:div w:id="1131173899">
              <w:marLeft w:val="0"/>
              <w:marRight w:val="0"/>
              <w:marTop w:val="0"/>
              <w:marBottom w:val="0"/>
              <w:divBdr>
                <w:top w:val="none" w:sz="0" w:space="0" w:color="auto"/>
                <w:left w:val="none" w:sz="0" w:space="0" w:color="auto"/>
                <w:bottom w:val="none" w:sz="0" w:space="0" w:color="auto"/>
                <w:right w:val="none" w:sz="0" w:space="0" w:color="auto"/>
              </w:divBdr>
            </w:div>
            <w:div w:id="1217232308">
              <w:marLeft w:val="0"/>
              <w:marRight w:val="0"/>
              <w:marTop w:val="0"/>
              <w:marBottom w:val="0"/>
              <w:divBdr>
                <w:top w:val="none" w:sz="0" w:space="0" w:color="auto"/>
                <w:left w:val="none" w:sz="0" w:space="0" w:color="auto"/>
                <w:bottom w:val="none" w:sz="0" w:space="0" w:color="auto"/>
                <w:right w:val="none" w:sz="0" w:space="0" w:color="auto"/>
              </w:divBdr>
            </w:div>
            <w:div w:id="194118808">
              <w:marLeft w:val="0"/>
              <w:marRight w:val="0"/>
              <w:marTop w:val="0"/>
              <w:marBottom w:val="0"/>
              <w:divBdr>
                <w:top w:val="none" w:sz="0" w:space="0" w:color="auto"/>
                <w:left w:val="none" w:sz="0" w:space="0" w:color="auto"/>
                <w:bottom w:val="none" w:sz="0" w:space="0" w:color="auto"/>
                <w:right w:val="none" w:sz="0" w:space="0" w:color="auto"/>
              </w:divBdr>
            </w:div>
            <w:div w:id="1051727650">
              <w:marLeft w:val="0"/>
              <w:marRight w:val="0"/>
              <w:marTop w:val="0"/>
              <w:marBottom w:val="0"/>
              <w:divBdr>
                <w:top w:val="none" w:sz="0" w:space="0" w:color="auto"/>
                <w:left w:val="none" w:sz="0" w:space="0" w:color="auto"/>
                <w:bottom w:val="none" w:sz="0" w:space="0" w:color="auto"/>
                <w:right w:val="none" w:sz="0" w:space="0" w:color="auto"/>
              </w:divBdr>
            </w:div>
            <w:div w:id="1954895857">
              <w:marLeft w:val="0"/>
              <w:marRight w:val="0"/>
              <w:marTop w:val="0"/>
              <w:marBottom w:val="0"/>
              <w:divBdr>
                <w:top w:val="none" w:sz="0" w:space="0" w:color="auto"/>
                <w:left w:val="none" w:sz="0" w:space="0" w:color="auto"/>
                <w:bottom w:val="none" w:sz="0" w:space="0" w:color="auto"/>
                <w:right w:val="none" w:sz="0" w:space="0" w:color="auto"/>
              </w:divBdr>
            </w:div>
            <w:div w:id="1252857266">
              <w:marLeft w:val="0"/>
              <w:marRight w:val="0"/>
              <w:marTop w:val="0"/>
              <w:marBottom w:val="0"/>
              <w:divBdr>
                <w:top w:val="none" w:sz="0" w:space="0" w:color="auto"/>
                <w:left w:val="none" w:sz="0" w:space="0" w:color="auto"/>
                <w:bottom w:val="none" w:sz="0" w:space="0" w:color="auto"/>
                <w:right w:val="none" w:sz="0" w:space="0" w:color="auto"/>
              </w:divBdr>
            </w:div>
            <w:div w:id="1622759975">
              <w:marLeft w:val="0"/>
              <w:marRight w:val="0"/>
              <w:marTop w:val="0"/>
              <w:marBottom w:val="0"/>
              <w:divBdr>
                <w:top w:val="none" w:sz="0" w:space="0" w:color="auto"/>
                <w:left w:val="none" w:sz="0" w:space="0" w:color="auto"/>
                <w:bottom w:val="none" w:sz="0" w:space="0" w:color="auto"/>
                <w:right w:val="none" w:sz="0" w:space="0" w:color="auto"/>
              </w:divBdr>
            </w:div>
            <w:div w:id="813835996">
              <w:marLeft w:val="0"/>
              <w:marRight w:val="0"/>
              <w:marTop w:val="0"/>
              <w:marBottom w:val="0"/>
              <w:divBdr>
                <w:top w:val="none" w:sz="0" w:space="0" w:color="auto"/>
                <w:left w:val="none" w:sz="0" w:space="0" w:color="auto"/>
                <w:bottom w:val="none" w:sz="0" w:space="0" w:color="auto"/>
                <w:right w:val="none" w:sz="0" w:space="0" w:color="auto"/>
              </w:divBdr>
            </w:div>
            <w:div w:id="1479222668">
              <w:marLeft w:val="0"/>
              <w:marRight w:val="0"/>
              <w:marTop w:val="0"/>
              <w:marBottom w:val="0"/>
              <w:divBdr>
                <w:top w:val="none" w:sz="0" w:space="0" w:color="auto"/>
                <w:left w:val="none" w:sz="0" w:space="0" w:color="auto"/>
                <w:bottom w:val="none" w:sz="0" w:space="0" w:color="auto"/>
                <w:right w:val="none" w:sz="0" w:space="0" w:color="auto"/>
              </w:divBdr>
            </w:div>
            <w:div w:id="133452312">
              <w:marLeft w:val="0"/>
              <w:marRight w:val="0"/>
              <w:marTop w:val="0"/>
              <w:marBottom w:val="0"/>
              <w:divBdr>
                <w:top w:val="none" w:sz="0" w:space="0" w:color="auto"/>
                <w:left w:val="none" w:sz="0" w:space="0" w:color="auto"/>
                <w:bottom w:val="none" w:sz="0" w:space="0" w:color="auto"/>
                <w:right w:val="none" w:sz="0" w:space="0" w:color="auto"/>
              </w:divBdr>
            </w:div>
            <w:div w:id="1974434757">
              <w:marLeft w:val="0"/>
              <w:marRight w:val="0"/>
              <w:marTop w:val="0"/>
              <w:marBottom w:val="0"/>
              <w:divBdr>
                <w:top w:val="none" w:sz="0" w:space="0" w:color="auto"/>
                <w:left w:val="none" w:sz="0" w:space="0" w:color="auto"/>
                <w:bottom w:val="none" w:sz="0" w:space="0" w:color="auto"/>
                <w:right w:val="none" w:sz="0" w:space="0" w:color="auto"/>
              </w:divBdr>
            </w:div>
            <w:div w:id="1790665519">
              <w:marLeft w:val="0"/>
              <w:marRight w:val="0"/>
              <w:marTop w:val="0"/>
              <w:marBottom w:val="0"/>
              <w:divBdr>
                <w:top w:val="none" w:sz="0" w:space="0" w:color="auto"/>
                <w:left w:val="none" w:sz="0" w:space="0" w:color="auto"/>
                <w:bottom w:val="none" w:sz="0" w:space="0" w:color="auto"/>
                <w:right w:val="none" w:sz="0" w:space="0" w:color="auto"/>
              </w:divBdr>
            </w:div>
            <w:div w:id="708259784">
              <w:marLeft w:val="0"/>
              <w:marRight w:val="0"/>
              <w:marTop w:val="0"/>
              <w:marBottom w:val="0"/>
              <w:divBdr>
                <w:top w:val="none" w:sz="0" w:space="0" w:color="auto"/>
                <w:left w:val="none" w:sz="0" w:space="0" w:color="auto"/>
                <w:bottom w:val="none" w:sz="0" w:space="0" w:color="auto"/>
                <w:right w:val="none" w:sz="0" w:space="0" w:color="auto"/>
              </w:divBdr>
            </w:div>
            <w:div w:id="484663625">
              <w:marLeft w:val="0"/>
              <w:marRight w:val="0"/>
              <w:marTop w:val="0"/>
              <w:marBottom w:val="0"/>
              <w:divBdr>
                <w:top w:val="none" w:sz="0" w:space="0" w:color="auto"/>
                <w:left w:val="none" w:sz="0" w:space="0" w:color="auto"/>
                <w:bottom w:val="none" w:sz="0" w:space="0" w:color="auto"/>
                <w:right w:val="none" w:sz="0" w:space="0" w:color="auto"/>
              </w:divBdr>
            </w:div>
            <w:div w:id="1481733891">
              <w:marLeft w:val="0"/>
              <w:marRight w:val="0"/>
              <w:marTop w:val="0"/>
              <w:marBottom w:val="0"/>
              <w:divBdr>
                <w:top w:val="none" w:sz="0" w:space="0" w:color="auto"/>
                <w:left w:val="none" w:sz="0" w:space="0" w:color="auto"/>
                <w:bottom w:val="none" w:sz="0" w:space="0" w:color="auto"/>
                <w:right w:val="none" w:sz="0" w:space="0" w:color="auto"/>
              </w:divBdr>
            </w:div>
            <w:div w:id="1611426421">
              <w:marLeft w:val="0"/>
              <w:marRight w:val="0"/>
              <w:marTop w:val="0"/>
              <w:marBottom w:val="0"/>
              <w:divBdr>
                <w:top w:val="none" w:sz="0" w:space="0" w:color="auto"/>
                <w:left w:val="none" w:sz="0" w:space="0" w:color="auto"/>
                <w:bottom w:val="none" w:sz="0" w:space="0" w:color="auto"/>
                <w:right w:val="none" w:sz="0" w:space="0" w:color="auto"/>
              </w:divBdr>
            </w:div>
            <w:div w:id="581523040">
              <w:marLeft w:val="0"/>
              <w:marRight w:val="0"/>
              <w:marTop w:val="0"/>
              <w:marBottom w:val="0"/>
              <w:divBdr>
                <w:top w:val="none" w:sz="0" w:space="0" w:color="auto"/>
                <w:left w:val="none" w:sz="0" w:space="0" w:color="auto"/>
                <w:bottom w:val="none" w:sz="0" w:space="0" w:color="auto"/>
                <w:right w:val="none" w:sz="0" w:space="0" w:color="auto"/>
              </w:divBdr>
            </w:div>
            <w:div w:id="891889662">
              <w:marLeft w:val="0"/>
              <w:marRight w:val="0"/>
              <w:marTop w:val="0"/>
              <w:marBottom w:val="0"/>
              <w:divBdr>
                <w:top w:val="none" w:sz="0" w:space="0" w:color="auto"/>
                <w:left w:val="none" w:sz="0" w:space="0" w:color="auto"/>
                <w:bottom w:val="none" w:sz="0" w:space="0" w:color="auto"/>
                <w:right w:val="none" w:sz="0" w:space="0" w:color="auto"/>
              </w:divBdr>
            </w:div>
            <w:div w:id="1387072150">
              <w:marLeft w:val="0"/>
              <w:marRight w:val="0"/>
              <w:marTop w:val="0"/>
              <w:marBottom w:val="0"/>
              <w:divBdr>
                <w:top w:val="none" w:sz="0" w:space="0" w:color="auto"/>
                <w:left w:val="none" w:sz="0" w:space="0" w:color="auto"/>
                <w:bottom w:val="none" w:sz="0" w:space="0" w:color="auto"/>
                <w:right w:val="none" w:sz="0" w:space="0" w:color="auto"/>
              </w:divBdr>
            </w:div>
            <w:div w:id="621107062">
              <w:marLeft w:val="0"/>
              <w:marRight w:val="0"/>
              <w:marTop w:val="0"/>
              <w:marBottom w:val="0"/>
              <w:divBdr>
                <w:top w:val="none" w:sz="0" w:space="0" w:color="auto"/>
                <w:left w:val="none" w:sz="0" w:space="0" w:color="auto"/>
                <w:bottom w:val="none" w:sz="0" w:space="0" w:color="auto"/>
                <w:right w:val="none" w:sz="0" w:space="0" w:color="auto"/>
              </w:divBdr>
            </w:div>
            <w:div w:id="1619722657">
              <w:marLeft w:val="0"/>
              <w:marRight w:val="0"/>
              <w:marTop w:val="0"/>
              <w:marBottom w:val="0"/>
              <w:divBdr>
                <w:top w:val="none" w:sz="0" w:space="0" w:color="auto"/>
                <w:left w:val="none" w:sz="0" w:space="0" w:color="auto"/>
                <w:bottom w:val="none" w:sz="0" w:space="0" w:color="auto"/>
                <w:right w:val="none" w:sz="0" w:space="0" w:color="auto"/>
              </w:divBdr>
            </w:div>
            <w:div w:id="214041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472972">
      <w:bodyDiv w:val="1"/>
      <w:marLeft w:val="0"/>
      <w:marRight w:val="0"/>
      <w:marTop w:val="0"/>
      <w:marBottom w:val="0"/>
      <w:divBdr>
        <w:top w:val="none" w:sz="0" w:space="0" w:color="auto"/>
        <w:left w:val="none" w:sz="0" w:space="0" w:color="auto"/>
        <w:bottom w:val="none" w:sz="0" w:space="0" w:color="auto"/>
        <w:right w:val="none" w:sz="0" w:space="0" w:color="auto"/>
      </w:divBdr>
      <w:divsChild>
        <w:div w:id="1465854250">
          <w:marLeft w:val="0"/>
          <w:marRight w:val="0"/>
          <w:marTop w:val="0"/>
          <w:marBottom w:val="0"/>
          <w:divBdr>
            <w:top w:val="none" w:sz="0" w:space="0" w:color="auto"/>
            <w:left w:val="none" w:sz="0" w:space="0" w:color="auto"/>
            <w:bottom w:val="none" w:sz="0" w:space="0" w:color="auto"/>
            <w:right w:val="none" w:sz="0" w:space="0" w:color="auto"/>
          </w:divBdr>
          <w:divsChild>
            <w:div w:id="1027288618">
              <w:marLeft w:val="0"/>
              <w:marRight w:val="0"/>
              <w:marTop w:val="0"/>
              <w:marBottom w:val="0"/>
              <w:divBdr>
                <w:top w:val="none" w:sz="0" w:space="0" w:color="auto"/>
                <w:left w:val="none" w:sz="0" w:space="0" w:color="auto"/>
                <w:bottom w:val="none" w:sz="0" w:space="0" w:color="auto"/>
                <w:right w:val="none" w:sz="0" w:space="0" w:color="auto"/>
              </w:divBdr>
            </w:div>
            <w:div w:id="529686759">
              <w:marLeft w:val="0"/>
              <w:marRight w:val="0"/>
              <w:marTop w:val="0"/>
              <w:marBottom w:val="0"/>
              <w:divBdr>
                <w:top w:val="none" w:sz="0" w:space="0" w:color="auto"/>
                <w:left w:val="none" w:sz="0" w:space="0" w:color="auto"/>
                <w:bottom w:val="none" w:sz="0" w:space="0" w:color="auto"/>
                <w:right w:val="none" w:sz="0" w:space="0" w:color="auto"/>
              </w:divBdr>
            </w:div>
            <w:div w:id="506098726">
              <w:marLeft w:val="0"/>
              <w:marRight w:val="0"/>
              <w:marTop w:val="0"/>
              <w:marBottom w:val="0"/>
              <w:divBdr>
                <w:top w:val="none" w:sz="0" w:space="0" w:color="auto"/>
                <w:left w:val="none" w:sz="0" w:space="0" w:color="auto"/>
                <w:bottom w:val="none" w:sz="0" w:space="0" w:color="auto"/>
                <w:right w:val="none" w:sz="0" w:space="0" w:color="auto"/>
              </w:divBdr>
            </w:div>
            <w:div w:id="2052071241">
              <w:marLeft w:val="0"/>
              <w:marRight w:val="0"/>
              <w:marTop w:val="0"/>
              <w:marBottom w:val="0"/>
              <w:divBdr>
                <w:top w:val="none" w:sz="0" w:space="0" w:color="auto"/>
                <w:left w:val="none" w:sz="0" w:space="0" w:color="auto"/>
                <w:bottom w:val="none" w:sz="0" w:space="0" w:color="auto"/>
                <w:right w:val="none" w:sz="0" w:space="0" w:color="auto"/>
              </w:divBdr>
            </w:div>
            <w:div w:id="891038564">
              <w:marLeft w:val="0"/>
              <w:marRight w:val="0"/>
              <w:marTop w:val="0"/>
              <w:marBottom w:val="0"/>
              <w:divBdr>
                <w:top w:val="none" w:sz="0" w:space="0" w:color="auto"/>
                <w:left w:val="none" w:sz="0" w:space="0" w:color="auto"/>
                <w:bottom w:val="none" w:sz="0" w:space="0" w:color="auto"/>
                <w:right w:val="none" w:sz="0" w:space="0" w:color="auto"/>
              </w:divBdr>
            </w:div>
            <w:div w:id="968973302">
              <w:marLeft w:val="0"/>
              <w:marRight w:val="0"/>
              <w:marTop w:val="0"/>
              <w:marBottom w:val="0"/>
              <w:divBdr>
                <w:top w:val="none" w:sz="0" w:space="0" w:color="auto"/>
                <w:left w:val="none" w:sz="0" w:space="0" w:color="auto"/>
                <w:bottom w:val="none" w:sz="0" w:space="0" w:color="auto"/>
                <w:right w:val="none" w:sz="0" w:space="0" w:color="auto"/>
              </w:divBdr>
            </w:div>
            <w:div w:id="396243730">
              <w:marLeft w:val="0"/>
              <w:marRight w:val="0"/>
              <w:marTop w:val="0"/>
              <w:marBottom w:val="0"/>
              <w:divBdr>
                <w:top w:val="none" w:sz="0" w:space="0" w:color="auto"/>
                <w:left w:val="none" w:sz="0" w:space="0" w:color="auto"/>
                <w:bottom w:val="none" w:sz="0" w:space="0" w:color="auto"/>
                <w:right w:val="none" w:sz="0" w:space="0" w:color="auto"/>
              </w:divBdr>
            </w:div>
            <w:div w:id="1070038318">
              <w:marLeft w:val="0"/>
              <w:marRight w:val="0"/>
              <w:marTop w:val="0"/>
              <w:marBottom w:val="0"/>
              <w:divBdr>
                <w:top w:val="none" w:sz="0" w:space="0" w:color="auto"/>
                <w:left w:val="none" w:sz="0" w:space="0" w:color="auto"/>
                <w:bottom w:val="none" w:sz="0" w:space="0" w:color="auto"/>
                <w:right w:val="none" w:sz="0" w:space="0" w:color="auto"/>
              </w:divBdr>
            </w:div>
            <w:div w:id="59787413">
              <w:marLeft w:val="0"/>
              <w:marRight w:val="0"/>
              <w:marTop w:val="0"/>
              <w:marBottom w:val="0"/>
              <w:divBdr>
                <w:top w:val="none" w:sz="0" w:space="0" w:color="auto"/>
                <w:left w:val="none" w:sz="0" w:space="0" w:color="auto"/>
                <w:bottom w:val="none" w:sz="0" w:space="0" w:color="auto"/>
                <w:right w:val="none" w:sz="0" w:space="0" w:color="auto"/>
              </w:divBdr>
            </w:div>
            <w:div w:id="523641152">
              <w:marLeft w:val="0"/>
              <w:marRight w:val="0"/>
              <w:marTop w:val="0"/>
              <w:marBottom w:val="0"/>
              <w:divBdr>
                <w:top w:val="none" w:sz="0" w:space="0" w:color="auto"/>
                <w:left w:val="none" w:sz="0" w:space="0" w:color="auto"/>
                <w:bottom w:val="none" w:sz="0" w:space="0" w:color="auto"/>
                <w:right w:val="none" w:sz="0" w:space="0" w:color="auto"/>
              </w:divBdr>
            </w:div>
            <w:div w:id="716781661">
              <w:marLeft w:val="0"/>
              <w:marRight w:val="0"/>
              <w:marTop w:val="0"/>
              <w:marBottom w:val="0"/>
              <w:divBdr>
                <w:top w:val="none" w:sz="0" w:space="0" w:color="auto"/>
                <w:left w:val="none" w:sz="0" w:space="0" w:color="auto"/>
                <w:bottom w:val="none" w:sz="0" w:space="0" w:color="auto"/>
                <w:right w:val="none" w:sz="0" w:space="0" w:color="auto"/>
              </w:divBdr>
            </w:div>
            <w:div w:id="1381400456">
              <w:marLeft w:val="0"/>
              <w:marRight w:val="0"/>
              <w:marTop w:val="0"/>
              <w:marBottom w:val="0"/>
              <w:divBdr>
                <w:top w:val="none" w:sz="0" w:space="0" w:color="auto"/>
                <w:left w:val="none" w:sz="0" w:space="0" w:color="auto"/>
                <w:bottom w:val="none" w:sz="0" w:space="0" w:color="auto"/>
                <w:right w:val="none" w:sz="0" w:space="0" w:color="auto"/>
              </w:divBdr>
            </w:div>
            <w:div w:id="59652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83200">
      <w:bodyDiv w:val="1"/>
      <w:marLeft w:val="0"/>
      <w:marRight w:val="0"/>
      <w:marTop w:val="0"/>
      <w:marBottom w:val="0"/>
      <w:divBdr>
        <w:top w:val="none" w:sz="0" w:space="0" w:color="auto"/>
        <w:left w:val="none" w:sz="0" w:space="0" w:color="auto"/>
        <w:bottom w:val="none" w:sz="0" w:space="0" w:color="auto"/>
        <w:right w:val="none" w:sz="0" w:space="0" w:color="auto"/>
      </w:divBdr>
      <w:divsChild>
        <w:div w:id="740252694">
          <w:marLeft w:val="0"/>
          <w:marRight w:val="0"/>
          <w:marTop w:val="0"/>
          <w:marBottom w:val="0"/>
          <w:divBdr>
            <w:top w:val="none" w:sz="0" w:space="0" w:color="auto"/>
            <w:left w:val="none" w:sz="0" w:space="0" w:color="auto"/>
            <w:bottom w:val="none" w:sz="0" w:space="0" w:color="auto"/>
            <w:right w:val="none" w:sz="0" w:space="0" w:color="auto"/>
          </w:divBdr>
          <w:divsChild>
            <w:div w:id="1378432725">
              <w:marLeft w:val="0"/>
              <w:marRight w:val="0"/>
              <w:marTop w:val="0"/>
              <w:marBottom w:val="0"/>
              <w:divBdr>
                <w:top w:val="none" w:sz="0" w:space="0" w:color="auto"/>
                <w:left w:val="none" w:sz="0" w:space="0" w:color="auto"/>
                <w:bottom w:val="none" w:sz="0" w:space="0" w:color="auto"/>
                <w:right w:val="none" w:sz="0" w:space="0" w:color="auto"/>
              </w:divBdr>
            </w:div>
            <w:div w:id="700857763">
              <w:marLeft w:val="0"/>
              <w:marRight w:val="0"/>
              <w:marTop w:val="0"/>
              <w:marBottom w:val="0"/>
              <w:divBdr>
                <w:top w:val="none" w:sz="0" w:space="0" w:color="auto"/>
                <w:left w:val="none" w:sz="0" w:space="0" w:color="auto"/>
                <w:bottom w:val="none" w:sz="0" w:space="0" w:color="auto"/>
                <w:right w:val="none" w:sz="0" w:space="0" w:color="auto"/>
              </w:divBdr>
            </w:div>
            <w:div w:id="686176002">
              <w:marLeft w:val="0"/>
              <w:marRight w:val="0"/>
              <w:marTop w:val="0"/>
              <w:marBottom w:val="0"/>
              <w:divBdr>
                <w:top w:val="none" w:sz="0" w:space="0" w:color="auto"/>
                <w:left w:val="none" w:sz="0" w:space="0" w:color="auto"/>
                <w:bottom w:val="none" w:sz="0" w:space="0" w:color="auto"/>
                <w:right w:val="none" w:sz="0" w:space="0" w:color="auto"/>
              </w:divBdr>
            </w:div>
            <w:div w:id="1845049882">
              <w:marLeft w:val="0"/>
              <w:marRight w:val="0"/>
              <w:marTop w:val="0"/>
              <w:marBottom w:val="0"/>
              <w:divBdr>
                <w:top w:val="none" w:sz="0" w:space="0" w:color="auto"/>
                <w:left w:val="none" w:sz="0" w:space="0" w:color="auto"/>
                <w:bottom w:val="none" w:sz="0" w:space="0" w:color="auto"/>
                <w:right w:val="none" w:sz="0" w:space="0" w:color="auto"/>
              </w:divBdr>
            </w:div>
            <w:div w:id="390153879">
              <w:marLeft w:val="0"/>
              <w:marRight w:val="0"/>
              <w:marTop w:val="0"/>
              <w:marBottom w:val="0"/>
              <w:divBdr>
                <w:top w:val="none" w:sz="0" w:space="0" w:color="auto"/>
                <w:left w:val="none" w:sz="0" w:space="0" w:color="auto"/>
                <w:bottom w:val="none" w:sz="0" w:space="0" w:color="auto"/>
                <w:right w:val="none" w:sz="0" w:space="0" w:color="auto"/>
              </w:divBdr>
            </w:div>
            <w:div w:id="541595488">
              <w:marLeft w:val="0"/>
              <w:marRight w:val="0"/>
              <w:marTop w:val="0"/>
              <w:marBottom w:val="0"/>
              <w:divBdr>
                <w:top w:val="none" w:sz="0" w:space="0" w:color="auto"/>
                <w:left w:val="none" w:sz="0" w:space="0" w:color="auto"/>
                <w:bottom w:val="none" w:sz="0" w:space="0" w:color="auto"/>
                <w:right w:val="none" w:sz="0" w:space="0" w:color="auto"/>
              </w:divBdr>
            </w:div>
            <w:div w:id="1265308298">
              <w:marLeft w:val="0"/>
              <w:marRight w:val="0"/>
              <w:marTop w:val="0"/>
              <w:marBottom w:val="0"/>
              <w:divBdr>
                <w:top w:val="none" w:sz="0" w:space="0" w:color="auto"/>
                <w:left w:val="none" w:sz="0" w:space="0" w:color="auto"/>
                <w:bottom w:val="none" w:sz="0" w:space="0" w:color="auto"/>
                <w:right w:val="none" w:sz="0" w:space="0" w:color="auto"/>
              </w:divBdr>
            </w:div>
            <w:div w:id="1210452973">
              <w:marLeft w:val="0"/>
              <w:marRight w:val="0"/>
              <w:marTop w:val="0"/>
              <w:marBottom w:val="0"/>
              <w:divBdr>
                <w:top w:val="none" w:sz="0" w:space="0" w:color="auto"/>
                <w:left w:val="none" w:sz="0" w:space="0" w:color="auto"/>
                <w:bottom w:val="none" w:sz="0" w:space="0" w:color="auto"/>
                <w:right w:val="none" w:sz="0" w:space="0" w:color="auto"/>
              </w:divBdr>
            </w:div>
            <w:div w:id="513306169">
              <w:marLeft w:val="0"/>
              <w:marRight w:val="0"/>
              <w:marTop w:val="0"/>
              <w:marBottom w:val="0"/>
              <w:divBdr>
                <w:top w:val="none" w:sz="0" w:space="0" w:color="auto"/>
                <w:left w:val="none" w:sz="0" w:space="0" w:color="auto"/>
                <w:bottom w:val="none" w:sz="0" w:space="0" w:color="auto"/>
                <w:right w:val="none" w:sz="0" w:space="0" w:color="auto"/>
              </w:divBdr>
            </w:div>
            <w:div w:id="717825027">
              <w:marLeft w:val="0"/>
              <w:marRight w:val="0"/>
              <w:marTop w:val="0"/>
              <w:marBottom w:val="0"/>
              <w:divBdr>
                <w:top w:val="none" w:sz="0" w:space="0" w:color="auto"/>
                <w:left w:val="none" w:sz="0" w:space="0" w:color="auto"/>
                <w:bottom w:val="none" w:sz="0" w:space="0" w:color="auto"/>
                <w:right w:val="none" w:sz="0" w:space="0" w:color="auto"/>
              </w:divBdr>
            </w:div>
            <w:div w:id="516238217">
              <w:marLeft w:val="0"/>
              <w:marRight w:val="0"/>
              <w:marTop w:val="0"/>
              <w:marBottom w:val="0"/>
              <w:divBdr>
                <w:top w:val="none" w:sz="0" w:space="0" w:color="auto"/>
                <w:left w:val="none" w:sz="0" w:space="0" w:color="auto"/>
                <w:bottom w:val="none" w:sz="0" w:space="0" w:color="auto"/>
                <w:right w:val="none" w:sz="0" w:space="0" w:color="auto"/>
              </w:divBdr>
            </w:div>
            <w:div w:id="853810202">
              <w:marLeft w:val="0"/>
              <w:marRight w:val="0"/>
              <w:marTop w:val="0"/>
              <w:marBottom w:val="0"/>
              <w:divBdr>
                <w:top w:val="none" w:sz="0" w:space="0" w:color="auto"/>
                <w:left w:val="none" w:sz="0" w:space="0" w:color="auto"/>
                <w:bottom w:val="none" w:sz="0" w:space="0" w:color="auto"/>
                <w:right w:val="none" w:sz="0" w:space="0" w:color="auto"/>
              </w:divBdr>
            </w:div>
            <w:div w:id="265356004">
              <w:marLeft w:val="0"/>
              <w:marRight w:val="0"/>
              <w:marTop w:val="0"/>
              <w:marBottom w:val="0"/>
              <w:divBdr>
                <w:top w:val="none" w:sz="0" w:space="0" w:color="auto"/>
                <w:left w:val="none" w:sz="0" w:space="0" w:color="auto"/>
                <w:bottom w:val="none" w:sz="0" w:space="0" w:color="auto"/>
                <w:right w:val="none" w:sz="0" w:space="0" w:color="auto"/>
              </w:divBdr>
            </w:div>
            <w:div w:id="2096899567">
              <w:marLeft w:val="0"/>
              <w:marRight w:val="0"/>
              <w:marTop w:val="0"/>
              <w:marBottom w:val="0"/>
              <w:divBdr>
                <w:top w:val="none" w:sz="0" w:space="0" w:color="auto"/>
                <w:left w:val="none" w:sz="0" w:space="0" w:color="auto"/>
                <w:bottom w:val="none" w:sz="0" w:space="0" w:color="auto"/>
                <w:right w:val="none" w:sz="0" w:space="0" w:color="auto"/>
              </w:divBdr>
            </w:div>
            <w:div w:id="1738891410">
              <w:marLeft w:val="0"/>
              <w:marRight w:val="0"/>
              <w:marTop w:val="0"/>
              <w:marBottom w:val="0"/>
              <w:divBdr>
                <w:top w:val="none" w:sz="0" w:space="0" w:color="auto"/>
                <w:left w:val="none" w:sz="0" w:space="0" w:color="auto"/>
                <w:bottom w:val="none" w:sz="0" w:space="0" w:color="auto"/>
                <w:right w:val="none" w:sz="0" w:space="0" w:color="auto"/>
              </w:divBdr>
            </w:div>
            <w:div w:id="1756053850">
              <w:marLeft w:val="0"/>
              <w:marRight w:val="0"/>
              <w:marTop w:val="0"/>
              <w:marBottom w:val="0"/>
              <w:divBdr>
                <w:top w:val="none" w:sz="0" w:space="0" w:color="auto"/>
                <w:left w:val="none" w:sz="0" w:space="0" w:color="auto"/>
                <w:bottom w:val="none" w:sz="0" w:space="0" w:color="auto"/>
                <w:right w:val="none" w:sz="0" w:space="0" w:color="auto"/>
              </w:divBdr>
            </w:div>
            <w:div w:id="63421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04251">
      <w:bodyDiv w:val="1"/>
      <w:marLeft w:val="0"/>
      <w:marRight w:val="0"/>
      <w:marTop w:val="0"/>
      <w:marBottom w:val="0"/>
      <w:divBdr>
        <w:top w:val="none" w:sz="0" w:space="0" w:color="auto"/>
        <w:left w:val="none" w:sz="0" w:space="0" w:color="auto"/>
        <w:bottom w:val="none" w:sz="0" w:space="0" w:color="auto"/>
        <w:right w:val="none" w:sz="0" w:space="0" w:color="auto"/>
      </w:divBdr>
      <w:divsChild>
        <w:div w:id="988366057">
          <w:marLeft w:val="0"/>
          <w:marRight w:val="0"/>
          <w:marTop w:val="0"/>
          <w:marBottom w:val="0"/>
          <w:divBdr>
            <w:top w:val="none" w:sz="0" w:space="0" w:color="auto"/>
            <w:left w:val="none" w:sz="0" w:space="0" w:color="auto"/>
            <w:bottom w:val="none" w:sz="0" w:space="0" w:color="auto"/>
            <w:right w:val="none" w:sz="0" w:space="0" w:color="auto"/>
          </w:divBdr>
          <w:divsChild>
            <w:div w:id="773475878">
              <w:marLeft w:val="0"/>
              <w:marRight w:val="0"/>
              <w:marTop w:val="0"/>
              <w:marBottom w:val="0"/>
              <w:divBdr>
                <w:top w:val="none" w:sz="0" w:space="0" w:color="auto"/>
                <w:left w:val="none" w:sz="0" w:space="0" w:color="auto"/>
                <w:bottom w:val="none" w:sz="0" w:space="0" w:color="auto"/>
                <w:right w:val="none" w:sz="0" w:space="0" w:color="auto"/>
              </w:divBdr>
            </w:div>
            <w:div w:id="410811725">
              <w:marLeft w:val="0"/>
              <w:marRight w:val="0"/>
              <w:marTop w:val="0"/>
              <w:marBottom w:val="0"/>
              <w:divBdr>
                <w:top w:val="none" w:sz="0" w:space="0" w:color="auto"/>
                <w:left w:val="none" w:sz="0" w:space="0" w:color="auto"/>
                <w:bottom w:val="none" w:sz="0" w:space="0" w:color="auto"/>
                <w:right w:val="none" w:sz="0" w:space="0" w:color="auto"/>
              </w:divBdr>
            </w:div>
            <w:div w:id="670568817">
              <w:marLeft w:val="0"/>
              <w:marRight w:val="0"/>
              <w:marTop w:val="0"/>
              <w:marBottom w:val="0"/>
              <w:divBdr>
                <w:top w:val="none" w:sz="0" w:space="0" w:color="auto"/>
                <w:left w:val="none" w:sz="0" w:space="0" w:color="auto"/>
                <w:bottom w:val="none" w:sz="0" w:space="0" w:color="auto"/>
                <w:right w:val="none" w:sz="0" w:space="0" w:color="auto"/>
              </w:divBdr>
            </w:div>
            <w:div w:id="476655730">
              <w:marLeft w:val="0"/>
              <w:marRight w:val="0"/>
              <w:marTop w:val="0"/>
              <w:marBottom w:val="0"/>
              <w:divBdr>
                <w:top w:val="none" w:sz="0" w:space="0" w:color="auto"/>
                <w:left w:val="none" w:sz="0" w:space="0" w:color="auto"/>
                <w:bottom w:val="none" w:sz="0" w:space="0" w:color="auto"/>
                <w:right w:val="none" w:sz="0" w:space="0" w:color="auto"/>
              </w:divBdr>
            </w:div>
            <w:div w:id="337466349">
              <w:marLeft w:val="0"/>
              <w:marRight w:val="0"/>
              <w:marTop w:val="0"/>
              <w:marBottom w:val="0"/>
              <w:divBdr>
                <w:top w:val="none" w:sz="0" w:space="0" w:color="auto"/>
                <w:left w:val="none" w:sz="0" w:space="0" w:color="auto"/>
                <w:bottom w:val="none" w:sz="0" w:space="0" w:color="auto"/>
                <w:right w:val="none" w:sz="0" w:space="0" w:color="auto"/>
              </w:divBdr>
            </w:div>
            <w:div w:id="1215502406">
              <w:marLeft w:val="0"/>
              <w:marRight w:val="0"/>
              <w:marTop w:val="0"/>
              <w:marBottom w:val="0"/>
              <w:divBdr>
                <w:top w:val="none" w:sz="0" w:space="0" w:color="auto"/>
                <w:left w:val="none" w:sz="0" w:space="0" w:color="auto"/>
                <w:bottom w:val="none" w:sz="0" w:space="0" w:color="auto"/>
                <w:right w:val="none" w:sz="0" w:space="0" w:color="auto"/>
              </w:divBdr>
            </w:div>
            <w:div w:id="1177617663">
              <w:marLeft w:val="0"/>
              <w:marRight w:val="0"/>
              <w:marTop w:val="0"/>
              <w:marBottom w:val="0"/>
              <w:divBdr>
                <w:top w:val="none" w:sz="0" w:space="0" w:color="auto"/>
                <w:left w:val="none" w:sz="0" w:space="0" w:color="auto"/>
                <w:bottom w:val="none" w:sz="0" w:space="0" w:color="auto"/>
                <w:right w:val="none" w:sz="0" w:space="0" w:color="auto"/>
              </w:divBdr>
            </w:div>
            <w:div w:id="1094087507">
              <w:marLeft w:val="0"/>
              <w:marRight w:val="0"/>
              <w:marTop w:val="0"/>
              <w:marBottom w:val="0"/>
              <w:divBdr>
                <w:top w:val="none" w:sz="0" w:space="0" w:color="auto"/>
                <w:left w:val="none" w:sz="0" w:space="0" w:color="auto"/>
                <w:bottom w:val="none" w:sz="0" w:space="0" w:color="auto"/>
                <w:right w:val="none" w:sz="0" w:space="0" w:color="auto"/>
              </w:divBdr>
            </w:div>
            <w:div w:id="1619951440">
              <w:marLeft w:val="0"/>
              <w:marRight w:val="0"/>
              <w:marTop w:val="0"/>
              <w:marBottom w:val="0"/>
              <w:divBdr>
                <w:top w:val="none" w:sz="0" w:space="0" w:color="auto"/>
                <w:left w:val="none" w:sz="0" w:space="0" w:color="auto"/>
                <w:bottom w:val="none" w:sz="0" w:space="0" w:color="auto"/>
                <w:right w:val="none" w:sz="0" w:space="0" w:color="auto"/>
              </w:divBdr>
            </w:div>
            <w:div w:id="1442988857">
              <w:marLeft w:val="0"/>
              <w:marRight w:val="0"/>
              <w:marTop w:val="0"/>
              <w:marBottom w:val="0"/>
              <w:divBdr>
                <w:top w:val="none" w:sz="0" w:space="0" w:color="auto"/>
                <w:left w:val="none" w:sz="0" w:space="0" w:color="auto"/>
                <w:bottom w:val="none" w:sz="0" w:space="0" w:color="auto"/>
                <w:right w:val="none" w:sz="0" w:space="0" w:color="auto"/>
              </w:divBdr>
            </w:div>
            <w:div w:id="1890533921">
              <w:marLeft w:val="0"/>
              <w:marRight w:val="0"/>
              <w:marTop w:val="0"/>
              <w:marBottom w:val="0"/>
              <w:divBdr>
                <w:top w:val="none" w:sz="0" w:space="0" w:color="auto"/>
                <w:left w:val="none" w:sz="0" w:space="0" w:color="auto"/>
                <w:bottom w:val="none" w:sz="0" w:space="0" w:color="auto"/>
                <w:right w:val="none" w:sz="0" w:space="0" w:color="auto"/>
              </w:divBdr>
            </w:div>
            <w:div w:id="1958099595">
              <w:marLeft w:val="0"/>
              <w:marRight w:val="0"/>
              <w:marTop w:val="0"/>
              <w:marBottom w:val="0"/>
              <w:divBdr>
                <w:top w:val="none" w:sz="0" w:space="0" w:color="auto"/>
                <w:left w:val="none" w:sz="0" w:space="0" w:color="auto"/>
                <w:bottom w:val="none" w:sz="0" w:space="0" w:color="auto"/>
                <w:right w:val="none" w:sz="0" w:space="0" w:color="auto"/>
              </w:divBdr>
            </w:div>
            <w:div w:id="2064911757">
              <w:marLeft w:val="0"/>
              <w:marRight w:val="0"/>
              <w:marTop w:val="0"/>
              <w:marBottom w:val="0"/>
              <w:divBdr>
                <w:top w:val="none" w:sz="0" w:space="0" w:color="auto"/>
                <w:left w:val="none" w:sz="0" w:space="0" w:color="auto"/>
                <w:bottom w:val="none" w:sz="0" w:space="0" w:color="auto"/>
                <w:right w:val="none" w:sz="0" w:space="0" w:color="auto"/>
              </w:divBdr>
            </w:div>
            <w:div w:id="1833132385">
              <w:marLeft w:val="0"/>
              <w:marRight w:val="0"/>
              <w:marTop w:val="0"/>
              <w:marBottom w:val="0"/>
              <w:divBdr>
                <w:top w:val="none" w:sz="0" w:space="0" w:color="auto"/>
                <w:left w:val="none" w:sz="0" w:space="0" w:color="auto"/>
                <w:bottom w:val="none" w:sz="0" w:space="0" w:color="auto"/>
                <w:right w:val="none" w:sz="0" w:space="0" w:color="auto"/>
              </w:divBdr>
            </w:div>
            <w:div w:id="1506750982">
              <w:marLeft w:val="0"/>
              <w:marRight w:val="0"/>
              <w:marTop w:val="0"/>
              <w:marBottom w:val="0"/>
              <w:divBdr>
                <w:top w:val="none" w:sz="0" w:space="0" w:color="auto"/>
                <w:left w:val="none" w:sz="0" w:space="0" w:color="auto"/>
                <w:bottom w:val="none" w:sz="0" w:space="0" w:color="auto"/>
                <w:right w:val="none" w:sz="0" w:space="0" w:color="auto"/>
              </w:divBdr>
            </w:div>
            <w:div w:id="506284679">
              <w:marLeft w:val="0"/>
              <w:marRight w:val="0"/>
              <w:marTop w:val="0"/>
              <w:marBottom w:val="0"/>
              <w:divBdr>
                <w:top w:val="none" w:sz="0" w:space="0" w:color="auto"/>
                <w:left w:val="none" w:sz="0" w:space="0" w:color="auto"/>
                <w:bottom w:val="none" w:sz="0" w:space="0" w:color="auto"/>
                <w:right w:val="none" w:sz="0" w:space="0" w:color="auto"/>
              </w:divBdr>
            </w:div>
            <w:div w:id="708455151">
              <w:marLeft w:val="0"/>
              <w:marRight w:val="0"/>
              <w:marTop w:val="0"/>
              <w:marBottom w:val="0"/>
              <w:divBdr>
                <w:top w:val="none" w:sz="0" w:space="0" w:color="auto"/>
                <w:left w:val="none" w:sz="0" w:space="0" w:color="auto"/>
                <w:bottom w:val="none" w:sz="0" w:space="0" w:color="auto"/>
                <w:right w:val="none" w:sz="0" w:space="0" w:color="auto"/>
              </w:divBdr>
            </w:div>
            <w:div w:id="512188915">
              <w:marLeft w:val="0"/>
              <w:marRight w:val="0"/>
              <w:marTop w:val="0"/>
              <w:marBottom w:val="0"/>
              <w:divBdr>
                <w:top w:val="none" w:sz="0" w:space="0" w:color="auto"/>
                <w:left w:val="none" w:sz="0" w:space="0" w:color="auto"/>
                <w:bottom w:val="none" w:sz="0" w:space="0" w:color="auto"/>
                <w:right w:val="none" w:sz="0" w:space="0" w:color="auto"/>
              </w:divBdr>
            </w:div>
            <w:div w:id="1174108000">
              <w:marLeft w:val="0"/>
              <w:marRight w:val="0"/>
              <w:marTop w:val="0"/>
              <w:marBottom w:val="0"/>
              <w:divBdr>
                <w:top w:val="none" w:sz="0" w:space="0" w:color="auto"/>
                <w:left w:val="none" w:sz="0" w:space="0" w:color="auto"/>
                <w:bottom w:val="none" w:sz="0" w:space="0" w:color="auto"/>
                <w:right w:val="none" w:sz="0" w:space="0" w:color="auto"/>
              </w:divBdr>
            </w:div>
            <w:div w:id="1103916030">
              <w:marLeft w:val="0"/>
              <w:marRight w:val="0"/>
              <w:marTop w:val="0"/>
              <w:marBottom w:val="0"/>
              <w:divBdr>
                <w:top w:val="none" w:sz="0" w:space="0" w:color="auto"/>
                <w:left w:val="none" w:sz="0" w:space="0" w:color="auto"/>
                <w:bottom w:val="none" w:sz="0" w:space="0" w:color="auto"/>
                <w:right w:val="none" w:sz="0" w:space="0" w:color="auto"/>
              </w:divBdr>
            </w:div>
            <w:div w:id="562983360">
              <w:marLeft w:val="0"/>
              <w:marRight w:val="0"/>
              <w:marTop w:val="0"/>
              <w:marBottom w:val="0"/>
              <w:divBdr>
                <w:top w:val="none" w:sz="0" w:space="0" w:color="auto"/>
                <w:left w:val="none" w:sz="0" w:space="0" w:color="auto"/>
                <w:bottom w:val="none" w:sz="0" w:space="0" w:color="auto"/>
                <w:right w:val="none" w:sz="0" w:space="0" w:color="auto"/>
              </w:divBdr>
            </w:div>
            <w:div w:id="131484421">
              <w:marLeft w:val="0"/>
              <w:marRight w:val="0"/>
              <w:marTop w:val="0"/>
              <w:marBottom w:val="0"/>
              <w:divBdr>
                <w:top w:val="none" w:sz="0" w:space="0" w:color="auto"/>
                <w:left w:val="none" w:sz="0" w:space="0" w:color="auto"/>
                <w:bottom w:val="none" w:sz="0" w:space="0" w:color="auto"/>
                <w:right w:val="none" w:sz="0" w:space="0" w:color="auto"/>
              </w:divBdr>
            </w:div>
            <w:div w:id="507402173">
              <w:marLeft w:val="0"/>
              <w:marRight w:val="0"/>
              <w:marTop w:val="0"/>
              <w:marBottom w:val="0"/>
              <w:divBdr>
                <w:top w:val="none" w:sz="0" w:space="0" w:color="auto"/>
                <w:left w:val="none" w:sz="0" w:space="0" w:color="auto"/>
                <w:bottom w:val="none" w:sz="0" w:space="0" w:color="auto"/>
                <w:right w:val="none" w:sz="0" w:space="0" w:color="auto"/>
              </w:divBdr>
            </w:div>
            <w:div w:id="34082368">
              <w:marLeft w:val="0"/>
              <w:marRight w:val="0"/>
              <w:marTop w:val="0"/>
              <w:marBottom w:val="0"/>
              <w:divBdr>
                <w:top w:val="none" w:sz="0" w:space="0" w:color="auto"/>
                <w:left w:val="none" w:sz="0" w:space="0" w:color="auto"/>
                <w:bottom w:val="none" w:sz="0" w:space="0" w:color="auto"/>
                <w:right w:val="none" w:sz="0" w:space="0" w:color="auto"/>
              </w:divBdr>
            </w:div>
            <w:div w:id="831216525">
              <w:marLeft w:val="0"/>
              <w:marRight w:val="0"/>
              <w:marTop w:val="0"/>
              <w:marBottom w:val="0"/>
              <w:divBdr>
                <w:top w:val="none" w:sz="0" w:space="0" w:color="auto"/>
                <w:left w:val="none" w:sz="0" w:space="0" w:color="auto"/>
                <w:bottom w:val="none" w:sz="0" w:space="0" w:color="auto"/>
                <w:right w:val="none" w:sz="0" w:space="0" w:color="auto"/>
              </w:divBdr>
            </w:div>
            <w:div w:id="1476215822">
              <w:marLeft w:val="0"/>
              <w:marRight w:val="0"/>
              <w:marTop w:val="0"/>
              <w:marBottom w:val="0"/>
              <w:divBdr>
                <w:top w:val="none" w:sz="0" w:space="0" w:color="auto"/>
                <w:left w:val="none" w:sz="0" w:space="0" w:color="auto"/>
                <w:bottom w:val="none" w:sz="0" w:space="0" w:color="auto"/>
                <w:right w:val="none" w:sz="0" w:space="0" w:color="auto"/>
              </w:divBdr>
            </w:div>
            <w:div w:id="1827043305">
              <w:marLeft w:val="0"/>
              <w:marRight w:val="0"/>
              <w:marTop w:val="0"/>
              <w:marBottom w:val="0"/>
              <w:divBdr>
                <w:top w:val="none" w:sz="0" w:space="0" w:color="auto"/>
                <w:left w:val="none" w:sz="0" w:space="0" w:color="auto"/>
                <w:bottom w:val="none" w:sz="0" w:space="0" w:color="auto"/>
                <w:right w:val="none" w:sz="0" w:space="0" w:color="auto"/>
              </w:divBdr>
            </w:div>
            <w:div w:id="1578440267">
              <w:marLeft w:val="0"/>
              <w:marRight w:val="0"/>
              <w:marTop w:val="0"/>
              <w:marBottom w:val="0"/>
              <w:divBdr>
                <w:top w:val="none" w:sz="0" w:space="0" w:color="auto"/>
                <w:left w:val="none" w:sz="0" w:space="0" w:color="auto"/>
                <w:bottom w:val="none" w:sz="0" w:space="0" w:color="auto"/>
                <w:right w:val="none" w:sz="0" w:space="0" w:color="auto"/>
              </w:divBdr>
            </w:div>
            <w:div w:id="1163475638">
              <w:marLeft w:val="0"/>
              <w:marRight w:val="0"/>
              <w:marTop w:val="0"/>
              <w:marBottom w:val="0"/>
              <w:divBdr>
                <w:top w:val="none" w:sz="0" w:space="0" w:color="auto"/>
                <w:left w:val="none" w:sz="0" w:space="0" w:color="auto"/>
                <w:bottom w:val="none" w:sz="0" w:space="0" w:color="auto"/>
                <w:right w:val="none" w:sz="0" w:space="0" w:color="auto"/>
              </w:divBdr>
            </w:div>
            <w:div w:id="1962571334">
              <w:marLeft w:val="0"/>
              <w:marRight w:val="0"/>
              <w:marTop w:val="0"/>
              <w:marBottom w:val="0"/>
              <w:divBdr>
                <w:top w:val="none" w:sz="0" w:space="0" w:color="auto"/>
                <w:left w:val="none" w:sz="0" w:space="0" w:color="auto"/>
                <w:bottom w:val="none" w:sz="0" w:space="0" w:color="auto"/>
                <w:right w:val="none" w:sz="0" w:space="0" w:color="auto"/>
              </w:divBdr>
            </w:div>
            <w:div w:id="2119329116">
              <w:marLeft w:val="0"/>
              <w:marRight w:val="0"/>
              <w:marTop w:val="0"/>
              <w:marBottom w:val="0"/>
              <w:divBdr>
                <w:top w:val="none" w:sz="0" w:space="0" w:color="auto"/>
                <w:left w:val="none" w:sz="0" w:space="0" w:color="auto"/>
                <w:bottom w:val="none" w:sz="0" w:space="0" w:color="auto"/>
                <w:right w:val="none" w:sz="0" w:space="0" w:color="auto"/>
              </w:divBdr>
            </w:div>
            <w:div w:id="461733122">
              <w:marLeft w:val="0"/>
              <w:marRight w:val="0"/>
              <w:marTop w:val="0"/>
              <w:marBottom w:val="0"/>
              <w:divBdr>
                <w:top w:val="none" w:sz="0" w:space="0" w:color="auto"/>
                <w:left w:val="none" w:sz="0" w:space="0" w:color="auto"/>
                <w:bottom w:val="none" w:sz="0" w:space="0" w:color="auto"/>
                <w:right w:val="none" w:sz="0" w:space="0" w:color="auto"/>
              </w:divBdr>
            </w:div>
            <w:div w:id="1595625598">
              <w:marLeft w:val="0"/>
              <w:marRight w:val="0"/>
              <w:marTop w:val="0"/>
              <w:marBottom w:val="0"/>
              <w:divBdr>
                <w:top w:val="none" w:sz="0" w:space="0" w:color="auto"/>
                <w:left w:val="none" w:sz="0" w:space="0" w:color="auto"/>
                <w:bottom w:val="none" w:sz="0" w:space="0" w:color="auto"/>
                <w:right w:val="none" w:sz="0" w:space="0" w:color="auto"/>
              </w:divBdr>
            </w:div>
            <w:div w:id="166403373">
              <w:marLeft w:val="0"/>
              <w:marRight w:val="0"/>
              <w:marTop w:val="0"/>
              <w:marBottom w:val="0"/>
              <w:divBdr>
                <w:top w:val="none" w:sz="0" w:space="0" w:color="auto"/>
                <w:left w:val="none" w:sz="0" w:space="0" w:color="auto"/>
                <w:bottom w:val="none" w:sz="0" w:space="0" w:color="auto"/>
                <w:right w:val="none" w:sz="0" w:space="0" w:color="auto"/>
              </w:divBdr>
            </w:div>
            <w:div w:id="1405953488">
              <w:marLeft w:val="0"/>
              <w:marRight w:val="0"/>
              <w:marTop w:val="0"/>
              <w:marBottom w:val="0"/>
              <w:divBdr>
                <w:top w:val="none" w:sz="0" w:space="0" w:color="auto"/>
                <w:left w:val="none" w:sz="0" w:space="0" w:color="auto"/>
                <w:bottom w:val="none" w:sz="0" w:space="0" w:color="auto"/>
                <w:right w:val="none" w:sz="0" w:space="0" w:color="auto"/>
              </w:divBdr>
            </w:div>
            <w:div w:id="66578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82271">
      <w:bodyDiv w:val="1"/>
      <w:marLeft w:val="0"/>
      <w:marRight w:val="0"/>
      <w:marTop w:val="0"/>
      <w:marBottom w:val="0"/>
      <w:divBdr>
        <w:top w:val="none" w:sz="0" w:space="0" w:color="auto"/>
        <w:left w:val="none" w:sz="0" w:space="0" w:color="auto"/>
        <w:bottom w:val="none" w:sz="0" w:space="0" w:color="auto"/>
        <w:right w:val="none" w:sz="0" w:space="0" w:color="auto"/>
      </w:divBdr>
      <w:divsChild>
        <w:div w:id="2011105890">
          <w:marLeft w:val="0"/>
          <w:marRight w:val="0"/>
          <w:marTop w:val="0"/>
          <w:marBottom w:val="0"/>
          <w:divBdr>
            <w:top w:val="none" w:sz="0" w:space="0" w:color="auto"/>
            <w:left w:val="none" w:sz="0" w:space="0" w:color="auto"/>
            <w:bottom w:val="none" w:sz="0" w:space="0" w:color="auto"/>
            <w:right w:val="none" w:sz="0" w:space="0" w:color="auto"/>
          </w:divBdr>
          <w:divsChild>
            <w:div w:id="175770984">
              <w:marLeft w:val="0"/>
              <w:marRight w:val="0"/>
              <w:marTop w:val="0"/>
              <w:marBottom w:val="0"/>
              <w:divBdr>
                <w:top w:val="none" w:sz="0" w:space="0" w:color="auto"/>
                <w:left w:val="none" w:sz="0" w:space="0" w:color="auto"/>
                <w:bottom w:val="none" w:sz="0" w:space="0" w:color="auto"/>
                <w:right w:val="none" w:sz="0" w:space="0" w:color="auto"/>
              </w:divBdr>
            </w:div>
            <w:div w:id="1341396116">
              <w:marLeft w:val="0"/>
              <w:marRight w:val="0"/>
              <w:marTop w:val="0"/>
              <w:marBottom w:val="0"/>
              <w:divBdr>
                <w:top w:val="none" w:sz="0" w:space="0" w:color="auto"/>
                <w:left w:val="none" w:sz="0" w:space="0" w:color="auto"/>
                <w:bottom w:val="none" w:sz="0" w:space="0" w:color="auto"/>
                <w:right w:val="none" w:sz="0" w:space="0" w:color="auto"/>
              </w:divBdr>
            </w:div>
            <w:div w:id="2061585823">
              <w:marLeft w:val="0"/>
              <w:marRight w:val="0"/>
              <w:marTop w:val="0"/>
              <w:marBottom w:val="0"/>
              <w:divBdr>
                <w:top w:val="none" w:sz="0" w:space="0" w:color="auto"/>
                <w:left w:val="none" w:sz="0" w:space="0" w:color="auto"/>
                <w:bottom w:val="none" w:sz="0" w:space="0" w:color="auto"/>
                <w:right w:val="none" w:sz="0" w:space="0" w:color="auto"/>
              </w:divBdr>
            </w:div>
            <w:div w:id="1690987240">
              <w:marLeft w:val="0"/>
              <w:marRight w:val="0"/>
              <w:marTop w:val="0"/>
              <w:marBottom w:val="0"/>
              <w:divBdr>
                <w:top w:val="none" w:sz="0" w:space="0" w:color="auto"/>
                <w:left w:val="none" w:sz="0" w:space="0" w:color="auto"/>
                <w:bottom w:val="none" w:sz="0" w:space="0" w:color="auto"/>
                <w:right w:val="none" w:sz="0" w:space="0" w:color="auto"/>
              </w:divBdr>
            </w:div>
            <w:div w:id="1686010540">
              <w:marLeft w:val="0"/>
              <w:marRight w:val="0"/>
              <w:marTop w:val="0"/>
              <w:marBottom w:val="0"/>
              <w:divBdr>
                <w:top w:val="none" w:sz="0" w:space="0" w:color="auto"/>
                <w:left w:val="none" w:sz="0" w:space="0" w:color="auto"/>
                <w:bottom w:val="none" w:sz="0" w:space="0" w:color="auto"/>
                <w:right w:val="none" w:sz="0" w:space="0" w:color="auto"/>
              </w:divBdr>
            </w:div>
            <w:div w:id="961229893">
              <w:marLeft w:val="0"/>
              <w:marRight w:val="0"/>
              <w:marTop w:val="0"/>
              <w:marBottom w:val="0"/>
              <w:divBdr>
                <w:top w:val="none" w:sz="0" w:space="0" w:color="auto"/>
                <w:left w:val="none" w:sz="0" w:space="0" w:color="auto"/>
                <w:bottom w:val="none" w:sz="0" w:space="0" w:color="auto"/>
                <w:right w:val="none" w:sz="0" w:space="0" w:color="auto"/>
              </w:divBdr>
            </w:div>
            <w:div w:id="1198544330">
              <w:marLeft w:val="0"/>
              <w:marRight w:val="0"/>
              <w:marTop w:val="0"/>
              <w:marBottom w:val="0"/>
              <w:divBdr>
                <w:top w:val="none" w:sz="0" w:space="0" w:color="auto"/>
                <w:left w:val="none" w:sz="0" w:space="0" w:color="auto"/>
                <w:bottom w:val="none" w:sz="0" w:space="0" w:color="auto"/>
                <w:right w:val="none" w:sz="0" w:space="0" w:color="auto"/>
              </w:divBdr>
            </w:div>
            <w:div w:id="950627361">
              <w:marLeft w:val="0"/>
              <w:marRight w:val="0"/>
              <w:marTop w:val="0"/>
              <w:marBottom w:val="0"/>
              <w:divBdr>
                <w:top w:val="none" w:sz="0" w:space="0" w:color="auto"/>
                <w:left w:val="none" w:sz="0" w:space="0" w:color="auto"/>
                <w:bottom w:val="none" w:sz="0" w:space="0" w:color="auto"/>
                <w:right w:val="none" w:sz="0" w:space="0" w:color="auto"/>
              </w:divBdr>
            </w:div>
            <w:div w:id="11468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466829">
      <w:bodyDiv w:val="1"/>
      <w:marLeft w:val="0"/>
      <w:marRight w:val="0"/>
      <w:marTop w:val="0"/>
      <w:marBottom w:val="0"/>
      <w:divBdr>
        <w:top w:val="none" w:sz="0" w:space="0" w:color="auto"/>
        <w:left w:val="none" w:sz="0" w:space="0" w:color="auto"/>
        <w:bottom w:val="none" w:sz="0" w:space="0" w:color="auto"/>
        <w:right w:val="none" w:sz="0" w:space="0" w:color="auto"/>
      </w:divBdr>
      <w:divsChild>
        <w:div w:id="689649723">
          <w:marLeft w:val="0"/>
          <w:marRight w:val="0"/>
          <w:marTop w:val="0"/>
          <w:marBottom w:val="0"/>
          <w:divBdr>
            <w:top w:val="none" w:sz="0" w:space="0" w:color="auto"/>
            <w:left w:val="none" w:sz="0" w:space="0" w:color="auto"/>
            <w:bottom w:val="none" w:sz="0" w:space="0" w:color="auto"/>
            <w:right w:val="none" w:sz="0" w:space="0" w:color="auto"/>
          </w:divBdr>
          <w:divsChild>
            <w:div w:id="737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48991">
      <w:bodyDiv w:val="1"/>
      <w:marLeft w:val="0"/>
      <w:marRight w:val="0"/>
      <w:marTop w:val="0"/>
      <w:marBottom w:val="0"/>
      <w:divBdr>
        <w:top w:val="none" w:sz="0" w:space="0" w:color="auto"/>
        <w:left w:val="none" w:sz="0" w:space="0" w:color="auto"/>
        <w:bottom w:val="none" w:sz="0" w:space="0" w:color="auto"/>
        <w:right w:val="none" w:sz="0" w:space="0" w:color="auto"/>
      </w:divBdr>
      <w:divsChild>
        <w:div w:id="671378451">
          <w:marLeft w:val="0"/>
          <w:marRight w:val="0"/>
          <w:marTop w:val="0"/>
          <w:marBottom w:val="0"/>
          <w:divBdr>
            <w:top w:val="none" w:sz="0" w:space="0" w:color="auto"/>
            <w:left w:val="none" w:sz="0" w:space="0" w:color="auto"/>
            <w:bottom w:val="none" w:sz="0" w:space="0" w:color="auto"/>
            <w:right w:val="none" w:sz="0" w:space="0" w:color="auto"/>
          </w:divBdr>
          <w:divsChild>
            <w:div w:id="422259843">
              <w:marLeft w:val="0"/>
              <w:marRight w:val="0"/>
              <w:marTop w:val="0"/>
              <w:marBottom w:val="0"/>
              <w:divBdr>
                <w:top w:val="none" w:sz="0" w:space="0" w:color="auto"/>
                <w:left w:val="none" w:sz="0" w:space="0" w:color="auto"/>
                <w:bottom w:val="none" w:sz="0" w:space="0" w:color="auto"/>
                <w:right w:val="none" w:sz="0" w:space="0" w:color="auto"/>
              </w:divBdr>
            </w:div>
            <w:div w:id="1027951549">
              <w:marLeft w:val="0"/>
              <w:marRight w:val="0"/>
              <w:marTop w:val="0"/>
              <w:marBottom w:val="0"/>
              <w:divBdr>
                <w:top w:val="none" w:sz="0" w:space="0" w:color="auto"/>
                <w:left w:val="none" w:sz="0" w:space="0" w:color="auto"/>
                <w:bottom w:val="none" w:sz="0" w:space="0" w:color="auto"/>
                <w:right w:val="none" w:sz="0" w:space="0" w:color="auto"/>
              </w:divBdr>
            </w:div>
            <w:div w:id="908346246">
              <w:marLeft w:val="0"/>
              <w:marRight w:val="0"/>
              <w:marTop w:val="0"/>
              <w:marBottom w:val="0"/>
              <w:divBdr>
                <w:top w:val="none" w:sz="0" w:space="0" w:color="auto"/>
                <w:left w:val="none" w:sz="0" w:space="0" w:color="auto"/>
                <w:bottom w:val="none" w:sz="0" w:space="0" w:color="auto"/>
                <w:right w:val="none" w:sz="0" w:space="0" w:color="auto"/>
              </w:divBdr>
            </w:div>
            <w:div w:id="275597625">
              <w:marLeft w:val="0"/>
              <w:marRight w:val="0"/>
              <w:marTop w:val="0"/>
              <w:marBottom w:val="0"/>
              <w:divBdr>
                <w:top w:val="none" w:sz="0" w:space="0" w:color="auto"/>
                <w:left w:val="none" w:sz="0" w:space="0" w:color="auto"/>
                <w:bottom w:val="none" w:sz="0" w:space="0" w:color="auto"/>
                <w:right w:val="none" w:sz="0" w:space="0" w:color="auto"/>
              </w:divBdr>
            </w:div>
            <w:div w:id="673383705">
              <w:marLeft w:val="0"/>
              <w:marRight w:val="0"/>
              <w:marTop w:val="0"/>
              <w:marBottom w:val="0"/>
              <w:divBdr>
                <w:top w:val="none" w:sz="0" w:space="0" w:color="auto"/>
                <w:left w:val="none" w:sz="0" w:space="0" w:color="auto"/>
                <w:bottom w:val="none" w:sz="0" w:space="0" w:color="auto"/>
                <w:right w:val="none" w:sz="0" w:space="0" w:color="auto"/>
              </w:divBdr>
            </w:div>
            <w:div w:id="428350487">
              <w:marLeft w:val="0"/>
              <w:marRight w:val="0"/>
              <w:marTop w:val="0"/>
              <w:marBottom w:val="0"/>
              <w:divBdr>
                <w:top w:val="none" w:sz="0" w:space="0" w:color="auto"/>
                <w:left w:val="none" w:sz="0" w:space="0" w:color="auto"/>
                <w:bottom w:val="none" w:sz="0" w:space="0" w:color="auto"/>
                <w:right w:val="none" w:sz="0" w:space="0" w:color="auto"/>
              </w:divBdr>
            </w:div>
            <w:div w:id="702092382">
              <w:marLeft w:val="0"/>
              <w:marRight w:val="0"/>
              <w:marTop w:val="0"/>
              <w:marBottom w:val="0"/>
              <w:divBdr>
                <w:top w:val="none" w:sz="0" w:space="0" w:color="auto"/>
                <w:left w:val="none" w:sz="0" w:space="0" w:color="auto"/>
                <w:bottom w:val="none" w:sz="0" w:space="0" w:color="auto"/>
                <w:right w:val="none" w:sz="0" w:space="0" w:color="auto"/>
              </w:divBdr>
            </w:div>
            <w:div w:id="1599823330">
              <w:marLeft w:val="0"/>
              <w:marRight w:val="0"/>
              <w:marTop w:val="0"/>
              <w:marBottom w:val="0"/>
              <w:divBdr>
                <w:top w:val="none" w:sz="0" w:space="0" w:color="auto"/>
                <w:left w:val="none" w:sz="0" w:space="0" w:color="auto"/>
                <w:bottom w:val="none" w:sz="0" w:space="0" w:color="auto"/>
                <w:right w:val="none" w:sz="0" w:space="0" w:color="auto"/>
              </w:divBdr>
            </w:div>
            <w:div w:id="1566143053">
              <w:marLeft w:val="0"/>
              <w:marRight w:val="0"/>
              <w:marTop w:val="0"/>
              <w:marBottom w:val="0"/>
              <w:divBdr>
                <w:top w:val="none" w:sz="0" w:space="0" w:color="auto"/>
                <w:left w:val="none" w:sz="0" w:space="0" w:color="auto"/>
                <w:bottom w:val="none" w:sz="0" w:space="0" w:color="auto"/>
                <w:right w:val="none" w:sz="0" w:space="0" w:color="auto"/>
              </w:divBdr>
            </w:div>
            <w:div w:id="311713657">
              <w:marLeft w:val="0"/>
              <w:marRight w:val="0"/>
              <w:marTop w:val="0"/>
              <w:marBottom w:val="0"/>
              <w:divBdr>
                <w:top w:val="none" w:sz="0" w:space="0" w:color="auto"/>
                <w:left w:val="none" w:sz="0" w:space="0" w:color="auto"/>
                <w:bottom w:val="none" w:sz="0" w:space="0" w:color="auto"/>
                <w:right w:val="none" w:sz="0" w:space="0" w:color="auto"/>
              </w:divBdr>
            </w:div>
            <w:div w:id="1403790703">
              <w:marLeft w:val="0"/>
              <w:marRight w:val="0"/>
              <w:marTop w:val="0"/>
              <w:marBottom w:val="0"/>
              <w:divBdr>
                <w:top w:val="none" w:sz="0" w:space="0" w:color="auto"/>
                <w:left w:val="none" w:sz="0" w:space="0" w:color="auto"/>
                <w:bottom w:val="none" w:sz="0" w:space="0" w:color="auto"/>
                <w:right w:val="none" w:sz="0" w:space="0" w:color="auto"/>
              </w:divBdr>
            </w:div>
            <w:div w:id="473834840">
              <w:marLeft w:val="0"/>
              <w:marRight w:val="0"/>
              <w:marTop w:val="0"/>
              <w:marBottom w:val="0"/>
              <w:divBdr>
                <w:top w:val="none" w:sz="0" w:space="0" w:color="auto"/>
                <w:left w:val="none" w:sz="0" w:space="0" w:color="auto"/>
                <w:bottom w:val="none" w:sz="0" w:space="0" w:color="auto"/>
                <w:right w:val="none" w:sz="0" w:space="0" w:color="auto"/>
              </w:divBdr>
            </w:div>
            <w:div w:id="632834365">
              <w:marLeft w:val="0"/>
              <w:marRight w:val="0"/>
              <w:marTop w:val="0"/>
              <w:marBottom w:val="0"/>
              <w:divBdr>
                <w:top w:val="none" w:sz="0" w:space="0" w:color="auto"/>
                <w:left w:val="none" w:sz="0" w:space="0" w:color="auto"/>
                <w:bottom w:val="none" w:sz="0" w:space="0" w:color="auto"/>
                <w:right w:val="none" w:sz="0" w:space="0" w:color="auto"/>
              </w:divBdr>
            </w:div>
            <w:div w:id="1009287141">
              <w:marLeft w:val="0"/>
              <w:marRight w:val="0"/>
              <w:marTop w:val="0"/>
              <w:marBottom w:val="0"/>
              <w:divBdr>
                <w:top w:val="none" w:sz="0" w:space="0" w:color="auto"/>
                <w:left w:val="none" w:sz="0" w:space="0" w:color="auto"/>
                <w:bottom w:val="none" w:sz="0" w:space="0" w:color="auto"/>
                <w:right w:val="none" w:sz="0" w:space="0" w:color="auto"/>
              </w:divBdr>
            </w:div>
            <w:div w:id="613751330">
              <w:marLeft w:val="0"/>
              <w:marRight w:val="0"/>
              <w:marTop w:val="0"/>
              <w:marBottom w:val="0"/>
              <w:divBdr>
                <w:top w:val="none" w:sz="0" w:space="0" w:color="auto"/>
                <w:left w:val="none" w:sz="0" w:space="0" w:color="auto"/>
                <w:bottom w:val="none" w:sz="0" w:space="0" w:color="auto"/>
                <w:right w:val="none" w:sz="0" w:space="0" w:color="auto"/>
              </w:divBdr>
            </w:div>
            <w:div w:id="204565884">
              <w:marLeft w:val="0"/>
              <w:marRight w:val="0"/>
              <w:marTop w:val="0"/>
              <w:marBottom w:val="0"/>
              <w:divBdr>
                <w:top w:val="none" w:sz="0" w:space="0" w:color="auto"/>
                <w:left w:val="none" w:sz="0" w:space="0" w:color="auto"/>
                <w:bottom w:val="none" w:sz="0" w:space="0" w:color="auto"/>
                <w:right w:val="none" w:sz="0" w:space="0" w:color="auto"/>
              </w:divBdr>
            </w:div>
            <w:div w:id="1505244942">
              <w:marLeft w:val="0"/>
              <w:marRight w:val="0"/>
              <w:marTop w:val="0"/>
              <w:marBottom w:val="0"/>
              <w:divBdr>
                <w:top w:val="none" w:sz="0" w:space="0" w:color="auto"/>
                <w:left w:val="none" w:sz="0" w:space="0" w:color="auto"/>
                <w:bottom w:val="none" w:sz="0" w:space="0" w:color="auto"/>
                <w:right w:val="none" w:sz="0" w:space="0" w:color="auto"/>
              </w:divBdr>
            </w:div>
            <w:div w:id="489058550">
              <w:marLeft w:val="0"/>
              <w:marRight w:val="0"/>
              <w:marTop w:val="0"/>
              <w:marBottom w:val="0"/>
              <w:divBdr>
                <w:top w:val="none" w:sz="0" w:space="0" w:color="auto"/>
                <w:left w:val="none" w:sz="0" w:space="0" w:color="auto"/>
                <w:bottom w:val="none" w:sz="0" w:space="0" w:color="auto"/>
                <w:right w:val="none" w:sz="0" w:space="0" w:color="auto"/>
              </w:divBdr>
            </w:div>
            <w:div w:id="1145778141">
              <w:marLeft w:val="0"/>
              <w:marRight w:val="0"/>
              <w:marTop w:val="0"/>
              <w:marBottom w:val="0"/>
              <w:divBdr>
                <w:top w:val="none" w:sz="0" w:space="0" w:color="auto"/>
                <w:left w:val="none" w:sz="0" w:space="0" w:color="auto"/>
                <w:bottom w:val="none" w:sz="0" w:space="0" w:color="auto"/>
                <w:right w:val="none" w:sz="0" w:space="0" w:color="auto"/>
              </w:divBdr>
            </w:div>
            <w:div w:id="1399787215">
              <w:marLeft w:val="0"/>
              <w:marRight w:val="0"/>
              <w:marTop w:val="0"/>
              <w:marBottom w:val="0"/>
              <w:divBdr>
                <w:top w:val="none" w:sz="0" w:space="0" w:color="auto"/>
                <w:left w:val="none" w:sz="0" w:space="0" w:color="auto"/>
                <w:bottom w:val="none" w:sz="0" w:space="0" w:color="auto"/>
                <w:right w:val="none" w:sz="0" w:space="0" w:color="auto"/>
              </w:divBdr>
            </w:div>
            <w:div w:id="392310732">
              <w:marLeft w:val="0"/>
              <w:marRight w:val="0"/>
              <w:marTop w:val="0"/>
              <w:marBottom w:val="0"/>
              <w:divBdr>
                <w:top w:val="none" w:sz="0" w:space="0" w:color="auto"/>
                <w:left w:val="none" w:sz="0" w:space="0" w:color="auto"/>
                <w:bottom w:val="none" w:sz="0" w:space="0" w:color="auto"/>
                <w:right w:val="none" w:sz="0" w:space="0" w:color="auto"/>
              </w:divBdr>
            </w:div>
            <w:div w:id="1299338205">
              <w:marLeft w:val="0"/>
              <w:marRight w:val="0"/>
              <w:marTop w:val="0"/>
              <w:marBottom w:val="0"/>
              <w:divBdr>
                <w:top w:val="none" w:sz="0" w:space="0" w:color="auto"/>
                <w:left w:val="none" w:sz="0" w:space="0" w:color="auto"/>
                <w:bottom w:val="none" w:sz="0" w:space="0" w:color="auto"/>
                <w:right w:val="none" w:sz="0" w:space="0" w:color="auto"/>
              </w:divBdr>
            </w:div>
            <w:div w:id="1436173674">
              <w:marLeft w:val="0"/>
              <w:marRight w:val="0"/>
              <w:marTop w:val="0"/>
              <w:marBottom w:val="0"/>
              <w:divBdr>
                <w:top w:val="none" w:sz="0" w:space="0" w:color="auto"/>
                <w:left w:val="none" w:sz="0" w:space="0" w:color="auto"/>
                <w:bottom w:val="none" w:sz="0" w:space="0" w:color="auto"/>
                <w:right w:val="none" w:sz="0" w:space="0" w:color="auto"/>
              </w:divBdr>
            </w:div>
            <w:div w:id="321274875">
              <w:marLeft w:val="0"/>
              <w:marRight w:val="0"/>
              <w:marTop w:val="0"/>
              <w:marBottom w:val="0"/>
              <w:divBdr>
                <w:top w:val="none" w:sz="0" w:space="0" w:color="auto"/>
                <w:left w:val="none" w:sz="0" w:space="0" w:color="auto"/>
                <w:bottom w:val="none" w:sz="0" w:space="0" w:color="auto"/>
                <w:right w:val="none" w:sz="0" w:space="0" w:color="auto"/>
              </w:divBdr>
            </w:div>
            <w:div w:id="556668307">
              <w:marLeft w:val="0"/>
              <w:marRight w:val="0"/>
              <w:marTop w:val="0"/>
              <w:marBottom w:val="0"/>
              <w:divBdr>
                <w:top w:val="none" w:sz="0" w:space="0" w:color="auto"/>
                <w:left w:val="none" w:sz="0" w:space="0" w:color="auto"/>
                <w:bottom w:val="none" w:sz="0" w:space="0" w:color="auto"/>
                <w:right w:val="none" w:sz="0" w:space="0" w:color="auto"/>
              </w:divBdr>
            </w:div>
            <w:div w:id="905802714">
              <w:marLeft w:val="0"/>
              <w:marRight w:val="0"/>
              <w:marTop w:val="0"/>
              <w:marBottom w:val="0"/>
              <w:divBdr>
                <w:top w:val="none" w:sz="0" w:space="0" w:color="auto"/>
                <w:left w:val="none" w:sz="0" w:space="0" w:color="auto"/>
                <w:bottom w:val="none" w:sz="0" w:space="0" w:color="auto"/>
                <w:right w:val="none" w:sz="0" w:space="0" w:color="auto"/>
              </w:divBdr>
            </w:div>
            <w:div w:id="337464602">
              <w:marLeft w:val="0"/>
              <w:marRight w:val="0"/>
              <w:marTop w:val="0"/>
              <w:marBottom w:val="0"/>
              <w:divBdr>
                <w:top w:val="none" w:sz="0" w:space="0" w:color="auto"/>
                <w:left w:val="none" w:sz="0" w:space="0" w:color="auto"/>
                <w:bottom w:val="none" w:sz="0" w:space="0" w:color="auto"/>
                <w:right w:val="none" w:sz="0" w:space="0" w:color="auto"/>
              </w:divBdr>
            </w:div>
            <w:div w:id="32505993">
              <w:marLeft w:val="0"/>
              <w:marRight w:val="0"/>
              <w:marTop w:val="0"/>
              <w:marBottom w:val="0"/>
              <w:divBdr>
                <w:top w:val="none" w:sz="0" w:space="0" w:color="auto"/>
                <w:left w:val="none" w:sz="0" w:space="0" w:color="auto"/>
                <w:bottom w:val="none" w:sz="0" w:space="0" w:color="auto"/>
                <w:right w:val="none" w:sz="0" w:space="0" w:color="auto"/>
              </w:divBdr>
            </w:div>
            <w:div w:id="316343540">
              <w:marLeft w:val="0"/>
              <w:marRight w:val="0"/>
              <w:marTop w:val="0"/>
              <w:marBottom w:val="0"/>
              <w:divBdr>
                <w:top w:val="none" w:sz="0" w:space="0" w:color="auto"/>
                <w:left w:val="none" w:sz="0" w:space="0" w:color="auto"/>
                <w:bottom w:val="none" w:sz="0" w:space="0" w:color="auto"/>
                <w:right w:val="none" w:sz="0" w:space="0" w:color="auto"/>
              </w:divBdr>
            </w:div>
            <w:div w:id="258369055">
              <w:marLeft w:val="0"/>
              <w:marRight w:val="0"/>
              <w:marTop w:val="0"/>
              <w:marBottom w:val="0"/>
              <w:divBdr>
                <w:top w:val="none" w:sz="0" w:space="0" w:color="auto"/>
                <w:left w:val="none" w:sz="0" w:space="0" w:color="auto"/>
                <w:bottom w:val="none" w:sz="0" w:space="0" w:color="auto"/>
                <w:right w:val="none" w:sz="0" w:space="0" w:color="auto"/>
              </w:divBdr>
            </w:div>
            <w:div w:id="1616254758">
              <w:marLeft w:val="0"/>
              <w:marRight w:val="0"/>
              <w:marTop w:val="0"/>
              <w:marBottom w:val="0"/>
              <w:divBdr>
                <w:top w:val="none" w:sz="0" w:space="0" w:color="auto"/>
                <w:left w:val="none" w:sz="0" w:space="0" w:color="auto"/>
                <w:bottom w:val="none" w:sz="0" w:space="0" w:color="auto"/>
                <w:right w:val="none" w:sz="0" w:space="0" w:color="auto"/>
              </w:divBdr>
            </w:div>
            <w:div w:id="487744626">
              <w:marLeft w:val="0"/>
              <w:marRight w:val="0"/>
              <w:marTop w:val="0"/>
              <w:marBottom w:val="0"/>
              <w:divBdr>
                <w:top w:val="none" w:sz="0" w:space="0" w:color="auto"/>
                <w:left w:val="none" w:sz="0" w:space="0" w:color="auto"/>
                <w:bottom w:val="none" w:sz="0" w:space="0" w:color="auto"/>
                <w:right w:val="none" w:sz="0" w:space="0" w:color="auto"/>
              </w:divBdr>
            </w:div>
            <w:div w:id="533427717">
              <w:marLeft w:val="0"/>
              <w:marRight w:val="0"/>
              <w:marTop w:val="0"/>
              <w:marBottom w:val="0"/>
              <w:divBdr>
                <w:top w:val="none" w:sz="0" w:space="0" w:color="auto"/>
                <w:left w:val="none" w:sz="0" w:space="0" w:color="auto"/>
                <w:bottom w:val="none" w:sz="0" w:space="0" w:color="auto"/>
                <w:right w:val="none" w:sz="0" w:space="0" w:color="auto"/>
              </w:divBdr>
            </w:div>
            <w:div w:id="1314411024">
              <w:marLeft w:val="0"/>
              <w:marRight w:val="0"/>
              <w:marTop w:val="0"/>
              <w:marBottom w:val="0"/>
              <w:divBdr>
                <w:top w:val="none" w:sz="0" w:space="0" w:color="auto"/>
                <w:left w:val="none" w:sz="0" w:space="0" w:color="auto"/>
                <w:bottom w:val="none" w:sz="0" w:space="0" w:color="auto"/>
                <w:right w:val="none" w:sz="0" w:space="0" w:color="auto"/>
              </w:divBdr>
            </w:div>
            <w:div w:id="1664234143">
              <w:marLeft w:val="0"/>
              <w:marRight w:val="0"/>
              <w:marTop w:val="0"/>
              <w:marBottom w:val="0"/>
              <w:divBdr>
                <w:top w:val="none" w:sz="0" w:space="0" w:color="auto"/>
                <w:left w:val="none" w:sz="0" w:space="0" w:color="auto"/>
                <w:bottom w:val="none" w:sz="0" w:space="0" w:color="auto"/>
                <w:right w:val="none" w:sz="0" w:space="0" w:color="auto"/>
              </w:divBdr>
            </w:div>
            <w:div w:id="232933065">
              <w:marLeft w:val="0"/>
              <w:marRight w:val="0"/>
              <w:marTop w:val="0"/>
              <w:marBottom w:val="0"/>
              <w:divBdr>
                <w:top w:val="none" w:sz="0" w:space="0" w:color="auto"/>
                <w:left w:val="none" w:sz="0" w:space="0" w:color="auto"/>
                <w:bottom w:val="none" w:sz="0" w:space="0" w:color="auto"/>
                <w:right w:val="none" w:sz="0" w:space="0" w:color="auto"/>
              </w:divBdr>
            </w:div>
            <w:div w:id="443496883">
              <w:marLeft w:val="0"/>
              <w:marRight w:val="0"/>
              <w:marTop w:val="0"/>
              <w:marBottom w:val="0"/>
              <w:divBdr>
                <w:top w:val="none" w:sz="0" w:space="0" w:color="auto"/>
                <w:left w:val="none" w:sz="0" w:space="0" w:color="auto"/>
                <w:bottom w:val="none" w:sz="0" w:space="0" w:color="auto"/>
                <w:right w:val="none" w:sz="0" w:space="0" w:color="auto"/>
              </w:divBdr>
            </w:div>
            <w:div w:id="571156639">
              <w:marLeft w:val="0"/>
              <w:marRight w:val="0"/>
              <w:marTop w:val="0"/>
              <w:marBottom w:val="0"/>
              <w:divBdr>
                <w:top w:val="none" w:sz="0" w:space="0" w:color="auto"/>
                <w:left w:val="none" w:sz="0" w:space="0" w:color="auto"/>
                <w:bottom w:val="none" w:sz="0" w:space="0" w:color="auto"/>
                <w:right w:val="none" w:sz="0" w:space="0" w:color="auto"/>
              </w:divBdr>
            </w:div>
            <w:div w:id="1681808061">
              <w:marLeft w:val="0"/>
              <w:marRight w:val="0"/>
              <w:marTop w:val="0"/>
              <w:marBottom w:val="0"/>
              <w:divBdr>
                <w:top w:val="none" w:sz="0" w:space="0" w:color="auto"/>
                <w:left w:val="none" w:sz="0" w:space="0" w:color="auto"/>
                <w:bottom w:val="none" w:sz="0" w:space="0" w:color="auto"/>
                <w:right w:val="none" w:sz="0" w:space="0" w:color="auto"/>
              </w:divBdr>
            </w:div>
            <w:div w:id="774910687">
              <w:marLeft w:val="0"/>
              <w:marRight w:val="0"/>
              <w:marTop w:val="0"/>
              <w:marBottom w:val="0"/>
              <w:divBdr>
                <w:top w:val="none" w:sz="0" w:space="0" w:color="auto"/>
                <w:left w:val="none" w:sz="0" w:space="0" w:color="auto"/>
                <w:bottom w:val="none" w:sz="0" w:space="0" w:color="auto"/>
                <w:right w:val="none" w:sz="0" w:space="0" w:color="auto"/>
              </w:divBdr>
            </w:div>
            <w:div w:id="499008456">
              <w:marLeft w:val="0"/>
              <w:marRight w:val="0"/>
              <w:marTop w:val="0"/>
              <w:marBottom w:val="0"/>
              <w:divBdr>
                <w:top w:val="none" w:sz="0" w:space="0" w:color="auto"/>
                <w:left w:val="none" w:sz="0" w:space="0" w:color="auto"/>
                <w:bottom w:val="none" w:sz="0" w:space="0" w:color="auto"/>
                <w:right w:val="none" w:sz="0" w:space="0" w:color="auto"/>
              </w:divBdr>
            </w:div>
            <w:div w:id="1896038210">
              <w:marLeft w:val="0"/>
              <w:marRight w:val="0"/>
              <w:marTop w:val="0"/>
              <w:marBottom w:val="0"/>
              <w:divBdr>
                <w:top w:val="none" w:sz="0" w:space="0" w:color="auto"/>
                <w:left w:val="none" w:sz="0" w:space="0" w:color="auto"/>
                <w:bottom w:val="none" w:sz="0" w:space="0" w:color="auto"/>
                <w:right w:val="none" w:sz="0" w:space="0" w:color="auto"/>
              </w:divBdr>
            </w:div>
            <w:div w:id="1873959872">
              <w:marLeft w:val="0"/>
              <w:marRight w:val="0"/>
              <w:marTop w:val="0"/>
              <w:marBottom w:val="0"/>
              <w:divBdr>
                <w:top w:val="none" w:sz="0" w:space="0" w:color="auto"/>
                <w:left w:val="none" w:sz="0" w:space="0" w:color="auto"/>
                <w:bottom w:val="none" w:sz="0" w:space="0" w:color="auto"/>
                <w:right w:val="none" w:sz="0" w:space="0" w:color="auto"/>
              </w:divBdr>
            </w:div>
            <w:div w:id="1991015486">
              <w:marLeft w:val="0"/>
              <w:marRight w:val="0"/>
              <w:marTop w:val="0"/>
              <w:marBottom w:val="0"/>
              <w:divBdr>
                <w:top w:val="none" w:sz="0" w:space="0" w:color="auto"/>
                <w:left w:val="none" w:sz="0" w:space="0" w:color="auto"/>
                <w:bottom w:val="none" w:sz="0" w:space="0" w:color="auto"/>
                <w:right w:val="none" w:sz="0" w:space="0" w:color="auto"/>
              </w:divBdr>
            </w:div>
            <w:div w:id="2134399302">
              <w:marLeft w:val="0"/>
              <w:marRight w:val="0"/>
              <w:marTop w:val="0"/>
              <w:marBottom w:val="0"/>
              <w:divBdr>
                <w:top w:val="none" w:sz="0" w:space="0" w:color="auto"/>
                <w:left w:val="none" w:sz="0" w:space="0" w:color="auto"/>
                <w:bottom w:val="none" w:sz="0" w:space="0" w:color="auto"/>
                <w:right w:val="none" w:sz="0" w:space="0" w:color="auto"/>
              </w:divBdr>
            </w:div>
            <w:div w:id="6248386">
              <w:marLeft w:val="0"/>
              <w:marRight w:val="0"/>
              <w:marTop w:val="0"/>
              <w:marBottom w:val="0"/>
              <w:divBdr>
                <w:top w:val="none" w:sz="0" w:space="0" w:color="auto"/>
                <w:left w:val="none" w:sz="0" w:space="0" w:color="auto"/>
                <w:bottom w:val="none" w:sz="0" w:space="0" w:color="auto"/>
                <w:right w:val="none" w:sz="0" w:space="0" w:color="auto"/>
              </w:divBdr>
            </w:div>
            <w:div w:id="1178620366">
              <w:marLeft w:val="0"/>
              <w:marRight w:val="0"/>
              <w:marTop w:val="0"/>
              <w:marBottom w:val="0"/>
              <w:divBdr>
                <w:top w:val="none" w:sz="0" w:space="0" w:color="auto"/>
                <w:left w:val="none" w:sz="0" w:space="0" w:color="auto"/>
                <w:bottom w:val="none" w:sz="0" w:space="0" w:color="auto"/>
                <w:right w:val="none" w:sz="0" w:space="0" w:color="auto"/>
              </w:divBdr>
            </w:div>
            <w:div w:id="1531185570">
              <w:marLeft w:val="0"/>
              <w:marRight w:val="0"/>
              <w:marTop w:val="0"/>
              <w:marBottom w:val="0"/>
              <w:divBdr>
                <w:top w:val="none" w:sz="0" w:space="0" w:color="auto"/>
                <w:left w:val="none" w:sz="0" w:space="0" w:color="auto"/>
                <w:bottom w:val="none" w:sz="0" w:space="0" w:color="auto"/>
                <w:right w:val="none" w:sz="0" w:space="0" w:color="auto"/>
              </w:divBdr>
            </w:div>
            <w:div w:id="66928143">
              <w:marLeft w:val="0"/>
              <w:marRight w:val="0"/>
              <w:marTop w:val="0"/>
              <w:marBottom w:val="0"/>
              <w:divBdr>
                <w:top w:val="none" w:sz="0" w:space="0" w:color="auto"/>
                <w:left w:val="none" w:sz="0" w:space="0" w:color="auto"/>
                <w:bottom w:val="none" w:sz="0" w:space="0" w:color="auto"/>
                <w:right w:val="none" w:sz="0" w:space="0" w:color="auto"/>
              </w:divBdr>
            </w:div>
            <w:div w:id="1313219088">
              <w:marLeft w:val="0"/>
              <w:marRight w:val="0"/>
              <w:marTop w:val="0"/>
              <w:marBottom w:val="0"/>
              <w:divBdr>
                <w:top w:val="none" w:sz="0" w:space="0" w:color="auto"/>
                <w:left w:val="none" w:sz="0" w:space="0" w:color="auto"/>
                <w:bottom w:val="none" w:sz="0" w:space="0" w:color="auto"/>
                <w:right w:val="none" w:sz="0" w:space="0" w:color="auto"/>
              </w:divBdr>
            </w:div>
            <w:div w:id="1547722207">
              <w:marLeft w:val="0"/>
              <w:marRight w:val="0"/>
              <w:marTop w:val="0"/>
              <w:marBottom w:val="0"/>
              <w:divBdr>
                <w:top w:val="none" w:sz="0" w:space="0" w:color="auto"/>
                <w:left w:val="none" w:sz="0" w:space="0" w:color="auto"/>
                <w:bottom w:val="none" w:sz="0" w:space="0" w:color="auto"/>
                <w:right w:val="none" w:sz="0" w:space="0" w:color="auto"/>
              </w:divBdr>
            </w:div>
            <w:div w:id="1342126182">
              <w:marLeft w:val="0"/>
              <w:marRight w:val="0"/>
              <w:marTop w:val="0"/>
              <w:marBottom w:val="0"/>
              <w:divBdr>
                <w:top w:val="none" w:sz="0" w:space="0" w:color="auto"/>
                <w:left w:val="none" w:sz="0" w:space="0" w:color="auto"/>
                <w:bottom w:val="none" w:sz="0" w:space="0" w:color="auto"/>
                <w:right w:val="none" w:sz="0" w:space="0" w:color="auto"/>
              </w:divBdr>
            </w:div>
            <w:div w:id="701712460">
              <w:marLeft w:val="0"/>
              <w:marRight w:val="0"/>
              <w:marTop w:val="0"/>
              <w:marBottom w:val="0"/>
              <w:divBdr>
                <w:top w:val="none" w:sz="0" w:space="0" w:color="auto"/>
                <w:left w:val="none" w:sz="0" w:space="0" w:color="auto"/>
                <w:bottom w:val="none" w:sz="0" w:space="0" w:color="auto"/>
                <w:right w:val="none" w:sz="0" w:space="0" w:color="auto"/>
              </w:divBdr>
            </w:div>
            <w:div w:id="583994862">
              <w:marLeft w:val="0"/>
              <w:marRight w:val="0"/>
              <w:marTop w:val="0"/>
              <w:marBottom w:val="0"/>
              <w:divBdr>
                <w:top w:val="none" w:sz="0" w:space="0" w:color="auto"/>
                <w:left w:val="none" w:sz="0" w:space="0" w:color="auto"/>
                <w:bottom w:val="none" w:sz="0" w:space="0" w:color="auto"/>
                <w:right w:val="none" w:sz="0" w:space="0" w:color="auto"/>
              </w:divBdr>
            </w:div>
            <w:div w:id="1999455355">
              <w:marLeft w:val="0"/>
              <w:marRight w:val="0"/>
              <w:marTop w:val="0"/>
              <w:marBottom w:val="0"/>
              <w:divBdr>
                <w:top w:val="none" w:sz="0" w:space="0" w:color="auto"/>
                <w:left w:val="none" w:sz="0" w:space="0" w:color="auto"/>
                <w:bottom w:val="none" w:sz="0" w:space="0" w:color="auto"/>
                <w:right w:val="none" w:sz="0" w:space="0" w:color="auto"/>
              </w:divBdr>
            </w:div>
            <w:div w:id="951284646">
              <w:marLeft w:val="0"/>
              <w:marRight w:val="0"/>
              <w:marTop w:val="0"/>
              <w:marBottom w:val="0"/>
              <w:divBdr>
                <w:top w:val="none" w:sz="0" w:space="0" w:color="auto"/>
                <w:left w:val="none" w:sz="0" w:space="0" w:color="auto"/>
                <w:bottom w:val="none" w:sz="0" w:space="0" w:color="auto"/>
                <w:right w:val="none" w:sz="0" w:space="0" w:color="auto"/>
              </w:divBdr>
            </w:div>
            <w:div w:id="1190802035">
              <w:marLeft w:val="0"/>
              <w:marRight w:val="0"/>
              <w:marTop w:val="0"/>
              <w:marBottom w:val="0"/>
              <w:divBdr>
                <w:top w:val="none" w:sz="0" w:space="0" w:color="auto"/>
                <w:left w:val="none" w:sz="0" w:space="0" w:color="auto"/>
                <w:bottom w:val="none" w:sz="0" w:space="0" w:color="auto"/>
                <w:right w:val="none" w:sz="0" w:space="0" w:color="auto"/>
              </w:divBdr>
            </w:div>
            <w:div w:id="4329558">
              <w:marLeft w:val="0"/>
              <w:marRight w:val="0"/>
              <w:marTop w:val="0"/>
              <w:marBottom w:val="0"/>
              <w:divBdr>
                <w:top w:val="none" w:sz="0" w:space="0" w:color="auto"/>
                <w:left w:val="none" w:sz="0" w:space="0" w:color="auto"/>
                <w:bottom w:val="none" w:sz="0" w:space="0" w:color="auto"/>
                <w:right w:val="none" w:sz="0" w:space="0" w:color="auto"/>
              </w:divBdr>
            </w:div>
            <w:div w:id="962426438">
              <w:marLeft w:val="0"/>
              <w:marRight w:val="0"/>
              <w:marTop w:val="0"/>
              <w:marBottom w:val="0"/>
              <w:divBdr>
                <w:top w:val="none" w:sz="0" w:space="0" w:color="auto"/>
                <w:left w:val="none" w:sz="0" w:space="0" w:color="auto"/>
                <w:bottom w:val="none" w:sz="0" w:space="0" w:color="auto"/>
                <w:right w:val="none" w:sz="0" w:space="0" w:color="auto"/>
              </w:divBdr>
            </w:div>
            <w:div w:id="147744176">
              <w:marLeft w:val="0"/>
              <w:marRight w:val="0"/>
              <w:marTop w:val="0"/>
              <w:marBottom w:val="0"/>
              <w:divBdr>
                <w:top w:val="none" w:sz="0" w:space="0" w:color="auto"/>
                <w:left w:val="none" w:sz="0" w:space="0" w:color="auto"/>
                <w:bottom w:val="none" w:sz="0" w:space="0" w:color="auto"/>
                <w:right w:val="none" w:sz="0" w:space="0" w:color="auto"/>
              </w:divBdr>
            </w:div>
            <w:div w:id="608051850">
              <w:marLeft w:val="0"/>
              <w:marRight w:val="0"/>
              <w:marTop w:val="0"/>
              <w:marBottom w:val="0"/>
              <w:divBdr>
                <w:top w:val="none" w:sz="0" w:space="0" w:color="auto"/>
                <w:left w:val="none" w:sz="0" w:space="0" w:color="auto"/>
                <w:bottom w:val="none" w:sz="0" w:space="0" w:color="auto"/>
                <w:right w:val="none" w:sz="0" w:space="0" w:color="auto"/>
              </w:divBdr>
            </w:div>
            <w:div w:id="296499758">
              <w:marLeft w:val="0"/>
              <w:marRight w:val="0"/>
              <w:marTop w:val="0"/>
              <w:marBottom w:val="0"/>
              <w:divBdr>
                <w:top w:val="none" w:sz="0" w:space="0" w:color="auto"/>
                <w:left w:val="none" w:sz="0" w:space="0" w:color="auto"/>
                <w:bottom w:val="none" w:sz="0" w:space="0" w:color="auto"/>
                <w:right w:val="none" w:sz="0" w:space="0" w:color="auto"/>
              </w:divBdr>
            </w:div>
            <w:div w:id="401758266">
              <w:marLeft w:val="0"/>
              <w:marRight w:val="0"/>
              <w:marTop w:val="0"/>
              <w:marBottom w:val="0"/>
              <w:divBdr>
                <w:top w:val="none" w:sz="0" w:space="0" w:color="auto"/>
                <w:left w:val="none" w:sz="0" w:space="0" w:color="auto"/>
                <w:bottom w:val="none" w:sz="0" w:space="0" w:color="auto"/>
                <w:right w:val="none" w:sz="0" w:space="0" w:color="auto"/>
              </w:divBdr>
            </w:div>
            <w:div w:id="1545556626">
              <w:marLeft w:val="0"/>
              <w:marRight w:val="0"/>
              <w:marTop w:val="0"/>
              <w:marBottom w:val="0"/>
              <w:divBdr>
                <w:top w:val="none" w:sz="0" w:space="0" w:color="auto"/>
                <w:left w:val="none" w:sz="0" w:space="0" w:color="auto"/>
                <w:bottom w:val="none" w:sz="0" w:space="0" w:color="auto"/>
                <w:right w:val="none" w:sz="0" w:space="0" w:color="auto"/>
              </w:divBdr>
            </w:div>
            <w:div w:id="1015886887">
              <w:marLeft w:val="0"/>
              <w:marRight w:val="0"/>
              <w:marTop w:val="0"/>
              <w:marBottom w:val="0"/>
              <w:divBdr>
                <w:top w:val="none" w:sz="0" w:space="0" w:color="auto"/>
                <w:left w:val="none" w:sz="0" w:space="0" w:color="auto"/>
                <w:bottom w:val="none" w:sz="0" w:space="0" w:color="auto"/>
                <w:right w:val="none" w:sz="0" w:space="0" w:color="auto"/>
              </w:divBdr>
            </w:div>
            <w:div w:id="1234318771">
              <w:marLeft w:val="0"/>
              <w:marRight w:val="0"/>
              <w:marTop w:val="0"/>
              <w:marBottom w:val="0"/>
              <w:divBdr>
                <w:top w:val="none" w:sz="0" w:space="0" w:color="auto"/>
                <w:left w:val="none" w:sz="0" w:space="0" w:color="auto"/>
                <w:bottom w:val="none" w:sz="0" w:space="0" w:color="auto"/>
                <w:right w:val="none" w:sz="0" w:space="0" w:color="auto"/>
              </w:divBdr>
            </w:div>
            <w:div w:id="628046717">
              <w:marLeft w:val="0"/>
              <w:marRight w:val="0"/>
              <w:marTop w:val="0"/>
              <w:marBottom w:val="0"/>
              <w:divBdr>
                <w:top w:val="none" w:sz="0" w:space="0" w:color="auto"/>
                <w:left w:val="none" w:sz="0" w:space="0" w:color="auto"/>
                <w:bottom w:val="none" w:sz="0" w:space="0" w:color="auto"/>
                <w:right w:val="none" w:sz="0" w:space="0" w:color="auto"/>
              </w:divBdr>
            </w:div>
            <w:div w:id="1249192661">
              <w:marLeft w:val="0"/>
              <w:marRight w:val="0"/>
              <w:marTop w:val="0"/>
              <w:marBottom w:val="0"/>
              <w:divBdr>
                <w:top w:val="none" w:sz="0" w:space="0" w:color="auto"/>
                <w:left w:val="none" w:sz="0" w:space="0" w:color="auto"/>
                <w:bottom w:val="none" w:sz="0" w:space="0" w:color="auto"/>
                <w:right w:val="none" w:sz="0" w:space="0" w:color="auto"/>
              </w:divBdr>
            </w:div>
            <w:div w:id="1062412789">
              <w:marLeft w:val="0"/>
              <w:marRight w:val="0"/>
              <w:marTop w:val="0"/>
              <w:marBottom w:val="0"/>
              <w:divBdr>
                <w:top w:val="none" w:sz="0" w:space="0" w:color="auto"/>
                <w:left w:val="none" w:sz="0" w:space="0" w:color="auto"/>
                <w:bottom w:val="none" w:sz="0" w:space="0" w:color="auto"/>
                <w:right w:val="none" w:sz="0" w:space="0" w:color="auto"/>
              </w:divBdr>
            </w:div>
            <w:div w:id="1136139839">
              <w:marLeft w:val="0"/>
              <w:marRight w:val="0"/>
              <w:marTop w:val="0"/>
              <w:marBottom w:val="0"/>
              <w:divBdr>
                <w:top w:val="none" w:sz="0" w:space="0" w:color="auto"/>
                <w:left w:val="none" w:sz="0" w:space="0" w:color="auto"/>
                <w:bottom w:val="none" w:sz="0" w:space="0" w:color="auto"/>
                <w:right w:val="none" w:sz="0" w:space="0" w:color="auto"/>
              </w:divBdr>
            </w:div>
            <w:div w:id="2030986715">
              <w:marLeft w:val="0"/>
              <w:marRight w:val="0"/>
              <w:marTop w:val="0"/>
              <w:marBottom w:val="0"/>
              <w:divBdr>
                <w:top w:val="none" w:sz="0" w:space="0" w:color="auto"/>
                <w:left w:val="none" w:sz="0" w:space="0" w:color="auto"/>
                <w:bottom w:val="none" w:sz="0" w:space="0" w:color="auto"/>
                <w:right w:val="none" w:sz="0" w:space="0" w:color="auto"/>
              </w:divBdr>
            </w:div>
            <w:div w:id="974605783">
              <w:marLeft w:val="0"/>
              <w:marRight w:val="0"/>
              <w:marTop w:val="0"/>
              <w:marBottom w:val="0"/>
              <w:divBdr>
                <w:top w:val="none" w:sz="0" w:space="0" w:color="auto"/>
                <w:left w:val="none" w:sz="0" w:space="0" w:color="auto"/>
                <w:bottom w:val="none" w:sz="0" w:space="0" w:color="auto"/>
                <w:right w:val="none" w:sz="0" w:space="0" w:color="auto"/>
              </w:divBdr>
            </w:div>
            <w:div w:id="1626354022">
              <w:marLeft w:val="0"/>
              <w:marRight w:val="0"/>
              <w:marTop w:val="0"/>
              <w:marBottom w:val="0"/>
              <w:divBdr>
                <w:top w:val="none" w:sz="0" w:space="0" w:color="auto"/>
                <w:left w:val="none" w:sz="0" w:space="0" w:color="auto"/>
                <w:bottom w:val="none" w:sz="0" w:space="0" w:color="auto"/>
                <w:right w:val="none" w:sz="0" w:space="0" w:color="auto"/>
              </w:divBdr>
            </w:div>
            <w:div w:id="486746938">
              <w:marLeft w:val="0"/>
              <w:marRight w:val="0"/>
              <w:marTop w:val="0"/>
              <w:marBottom w:val="0"/>
              <w:divBdr>
                <w:top w:val="none" w:sz="0" w:space="0" w:color="auto"/>
                <w:left w:val="none" w:sz="0" w:space="0" w:color="auto"/>
                <w:bottom w:val="none" w:sz="0" w:space="0" w:color="auto"/>
                <w:right w:val="none" w:sz="0" w:space="0" w:color="auto"/>
              </w:divBdr>
            </w:div>
            <w:div w:id="1783719207">
              <w:marLeft w:val="0"/>
              <w:marRight w:val="0"/>
              <w:marTop w:val="0"/>
              <w:marBottom w:val="0"/>
              <w:divBdr>
                <w:top w:val="none" w:sz="0" w:space="0" w:color="auto"/>
                <w:left w:val="none" w:sz="0" w:space="0" w:color="auto"/>
                <w:bottom w:val="none" w:sz="0" w:space="0" w:color="auto"/>
                <w:right w:val="none" w:sz="0" w:space="0" w:color="auto"/>
              </w:divBdr>
            </w:div>
            <w:div w:id="619141606">
              <w:marLeft w:val="0"/>
              <w:marRight w:val="0"/>
              <w:marTop w:val="0"/>
              <w:marBottom w:val="0"/>
              <w:divBdr>
                <w:top w:val="none" w:sz="0" w:space="0" w:color="auto"/>
                <w:left w:val="none" w:sz="0" w:space="0" w:color="auto"/>
                <w:bottom w:val="none" w:sz="0" w:space="0" w:color="auto"/>
                <w:right w:val="none" w:sz="0" w:space="0" w:color="auto"/>
              </w:divBdr>
            </w:div>
            <w:div w:id="1887445393">
              <w:marLeft w:val="0"/>
              <w:marRight w:val="0"/>
              <w:marTop w:val="0"/>
              <w:marBottom w:val="0"/>
              <w:divBdr>
                <w:top w:val="none" w:sz="0" w:space="0" w:color="auto"/>
                <w:left w:val="none" w:sz="0" w:space="0" w:color="auto"/>
                <w:bottom w:val="none" w:sz="0" w:space="0" w:color="auto"/>
                <w:right w:val="none" w:sz="0" w:space="0" w:color="auto"/>
              </w:divBdr>
            </w:div>
            <w:div w:id="120848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13652">
      <w:bodyDiv w:val="1"/>
      <w:marLeft w:val="0"/>
      <w:marRight w:val="0"/>
      <w:marTop w:val="0"/>
      <w:marBottom w:val="0"/>
      <w:divBdr>
        <w:top w:val="none" w:sz="0" w:space="0" w:color="auto"/>
        <w:left w:val="none" w:sz="0" w:space="0" w:color="auto"/>
        <w:bottom w:val="none" w:sz="0" w:space="0" w:color="auto"/>
        <w:right w:val="none" w:sz="0" w:space="0" w:color="auto"/>
      </w:divBdr>
      <w:divsChild>
        <w:div w:id="82648365">
          <w:marLeft w:val="0"/>
          <w:marRight w:val="0"/>
          <w:marTop w:val="0"/>
          <w:marBottom w:val="0"/>
          <w:divBdr>
            <w:top w:val="none" w:sz="0" w:space="0" w:color="auto"/>
            <w:left w:val="none" w:sz="0" w:space="0" w:color="auto"/>
            <w:bottom w:val="none" w:sz="0" w:space="0" w:color="auto"/>
            <w:right w:val="none" w:sz="0" w:space="0" w:color="auto"/>
          </w:divBdr>
          <w:divsChild>
            <w:div w:id="49352613">
              <w:marLeft w:val="0"/>
              <w:marRight w:val="0"/>
              <w:marTop w:val="0"/>
              <w:marBottom w:val="0"/>
              <w:divBdr>
                <w:top w:val="none" w:sz="0" w:space="0" w:color="auto"/>
                <w:left w:val="none" w:sz="0" w:space="0" w:color="auto"/>
                <w:bottom w:val="none" w:sz="0" w:space="0" w:color="auto"/>
                <w:right w:val="none" w:sz="0" w:space="0" w:color="auto"/>
              </w:divBdr>
            </w:div>
            <w:div w:id="817844511">
              <w:marLeft w:val="0"/>
              <w:marRight w:val="0"/>
              <w:marTop w:val="0"/>
              <w:marBottom w:val="0"/>
              <w:divBdr>
                <w:top w:val="none" w:sz="0" w:space="0" w:color="auto"/>
                <w:left w:val="none" w:sz="0" w:space="0" w:color="auto"/>
                <w:bottom w:val="none" w:sz="0" w:space="0" w:color="auto"/>
                <w:right w:val="none" w:sz="0" w:space="0" w:color="auto"/>
              </w:divBdr>
            </w:div>
            <w:div w:id="1152991966">
              <w:marLeft w:val="0"/>
              <w:marRight w:val="0"/>
              <w:marTop w:val="0"/>
              <w:marBottom w:val="0"/>
              <w:divBdr>
                <w:top w:val="none" w:sz="0" w:space="0" w:color="auto"/>
                <w:left w:val="none" w:sz="0" w:space="0" w:color="auto"/>
                <w:bottom w:val="none" w:sz="0" w:space="0" w:color="auto"/>
                <w:right w:val="none" w:sz="0" w:space="0" w:color="auto"/>
              </w:divBdr>
            </w:div>
            <w:div w:id="1640652110">
              <w:marLeft w:val="0"/>
              <w:marRight w:val="0"/>
              <w:marTop w:val="0"/>
              <w:marBottom w:val="0"/>
              <w:divBdr>
                <w:top w:val="none" w:sz="0" w:space="0" w:color="auto"/>
                <w:left w:val="none" w:sz="0" w:space="0" w:color="auto"/>
                <w:bottom w:val="none" w:sz="0" w:space="0" w:color="auto"/>
                <w:right w:val="none" w:sz="0" w:space="0" w:color="auto"/>
              </w:divBdr>
            </w:div>
            <w:div w:id="392197347">
              <w:marLeft w:val="0"/>
              <w:marRight w:val="0"/>
              <w:marTop w:val="0"/>
              <w:marBottom w:val="0"/>
              <w:divBdr>
                <w:top w:val="none" w:sz="0" w:space="0" w:color="auto"/>
                <w:left w:val="none" w:sz="0" w:space="0" w:color="auto"/>
                <w:bottom w:val="none" w:sz="0" w:space="0" w:color="auto"/>
                <w:right w:val="none" w:sz="0" w:space="0" w:color="auto"/>
              </w:divBdr>
            </w:div>
            <w:div w:id="1514539604">
              <w:marLeft w:val="0"/>
              <w:marRight w:val="0"/>
              <w:marTop w:val="0"/>
              <w:marBottom w:val="0"/>
              <w:divBdr>
                <w:top w:val="none" w:sz="0" w:space="0" w:color="auto"/>
                <w:left w:val="none" w:sz="0" w:space="0" w:color="auto"/>
                <w:bottom w:val="none" w:sz="0" w:space="0" w:color="auto"/>
                <w:right w:val="none" w:sz="0" w:space="0" w:color="auto"/>
              </w:divBdr>
            </w:div>
            <w:div w:id="1058742889">
              <w:marLeft w:val="0"/>
              <w:marRight w:val="0"/>
              <w:marTop w:val="0"/>
              <w:marBottom w:val="0"/>
              <w:divBdr>
                <w:top w:val="none" w:sz="0" w:space="0" w:color="auto"/>
                <w:left w:val="none" w:sz="0" w:space="0" w:color="auto"/>
                <w:bottom w:val="none" w:sz="0" w:space="0" w:color="auto"/>
                <w:right w:val="none" w:sz="0" w:space="0" w:color="auto"/>
              </w:divBdr>
            </w:div>
            <w:div w:id="437144932">
              <w:marLeft w:val="0"/>
              <w:marRight w:val="0"/>
              <w:marTop w:val="0"/>
              <w:marBottom w:val="0"/>
              <w:divBdr>
                <w:top w:val="none" w:sz="0" w:space="0" w:color="auto"/>
                <w:left w:val="none" w:sz="0" w:space="0" w:color="auto"/>
                <w:bottom w:val="none" w:sz="0" w:space="0" w:color="auto"/>
                <w:right w:val="none" w:sz="0" w:space="0" w:color="auto"/>
              </w:divBdr>
            </w:div>
            <w:div w:id="60812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4462">
      <w:bodyDiv w:val="1"/>
      <w:marLeft w:val="0"/>
      <w:marRight w:val="0"/>
      <w:marTop w:val="0"/>
      <w:marBottom w:val="0"/>
      <w:divBdr>
        <w:top w:val="none" w:sz="0" w:space="0" w:color="auto"/>
        <w:left w:val="none" w:sz="0" w:space="0" w:color="auto"/>
        <w:bottom w:val="none" w:sz="0" w:space="0" w:color="auto"/>
        <w:right w:val="none" w:sz="0" w:space="0" w:color="auto"/>
      </w:divBdr>
    </w:div>
    <w:div w:id="1300040291">
      <w:bodyDiv w:val="1"/>
      <w:marLeft w:val="0"/>
      <w:marRight w:val="0"/>
      <w:marTop w:val="0"/>
      <w:marBottom w:val="0"/>
      <w:divBdr>
        <w:top w:val="none" w:sz="0" w:space="0" w:color="auto"/>
        <w:left w:val="none" w:sz="0" w:space="0" w:color="auto"/>
        <w:bottom w:val="none" w:sz="0" w:space="0" w:color="auto"/>
        <w:right w:val="none" w:sz="0" w:space="0" w:color="auto"/>
      </w:divBdr>
      <w:divsChild>
        <w:div w:id="996038744">
          <w:marLeft w:val="0"/>
          <w:marRight w:val="0"/>
          <w:marTop w:val="0"/>
          <w:marBottom w:val="0"/>
          <w:divBdr>
            <w:top w:val="none" w:sz="0" w:space="0" w:color="auto"/>
            <w:left w:val="none" w:sz="0" w:space="0" w:color="auto"/>
            <w:bottom w:val="none" w:sz="0" w:space="0" w:color="auto"/>
            <w:right w:val="none" w:sz="0" w:space="0" w:color="auto"/>
          </w:divBdr>
          <w:divsChild>
            <w:div w:id="125779500">
              <w:marLeft w:val="0"/>
              <w:marRight w:val="0"/>
              <w:marTop w:val="0"/>
              <w:marBottom w:val="0"/>
              <w:divBdr>
                <w:top w:val="none" w:sz="0" w:space="0" w:color="auto"/>
                <w:left w:val="none" w:sz="0" w:space="0" w:color="auto"/>
                <w:bottom w:val="none" w:sz="0" w:space="0" w:color="auto"/>
                <w:right w:val="none" w:sz="0" w:space="0" w:color="auto"/>
              </w:divBdr>
            </w:div>
            <w:div w:id="708922062">
              <w:marLeft w:val="0"/>
              <w:marRight w:val="0"/>
              <w:marTop w:val="0"/>
              <w:marBottom w:val="0"/>
              <w:divBdr>
                <w:top w:val="none" w:sz="0" w:space="0" w:color="auto"/>
                <w:left w:val="none" w:sz="0" w:space="0" w:color="auto"/>
                <w:bottom w:val="none" w:sz="0" w:space="0" w:color="auto"/>
                <w:right w:val="none" w:sz="0" w:space="0" w:color="auto"/>
              </w:divBdr>
            </w:div>
            <w:div w:id="1534030199">
              <w:marLeft w:val="0"/>
              <w:marRight w:val="0"/>
              <w:marTop w:val="0"/>
              <w:marBottom w:val="0"/>
              <w:divBdr>
                <w:top w:val="none" w:sz="0" w:space="0" w:color="auto"/>
                <w:left w:val="none" w:sz="0" w:space="0" w:color="auto"/>
                <w:bottom w:val="none" w:sz="0" w:space="0" w:color="auto"/>
                <w:right w:val="none" w:sz="0" w:space="0" w:color="auto"/>
              </w:divBdr>
            </w:div>
            <w:div w:id="137505113">
              <w:marLeft w:val="0"/>
              <w:marRight w:val="0"/>
              <w:marTop w:val="0"/>
              <w:marBottom w:val="0"/>
              <w:divBdr>
                <w:top w:val="none" w:sz="0" w:space="0" w:color="auto"/>
                <w:left w:val="none" w:sz="0" w:space="0" w:color="auto"/>
                <w:bottom w:val="none" w:sz="0" w:space="0" w:color="auto"/>
                <w:right w:val="none" w:sz="0" w:space="0" w:color="auto"/>
              </w:divBdr>
            </w:div>
            <w:div w:id="1610968285">
              <w:marLeft w:val="0"/>
              <w:marRight w:val="0"/>
              <w:marTop w:val="0"/>
              <w:marBottom w:val="0"/>
              <w:divBdr>
                <w:top w:val="none" w:sz="0" w:space="0" w:color="auto"/>
                <w:left w:val="none" w:sz="0" w:space="0" w:color="auto"/>
                <w:bottom w:val="none" w:sz="0" w:space="0" w:color="auto"/>
                <w:right w:val="none" w:sz="0" w:space="0" w:color="auto"/>
              </w:divBdr>
            </w:div>
            <w:div w:id="1941524935">
              <w:marLeft w:val="0"/>
              <w:marRight w:val="0"/>
              <w:marTop w:val="0"/>
              <w:marBottom w:val="0"/>
              <w:divBdr>
                <w:top w:val="none" w:sz="0" w:space="0" w:color="auto"/>
                <w:left w:val="none" w:sz="0" w:space="0" w:color="auto"/>
                <w:bottom w:val="none" w:sz="0" w:space="0" w:color="auto"/>
                <w:right w:val="none" w:sz="0" w:space="0" w:color="auto"/>
              </w:divBdr>
            </w:div>
            <w:div w:id="1754400631">
              <w:marLeft w:val="0"/>
              <w:marRight w:val="0"/>
              <w:marTop w:val="0"/>
              <w:marBottom w:val="0"/>
              <w:divBdr>
                <w:top w:val="none" w:sz="0" w:space="0" w:color="auto"/>
                <w:left w:val="none" w:sz="0" w:space="0" w:color="auto"/>
                <w:bottom w:val="none" w:sz="0" w:space="0" w:color="auto"/>
                <w:right w:val="none" w:sz="0" w:space="0" w:color="auto"/>
              </w:divBdr>
            </w:div>
            <w:div w:id="175080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79973">
      <w:bodyDiv w:val="1"/>
      <w:marLeft w:val="0"/>
      <w:marRight w:val="0"/>
      <w:marTop w:val="0"/>
      <w:marBottom w:val="0"/>
      <w:divBdr>
        <w:top w:val="none" w:sz="0" w:space="0" w:color="auto"/>
        <w:left w:val="none" w:sz="0" w:space="0" w:color="auto"/>
        <w:bottom w:val="none" w:sz="0" w:space="0" w:color="auto"/>
        <w:right w:val="none" w:sz="0" w:space="0" w:color="auto"/>
      </w:divBdr>
      <w:divsChild>
        <w:div w:id="1971475540">
          <w:marLeft w:val="0"/>
          <w:marRight w:val="0"/>
          <w:marTop w:val="0"/>
          <w:marBottom w:val="0"/>
          <w:divBdr>
            <w:top w:val="none" w:sz="0" w:space="0" w:color="auto"/>
            <w:left w:val="none" w:sz="0" w:space="0" w:color="auto"/>
            <w:bottom w:val="none" w:sz="0" w:space="0" w:color="auto"/>
            <w:right w:val="none" w:sz="0" w:space="0" w:color="auto"/>
          </w:divBdr>
          <w:divsChild>
            <w:div w:id="1620792328">
              <w:marLeft w:val="0"/>
              <w:marRight w:val="0"/>
              <w:marTop w:val="0"/>
              <w:marBottom w:val="0"/>
              <w:divBdr>
                <w:top w:val="none" w:sz="0" w:space="0" w:color="auto"/>
                <w:left w:val="none" w:sz="0" w:space="0" w:color="auto"/>
                <w:bottom w:val="none" w:sz="0" w:space="0" w:color="auto"/>
                <w:right w:val="none" w:sz="0" w:space="0" w:color="auto"/>
              </w:divBdr>
            </w:div>
            <w:div w:id="1561014809">
              <w:marLeft w:val="0"/>
              <w:marRight w:val="0"/>
              <w:marTop w:val="0"/>
              <w:marBottom w:val="0"/>
              <w:divBdr>
                <w:top w:val="none" w:sz="0" w:space="0" w:color="auto"/>
                <w:left w:val="none" w:sz="0" w:space="0" w:color="auto"/>
                <w:bottom w:val="none" w:sz="0" w:space="0" w:color="auto"/>
                <w:right w:val="none" w:sz="0" w:space="0" w:color="auto"/>
              </w:divBdr>
            </w:div>
            <w:div w:id="28336217">
              <w:marLeft w:val="0"/>
              <w:marRight w:val="0"/>
              <w:marTop w:val="0"/>
              <w:marBottom w:val="0"/>
              <w:divBdr>
                <w:top w:val="none" w:sz="0" w:space="0" w:color="auto"/>
                <w:left w:val="none" w:sz="0" w:space="0" w:color="auto"/>
                <w:bottom w:val="none" w:sz="0" w:space="0" w:color="auto"/>
                <w:right w:val="none" w:sz="0" w:space="0" w:color="auto"/>
              </w:divBdr>
            </w:div>
            <w:div w:id="1339500986">
              <w:marLeft w:val="0"/>
              <w:marRight w:val="0"/>
              <w:marTop w:val="0"/>
              <w:marBottom w:val="0"/>
              <w:divBdr>
                <w:top w:val="none" w:sz="0" w:space="0" w:color="auto"/>
                <w:left w:val="none" w:sz="0" w:space="0" w:color="auto"/>
                <w:bottom w:val="none" w:sz="0" w:space="0" w:color="auto"/>
                <w:right w:val="none" w:sz="0" w:space="0" w:color="auto"/>
              </w:divBdr>
            </w:div>
            <w:div w:id="1520894135">
              <w:marLeft w:val="0"/>
              <w:marRight w:val="0"/>
              <w:marTop w:val="0"/>
              <w:marBottom w:val="0"/>
              <w:divBdr>
                <w:top w:val="none" w:sz="0" w:space="0" w:color="auto"/>
                <w:left w:val="none" w:sz="0" w:space="0" w:color="auto"/>
                <w:bottom w:val="none" w:sz="0" w:space="0" w:color="auto"/>
                <w:right w:val="none" w:sz="0" w:space="0" w:color="auto"/>
              </w:divBdr>
            </w:div>
            <w:div w:id="80958426">
              <w:marLeft w:val="0"/>
              <w:marRight w:val="0"/>
              <w:marTop w:val="0"/>
              <w:marBottom w:val="0"/>
              <w:divBdr>
                <w:top w:val="none" w:sz="0" w:space="0" w:color="auto"/>
                <w:left w:val="none" w:sz="0" w:space="0" w:color="auto"/>
                <w:bottom w:val="none" w:sz="0" w:space="0" w:color="auto"/>
                <w:right w:val="none" w:sz="0" w:space="0" w:color="auto"/>
              </w:divBdr>
            </w:div>
            <w:div w:id="94862311">
              <w:marLeft w:val="0"/>
              <w:marRight w:val="0"/>
              <w:marTop w:val="0"/>
              <w:marBottom w:val="0"/>
              <w:divBdr>
                <w:top w:val="none" w:sz="0" w:space="0" w:color="auto"/>
                <w:left w:val="none" w:sz="0" w:space="0" w:color="auto"/>
                <w:bottom w:val="none" w:sz="0" w:space="0" w:color="auto"/>
                <w:right w:val="none" w:sz="0" w:space="0" w:color="auto"/>
              </w:divBdr>
            </w:div>
            <w:div w:id="155802633">
              <w:marLeft w:val="0"/>
              <w:marRight w:val="0"/>
              <w:marTop w:val="0"/>
              <w:marBottom w:val="0"/>
              <w:divBdr>
                <w:top w:val="none" w:sz="0" w:space="0" w:color="auto"/>
                <w:left w:val="none" w:sz="0" w:space="0" w:color="auto"/>
                <w:bottom w:val="none" w:sz="0" w:space="0" w:color="auto"/>
                <w:right w:val="none" w:sz="0" w:space="0" w:color="auto"/>
              </w:divBdr>
            </w:div>
            <w:div w:id="2071535514">
              <w:marLeft w:val="0"/>
              <w:marRight w:val="0"/>
              <w:marTop w:val="0"/>
              <w:marBottom w:val="0"/>
              <w:divBdr>
                <w:top w:val="none" w:sz="0" w:space="0" w:color="auto"/>
                <w:left w:val="none" w:sz="0" w:space="0" w:color="auto"/>
                <w:bottom w:val="none" w:sz="0" w:space="0" w:color="auto"/>
                <w:right w:val="none" w:sz="0" w:space="0" w:color="auto"/>
              </w:divBdr>
            </w:div>
            <w:div w:id="1444767772">
              <w:marLeft w:val="0"/>
              <w:marRight w:val="0"/>
              <w:marTop w:val="0"/>
              <w:marBottom w:val="0"/>
              <w:divBdr>
                <w:top w:val="none" w:sz="0" w:space="0" w:color="auto"/>
                <w:left w:val="none" w:sz="0" w:space="0" w:color="auto"/>
                <w:bottom w:val="none" w:sz="0" w:space="0" w:color="auto"/>
                <w:right w:val="none" w:sz="0" w:space="0" w:color="auto"/>
              </w:divBdr>
            </w:div>
            <w:div w:id="558328806">
              <w:marLeft w:val="0"/>
              <w:marRight w:val="0"/>
              <w:marTop w:val="0"/>
              <w:marBottom w:val="0"/>
              <w:divBdr>
                <w:top w:val="none" w:sz="0" w:space="0" w:color="auto"/>
                <w:left w:val="none" w:sz="0" w:space="0" w:color="auto"/>
                <w:bottom w:val="none" w:sz="0" w:space="0" w:color="auto"/>
                <w:right w:val="none" w:sz="0" w:space="0" w:color="auto"/>
              </w:divBdr>
            </w:div>
            <w:div w:id="259991398">
              <w:marLeft w:val="0"/>
              <w:marRight w:val="0"/>
              <w:marTop w:val="0"/>
              <w:marBottom w:val="0"/>
              <w:divBdr>
                <w:top w:val="none" w:sz="0" w:space="0" w:color="auto"/>
                <w:left w:val="none" w:sz="0" w:space="0" w:color="auto"/>
                <w:bottom w:val="none" w:sz="0" w:space="0" w:color="auto"/>
                <w:right w:val="none" w:sz="0" w:space="0" w:color="auto"/>
              </w:divBdr>
            </w:div>
            <w:div w:id="268009131">
              <w:marLeft w:val="0"/>
              <w:marRight w:val="0"/>
              <w:marTop w:val="0"/>
              <w:marBottom w:val="0"/>
              <w:divBdr>
                <w:top w:val="none" w:sz="0" w:space="0" w:color="auto"/>
                <w:left w:val="none" w:sz="0" w:space="0" w:color="auto"/>
                <w:bottom w:val="none" w:sz="0" w:space="0" w:color="auto"/>
                <w:right w:val="none" w:sz="0" w:space="0" w:color="auto"/>
              </w:divBdr>
            </w:div>
            <w:div w:id="418605656">
              <w:marLeft w:val="0"/>
              <w:marRight w:val="0"/>
              <w:marTop w:val="0"/>
              <w:marBottom w:val="0"/>
              <w:divBdr>
                <w:top w:val="none" w:sz="0" w:space="0" w:color="auto"/>
                <w:left w:val="none" w:sz="0" w:space="0" w:color="auto"/>
                <w:bottom w:val="none" w:sz="0" w:space="0" w:color="auto"/>
                <w:right w:val="none" w:sz="0" w:space="0" w:color="auto"/>
              </w:divBdr>
            </w:div>
            <w:div w:id="1825659728">
              <w:marLeft w:val="0"/>
              <w:marRight w:val="0"/>
              <w:marTop w:val="0"/>
              <w:marBottom w:val="0"/>
              <w:divBdr>
                <w:top w:val="none" w:sz="0" w:space="0" w:color="auto"/>
                <w:left w:val="none" w:sz="0" w:space="0" w:color="auto"/>
                <w:bottom w:val="none" w:sz="0" w:space="0" w:color="auto"/>
                <w:right w:val="none" w:sz="0" w:space="0" w:color="auto"/>
              </w:divBdr>
            </w:div>
            <w:div w:id="573396554">
              <w:marLeft w:val="0"/>
              <w:marRight w:val="0"/>
              <w:marTop w:val="0"/>
              <w:marBottom w:val="0"/>
              <w:divBdr>
                <w:top w:val="none" w:sz="0" w:space="0" w:color="auto"/>
                <w:left w:val="none" w:sz="0" w:space="0" w:color="auto"/>
                <w:bottom w:val="none" w:sz="0" w:space="0" w:color="auto"/>
                <w:right w:val="none" w:sz="0" w:space="0" w:color="auto"/>
              </w:divBdr>
            </w:div>
            <w:div w:id="20788214">
              <w:marLeft w:val="0"/>
              <w:marRight w:val="0"/>
              <w:marTop w:val="0"/>
              <w:marBottom w:val="0"/>
              <w:divBdr>
                <w:top w:val="none" w:sz="0" w:space="0" w:color="auto"/>
                <w:left w:val="none" w:sz="0" w:space="0" w:color="auto"/>
                <w:bottom w:val="none" w:sz="0" w:space="0" w:color="auto"/>
                <w:right w:val="none" w:sz="0" w:space="0" w:color="auto"/>
              </w:divBdr>
            </w:div>
            <w:div w:id="2063677623">
              <w:marLeft w:val="0"/>
              <w:marRight w:val="0"/>
              <w:marTop w:val="0"/>
              <w:marBottom w:val="0"/>
              <w:divBdr>
                <w:top w:val="none" w:sz="0" w:space="0" w:color="auto"/>
                <w:left w:val="none" w:sz="0" w:space="0" w:color="auto"/>
                <w:bottom w:val="none" w:sz="0" w:space="0" w:color="auto"/>
                <w:right w:val="none" w:sz="0" w:space="0" w:color="auto"/>
              </w:divBdr>
            </w:div>
            <w:div w:id="1621763779">
              <w:marLeft w:val="0"/>
              <w:marRight w:val="0"/>
              <w:marTop w:val="0"/>
              <w:marBottom w:val="0"/>
              <w:divBdr>
                <w:top w:val="none" w:sz="0" w:space="0" w:color="auto"/>
                <w:left w:val="none" w:sz="0" w:space="0" w:color="auto"/>
                <w:bottom w:val="none" w:sz="0" w:space="0" w:color="auto"/>
                <w:right w:val="none" w:sz="0" w:space="0" w:color="auto"/>
              </w:divBdr>
            </w:div>
            <w:div w:id="135344297">
              <w:marLeft w:val="0"/>
              <w:marRight w:val="0"/>
              <w:marTop w:val="0"/>
              <w:marBottom w:val="0"/>
              <w:divBdr>
                <w:top w:val="none" w:sz="0" w:space="0" w:color="auto"/>
                <w:left w:val="none" w:sz="0" w:space="0" w:color="auto"/>
                <w:bottom w:val="none" w:sz="0" w:space="0" w:color="auto"/>
                <w:right w:val="none" w:sz="0" w:space="0" w:color="auto"/>
              </w:divBdr>
            </w:div>
            <w:div w:id="1528980157">
              <w:marLeft w:val="0"/>
              <w:marRight w:val="0"/>
              <w:marTop w:val="0"/>
              <w:marBottom w:val="0"/>
              <w:divBdr>
                <w:top w:val="none" w:sz="0" w:space="0" w:color="auto"/>
                <w:left w:val="none" w:sz="0" w:space="0" w:color="auto"/>
                <w:bottom w:val="none" w:sz="0" w:space="0" w:color="auto"/>
                <w:right w:val="none" w:sz="0" w:space="0" w:color="auto"/>
              </w:divBdr>
            </w:div>
            <w:div w:id="1980483">
              <w:marLeft w:val="0"/>
              <w:marRight w:val="0"/>
              <w:marTop w:val="0"/>
              <w:marBottom w:val="0"/>
              <w:divBdr>
                <w:top w:val="none" w:sz="0" w:space="0" w:color="auto"/>
                <w:left w:val="none" w:sz="0" w:space="0" w:color="auto"/>
                <w:bottom w:val="none" w:sz="0" w:space="0" w:color="auto"/>
                <w:right w:val="none" w:sz="0" w:space="0" w:color="auto"/>
              </w:divBdr>
            </w:div>
            <w:div w:id="171146231">
              <w:marLeft w:val="0"/>
              <w:marRight w:val="0"/>
              <w:marTop w:val="0"/>
              <w:marBottom w:val="0"/>
              <w:divBdr>
                <w:top w:val="none" w:sz="0" w:space="0" w:color="auto"/>
                <w:left w:val="none" w:sz="0" w:space="0" w:color="auto"/>
                <w:bottom w:val="none" w:sz="0" w:space="0" w:color="auto"/>
                <w:right w:val="none" w:sz="0" w:space="0" w:color="auto"/>
              </w:divBdr>
            </w:div>
            <w:div w:id="1590188866">
              <w:marLeft w:val="0"/>
              <w:marRight w:val="0"/>
              <w:marTop w:val="0"/>
              <w:marBottom w:val="0"/>
              <w:divBdr>
                <w:top w:val="none" w:sz="0" w:space="0" w:color="auto"/>
                <w:left w:val="none" w:sz="0" w:space="0" w:color="auto"/>
                <w:bottom w:val="none" w:sz="0" w:space="0" w:color="auto"/>
                <w:right w:val="none" w:sz="0" w:space="0" w:color="auto"/>
              </w:divBdr>
            </w:div>
            <w:div w:id="120878241">
              <w:marLeft w:val="0"/>
              <w:marRight w:val="0"/>
              <w:marTop w:val="0"/>
              <w:marBottom w:val="0"/>
              <w:divBdr>
                <w:top w:val="none" w:sz="0" w:space="0" w:color="auto"/>
                <w:left w:val="none" w:sz="0" w:space="0" w:color="auto"/>
                <w:bottom w:val="none" w:sz="0" w:space="0" w:color="auto"/>
                <w:right w:val="none" w:sz="0" w:space="0" w:color="auto"/>
              </w:divBdr>
            </w:div>
            <w:div w:id="1690182429">
              <w:marLeft w:val="0"/>
              <w:marRight w:val="0"/>
              <w:marTop w:val="0"/>
              <w:marBottom w:val="0"/>
              <w:divBdr>
                <w:top w:val="none" w:sz="0" w:space="0" w:color="auto"/>
                <w:left w:val="none" w:sz="0" w:space="0" w:color="auto"/>
                <w:bottom w:val="none" w:sz="0" w:space="0" w:color="auto"/>
                <w:right w:val="none" w:sz="0" w:space="0" w:color="auto"/>
              </w:divBdr>
            </w:div>
            <w:div w:id="750395339">
              <w:marLeft w:val="0"/>
              <w:marRight w:val="0"/>
              <w:marTop w:val="0"/>
              <w:marBottom w:val="0"/>
              <w:divBdr>
                <w:top w:val="none" w:sz="0" w:space="0" w:color="auto"/>
                <w:left w:val="none" w:sz="0" w:space="0" w:color="auto"/>
                <w:bottom w:val="none" w:sz="0" w:space="0" w:color="auto"/>
                <w:right w:val="none" w:sz="0" w:space="0" w:color="auto"/>
              </w:divBdr>
            </w:div>
            <w:div w:id="1102993111">
              <w:marLeft w:val="0"/>
              <w:marRight w:val="0"/>
              <w:marTop w:val="0"/>
              <w:marBottom w:val="0"/>
              <w:divBdr>
                <w:top w:val="none" w:sz="0" w:space="0" w:color="auto"/>
                <w:left w:val="none" w:sz="0" w:space="0" w:color="auto"/>
                <w:bottom w:val="none" w:sz="0" w:space="0" w:color="auto"/>
                <w:right w:val="none" w:sz="0" w:space="0" w:color="auto"/>
              </w:divBdr>
            </w:div>
            <w:div w:id="636029471">
              <w:marLeft w:val="0"/>
              <w:marRight w:val="0"/>
              <w:marTop w:val="0"/>
              <w:marBottom w:val="0"/>
              <w:divBdr>
                <w:top w:val="none" w:sz="0" w:space="0" w:color="auto"/>
                <w:left w:val="none" w:sz="0" w:space="0" w:color="auto"/>
                <w:bottom w:val="none" w:sz="0" w:space="0" w:color="auto"/>
                <w:right w:val="none" w:sz="0" w:space="0" w:color="auto"/>
              </w:divBdr>
            </w:div>
            <w:div w:id="1585526989">
              <w:marLeft w:val="0"/>
              <w:marRight w:val="0"/>
              <w:marTop w:val="0"/>
              <w:marBottom w:val="0"/>
              <w:divBdr>
                <w:top w:val="none" w:sz="0" w:space="0" w:color="auto"/>
                <w:left w:val="none" w:sz="0" w:space="0" w:color="auto"/>
                <w:bottom w:val="none" w:sz="0" w:space="0" w:color="auto"/>
                <w:right w:val="none" w:sz="0" w:space="0" w:color="auto"/>
              </w:divBdr>
            </w:div>
            <w:div w:id="738986193">
              <w:marLeft w:val="0"/>
              <w:marRight w:val="0"/>
              <w:marTop w:val="0"/>
              <w:marBottom w:val="0"/>
              <w:divBdr>
                <w:top w:val="none" w:sz="0" w:space="0" w:color="auto"/>
                <w:left w:val="none" w:sz="0" w:space="0" w:color="auto"/>
                <w:bottom w:val="none" w:sz="0" w:space="0" w:color="auto"/>
                <w:right w:val="none" w:sz="0" w:space="0" w:color="auto"/>
              </w:divBdr>
            </w:div>
            <w:div w:id="1117723384">
              <w:marLeft w:val="0"/>
              <w:marRight w:val="0"/>
              <w:marTop w:val="0"/>
              <w:marBottom w:val="0"/>
              <w:divBdr>
                <w:top w:val="none" w:sz="0" w:space="0" w:color="auto"/>
                <w:left w:val="none" w:sz="0" w:space="0" w:color="auto"/>
                <w:bottom w:val="none" w:sz="0" w:space="0" w:color="auto"/>
                <w:right w:val="none" w:sz="0" w:space="0" w:color="auto"/>
              </w:divBdr>
            </w:div>
            <w:div w:id="560481114">
              <w:marLeft w:val="0"/>
              <w:marRight w:val="0"/>
              <w:marTop w:val="0"/>
              <w:marBottom w:val="0"/>
              <w:divBdr>
                <w:top w:val="none" w:sz="0" w:space="0" w:color="auto"/>
                <w:left w:val="none" w:sz="0" w:space="0" w:color="auto"/>
                <w:bottom w:val="none" w:sz="0" w:space="0" w:color="auto"/>
                <w:right w:val="none" w:sz="0" w:space="0" w:color="auto"/>
              </w:divBdr>
            </w:div>
            <w:div w:id="1976134777">
              <w:marLeft w:val="0"/>
              <w:marRight w:val="0"/>
              <w:marTop w:val="0"/>
              <w:marBottom w:val="0"/>
              <w:divBdr>
                <w:top w:val="none" w:sz="0" w:space="0" w:color="auto"/>
                <w:left w:val="none" w:sz="0" w:space="0" w:color="auto"/>
                <w:bottom w:val="none" w:sz="0" w:space="0" w:color="auto"/>
                <w:right w:val="none" w:sz="0" w:space="0" w:color="auto"/>
              </w:divBdr>
            </w:div>
            <w:div w:id="57484215">
              <w:marLeft w:val="0"/>
              <w:marRight w:val="0"/>
              <w:marTop w:val="0"/>
              <w:marBottom w:val="0"/>
              <w:divBdr>
                <w:top w:val="none" w:sz="0" w:space="0" w:color="auto"/>
                <w:left w:val="none" w:sz="0" w:space="0" w:color="auto"/>
                <w:bottom w:val="none" w:sz="0" w:space="0" w:color="auto"/>
                <w:right w:val="none" w:sz="0" w:space="0" w:color="auto"/>
              </w:divBdr>
            </w:div>
            <w:div w:id="966008029">
              <w:marLeft w:val="0"/>
              <w:marRight w:val="0"/>
              <w:marTop w:val="0"/>
              <w:marBottom w:val="0"/>
              <w:divBdr>
                <w:top w:val="none" w:sz="0" w:space="0" w:color="auto"/>
                <w:left w:val="none" w:sz="0" w:space="0" w:color="auto"/>
                <w:bottom w:val="none" w:sz="0" w:space="0" w:color="auto"/>
                <w:right w:val="none" w:sz="0" w:space="0" w:color="auto"/>
              </w:divBdr>
            </w:div>
            <w:div w:id="1476871676">
              <w:marLeft w:val="0"/>
              <w:marRight w:val="0"/>
              <w:marTop w:val="0"/>
              <w:marBottom w:val="0"/>
              <w:divBdr>
                <w:top w:val="none" w:sz="0" w:space="0" w:color="auto"/>
                <w:left w:val="none" w:sz="0" w:space="0" w:color="auto"/>
                <w:bottom w:val="none" w:sz="0" w:space="0" w:color="auto"/>
                <w:right w:val="none" w:sz="0" w:space="0" w:color="auto"/>
              </w:divBdr>
            </w:div>
            <w:div w:id="1857230531">
              <w:marLeft w:val="0"/>
              <w:marRight w:val="0"/>
              <w:marTop w:val="0"/>
              <w:marBottom w:val="0"/>
              <w:divBdr>
                <w:top w:val="none" w:sz="0" w:space="0" w:color="auto"/>
                <w:left w:val="none" w:sz="0" w:space="0" w:color="auto"/>
                <w:bottom w:val="none" w:sz="0" w:space="0" w:color="auto"/>
                <w:right w:val="none" w:sz="0" w:space="0" w:color="auto"/>
              </w:divBdr>
            </w:div>
            <w:div w:id="1172138884">
              <w:marLeft w:val="0"/>
              <w:marRight w:val="0"/>
              <w:marTop w:val="0"/>
              <w:marBottom w:val="0"/>
              <w:divBdr>
                <w:top w:val="none" w:sz="0" w:space="0" w:color="auto"/>
                <w:left w:val="none" w:sz="0" w:space="0" w:color="auto"/>
                <w:bottom w:val="none" w:sz="0" w:space="0" w:color="auto"/>
                <w:right w:val="none" w:sz="0" w:space="0" w:color="auto"/>
              </w:divBdr>
            </w:div>
            <w:div w:id="1403136293">
              <w:marLeft w:val="0"/>
              <w:marRight w:val="0"/>
              <w:marTop w:val="0"/>
              <w:marBottom w:val="0"/>
              <w:divBdr>
                <w:top w:val="none" w:sz="0" w:space="0" w:color="auto"/>
                <w:left w:val="none" w:sz="0" w:space="0" w:color="auto"/>
                <w:bottom w:val="none" w:sz="0" w:space="0" w:color="auto"/>
                <w:right w:val="none" w:sz="0" w:space="0" w:color="auto"/>
              </w:divBdr>
            </w:div>
            <w:div w:id="2015720183">
              <w:marLeft w:val="0"/>
              <w:marRight w:val="0"/>
              <w:marTop w:val="0"/>
              <w:marBottom w:val="0"/>
              <w:divBdr>
                <w:top w:val="none" w:sz="0" w:space="0" w:color="auto"/>
                <w:left w:val="none" w:sz="0" w:space="0" w:color="auto"/>
                <w:bottom w:val="none" w:sz="0" w:space="0" w:color="auto"/>
                <w:right w:val="none" w:sz="0" w:space="0" w:color="auto"/>
              </w:divBdr>
            </w:div>
            <w:div w:id="135683186">
              <w:marLeft w:val="0"/>
              <w:marRight w:val="0"/>
              <w:marTop w:val="0"/>
              <w:marBottom w:val="0"/>
              <w:divBdr>
                <w:top w:val="none" w:sz="0" w:space="0" w:color="auto"/>
                <w:left w:val="none" w:sz="0" w:space="0" w:color="auto"/>
                <w:bottom w:val="none" w:sz="0" w:space="0" w:color="auto"/>
                <w:right w:val="none" w:sz="0" w:space="0" w:color="auto"/>
              </w:divBdr>
            </w:div>
            <w:div w:id="308553763">
              <w:marLeft w:val="0"/>
              <w:marRight w:val="0"/>
              <w:marTop w:val="0"/>
              <w:marBottom w:val="0"/>
              <w:divBdr>
                <w:top w:val="none" w:sz="0" w:space="0" w:color="auto"/>
                <w:left w:val="none" w:sz="0" w:space="0" w:color="auto"/>
                <w:bottom w:val="none" w:sz="0" w:space="0" w:color="auto"/>
                <w:right w:val="none" w:sz="0" w:space="0" w:color="auto"/>
              </w:divBdr>
            </w:div>
            <w:div w:id="1817641924">
              <w:marLeft w:val="0"/>
              <w:marRight w:val="0"/>
              <w:marTop w:val="0"/>
              <w:marBottom w:val="0"/>
              <w:divBdr>
                <w:top w:val="none" w:sz="0" w:space="0" w:color="auto"/>
                <w:left w:val="none" w:sz="0" w:space="0" w:color="auto"/>
                <w:bottom w:val="none" w:sz="0" w:space="0" w:color="auto"/>
                <w:right w:val="none" w:sz="0" w:space="0" w:color="auto"/>
              </w:divBdr>
            </w:div>
            <w:div w:id="1882786220">
              <w:marLeft w:val="0"/>
              <w:marRight w:val="0"/>
              <w:marTop w:val="0"/>
              <w:marBottom w:val="0"/>
              <w:divBdr>
                <w:top w:val="none" w:sz="0" w:space="0" w:color="auto"/>
                <w:left w:val="none" w:sz="0" w:space="0" w:color="auto"/>
                <w:bottom w:val="none" w:sz="0" w:space="0" w:color="auto"/>
                <w:right w:val="none" w:sz="0" w:space="0" w:color="auto"/>
              </w:divBdr>
            </w:div>
            <w:div w:id="191891533">
              <w:marLeft w:val="0"/>
              <w:marRight w:val="0"/>
              <w:marTop w:val="0"/>
              <w:marBottom w:val="0"/>
              <w:divBdr>
                <w:top w:val="none" w:sz="0" w:space="0" w:color="auto"/>
                <w:left w:val="none" w:sz="0" w:space="0" w:color="auto"/>
                <w:bottom w:val="none" w:sz="0" w:space="0" w:color="auto"/>
                <w:right w:val="none" w:sz="0" w:space="0" w:color="auto"/>
              </w:divBdr>
            </w:div>
            <w:div w:id="155658661">
              <w:marLeft w:val="0"/>
              <w:marRight w:val="0"/>
              <w:marTop w:val="0"/>
              <w:marBottom w:val="0"/>
              <w:divBdr>
                <w:top w:val="none" w:sz="0" w:space="0" w:color="auto"/>
                <w:left w:val="none" w:sz="0" w:space="0" w:color="auto"/>
                <w:bottom w:val="none" w:sz="0" w:space="0" w:color="auto"/>
                <w:right w:val="none" w:sz="0" w:space="0" w:color="auto"/>
              </w:divBdr>
            </w:div>
            <w:div w:id="742337138">
              <w:marLeft w:val="0"/>
              <w:marRight w:val="0"/>
              <w:marTop w:val="0"/>
              <w:marBottom w:val="0"/>
              <w:divBdr>
                <w:top w:val="none" w:sz="0" w:space="0" w:color="auto"/>
                <w:left w:val="none" w:sz="0" w:space="0" w:color="auto"/>
                <w:bottom w:val="none" w:sz="0" w:space="0" w:color="auto"/>
                <w:right w:val="none" w:sz="0" w:space="0" w:color="auto"/>
              </w:divBdr>
            </w:div>
            <w:div w:id="1976838582">
              <w:marLeft w:val="0"/>
              <w:marRight w:val="0"/>
              <w:marTop w:val="0"/>
              <w:marBottom w:val="0"/>
              <w:divBdr>
                <w:top w:val="none" w:sz="0" w:space="0" w:color="auto"/>
                <w:left w:val="none" w:sz="0" w:space="0" w:color="auto"/>
                <w:bottom w:val="none" w:sz="0" w:space="0" w:color="auto"/>
                <w:right w:val="none" w:sz="0" w:space="0" w:color="auto"/>
              </w:divBdr>
            </w:div>
            <w:div w:id="134613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838985">
      <w:bodyDiv w:val="1"/>
      <w:marLeft w:val="0"/>
      <w:marRight w:val="0"/>
      <w:marTop w:val="0"/>
      <w:marBottom w:val="0"/>
      <w:divBdr>
        <w:top w:val="none" w:sz="0" w:space="0" w:color="auto"/>
        <w:left w:val="none" w:sz="0" w:space="0" w:color="auto"/>
        <w:bottom w:val="none" w:sz="0" w:space="0" w:color="auto"/>
        <w:right w:val="none" w:sz="0" w:space="0" w:color="auto"/>
      </w:divBdr>
      <w:divsChild>
        <w:div w:id="502403572">
          <w:marLeft w:val="0"/>
          <w:marRight w:val="0"/>
          <w:marTop w:val="0"/>
          <w:marBottom w:val="0"/>
          <w:divBdr>
            <w:top w:val="none" w:sz="0" w:space="0" w:color="auto"/>
            <w:left w:val="none" w:sz="0" w:space="0" w:color="auto"/>
            <w:bottom w:val="none" w:sz="0" w:space="0" w:color="auto"/>
            <w:right w:val="none" w:sz="0" w:space="0" w:color="auto"/>
          </w:divBdr>
          <w:divsChild>
            <w:div w:id="259073298">
              <w:marLeft w:val="0"/>
              <w:marRight w:val="0"/>
              <w:marTop w:val="0"/>
              <w:marBottom w:val="0"/>
              <w:divBdr>
                <w:top w:val="none" w:sz="0" w:space="0" w:color="auto"/>
                <w:left w:val="none" w:sz="0" w:space="0" w:color="auto"/>
                <w:bottom w:val="none" w:sz="0" w:space="0" w:color="auto"/>
                <w:right w:val="none" w:sz="0" w:space="0" w:color="auto"/>
              </w:divBdr>
            </w:div>
            <w:div w:id="1136680455">
              <w:marLeft w:val="0"/>
              <w:marRight w:val="0"/>
              <w:marTop w:val="0"/>
              <w:marBottom w:val="0"/>
              <w:divBdr>
                <w:top w:val="none" w:sz="0" w:space="0" w:color="auto"/>
                <w:left w:val="none" w:sz="0" w:space="0" w:color="auto"/>
                <w:bottom w:val="none" w:sz="0" w:space="0" w:color="auto"/>
                <w:right w:val="none" w:sz="0" w:space="0" w:color="auto"/>
              </w:divBdr>
            </w:div>
            <w:div w:id="1609503545">
              <w:marLeft w:val="0"/>
              <w:marRight w:val="0"/>
              <w:marTop w:val="0"/>
              <w:marBottom w:val="0"/>
              <w:divBdr>
                <w:top w:val="none" w:sz="0" w:space="0" w:color="auto"/>
                <w:left w:val="none" w:sz="0" w:space="0" w:color="auto"/>
                <w:bottom w:val="none" w:sz="0" w:space="0" w:color="auto"/>
                <w:right w:val="none" w:sz="0" w:space="0" w:color="auto"/>
              </w:divBdr>
            </w:div>
            <w:div w:id="88307925">
              <w:marLeft w:val="0"/>
              <w:marRight w:val="0"/>
              <w:marTop w:val="0"/>
              <w:marBottom w:val="0"/>
              <w:divBdr>
                <w:top w:val="none" w:sz="0" w:space="0" w:color="auto"/>
                <w:left w:val="none" w:sz="0" w:space="0" w:color="auto"/>
                <w:bottom w:val="none" w:sz="0" w:space="0" w:color="auto"/>
                <w:right w:val="none" w:sz="0" w:space="0" w:color="auto"/>
              </w:divBdr>
            </w:div>
            <w:div w:id="1033725549">
              <w:marLeft w:val="0"/>
              <w:marRight w:val="0"/>
              <w:marTop w:val="0"/>
              <w:marBottom w:val="0"/>
              <w:divBdr>
                <w:top w:val="none" w:sz="0" w:space="0" w:color="auto"/>
                <w:left w:val="none" w:sz="0" w:space="0" w:color="auto"/>
                <w:bottom w:val="none" w:sz="0" w:space="0" w:color="auto"/>
                <w:right w:val="none" w:sz="0" w:space="0" w:color="auto"/>
              </w:divBdr>
            </w:div>
            <w:div w:id="387412695">
              <w:marLeft w:val="0"/>
              <w:marRight w:val="0"/>
              <w:marTop w:val="0"/>
              <w:marBottom w:val="0"/>
              <w:divBdr>
                <w:top w:val="none" w:sz="0" w:space="0" w:color="auto"/>
                <w:left w:val="none" w:sz="0" w:space="0" w:color="auto"/>
                <w:bottom w:val="none" w:sz="0" w:space="0" w:color="auto"/>
                <w:right w:val="none" w:sz="0" w:space="0" w:color="auto"/>
              </w:divBdr>
            </w:div>
            <w:div w:id="1164855524">
              <w:marLeft w:val="0"/>
              <w:marRight w:val="0"/>
              <w:marTop w:val="0"/>
              <w:marBottom w:val="0"/>
              <w:divBdr>
                <w:top w:val="none" w:sz="0" w:space="0" w:color="auto"/>
                <w:left w:val="none" w:sz="0" w:space="0" w:color="auto"/>
                <w:bottom w:val="none" w:sz="0" w:space="0" w:color="auto"/>
                <w:right w:val="none" w:sz="0" w:space="0" w:color="auto"/>
              </w:divBdr>
            </w:div>
            <w:div w:id="1747191841">
              <w:marLeft w:val="0"/>
              <w:marRight w:val="0"/>
              <w:marTop w:val="0"/>
              <w:marBottom w:val="0"/>
              <w:divBdr>
                <w:top w:val="none" w:sz="0" w:space="0" w:color="auto"/>
                <w:left w:val="none" w:sz="0" w:space="0" w:color="auto"/>
                <w:bottom w:val="none" w:sz="0" w:space="0" w:color="auto"/>
                <w:right w:val="none" w:sz="0" w:space="0" w:color="auto"/>
              </w:divBdr>
            </w:div>
            <w:div w:id="1542401067">
              <w:marLeft w:val="0"/>
              <w:marRight w:val="0"/>
              <w:marTop w:val="0"/>
              <w:marBottom w:val="0"/>
              <w:divBdr>
                <w:top w:val="none" w:sz="0" w:space="0" w:color="auto"/>
                <w:left w:val="none" w:sz="0" w:space="0" w:color="auto"/>
                <w:bottom w:val="none" w:sz="0" w:space="0" w:color="auto"/>
                <w:right w:val="none" w:sz="0" w:space="0" w:color="auto"/>
              </w:divBdr>
            </w:div>
            <w:div w:id="301234609">
              <w:marLeft w:val="0"/>
              <w:marRight w:val="0"/>
              <w:marTop w:val="0"/>
              <w:marBottom w:val="0"/>
              <w:divBdr>
                <w:top w:val="none" w:sz="0" w:space="0" w:color="auto"/>
                <w:left w:val="none" w:sz="0" w:space="0" w:color="auto"/>
                <w:bottom w:val="none" w:sz="0" w:space="0" w:color="auto"/>
                <w:right w:val="none" w:sz="0" w:space="0" w:color="auto"/>
              </w:divBdr>
            </w:div>
            <w:div w:id="882251778">
              <w:marLeft w:val="0"/>
              <w:marRight w:val="0"/>
              <w:marTop w:val="0"/>
              <w:marBottom w:val="0"/>
              <w:divBdr>
                <w:top w:val="none" w:sz="0" w:space="0" w:color="auto"/>
                <w:left w:val="none" w:sz="0" w:space="0" w:color="auto"/>
                <w:bottom w:val="none" w:sz="0" w:space="0" w:color="auto"/>
                <w:right w:val="none" w:sz="0" w:space="0" w:color="auto"/>
              </w:divBdr>
            </w:div>
            <w:div w:id="155725201">
              <w:marLeft w:val="0"/>
              <w:marRight w:val="0"/>
              <w:marTop w:val="0"/>
              <w:marBottom w:val="0"/>
              <w:divBdr>
                <w:top w:val="none" w:sz="0" w:space="0" w:color="auto"/>
                <w:left w:val="none" w:sz="0" w:space="0" w:color="auto"/>
                <w:bottom w:val="none" w:sz="0" w:space="0" w:color="auto"/>
                <w:right w:val="none" w:sz="0" w:space="0" w:color="auto"/>
              </w:divBdr>
            </w:div>
            <w:div w:id="522482040">
              <w:marLeft w:val="0"/>
              <w:marRight w:val="0"/>
              <w:marTop w:val="0"/>
              <w:marBottom w:val="0"/>
              <w:divBdr>
                <w:top w:val="none" w:sz="0" w:space="0" w:color="auto"/>
                <w:left w:val="none" w:sz="0" w:space="0" w:color="auto"/>
                <w:bottom w:val="none" w:sz="0" w:space="0" w:color="auto"/>
                <w:right w:val="none" w:sz="0" w:space="0" w:color="auto"/>
              </w:divBdr>
            </w:div>
            <w:div w:id="677970517">
              <w:marLeft w:val="0"/>
              <w:marRight w:val="0"/>
              <w:marTop w:val="0"/>
              <w:marBottom w:val="0"/>
              <w:divBdr>
                <w:top w:val="none" w:sz="0" w:space="0" w:color="auto"/>
                <w:left w:val="none" w:sz="0" w:space="0" w:color="auto"/>
                <w:bottom w:val="none" w:sz="0" w:space="0" w:color="auto"/>
                <w:right w:val="none" w:sz="0" w:space="0" w:color="auto"/>
              </w:divBdr>
            </w:div>
            <w:div w:id="263995259">
              <w:marLeft w:val="0"/>
              <w:marRight w:val="0"/>
              <w:marTop w:val="0"/>
              <w:marBottom w:val="0"/>
              <w:divBdr>
                <w:top w:val="none" w:sz="0" w:space="0" w:color="auto"/>
                <w:left w:val="none" w:sz="0" w:space="0" w:color="auto"/>
                <w:bottom w:val="none" w:sz="0" w:space="0" w:color="auto"/>
                <w:right w:val="none" w:sz="0" w:space="0" w:color="auto"/>
              </w:divBdr>
            </w:div>
            <w:div w:id="1673801852">
              <w:marLeft w:val="0"/>
              <w:marRight w:val="0"/>
              <w:marTop w:val="0"/>
              <w:marBottom w:val="0"/>
              <w:divBdr>
                <w:top w:val="none" w:sz="0" w:space="0" w:color="auto"/>
                <w:left w:val="none" w:sz="0" w:space="0" w:color="auto"/>
                <w:bottom w:val="none" w:sz="0" w:space="0" w:color="auto"/>
                <w:right w:val="none" w:sz="0" w:space="0" w:color="auto"/>
              </w:divBdr>
            </w:div>
            <w:div w:id="15453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413621">
      <w:bodyDiv w:val="1"/>
      <w:marLeft w:val="0"/>
      <w:marRight w:val="0"/>
      <w:marTop w:val="0"/>
      <w:marBottom w:val="0"/>
      <w:divBdr>
        <w:top w:val="none" w:sz="0" w:space="0" w:color="auto"/>
        <w:left w:val="none" w:sz="0" w:space="0" w:color="auto"/>
        <w:bottom w:val="none" w:sz="0" w:space="0" w:color="auto"/>
        <w:right w:val="none" w:sz="0" w:space="0" w:color="auto"/>
      </w:divBdr>
      <w:divsChild>
        <w:div w:id="1271889907">
          <w:marLeft w:val="0"/>
          <w:marRight w:val="0"/>
          <w:marTop w:val="0"/>
          <w:marBottom w:val="0"/>
          <w:divBdr>
            <w:top w:val="none" w:sz="0" w:space="0" w:color="auto"/>
            <w:left w:val="none" w:sz="0" w:space="0" w:color="auto"/>
            <w:bottom w:val="none" w:sz="0" w:space="0" w:color="auto"/>
            <w:right w:val="none" w:sz="0" w:space="0" w:color="auto"/>
          </w:divBdr>
          <w:divsChild>
            <w:div w:id="142032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97842">
      <w:bodyDiv w:val="1"/>
      <w:marLeft w:val="0"/>
      <w:marRight w:val="0"/>
      <w:marTop w:val="0"/>
      <w:marBottom w:val="0"/>
      <w:divBdr>
        <w:top w:val="none" w:sz="0" w:space="0" w:color="auto"/>
        <w:left w:val="none" w:sz="0" w:space="0" w:color="auto"/>
        <w:bottom w:val="none" w:sz="0" w:space="0" w:color="auto"/>
        <w:right w:val="none" w:sz="0" w:space="0" w:color="auto"/>
      </w:divBdr>
      <w:divsChild>
        <w:div w:id="1686516711">
          <w:marLeft w:val="0"/>
          <w:marRight w:val="0"/>
          <w:marTop w:val="0"/>
          <w:marBottom w:val="0"/>
          <w:divBdr>
            <w:top w:val="none" w:sz="0" w:space="0" w:color="auto"/>
            <w:left w:val="none" w:sz="0" w:space="0" w:color="auto"/>
            <w:bottom w:val="none" w:sz="0" w:space="0" w:color="auto"/>
            <w:right w:val="none" w:sz="0" w:space="0" w:color="auto"/>
          </w:divBdr>
          <w:divsChild>
            <w:div w:id="714742768">
              <w:marLeft w:val="0"/>
              <w:marRight w:val="0"/>
              <w:marTop w:val="0"/>
              <w:marBottom w:val="0"/>
              <w:divBdr>
                <w:top w:val="none" w:sz="0" w:space="0" w:color="auto"/>
                <w:left w:val="none" w:sz="0" w:space="0" w:color="auto"/>
                <w:bottom w:val="none" w:sz="0" w:space="0" w:color="auto"/>
                <w:right w:val="none" w:sz="0" w:space="0" w:color="auto"/>
              </w:divBdr>
            </w:div>
            <w:div w:id="1283800933">
              <w:marLeft w:val="0"/>
              <w:marRight w:val="0"/>
              <w:marTop w:val="0"/>
              <w:marBottom w:val="0"/>
              <w:divBdr>
                <w:top w:val="none" w:sz="0" w:space="0" w:color="auto"/>
                <w:left w:val="none" w:sz="0" w:space="0" w:color="auto"/>
                <w:bottom w:val="none" w:sz="0" w:space="0" w:color="auto"/>
                <w:right w:val="none" w:sz="0" w:space="0" w:color="auto"/>
              </w:divBdr>
            </w:div>
            <w:div w:id="385878276">
              <w:marLeft w:val="0"/>
              <w:marRight w:val="0"/>
              <w:marTop w:val="0"/>
              <w:marBottom w:val="0"/>
              <w:divBdr>
                <w:top w:val="none" w:sz="0" w:space="0" w:color="auto"/>
                <w:left w:val="none" w:sz="0" w:space="0" w:color="auto"/>
                <w:bottom w:val="none" w:sz="0" w:space="0" w:color="auto"/>
                <w:right w:val="none" w:sz="0" w:space="0" w:color="auto"/>
              </w:divBdr>
            </w:div>
            <w:div w:id="1888452186">
              <w:marLeft w:val="0"/>
              <w:marRight w:val="0"/>
              <w:marTop w:val="0"/>
              <w:marBottom w:val="0"/>
              <w:divBdr>
                <w:top w:val="none" w:sz="0" w:space="0" w:color="auto"/>
                <w:left w:val="none" w:sz="0" w:space="0" w:color="auto"/>
                <w:bottom w:val="none" w:sz="0" w:space="0" w:color="auto"/>
                <w:right w:val="none" w:sz="0" w:space="0" w:color="auto"/>
              </w:divBdr>
            </w:div>
            <w:div w:id="1667321018">
              <w:marLeft w:val="0"/>
              <w:marRight w:val="0"/>
              <w:marTop w:val="0"/>
              <w:marBottom w:val="0"/>
              <w:divBdr>
                <w:top w:val="none" w:sz="0" w:space="0" w:color="auto"/>
                <w:left w:val="none" w:sz="0" w:space="0" w:color="auto"/>
                <w:bottom w:val="none" w:sz="0" w:space="0" w:color="auto"/>
                <w:right w:val="none" w:sz="0" w:space="0" w:color="auto"/>
              </w:divBdr>
            </w:div>
            <w:div w:id="542720130">
              <w:marLeft w:val="0"/>
              <w:marRight w:val="0"/>
              <w:marTop w:val="0"/>
              <w:marBottom w:val="0"/>
              <w:divBdr>
                <w:top w:val="none" w:sz="0" w:space="0" w:color="auto"/>
                <w:left w:val="none" w:sz="0" w:space="0" w:color="auto"/>
                <w:bottom w:val="none" w:sz="0" w:space="0" w:color="auto"/>
                <w:right w:val="none" w:sz="0" w:space="0" w:color="auto"/>
              </w:divBdr>
            </w:div>
            <w:div w:id="121538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54320">
      <w:bodyDiv w:val="1"/>
      <w:marLeft w:val="0"/>
      <w:marRight w:val="0"/>
      <w:marTop w:val="0"/>
      <w:marBottom w:val="0"/>
      <w:divBdr>
        <w:top w:val="none" w:sz="0" w:space="0" w:color="auto"/>
        <w:left w:val="none" w:sz="0" w:space="0" w:color="auto"/>
        <w:bottom w:val="none" w:sz="0" w:space="0" w:color="auto"/>
        <w:right w:val="none" w:sz="0" w:space="0" w:color="auto"/>
      </w:divBdr>
      <w:divsChild>
        <w:div w:id="1031489837">
          <w:marLeft w:val="0"/>
          <w:marRight w:val="0"/>
          <w:marTop w:val="0"/>
          <w:marBottom w:val="0"/>
          <w:divBdr>
            <w:top w:val="none" w:sz="0" w:space="0" w:color="auto"/>
            <w:left w:val="none" w:sz="0" w:space="0" w:color="auto"/>
            <w:bottom w:val="none" w:sz="0" w:space="0" w:color="auto"/>
            <w:right w:val="none" w:sz="0" w:space="0" w:color="auto"/>
          </w:divBdr>
          <w:divsChild>
            <w:div w:id="1711801882">
              <w:marLeft w:val="0"/>
              <w:marRight w:val="0"/>
              <w:marTop w:val="0"/>
              <w:marBottom w:val="0"/>
              <w:divBdr>
                <w:top w:val="none" w:sz="0" w:space="0" w:color="auto"/>
                <w:left w:val="none" w:sz="0" w:space="0" w:color="auto"/>
                <w:bottom w:val="none" w:sz="0" w:space="0" w:color="auto"/>
                <w:right w:val="none" w:sz="0" w:space="0" w:color="auto"/>
              </w:divBdr>
            </w:div>
            <w:div w:id="179588319">
              <w:marLeft w:val="0"/>
              <w:marRight w:val="0"/>
              <w:marTop w:val="0"/>
              <w:marBottom w:val="0"/>
              <w:divBdr>
                <w:top w:val="none" w:sz="0" w:space="0" w:color="auto"/>
                <w:left w:val="none" w:sz="0" w:space="0" w:color="auto"/>
                <w:bottom w:val="none" w:sz="0" w:space="0" w:color="auto"/>
                <w:right w:val="none" w:sz="0" w:space="0" w:color="auto"/>
              </w:divBdr>
            </w:div>
            <w:div w:id="667246932">
              <w:marLeft w:val="0"/>
              <w:marRight w:val="0"/>
              <w:marTop w:val="0"/>
              <w:marBottom w:val="0"/>
              <w:divBdr>
                <w:top w:val="none" w:sz="0" w:space="0" w:color="auto"/>
                <w:left w:val="none" w:sz="0" w:space="0" w:color="auto"/>
                <w:bottom w:val="none" w:sz="0" w:space="0" w:color="auto"/>
                <w:right w:val="none" w:sz="0" w:space="0" w:color="auto"/>
              </w:divBdr>
            </w:div>
            <w:div w:id="1827238116">
              <w:marLeft w:val="0"/>
              <w:marRight w:val="0"/>
              <w:marTop w:val="0"/>
              <w:marBottom w:val="0"/>
              <w:divBdr>
                <w:top w:val="none" w:sz="0" w:space="0" w:color="auto"/>
                <w:left w:val="none" w:sz="0" w:space="0" w:color="auto"/>
                <w:bottom w:val="none" w:sz="0" w:space="0" w:color="auto"/>
                <w:right w:val="none" w:sz="0" w:space="0" w:color="auto"/>
              </w:divBdr>
            </w:div>
            <w:div w:id="2017224396">
              <w:marLeft w:val="0"/>
              <w:marRight w:val="0"/>
              <w:marTop w:val="0"/>
              <w:marBottom w:val="0"/>
              <w:divBdr>
                <w:top w:val="none" w:sz="0" w:space="0" w:color="auto"/>
                <w:left w:val="none" w:sz="0" w:space="0" w:color="auto"/>
                <w:bottom w:val="none" w:sz="0" w:space="0" w:color="auto"/>
                <w:right w:val="none" w:sz="0" w:space="0" w:color="auto"/>
              </w:divBdr>
            </w:div>
            <w:div w:id="935094904">
              <w:marLeft w:val="0"/>
              <w:marRight w:val="0"/>
              <w:marTop w:val="0"/>
              <w:marBottom w:val="0"/>
              <w:divBdr>
                <w:top w:val="none" w:sz="0" w:space="0" w:color="auto"/>
                <w:left w:val="none" w:sz="0" w:space="0" w:color="auto"/>
                <w:bottom w:val="none" w:sz="0" w:space="0" w:color="auto"/>
                <w:right w:val="none" w:sz="0" w:space="0" w:color="auto"/>
              </w:divBdr>
            </w:div>
            <w:div w:id="417100414">
              <w:marLeft w:val="0"/>
              <w:marRight w:val="0"/>
              <w:marTop w:val="0"/>
              <w:marBottom w:val="0"/>
              <w:divBdr>
                <w:top w:val="none" w:sz="0" w:space="0" w:color="auto"/>
                <w:left w:val="none" w:sz="0" w:space="0" w:color="auto"/>
                <w:bottom w:val="none" w:sz="0" w:space="0" w:color="auto"/>
                <w:right w:val="none" w:sz="0" w:space="0" w:color="auto"/>
              </w:divBdr>
            </w:div>
            <w:div w:id="1824853881">
              <w:marLeft w:val="0"/>
              <w:marRight w:val="0"/>
              <w:marTop w:val="0"/>
              <w:marBottom w:val="0"/>
              <w:divBdr>
                <w:top w:val="none" w:sz="0" w:space="0" w:color="auto"/>
                <w:left w:val="none" w:sz="0" w:space="0" w:color="auto"/>
                <w:bottom w:val="none" w:sz="0" w:space="0" w:color="auto"/>
                <w:right w:val="none" w:sz="0" w:space="0" w:color="auto"/>
              </w:divBdr>
            </w:div>
            <w:div w:id="393741368">
              <w:marLeft w:val="0"/>
              <w:marRight w:val="0"/>
              <w:marTop w:val="0"/>
              <w:marBottom w:val="0"/>
              <w:divBdr>
                <w:top w:val="none" w:sz="0" w:space="0" w:color="auto"/>
                <w:left w:val="none" w:sz="0" w:space="0" w:color="auto"/>
                <w:bottom w:val="none" w:sz="0" w:space="0" w:color="auto"/>
                <w:right w:val="none" w:sz="0" w:space="0" w:color="auto"/>
              </w:divBdr>
            </w:div>
            <w:div w:id="160117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10531">
      <w:bodyDiv w:val="1"/>
      <w:marLeft w:val="0"/>
      <w:marRight w:val="0"/>
      <w:marTop w:val="0"/>
      <w:marBottom w:val="0"/>
      <w:divBdr>
        <w:top w:val="none" w:sz="0" w:space="0" w:color="auto"/>
        <w:left w:val="none" w:sz="0" w:space="0" w:color="auto"/>
        <w:bottom w:val="none" w:sz="0" w:space="0" w:color="auto"/>
        <w:right w:val="none" w:sz="0" w:space="0" w:color="auto"/>
      </w:divBdr>
    </w:div>
    <w:div w:id="1335260515">
      <w:bodyDiv w:val="1"/>
      <w:marLeft w:val="0"/>
      <w:marRight w:val="0"/>
      <w:marTop w:val="0"/>
      <w:marBottom w:val="0"/>
      <w:divBdr>
        <w:top w:val="none" w:sz="0" w:space="0" w:color="auto"/>
        <w:left w:val="none" w:sz="0" w:space="0" w:color="auto"/>
        <w:bottom w:val="none" w:sz="0" w:space="0" w:color="auto"/>
        <w:right w:val="none" w:sz="0" w:space="0" w:color="auto"/>
      </w:divBdr>
    </w:div>
    <w:div w:id="1394038201">
      <w:bodyDiv w:val="1"/>
      <w:marLeft w:val="0"/>
      <w:marRight w:val="0"/>
      <w:marTop w:val="0"/>
      <w:marBottom w:val="0"/>
      <w:divBdr>
        <w:top w:val="none" w:sz="0" w:space="0" w:color="auto"/>
        <w:left w:val="none" w:sz="0" w:space="0" w:color="auto"/>
        <w:bottom w:val="none" w:sz="0" w:space="0" w:color="auto"/>
        <w:right w:val="none" w:sz="0" w:space="0" w:color="auto"/>
      </w:divBdr>
      <w:divsChild>
        <w:div w:id="1815680443">
          <w:marLeft w:val="0"/>
          <w:marRight w:val="0"/>
          <w:marTop w:val="0"/>
          <w:marBottom w:val="0"/>
          <w:divBdr>
            <w:top w:val="none" w:sz="0" w:space="0" w:color="auto"/>
            <w:left w:val="none" w:sz="0" w:space="0" w:color="auto"/>
            <w:bottom w:val="none" w:sz="0" w:space="0" w:color="auto"/>
            <w:right w:val="none" w:sz="0" w:space="0" w:color="auto"/>
          </w:divBdr>
          <w:divsChild>
            <w:div w:id="1522891617">
              <w:marLeft w:val="0"/>
              <w:marRight w:val="0"/>
              <w:marTop w:val="0"/>
              <w:marBottom w:val="0"/>
              <w:divBdr>
                <w:top w:val="none" w:sz="0" w:space="0" w:color="auto"/>
                <w:left w:val="none" w:sz="0" w:space="0" w:color="auto"/>
                <w:bottom w:val="none" w:sz="0" w:space="0" w:color="auto"/>
                <w:right w:val="none" w:sz="0" w:space="0" w:color="auto"/>
              </w:divBdr>
            </w:div>
          </w:divsChild>
        </w:div>
        <w:div w:id="1580678307">
          <w:marLeft w:val="0"/>
          <w:marRight w:val="0"/>
          <w:marTop w:val="180"/>
          <w:marBottom w:val="150"/>
          <w:divBdr>
            <w:top w:val="none" w:sz="0" w:space="0" w:color="auto"/>
            <w:left w:val="none" w:sz="0" w:space="0" w:color="auto"/>
            <w:bottom w:val="none" w:sz="0" w:space="0" w:color="auto"/>
            <w:right w:val="none" w:sz="0" w:space="0" w:color="auto"/>
          </w:divBdr>
          <w:divsChild>
            <w:div w:id="1708791585">
              <w:marLeft w:val="0"/>
              <w:marRight w:val="0"/>
              <w:marTop w:val="0"/>
              <w:marBottom w:val="0"/>
              <w:divBdr>
                <w:top w:val="none" w:sz="0" w:space="0" w:color="auto"/>
                <w:left w:val="none" w:sz="0" w:space="0" w:color="auto"/>
                <w:bottom w:val="none" w:sz="0" w:space="0" w:color="auto"/>
                <w:right w:val="none" w:sz="0" w:space="0" w:color="auto"/>
              </w:divBdr>
              <w:divsChild>
                <w:div w:id="110488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9783">
      <w:bodyDiv w:val="1"/>
      <w:marLeft w:val="0"/>
      <w:marRight w:val="0"/>
      <w:marTop w:val="0"/>
      <w:marBottom w:val="0"/>
      <w:divBdr>
        <w:top w:val="none" w:sz="0" w:space="0" w:color="auto"/>
        <w:left w:val="none" w:sz="0" w:space="0" w:color="auto"/>
        <w:bottom w:val="none" w:sz="0" w:space="0" w:color="auto"/>
        <w:right w:val="none" w:sz="0" w:space="0" w:color="auto"/>
      </w:divBdr>
      <w:divsChild>
        <w:div w:id="97601263">
          <w:marLeft w:val="0"/>
          <w:marRight w:val="0"/>
          <w:marTop w:val="0"/>
          <w:marBottom w:val="0"/>
          <w:divBdr>
            <w:top w:val="none" w:sz="0" w:space="0" w:color="auto"/>
            <w:left w:val="none" w:sz="0" w:space="0" w:color="auto"/>
            <w:bottom w:val="none" w:sz="0" w:space="0" w:color="auto"/>
            <w:right w:val="none" w:sz="0" w:space="0" w:color="auto"/>
          </w:divBdr>
          <w:divsChild>
            <w:div w:id="204539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03715">
      <w:bodyDiv w:val="1"/>
      <w:marLeft w:val="0"/>
      <w:marRight w:val="0"/>
      <w:marTop w:val="0"/>
      <w:marBottom w:val="0"/>
      <w:divBdr>
        <w:top w:val="none" w:sz="0" w:space="0" w:color="auto"/>
        <w:left w:val="none" w:sz="0" w:space="0" w:color="auto"/>
        <w:bottom w:val="none" w:sz="0" w:space="0" w:color="auto"/>
        <w:right w:val="none" w:sz="0" w:space="0" w:color="auto"/>
      </w:divBdr>
      <w:divsChild>
        <w:div w:id="1685784869">
          <w:marLeft w:val="0"/>
          <w:marRight w:val="0"/>
          <w:marTop w:val="0"/>
          <w:marBottom w:val="0"/>
          <w:divBdr>
            <w:top w:val="none" w:sz="0" w:space="0" w:color="auto"/>
            <w:left w:val="none" w:sz="0" w:space="0" w:color="auto"/>
            <w:bottom w:val="none" w:sz="0" w:space="0" w:color="auto"/>
            <w:right w:val="none" w:sz="0" w:space="0" w:color="auto"/>
          </w:divBdr>
          <w:divsChild>
            <w:div w:id="1103116078">
              <w:marLeft w:val="0"/>
              <w:marRight w:val="0"/>
              <w:marTop w:val="0"/>
              <w:marBottom w:val="0"/>
              <w:divBdr>
                <w:top w:val="none" w:sz="0" w:space="0" w:color="auto"/>
                <w:left w:val="none" w:sz="0" w:space="0" w:color="auto"/>
                <w:bottom w:val="none" w:sz="0" w:space="0" w:color="auto"/>
                <w:right w:val="none" w:sz="0" w:space="0" w:color="auto"/>
              </w:divBdr>
            </w:div>
            <w:div w:id="105585744">
              <w:marLeft w:val="0"/>
              <w:marRight w:val="0"/>
              <w:marTop w:val="0"/>
              <w:marBottom w:val="0"/>
              <w:divBdr>
                <w:top w:val="none" w:sz="0" w:space="0" w:color="auto"/>
                <w:left w:val="none" w:sz="0" w:space="0" w:color="auto"/>
                <w:bottom w:val="none" w:sz="0" w:space="0" w:color="auto"/>
                <w:right w:val="none" w:sz="0" w:space="0" w:color="auto"/>
              </w:divBdr>
            </w:div>
            <w:div w:id="649941688">
              <w:marLeft w:val="0"/>
              <w:marRight w:val="0"/>
              <w:marTop w:val="0"/>
              <w:marBottom w:val="0"/>
              <w:divBdr>
                <w:top w:val="none" w:sz="0" w:space="0" w:color="auto"/>
                <w:left w:val="none" w:sz="0" w:space="0" w:color="auto"/>
                <w:bottom w:val="none" w:sz="0" w:space="0" w:color="auto"/>
                <w:right w:val="none" w:sz="0" w:space="0" w:color="auto"/>
              </w:divBdr>
            </w:div>
            <w:div w:id="225994947">
              <w:marLeft w:val="0"/>
              <w:marRight w:val="0"/>
              <w:marTop w:val="0"/>
              <w:marBottom w:val="0"/>
              <w:divBdr>
                <w:top w:val="none" w:sz="0" w:space="0" w:color="auto"/>
                <w:left w:val="none" w:sz="0" w:space="0" w:color="auto"/>
                <w:bottom w:val="none" w:sz="0" w:space="0" w:color="auto"/>
                <w:right w:val="none" w:sz="0" w:space="0" w:color="auto"/>
              </w:divBdr>
            </w:div>
            <w:div w:id="506949207">
              <w:marLeft w:val="0"/>
              <w:marRight w:val="0"/>
              <w:marTop w:val="0"/>
              <w:marBottom w:val="0"/>
              <w:divBdr>
                <w:top w:val="none" w:sz="0" w:space="0" w:color="auto"/>
                <w:left w:val="none" w:sz="0" w:space="0" w:color="auto"/>
                <w:bottom w:val="none" w:sz="0" w:space="0" w:color="auto"/>
                <w:right w:val="none" w:sz="0" w:space="0" w:color="auto"/>
              </w:divBdr>
            </w:div>
            <w:div w:id="78003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184658">
      <w:bodyDiv w:val="1"/>
      <w:marLeft w:val="0"/>
      <w:marRight w:val="0"/>
      <w:marTop w:val="0"/>
      <w:marBottom w:val="0"/>
      <w:divBdr>
        <w:top w:val="none" w:sz="0" w:space="0" w:color="auto"/>
        <w:left w:val="none" w:sz="0" w:space="0" w:color="auto"/>
        <w:bottom w:val="none" w:sz="0" w:space="0" w:color="auto"/>
        <w:right w:val="none" w:sz="0" w:space="0" w:color="auto"/>
      </w:divBdr>
      <w:divsChild>
        <w:div w:id="994528177">
          <w:marLeft w:val="0"/>
          <w:marRight w:val="0"/>
          <w:marTop w:val="0"/>
          <w:marBottom w:val="0"/>
          <w:divBdr>
            <w:top w:val="none" w:sz="0" w:space="0" w:color="auto"/>
            <w:left w:val="none" w:sz="0" w:space="0" w:color="auto"/>
            <w:bottom w:val="none" w:sz="0" w:space="0" w:color="auto"/>
            <w:right w:val="none" w:sz="0" w:space="0" w:color="auto"/>
          </w:divBdr>
          <w:divsChild>
            <w:div w:id="1025056419">
              <w:marLeft w:val="0"/>
              <w:marRight w:val="0"/>
              <w:marTop w:val="0"/>
              <w:marBottom w:val="0"/>
              <w:divBdr>
                <w:top w:val="none" w:sz="0" w:space="0" w:color="auto"/>
                <w:left w:val="none" w:sz="0" w:space="0" w:color="auto"/>
                <w:bottom w:val="none" w:sz="0" w:space="0" w:color="auto"/>
                <w:right w:val="none" w:sz="0" w:space="0" w:color="auto"/>
              </w:divBdr>
            </w:div>
            <w:div w:id="1415973720">
              <w:marLeft w:val="0"/>
              <w:marRight w:val="0"/>
              <w:marTop w:val="0"/>
              <w:marBottom w:val="0"/>
              <w:divBdr>
                <w:top w:val="none" w:sz="0" w:space="0" w:color="auto"/>
                <w:left w:val="none" w:sz="0" w:space="0" w:color="auto"/>
                <w:bottom w:val="none" w:sz="0" w:space="0" w:color="auto"/>
                <w:right w:val="none" w:sz="0" w:space="0" w:color="auto"/>
              </w:divBdr>
            </w:div>
            <w:div w:id="964117289">
              <w:marLeft w:val="0"/>
              <w:marRight w:val="0"/>
              <w:marTop w:val="0"/>
              <w:marBottom w:val="0"/>
              <w:divBdr>
                <w:top w:val="none" w:sz="0" w:space="0" w:color="auto"/>
                <w:left w:val="none" w:sz="0" w:space="0" w:color="auto"/>
                <w:bottom w:val="none" w:sz="0" w:space="0" w:color="auto"/>
                <w:right w:val="none" w:sz="0" w:space="0" w:color="auto"/>
              </w:divBdr>
            </w:div>
            <w:div w:id="247732379">
              <w:marLeft w:val="0"/>
              <w:marRight w:val="0"/>
              <w:marTop w:val="0"/>
              <w:marBottom w:val="0"/>
              <w:divBdr>
                <w:top w:val="none" w:sz="0" w:space="0" w:color="auto"/>
                <w:left w:val="none" w:sz="0" w:space="0" w:color="auto"/>
                <w:bottom w:val="none" w:sz="0" w:space="0" w:color="auto"/>
                <w:right w:val="none" w:sz="0" w:space="0" w:color="auto"/>
              </w:divBdr>
            </w:div>
            <w:div w:id="205681255">
              <w:marLeft w:val="0"/>
              <w:marRight w:val="0"/>
              <w:marTop w:val="0"/>
              <w:marBottom w:val="0"/>
              <w:divBdr>
                <w:top w:val="none" w:sz="0" w:space="0" w:color="auto"/>
                <w:left w:val="none" w:sz="0" w:space="0" w:color="auto"/>
                <w:bottom w:val="none" w:sz="0" w:space="0" w:color="auto"/>
                <w:right w:val="none" w:sz="0" w:space="0" w:color="auto"/>
              </w:divBdr>
            </w:div>
            <w:div w:id="155264310">
              <w:marLeft w:val="0"/>
              <w:marRight w:val="0"/>
              <w:marTop w:val="0"/>
              <w:marBottom w:val="0"/>
              <w:divBdr>
                <w:top w:val="none" w:sz="0" w:space="0" w:color="auto"/>
                <w:left w:val="none" w:sz="0" w:space="0" w:color="auto"/>
                <w:bottom w:val="none" w:sz="0" w:space="0" w:color="auto"/>
                <w:right w:val="none" w:sz="0" w:space="0" w:color="auto"/>
              </w:divBdr>
            </w:div>
            <w:div w:id="760879407">
              <w:marLeft w:val="0"/>
              <w:marRight w:val="0"/>
              <w:marTop w:val="0"/>
              <w:marBottom w:val="0"/>
              <w:divBdr>
                <w:top w:val="none" w:sz="0" w:space="0" w:color="auto"/>
                <w:left w:val="none" w:sz="0" w:space="0" w:color="auto"/>
                <w:bottom w:val="none" w:sz="0" w:space="0" w:color="auto"/>
                <w:right w:val="none" w:sz="0" w:space="0" w:color="auto"/>
              </w:divBdr>
            </w:div>
            <w:div w:id="1105270855">
              <w:marLeft w:val="0"/>
              <w:marRight w:val="0"/>
              <w:marTop w:val="0"/>
              <w:marBottom w:val="0"/>
              <w:divBdr>
                <w:top w:val="none" w:sz="0" w:space="0" w:color="auto"/>
                <w:left w:val="none" w:sz="0" w:space="0" w:color="auto"/>
                <w:bottom w:val="none" w:sz="0" w:space="0" w:color="auto"/>
                <w:right w:val="none" w:sz="0" w:space="0" w:color="auto"/>
              </w:divBdr>
            </w:div>
            <w:div w:id="1620800893">
              <w:marLeft w:val="0"/>
              <w:marRight w:val="0"/>
              <w:marTop w:val="0"/>
              <w:marBottom w:val="0"/>
              <w:divBdr>
                <w:top w:val="none" w:sz="0" w:space="0" w:color="auto"/>
                <w:left w:val="none" w:sz="0" w:space="0" w:color="auto"/>
                <w:bottom w:val="none" w:sz="0" w:space="0" w:color="auto"/>
                <w:right w:val="none" w:sz="0" w:space="0" w:color="auto"/>
              </w:divBdr>
            </w:div>
            <w:div w:id="1753039411">
              <w:marLeft w:val="0"/>
              <w:marRight w:val="0"/>
              <w:marTop w:val="0"/>
              <w:marBottom w:val="0"/>
              <w:divBdr>
                <w:top w:val="none" w:sz="0" w:space="0" w:color="auto"/>
                <w:left w:val="none" w:sz="0" w:space="0" w:color="auto"/>
                <w:bottom w:val="none" w:sz="0" w:space="0" w:color="auto"/>
                <w:right w:val="none" w:sz="0" w:space="0" w:color="auto"/>
              </w:divBdr>
            </w:div>
            <w:div w:id="815679286">
              <w:marLeft w:val="0"/>
              <w:marRight w:val="0"/>
              <w:marTop w:val="0"/>
              <w:marBottom w:val="0"/>
              <w:divBdr>
                <w:top w:val="none" w:sz="0" w:space="0" w:color="auto"/>
                <w:left w:val="none" w:sz="0" w:space="0" w:color="auto"/>
                <w:bottom w:val="none" w:sz="0" w:space="0" w:color="auto"/>
                <w:right w:val="none" w:sz="0" w:space="0" w:color="auto"/>
              </w:divBdr>
            </w:div>
            <w:div w:id="287125994">
              <w:marLeft w:val="0"/>
              <w:marRight w:val="0"/>
              <w:marTop w:val="0"/>
              <w:marBottom w:val="0"/>
              <w:divBdr>
                <w:top w:val="none" w:sz="0" w:space="0" w:color="auto"/>
                <w:left w:val="none" w:sz="0" w:space="0" w:color="auto"/>
                <w:bottom w:val="none" w:sz="0" w:space="0" w:color="auto"/>
                <w:right w:val="none" w:sz="0" w:space="0" w:color="auto"/>
              </w:divBdr>
            </w:div>
            <w:div w:id="1840196444">
              <w:marLeft w:val="0"/>
              <w:marRight w:val="0"/>
              <w:marTop w:val="0"/>
              <w:marBottom w:val="0"/>
              <w:divBdr>
                <w:top w:val="none" w:sz="0" w:space="0" w:color="auto"/>
                <w:left w:val="none" w:sz="0" w:space="0" w:color="auto"/>
                <w:bottom w:val="none" w:sz="0" w:space="0" w:color="auto"/>
                <w:right w:val="none" w:sz="0" w:space="0" w:color="auto"/>
              </w:divBdr>
            </w:div>
            <w:div w:id="1921716963">
              <w:marLeft w:val="0"/>
              <w:marRight w:val="0"/>
              <w:marTop w:val="0"/>
              <w:marBottom w:val="0"/>
              <w:divBdr>
                <w:top w:val="none" w:sz="0" w:space="0" w:color="auto"/>
                <w:left w:val="none" w:sz="0" w:space="0" w:color="auto"/>
                <w:bottom w:val="none" w:sz="0" w:space="0" w:color="auto"/>
                <w:right w:val="none" w:sz="0" w:space="0" w:color="auto"/>
              </w:divBdr>
            </w:div>
            <w:div w:id="533544551">
              <w:marLeft w:val="0"/>
              <w:marRight w:val="0"/>
              <w:marTop w:val="0"/>
              <w:marBottom w:val="0"/>
              <w:divBdr>
                <w:top w:val="none" w:sz="0" w:space="0" w:color="auto"/>
                <w:left w:val="none" w:sz="0" w:space="0" w:color="auto"/>
                <w:bottom w:val="none" w:sz="0" w:space="0" w:color="auto"/>
                <w:right w:val="none" w:sz="0" w:space="0" w:color="auto"/>
              </w:divBdr>
            </w:div>
            <w:div w:id="513767400">
              <w:marLeft w:val="0"/>
              <w:marRight w:val="0"/>
              <w:marTop w:val="0"/>
              <w:marBottom w:val="0"/>
              <w:divBdr>
                <w:top w:val="none" w:sz="0" w:space="0" w:color="auto"/>
                <w:left w:val="none" w:sz="0" w:space="0" w:color="auto"/>
                <w:bottom w:val="none" w:sz="0" w:space="0" w:color="auto"/>
                <w:right w:val="none" w:sz="0" w:space="0" w:color="auto"/>
              </w:divBdr>
            </w:div>
            <w:div w:id="765420969">
              <w:marLeft w:val="0"/>
              <w:marRight w:val="0"/>
              <w:marTop w:val="0"/>
              <w:marBottom w:val="0"/>
              <w:divBdr>
                <w:top w:val="none" w:sz="0" w:space="0" w:color="auto"/>
                <w:left w:val="none" w:sz="0" w:space="0" w:color="auto"/>
                <w:bottom w:val="none" w:sz="0" w:space="0" w:color="auto"/>
                <w:right w:val="none" w:sz="0" w:space="0" w:color="auto"/>
              </w:divBdr>
            </w:div>
            <w:div w:id="402336502">
              <w:marLeft w:val="0"/>
              <w:marRight w:val="0"/>
              <w:marTop w:val="0"/>
              <w:marBottom w:val="0"/>
              <w:divBdr>
                <w:top w:val="none" w:sz="0" w:space="0" w:color="auto"/>
                <w:left w:val="none" w:sz="0" w:space="0" w:color="auto"/>
                <w:bottom w:val="none" w:sz="0" w:space="0" w:color="auto"/>
                <w:right w:val="none" w:sz="0" w:space="0" w:color="auto"/>
              </w:divBdr>
            </w:div>
            <w:div w:id="688869554">
              <w:marLeft w:val="0"/>
              <w:marRight w:val="0"/>
              <w:marTop w:val="0"/>
              <w:marBottom w:val="0"/>
              <w:divBdr>
                <w:top w:val="none" w:sz="0" w:space="0" w:color="auto"/>
                <w:left w:val="none" w:sz="0" w:space="0" w:color="auto"/>
                <w:bottom w:val="none" w:sz="0" w:space="0" w:color="auto"/>
                <w:right w:val="none" w:sz="0" w:space="0" w:color="auto"/>
              </w:divBdr>
            </w:div>
            <w:div w:id="1817410342">
              <w:marLeft w:val="0"/>
              <w:marRight w:val="0"/>
              <w:marTop w:val="0"/>
              <w:marBottom w:val="0"/>
              <w:divBdr>
                <w:top w:val="none" w:sz="0" w:space="0" w:color="auto"/>
                <w:left w:val="none" w:sz="0" w:space="0" w:color="auto"/>
                <w:bottom w:val="none" w:sz="0" w:space="0" w:color="auto"/>
                <w:right w:val="none" w:sz="0" w:space="0" w:color="auto"/>
              </w:divBdr>
            </w:div>
            <w:div w:id="2109735690">
              <w:marLeft w:val="0"/>
              <w:marRight w:val="0"/>
              <w:marTop w:val="0"/>
              <w:marBottom w:val="0"/>
              <w:divBdr>
                <w:top w:val="none" w:sz="0" w:space="0" w:color="auto"/>
                <w:left w:val="none" w:sz="0" w:space="0" w:color="auto"/>
                <w:bottom w:val="none" w:sz="0" w:space="0" w:color="auto"/>
                <w:right w:val="none" w:sz="0" w:space="0" w:color="auto"/>
              </w:divBdr>
            </w:div>
            <w:div w:id="627778684">
              <w:marLeft w:val="0"/>
              <w:marRight w:val="0"/>
              <w:marTop w:val="0"/>
              <w:marBottom w:val="0"/>
              <w:divBdr>
                <w:top w:val="none" w:sz="0" w:space="0" w:color="auto"/>
                <w:left w:val="none" w:sz="0" w:space="0" w:color="auto"/>
                <w:bottom w:val="none" w:sz="0" w:space="0" w:color="auto"/>
                <w:right w:val="none" w:sz="0" w:space="0" w:color="auto"/>
              </w:divBdr>
            </w:div>
            <w:div w:id="684287532">
              <w:marLeft w:val="0"/>
              <w:marRight w:val="0"/>
              <w:marTop w:val="0"/>
              <w:marBottom w:val="0"/>
              <w:divBdr>
                <w:top w:val="none" w:sz="0" w:space="0" w:color="auto"/>
                <w:left w:val="none" w:sz="0" w:space="0" w:color="auto"/>
                <w:bottom w:val="none" w:sz="0" w:space="0" w:color="auto"/>
                <w:right w:val="none" w:sz="0" w:space="0" w:color="auto"/>
              </w:divBdr>
            </w:div>
            <w:div w:id="1266689296">
              <w:marLeft w:val="0"/>
              <w:marRight w:val="0"/>
              <w:marTop w:val="0"/>
              <w:marBottom w:val="0"/>
              <w:divBdr>
                <w:top w:val="none" w:sz="0" w:space="0" w:color="auto"/>
                <w:left w:val="none" w:sz="0" w:space="0" w:color="auto"/>
                <w:bottom w:val="none" w:sz="0" w:space="0" w:color="auto"/>
                <w:right w:val="none" w:sz="0" w:space="0" w:color="auto"/>
              </w:divBdr>
            </w:div>
            <w:div w:id="2079933798">
              <w:marLeft w:val="0"/>
              <w:marRight w:val="0"/>
              <w:marTop w:val="0"/>
              <w:marBottom w:val="0"/>
              <w:divBdr>
                <w:top w:val="none" w:sz="0" w:space="0" w:color="auto"/>
                <w:left w:val="none" w:sz="0" w:space="0" w:color="auto"/>
                <w:bottom w:val="none" w:sz="0" w:space="0" w:color="auto"/>
                <w:right w:val="none" w:sz="0" w:space="0" w:color="auto"/>
              </w:divBdr>
            </w:div>
            <w:div w:id="95441721">
              <w:marLeft w:val="0"/>
              <w:marRight w:val="0"/>
              <w:marTop w:val="0"/>
              <w:marBottom w:val="0"/>
              <w:divBdr>
                <w:top w:val="none" w:sz="0" w:space="0" w:color="auto"/>
                <w:left w:val="none" w:sz="0" w:space="0" w:color="auto"/>
                <w:bottom w:val="none" w:sz="0" w:space="0" w:color="auto"/>
                <w:right w:val="none" w:sz="0" w:space="0" w:color="auto"/>
              </w:divBdr>
            </w:div>
            <w:div w:id="1086465656">
              <w:marLeft w:val="0"/>
              <w:marRight w:val="0"/>
              <w:marTop w:val="0"/>
              <w:marBottom w:val="0"/>
              <w:divBdr>
                <w:top w:val="none" w:sz="0" w:space="0" w:color="auto"/>
                <w:left w:val="none" w:sz="0" w:space="0" w:color="auto"/>
                <w:bottom w:val="none" w:sz="0" w:space="0" w:color="auto"/>
                <w:right w:val="none" w:sz="0" w:space="0" w:color="auto"/>
              </w:divBdr>
            </w:div>
            <w:div w:id="1243635606">
              <w:marLeft w:val="0"/>
              <w:marRight w:val="0"/>
              <w:marTop w:val="0"/>
              <w:marBottom w:val="0"/>
              <w:divBdr>
                <w:top w:val="none" w:sz="0" w:space="0" w:color="auto"/>
                <w:left w:val="none" w:sz="0" w:space="0" w:color="auto"/>
                <w:bottom w:val="none" w:sz="0" w:space="0" w:color="auto"/>
                <w:right w:val="none" w:sz="0" w:space="0" w:color="auto"/>
              </w:divBdr>
            </w:div>
            <w:div w:id="485321450">
              <w:marLeft w:val="0"/>
              <w:marRight w:val="0"/>
              <w:marTop w:val="0"/>
              <w:marBottom w:val="0"/>
              <w:divBdr>
                <w:top w:val="none" w:sz="0" w:space="0" w:color="auto"/>
                <w:left w:val="none" w:sz="0" w:space="0" w:color="auto"/>
                <w:bottom w:val="none" w:sz="0" w:space="0" w:color="auto"/>
                <w:right w:val="none" w:sz="0" w:space="0" w:color="auto"/>
              </w:divBdr>
            </w:div>
            <w:div w:id="847984132">
              <w:marLeft w:val="0"/>
              <w:marRight w:val="0"/>
              <w:marTop w:val="0"/>
              <w:marBottom w:val="0"/>
              <w:divBdr>
                <w:top w:val="none" w:sz="0" w:space="0" w:color="auto"/>
                <w:left w:val="none" w:sz="0" w:space="0" w:color="auto"/>
                <w:bottom w:val="none" w:sz="0" w:space="0" w:color="auto"/>
                <w:right w:val="none" w:sz="0" w:space="0" w:color="auto"/>
              </w:divBdr>
            </w:div>
            <w:div w:id="1474057969">
              <w:marLeft w:val="0"/>
              <w:marRight w:val="0"/>
              <w:marTop w:val="0"/>
              <w:marBottom w:val="0"/>
              <w:divBdr>
                <w:top w:val="none" w:sz="0" w:space="0" w:color="auto"/>
                <w:left w:val="none" w:sz="0" w:space="0" w:color="auto"/>
                <w:bottom w:val="none" w:sz="0" w:space="0" w:color="auto"/>
                <w:right w:val="none" w:sz="0" w:space="0" w:color="auto"/>
              </w:divBdr>
            </w:div>
            <w:div w:id="1864319423">
              <w:marLeft w:val="0"/>
              <w:marRight w:val="0"/>
              <w:marTop w:val="0"/>
              <w:marBottom w:val="0"/>
              <w:divBdr>
                <w:top w:val="none" w:sz="0" w:space="0" w:color="auto"/>
                <w:left w:val="none" w:sz="0" w:space="0" w:color="auto"/>
                <w:bottom w:val="none" w:sz="0" w:space="0" w:color="auto"/>
                <w:right w:val="none" w:sz="0" w:space="0" w:color="auto"/>
              </w:divBdr>
            </w:div>
            <w:div w:id="1421754733">
              <w:marLeft w:val="0"/>
              <w:marRight w:val="0"/>
              <w:marTop w:val="0"/>
              <w:marBottom w:val="0"/>
              <w:divBdr>
                <w:top w:val="none" w:sz="0" w:space="0" w:color="auto"/>
                <w:left w:val="none" w:sz="0" w:space="0" w:color="auto"/>
                <w:bottom w:val="none" w:sz="0" w:space="0" w:color="auto"/>
                <w:right w:val="none" w:sz="0" w:space="0" w:color="auto"/>
              </w:divBdr>
            </w:div>
            <w:div w:id="511574832">
              <w:marLeft w:val="0"/>
              <w:marRight w:val="0"/>
              <w:marTop w:val="0"/>
              <w:marBottom w:val="0"/>
              <w:divBdr>
                <w:top w:val="none" w:sz="0" w:space="0" w:color="auto"/>
                <w:left w:val="none" w:sz="0" w:space="0" w:color="auto"/>
                <w:bottom w:val="none" w:sz="0" w:space="0" w:color="auto"/>
                <w:right w:val="none" w:sz="0" w:space="0" w:color="auto"/>
              </w:divBdr>
            </w:div>
            <w:div w:id="1131752632">
              <w:marLeft w:val="0"/>
              <w:marRight w:val="0"/>
              <w:marTop w:val="0"/>
              <w:marBottom w:val="0"/>
              <w:divBdr>
                <w:top w:val="none" w:sz="0" w:space="0" w:color="auto"/>
                <w:left w:val="none" w:sz="0" w:space="0" w:color="auto"/>
                <w:bottom w:val="none" w:sz="0" w:space="0" w:color="auto"/>
                <w:right w:val="none" w:sz="0" w:space="0" w:color="auto"/>
              </w:divBdr>
            </w:div>
            <w:div w:id="55327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92743">
      <w:bodyDiv w:val="1"/>
      <w:marLeft w:val="0"/>
      <w:marRight w:val="0"/>
      <w:marTop w:val="0"/>
      <w:marBottom w:val="0"/>
      <w:divBdr>
        <w:top w:val="none" w:sz="0" w:space="0" w:color="auto"/>
        <w:left w:val="none" w:sz="0" w:space="0" w:color="auto"/>
        <w:bottom w:val="none" w:sz="0" w:space="0" w:color="auto"/>
        <w:right w:val="none" w:sz="0" w:space="0" w:color="auto"/>
      </w:divBdr>
      <w:divsChild>
        <w:div w:id="1812746264">
          <w:marLeft w:val="0"/>
          <w:marRight w:val="0"/>
          <w:marTop w:val="0"/>
          <w:marBottom w:val="0"/>
          <w:divBdr>
            <w:top w:val="none" w:sz="0" w:space="0" w:color="auto"/>
            <w:left w:val="none" w:sz="0" w:space="0" w:color="auto"/>
            <w:bottom w:val="none" w:sz="0" w:space="0" w:color="auto"/>
            <w:right w:val="none" w:sz="0" w:space="0" w:color="auto"/>
          </w:divBdr>
          <w:divsChild>
            <w:div w:id="512300860">
              <w:marLeft w:val="0"/>
              <w:marRight w:val="0"/>
              <w:marTop w:val="0"/>
              <w:marBottom w:val="0"/>
              <w:divBdr>
                <w:top w:val="none" w:sz="0" w:space="0" w:color="auto"/>
                <w:left w:val="none" w:sz="0" w:space="0" w:color="auto"/>
                <w:bottom w:val="none" w:sz="0" w:space="0" w:color="auto"/>
                <w:right w:val="none" w:sz="0" w:space="0" w:color="auto"/>
              </w:divBdr>
            </w:div>
            <w:div w:id="1603218616">
              <w:marLeft w:val="0"/>
              <w:marRight w:val="0"/>
              <w:marTop w:val="0"/>
              <w:marBottom w:val="0"/>
              <w:divBdr>
                <w:top w:val="none" w:sz="0" w:space="0" w:color="auto"/>
                <w:left w:val="none" w:sz="0" w:space="0" w:color="auto"/>
                <w:bottom w:val="none" w:sz="0" w:space="0" w:color="auto"/>
                <w:right w:val="none" w:sz="0" w:space="0" w:color="auto"/>
              </w:divBdr>
            </w:div>
            <w:div w:id="596986626">
              <w:marLeft w:val="0"/>
              <w:marRight w:val="0"/>
              <w:marTop w:val="0"/>
              <w:marBottom w:val="0"/>
              <w:divBdr>
                <w:top w:val="none" w:sz="0" w:space="0" w:color="auto"/>
                <w:left w:val="none" w:sz="0" w:space="0" w:color="auto"/>
                <w:bottom w:val="none" w:sz="0" w:space="0" w:color="auto"/>
                <w:right w:val="none" w:sz="0" w:space="0" w:color="auto"/>
              </w:divBdr>
            </w:div>
            <w:div w:id="515003829">
              <w:marLeft w:val="0"/>
              <w:marRight w:val="0"/>
              <w:marTop w:val="0"/>
              <w:marBottom w:val="0"/>
              <w:divBdr>
                <w:top w:val="none" w:sz="0" w:space="0" w:color="auto"/>
                <w:left w:val="none" w:sz="0" w:space="0" w:color="auto"/>
                <w:bottom w:val="none" w:sz="0" w:space="0" w:color="auto"/>
                <w:right w:val="none" w:sz="0" w:space="0" w:color="auto"/>
              </w:divBdr>
            </w:div>
            <w:div w:id="642081463">
              <w:marLeft w:val="0"/>
              <w:marRight w:val="0"/>
              <w:marTop w:val="0"/>
              <w:marBottom w:val="0"/>
              <w:divBdr>
                <w:top w:val="none" w:sz="0" w:space="0" w:color="auto"/>
                <w:left w:val="none" w:sz="0" w:space="0" w:color="auto"/>
                <w:bottom w:val="none" w:sz="0" w:space="0" w:color="auto"/>
                <w:right w:val="none" w:sz="0" w:space="0" w:color="auto"/>
              </w:divBdr>
            </w:div>
            <w:div w:id="71686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43015">
      <w:bodyDiv w:val="1"/>
      <w:marLeft w:val="0"/>
      <w:marRight w:val="0"/>
      <w:marTop w:val="0"/>
      <w:marBottom w:val="0"/>
      <w:divBdr>
        <w:top w:val="none" w:sz="0" w:space="0" w:color="auto"/>
        <w:left w:val="none" w:sz="0" w:space="0" w:color="auto"/>
        <w:bottom w:val="none" w:sz="0" w:space="0" w:color="auto"/>
        <w:right w:val="none" w:sz="0" w:space="0" w:color="auto"/>
      </w:divBdr>
    </w:div>
    <w:div w:id="1454129066">
      <w:bodyDiv w:val="1"/>
      <w:marLeft w:val="0"/>
      <w:marRight w:val="0"/>
      <w:marTop w:val="0"/>
      <w:marBottom w:val="0"/>
      <w:divBdr>
        <w:top w:val="none" w:sz="0" w:space="0" w:color="auto"/>
        <w:left w:val="none" w:sz="0" w:space="0" w:color="auto"/>
        <w:bottom w:val="none" w:sz="0" w:space="0" w:color="auto"/>
        <w:right w:val="none" w:sz="0" w:space="0" w:color="auto"/>
      </w:divBdr>
      <w:divsChild>
        <w:div w:id="593633054">
          <w:marLeft w:val="0"/>
          <w:marRight w:val="0"/>
          <w:marTop w:val="0"/>
          <w:marBottom w:val="0"/>
          <w:divBdr>
            <w:top w:val="none" w:sz="0" w:space="0" w:color="auto"/>
            <w:left w:val="none" w:sz="0" w:space="0" w:color="auto"/>
            <w:bottom w:val="none" w:sz="0" w:space="0" w:color="auto"/>
            <w:right w:val="none" w:sz="0" w:space="0" w:color="auto"/>
          </w:divBdr>
          <w:divsChild>
            <w:div w:id="293945778">
              <w:marLeft w:val="0"/>
              <w:marRight w:val="0"/>
              <w:marTop w:val="0"/>
              <w:marBottom w:val="0"/>
              <w:divBdr>
                <w:top w:val="none" w:sz="0" w:space="0" w:color="auto"/>
                <w:left w:val="none" w:sz="0" w:space="0" w:color="auto"/>
                <w:bottom w:val="none" w:sz="0" w:space="0" w:color="auto"/>
                <w:right w:val="none" w:sz="0" w:space="0" w:color="auto"/>
              </w:divBdr>
            </w:div>
            <w:div w:id="1913352969">
              <w:marLeft w:val="0"/>
              <w:marRight w:val="0"/>
              <w:marTop w:val="0"/>
              <w:marBottom w:val="0"/>
              <w:divBdr>
                <w:top w:val="none" w:sz="0" w:space="0" w:color="auto"/>
                <w:left w:val="none" w:sz="0" w:space="0" w:color="auto"/>
                <w:bottom w:val="none" w:sz="0" w:space="0" w:color="auto"/>
                <w:right w:val="none" w:sz="0" w:space="0" w:color="auto"/>
              </w:divBdr>
            </w:div>
            <w:div w:id="1093668643">
              <w:marLeft w:val="0"/>
              <w:marRight w:val="0"/>
              <w:marTop w:val="0"/>
              <w:marBottom w:val="0"/>
              <w:divBdr>
                <w:top w:val="none" w:sz="0" w:space="0" w:color="auto"/>
                <w:left w:val="none" w:sz="0" w:space="0" w:color="auto"/>
                <w:bottom w:val="none" w:sz="0" w:space="0" w:color="auto"/>
                <w:right w:val="none" w:sz="0" w:space="0" w:color="auto"/>
              </w:divBdr>
            </w:div>
            <w:div w:id="1271359087">
              <w:marLeft w:val="0"/>
              <w:marRight w:val="0"/>
              <w:marTop w:val="0"/>
              <w:marBottom w:val="0"/>
              <w:divBdr>
                <w:top w:val="none" w:sz="0" w:space="0" w:color="auto"/>
                <w:left w:val="none" w:sz="0" w:space="0" w:color="auto"/>
                <w:bottom w:val="none" w:sz="0" w:space="0" w:color="auto"/>
                <w:right w:val="none" w:sz="0" w:space="0" w:color="auto"/>
              </w:divBdr>
            </w:div>
            <w:div w:id="1458336484">
              <w:marLeft w:val="0"/>
              <w:marRight w:val="0"/>
              <w:marTop w:val="0"/>
              <w:marBottom w:val="0"/>
              <w:divBdr>
                <w:top w:val="none" w:sz="0" w:space="0" w:color="auto"/>
                <w:left w:val="none" w:sz="0" w:space="0" w:color="auto"/>
                <w:bottom w:val="none" w:sz="0" w:space="0" w:color="auto"/>
                <w:right w:val="none" w:sz="0" w:space="0" w:color="auto"/>
              </w:divBdr>
            </w:div>
            <w:div w:id="958682126">
              <w:marLeft w:val="0"/>
              <w:marRight w:val="0"/>
              <w:marTop w:val="0"/>
              <w:marBottom w:val="0"/>
              <w:divBdr>
                <w:top w:val="none" w:sz="0" w:space="0" w:color="auto"/>
                <w:left w:val="none" w:sz="0" w:space="0" w:color="auto"/>
                <w:bottom w:val="none" w:sz="0" w:space="0" w:color="auto"/>
                <w:right w:val="none" w:sz="0" w:space="0" w:color="auto"/>
              </w:divBdr>
            </w:div>
            <w:div w:id="949243000">
              <w:marLeft w:val="0"/>
              <w:marRight w:val="0"/>
              <w:marTop w:val="0"/>
              <w:marBottom w:val="0"/>
              <w:divBdr>
                <w:top w:val="none" w:sz="0" w:space="0" w:color="auto"/>
                <w:left w:val="none" w:sz="0" w:space="0" w:color="auto"/>
                <w:bottom w:val="none" w:sz="0" w:space="0" w:color="auto"/>
                <w:right w:val="none" w:sz="0" w:space="0" w:color="auto"/>
              </w:divBdr>
            </w:div>
            <w:div w:id="1162695624">
              <w:marLeft w:val="0"/>
              <w:marRight w:val="0"/>
              <w:marTop w:val="0"/>
              <w:marBottom w:val="0"/>
              <w:divBdr>
                <w:top w:val="none" w:sz="0" w:space="0" w:color="auto"/>
                <w:left w:val="none" w:sz="0" w:space="0" w:color="auto"/>
                <w:bottom w:val="none" w:sz="0" w:space="0" w:color="auto"/>
                <w:right w:val="none" w:sz="0" w:space="0" w:color="auto"/>
              </w:divBdr>
            </w:div>
            <w:div w:id="1335912053">
              <w:marLeft w:val="0"/>
              <w:marRight w:val="0"/>
              <w:marTop w:val="0"/>
              <w:marBottom w:val="0"/>
              <w:divBdr>
                <w:top w:val="none" w:sz="0" w:space="0" w:color="auto"/>
                <w:left w:val="none" w:sz="0" w:space="0" w:color="auto"/>
                <w:bottom w:val="none" w:sz="0" w:space="0" w:color="auto"/>
                <w:right w:val="none" w:sz="0" w:space="0" w:color="auto"/>
              </w:divBdr>
            </w:div>
            <w:div w:id="780228889">
              <w:marLeft w:val="0"/>
              <w:marRight w:val="0"/>
              <w:marTop w:val="0"/>
              <w:marBottom w:val="0"/>
              <w:divBdr>
                <w:top w:val="none" w:sz="0" w:space="0" w:color="auto"/>
                <w:left w:val="none" w:sz="0" w:space="0" w:color="auto"/>
                <w:bottom w:val="none" w:sz="0" w:space="0" w:color="auto"/>
                <w:right w:val="none" w:sz="0" w:space="0" w:color="auto"/>
              </w:divBdr>
            </w:div>
            <w:div w:id="1072199605">
              <w:marLeft w:val="0"/>
              <w:marRight w:val="0"/>
              <w:marTop w:val="0"/>
              <w:marBottom w:val="0"/>
              <w:divBdr>
                <w:top w:val="none" w:sz="0" w:space="0" w:color="auto"/>
                <w:left w:val="none" w:sz="0" w:space="0" w:color="auto"/>
                <w:bottom w:val="none" w:sz="0" w:space="0" w:color="auto"/>
                <w:right w:val="none" w:sz="0" w:space="0" w:color="auto"/>
              </w:divBdr>
            </w:div>
            <w:div w:id="255329384">
              <w:marLeft w:val="0"/>
              <w:marRight w:val="0"/>
              <w:marTop w:val="0"/>
              <w:marBottom w:val="0"/>
              <w:divBdr>
                <w:top w:val="none" w:sz="0" w:space="0" w:color="auto"/>
                <w:left w:val="none" w:sz="0" w:space="0" w:color="auto"/>
                <w:bottom w:val="none" w:sz="0" w:space="0" w:color="auto"/>
                <w:right w:val="none" w:sz="0" w:space="0" w:color="auto"/>
              </w:divBdr>
            </w:div>
            <w:div w:id="40056927">
              <w:marLeft w:val="0"/>
              <w:marRight w:val="0"/>
              <w:marTop w:val="0"/>
              <w:marBottom w:val="0"/>
              <w:divBdr>
                <w:top w:val="none" w:sz="0" w:space="0" w:color="auto"/>
                <w:left w:val="none" w:sz="0" w:space="0" w:color="auto"/>
                <w:bottom w:val="none" w:sz="0" w:space="0" w:color="auto"/>
                <w:right w:val="none" w:sz="0" w:space="0" w:color="auto"/>
              </w:divBdr>
            </w:div>
            <w:div w:id="935476799">
              <w:marLeft w:val="0"/>
              <w:marRight w:val="0"/>
              <w:marTop w:val="0"/>
              <w:marBottom w:val="0"/>
              <w:divBdr>
                <w:top w:val="none" w:sz="0" w:space="0" w:color="auto"/>
                <w:left w:val="none" w:sz="0" w:space="0" w:color="auto"/>
                <w:bottom w:val="none" w:sz="0" w:space="0" w:color="auto"/>
                <w:right w:val="none" w:sz="0" w:space="0" w:color="auto"/>
              </w:divBdr>
            </w:div>
            <w:div w:id="115875482">
              <w:marLeft w:val="0"/>
              <w:marRight w:val="0"/>
              <w:marTop w:val="0"/>
              <w:marBottom w:val="0"/>
              <w:divBdr>
                <w:top w:val="none" w:sz="0" w:space="0" w:color="auto"/>
                <w:left w:val="none" w:sz="0" w:space="0" w:color="auto"/>
                <w:bottom w:val="none" w:sz="0" w:space="0" w:color="auto"/>
                <w:right w:val="none" w:sz="0" w:space="0" w:color="auto"/>
              </w:divBdr>
            </w:div>
            <w:div w:id="38229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08532">
      <w:bodyDiv w:val="1"/>
      <w:marLeft w:val="0"/>
      <w:marRight w:val="0"/>
      <w:marTop w:val="0"/>
      <w:marBottom w:val="0"/>
      <w:divBdr>
        <w:top w:val="none" w:sz="0" w:space="0" w:color="auto"/>
        <w:left w:val="none" w:sz="0" w:space="0" w:color="auto"/>
        <w:bottom w:val="none" w:sz="0" w:space="0" w:color="auto"/>
        <w:right w:val="none" w:sz="0" w:space="0" w:color="auto"/>
      </w:divBdr>
      <w:divsChild>
        <w:div w:id="378482318">
          <w:marLeft w:val="0"/>
          <w:marRight w:val="0"/>
          <w:marTop w:val="0"/>
          <w:marBottom w:val="0"/>
          <w:divBdr>
            <w:top w:val="none" w:sz="0" w:space="0" w:color="auto"/>
            <w:left w:val="none" w:sz="0" w:space="0" w:color="auto"/>
            <w:bottom w:val="none" w:sz="0" w:space="0" w:color="auto"/>
            <w:right w:val="none" w:sz="0" w:space="0" w:color="auto"/>
          </w:divBdr>
          <w:divsChild>
            <w:div w:id="16079589">
              <w:marLeft w:val="0"/>
              <w:marRight w:val="0"/>
              <w:marTop w:val="0"/>
              <w:marBottom w:val="0"/>
              <w:divBdr>
                <w:top w:val="none" w:sz="0" w:space="0" w:color="auto"/>
                <w:left w:val="none" w:sz="0" w:space="0" w:color="auto"/>
                <w:bottom w:val="none" w:sz="0" w:space="0" w:color="auto"/>
                <w:right w:val="none" w:sz="0" w:space="0" w:color="auto"/>
              </w:divBdr>
              <w:divsChild>
                <w:div w:id="310596827">
                  <w:marLeft w:val="0"/>
                  <w:marRight w:val="0"/>
                  <w:marTop w:val="0"/>
                  <w:marBottom w:val="0"/>
                  <w:divBdr>
                    <w:top w:val="none" w:sz="0" w:space="0" w:color="auto"/>
                    <w:left w:val="none" w:sz="0" w:space="0" w:color="auto"/>
                    <w:bottom w:val="none" w:sz="0" w:space="0" w:color="auto"/>
                    <w:right w:val="none" w:sz="0" w:space="0" w:color="auto"/>
                  </w:divBdr>
                  <w:divsChild>
                    <w:div w:id="84885779">
                      <w:marLeft w:val="0"/>
                      <w:marRight w:val="0"/>
                      <w:marTop w:val="0"/>
                      <w:marBottom w:val="0"/>
                      <w:divBdr>
                        <w:top w:val="none" w:sz="0" w:space="0" w:color="auto"/>
                        <w:left w:val="none" w:sz="0" w:space="0" w:color="auto"/>
                        <w:bottom w:val="none" w:sz="0" w:space="0" w:color="auto"/>
                        <w:right w:val="none" w:sz="0" w:space="0" w:color="auto"/>
                      </w:divBdr>
                      <w:divsChild>
                        <w:div w:id="999309640">
                          <w:marLeft w:val="0"/>
                          <w:marRight w:val="0"/>
                          <w:marTop w:val="0"/>
                          <w:marBottom w:val="0"/>
                          <w:divBdr>
                            <w:top w:val="none" w:sz="0" w:space="0" w:color="auto"/>
                            <w:left w:val="none" w:sz="0" w:space="0" w:color="auto"/>
                            <w:bottom w:val="none" w:sz="0" w:space="0" w:color="auto"/>
                            <w:right w:val="none" w:sz="0" w:space="0" w:color="auto"/>
                          </w:divBdr>
                          <w:divsChild>
                            <w:div w:id="732850285">
                              <w:marLeft w:val="0"/>
                              <w:marRight w:val="0"/>
                              <w:marTop w:val="0"/>
                              <w:marBottom w:val="0"/>
                              <w:divBdr>
                                <w:top w:val="none" w:sz="0" w:space="0" w:color="auto"/>
                                <w:left w:val="none" w:sz="0" w:space="0" w:color="auto"/>
                                <w:bottom w:val="none" w:sz="0" w:space="0" w:color="auto"/>
                                <w:right w:val="none" w:sz="0" w:space="0" w:color="auto"/>
                              </w:divBdr>
                              <w:divsChild>
                                <w:div w:id="1092169028">
                                  <w:marLeft w:val="0"/>
                                  <w:marRight w:val="0"/>
                                  <w:marTop w:val="0"/>
                                  <w:marBottom w:val="0"/>
                                  <w:divBdr>
                                    <w:top w:val="none" w:sz="0" w:space="0" w:color="auto"/>
                                    <w:left w:val="none" w:sz="0" w:space="0" w:color="auto"/>
                                    <w:bottom w:val="none" w:sz="0" w:space="0" w:color="auto"/>
                                    <w:right w:val="none" w:sz="0" w:space="0" w:color="auto"/>
                                  </w:divBdr>
                                  <w:divsChild>
                                    <w:div w:id="1446464986">
                                      <w:marLeft w:val="0"/>
                                      <w:marRight w:val="0"/>
                                      <w:marTop w:val="0"/>
                                      <w:marBottom w:val="0"/>
                                      <w:divBdr>
                                        <w:top w:val="none" w:sz="0" w:space="0" w:color="auto"/>
                                        <w:left w:val="none" w:sz="0" w:space="0" w:color="auto"/>
                                        <w:bottom w:val="none" w:sz="0" w:space="0" w:color="auto"/>
                                        <w:right w:val="none" w:sz="0" w:space="0" w:color="auto"/>
                                      </w:divBdr>
                                      <w:divsChild>
                                        <w:div w:id="1243030953">
                                          <w:marLeft w:val="0"/>
                                          <w:marRight w:val="0"/>
                                          <w:marTop w:val="100"/>
                                          <w:marBottom w:val="100"/>
                                          <w:divBdr>
                                            <w:top w:val="none" w:sz="0" w:space="0" w:color="auto"/>
                                            <w:left w:val="none" w:sz="0" w:space="0" w:color="auto"/>
                                            <w:bottom w:val="none" w:sz="0" w:space="0" w:color="auto"/>
                                            <w:right w:val="none" w:sz="0" w:space="0" w:color="auto"/>
                                          </w:divBdr>
                                          <w:divsChild>
                                            <w:div w:id="312369027">
                                              <w:marLeft w:val="660"/>
                                              <w:marRight w:val="660"/>
                                              <w:marTop w:val="0"/>
                                              <w:marBottom w:val="360"/>
                                              <w:divBdr>
                                                <w:top w:val="none" w:sz="0" w:space="0" w:color="auto"/>
                                                <w:left w:val="none" w:sz="0" w:space="0" w:color="auto"/>
                                                <w:bottom w:val="none" w:sz="0" w:space="0" w:color="auto"/>
                                                <w:right w:val="none" w:sz="0" w:space="0" w:color="auto"/>
                                              </w:divBdr>
                                              <w:divsChild>
                                                <w:div w:id="1963227225">
                                                  <w:marLeft w:val="0"/>
                                                  <w:marRight w:val="0"/>
                                                  <w:marTop w:val="0"/>
                                                  <w:marBottom w:val="0"/>
                                                  <w:divBdr>
                                                    <w:top w:val="none" w:sz="0" w:space="0" w:color="auto"/>
                                                    <w:left w:val="none" w:sz="0" w:space="0" w:color="auto"/>
                                                    <w:bottom w:val="none" w:sz="0" w:space="0" w:color="auto"/>
                                                    <w:right w:val="none" w:sz="0" w:space="0" w:color="auto"/>
                                                  </w:divBdr>
                                                  <w:divsChild>
                                                    <w:div w:id="2032291748">
                                                      <w:marLeft w:val="0"/>
                                                      <w:marRight w:val="0"/>
                                                      <w:marTop w:val="0"/>
                                                      <w:marBottom w:val="0"/>
                                                      <w:divBdr>
                                                        <w:top w:val="none" w:sz="0" w:space="0" w:color="auto"/>
                                                        <w:left w:val="none" w:sz="0" w:space="0" w:color="auto"/>
                                                        <w:bottom w:val="none" w:sz="0" w:space="0" w:color="auto"/>
                                                        <w:right w:val="none" w:sz="0" w:space="0" w:color="auto"/>
                                                      </w:divBdr>
                                                      <w:divsChild>
                                                        <w:div w:id="34297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767512">
          <w:marLeft w:val="0"/>
          <w:marRight w:val="0"/>
          <w:marTop w:val="0"/>
          <w:marBottom w:val="0"/>
          <w:divBdr>
            <w:top w:val="none" w:sz="0" w:space="0" w:color="auto"/>
            <w:left w:val="none" w:sz="0" w:space="0" w:color="auto"/>
            <w:bottom w:val="none" w:sz="0" w:space="0" w:color="auto"/>
            <w:right w:val="none" w:sz="0" w:space="0" w:color="auto"/>
          </w:divBdr>
          <w:divsChild>
            <w:div w:id="577789930">
              <w:marLeft w:val="0"/>
              <w:marRight w:val="0"/>
              <w:marTop w:val="0"/>
              <w:marBottom w:val="0"/>
              <w:divBdr>
                <w:top w:val="none" w:sz="0" w:space="0" w:color="auto"/>
                <w:left w:val="none" w:sz="0" w:space="0" w:color="auto"/>
                <w:bottom w:val="none" w:sz="0" w:space="0" w:color="auto"/>
                <w:right w:val="none" w:sz="0" w:space="0" w:color="auto"/>
              </w:divBdr>
              <w:divsChild>
                <w:div w:id="559631102">
                  <w:marLeft w:val="0"/>
                  <w:marRight w:val="0"/>
                  <w:marTop w:val="0"/>
                  <w:marBottom w:val="0"/>
                  <w:divBdr>
                    <w:top w:val="none" w:sz="0" w:space="0" w:color="auto"/>
                    <w:left w:val="none" w:sz="0" w:space="0" w:color="auto"/>
                    <w:bottom w:val="none" w:sz="0" w:space="0" w:color="auto"/>
                    <w:right w:val="none" w:sz="0" w:space="0" w:color="auto"/>
                  </w:divBdr>
                  <w:divsChild>
                    <w:div w:id="1146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247544">
      <w:bodyDiv w:val="1"/>
      <w:marLeft w:val="0"/>
      <w:marRight w:val="0"/>
      <w:marTop w:val="0"/>
      <w:marBottom w:val="0"/>
      <w:divBdr>
        <w:top w:val="none" w:sz="0" w:space="0" w:color="auto"/>
        <w:left w:val="none" w:sz="0" w:space="0" w:color="auto"/>
        <w:bottom w:val="none" w:sz="0" w:space="0" w:color="auto"/>
        <w:right w:val="none" w:sz="0" w:space="0" w:color="auto"/>
      </w:divBdr>
      <w:divsChild>
        <w:div w:id="1267031983">
          <w:marLeft w:val="0"/>
          <w:marRight w:val="0"/>
          <w:marTop w:val="0"/>
          <w:marBottom w:val="0"/>
          <w:divBdr>
            <w:top w:val="none" w:sz="0" w:space="0" w:color="auto"/>
            <w:left w:val="none" w:sz="0" w:space="0" w:color="auto"/>
            <w:bottom w:val="none" w:sz="0" w:space="0" w:color="auto"/>
            <w:right w:val="none" w:sz="0" w:space="0" w:color="auto"/>
          </w:divBdr>
          <w:divsChild>
            <w:div w:id="1238050857">
              <w:marLeft w:val="0"/>
              <w:marRight w:val="0"/>
              <w:marTop w:val="0"/>
              <w:marBottom w:val="0"/>
              <w:divBdr>
                <w:top w:val="none" w:sz="0" w:space="0" w:color="auto"/>
                <w:left w:val="none" w:sz="0" w:space="0" w:color="auto"/>
                <w:bottom w:val="none" w:sz="0" w:space="0" w:color="auto"/>
                <w:right w:val="none" w:sz="0" w:space="0" w:color="auto"/>
              </w:divBdr>
            </w:div>
            <w:div w:id="1169950897">
              <w:marLeft w:val="0"/>
              <w:marRight w:val="0"/>
              <w:marTop w:val="0"/>
              <w:marBottom w:val="0"/>
              <w:divBdr>
                <w:top w:val="none" w:sz="0" w:space="0" w:color="auto"/>
                <w:left w:val="none" w:sz="0" w:space="0" w:color="auto"/>
                <w:bottom w:val="none" w:sz="0" w:space="0" w:color="auto"/>
                <w:right w:val="none" w:sz="0" w:space="0" w:color="auto"/>
              </w:divBdr>
            </w:div>
            <w:div w:id="14158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04684">
      <w:bodyDiv w:val="1"/>
      <w:marLeft w:val="0"/>
      <w:marRight w:val="0"/>
      <w:marTop w:val="0"/>
      <w:marBottom w:val="0"/>
      <w:divBdr>
        <w:top w:val="none" w:sz="0" w:space="0" w:color="auto"/>
        <w:left w:val="none" w:sz="0" w:space="0" w:color="auto"/>
        <w:bottom w:val="none" w:sz="0" w:space="0" w:color="auto"/>
        <w:right w:val="none" w:sz="0" w:space="0" w:color="auto"/>
      </w:divBdr>
    </w:div>
    <w:div w:id="1473475028">
      <w:bodyDiv w:val="1"/>
      <w:marLeft w:val="0"/>
      <w:marRight w:val="0"/>
      <w:marTop w:val="0"/>
      <w:marBottom w:val="0"/>
      <w:divBdr>
        <w:top w:val="none" w:sz="0" w:space="0" w:color="auto"/>
        <w:left w:val="none" w:sz="0" w:space="0" w:color="auto"/>
        <w:bottom w:val="none" w:sz="0" w:space="0" w:color="auto"/>
        <w:right w:val="none" w:sz="0" w:space="0" w:color="auto"/>
      </w:divBdr>
      <w:divsChild>
        <w:div w:id="1156217900">
          <w:marLeft w:val="0"/>
          <w:marRight w:val="0"/>
          <w:marTop w:val="0"/>
          <w:marBottom w:val="0"/>
          <w:divBdr>
            <w:top w:val="none" w:sz="0" w:space="0" w:color="auto"/>
            <w:left w:val="none" w:sz="0" w:space="0" w:color="auto"/>
            <w:bottom w:val="none" w:sz="0" w:space="0" w:color="auto"/>
            <w:right w:val="none" w:sz="0" w:space="0" w:color="auto"/>
          </w:divBdr>
          <w:divsChild>
            <w:div w:id="1477449919">
              <w:marLeft w:val="0"/>
              <w:marRight w:val="0"/>
              <w:marTop w:val="0"/>
              <w:marBottom w:val="0"/>
              <w:divBdr>
                <w:top w:val="none" w:sz="0" w:space="0" w:color="auto"/>
                <w:left w:val="none" w:sz="0" w:space="0" w:color="auto"/>
                <w:bottom w:val="none" w:sz="0" w:space="0" w:color="auto"/>
                <w:right w:val="none" w:sz="0" w:space="0" w:color="auto"/>
              </w:divBdr>
            </w:div>
            <w:div w:id="1926187376">
              <w:marLeft w:val="0"/>
              <w:marRight w:val="0"/>
              <w:marTop w:val="0"/>
              <w:marBottom w:val="0"/>
              <w:divBdr>
                <w:top w:val="none" w:sz="0" w:space="0" w:color="auto"/>
                <w:left w:val="none" w:sz="0" w:space="0" w:color="auto"/>
                <w:bottom w:val="none" w:sz="0" w:space="0" w:color="auto"/>
                <w:right w:val="none" w:sz="0" w:space="0" w:color="auto"/>
              </w:divBdr>
            </w:div>
            <w:div w:id="2111388724">
              <w:marLeft w:val="0"/>
              <w:marRight w:val="0"/>
              <w:marTop w:val="0"/>
              <w:marBottom w:val="0"/>
              <w:divBdr>
                <w:top w:val="none" w:sz="0" w:space="0" w:color="auto"/>
                <w:left w:val="none" w:sz="0" w:space="0" w:color="auto"/>
                <w:bottom w:val="none" w:sz="0" w:space="0" w:color="auto"/>
                <w:right w:val="none" w:sz="0" w:space="0" w:color="auto"/>
              </w:divBdr>
            </w:div>
            <w:div w:id="532378753">
              <w:marLeft w:val="0"/>
              <w:marRight w:val="0"/>
              <w:marTop w:val="0"/>
              <w:marBottom w:val="0"/>
              <w:divBdr>
                <w:top w:val="none" w:sz="0" w:space="0" w:color="auto"/>
                <w:left w:val="none" w:sz="0" w:space="0" w:color="auto"/>
                <w:bottom w:val="none" w:sz="0" w:space="0" w:color="auto"/>
                <w:right w:val="none" w:sz="0" w:space="0" w:color="auto"/>
              </w:divBdr>
            </w:div>
            <w:div w:id="79082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88453">
      <w:bodyDiv w:val="1"/>
      <w:marLeft w:val="0"/>
      <w:marRight w:val="0"/>
      <w:marTop w:val="0"/>
      <w:marBottom w:val="0"/>
      <w:divBdr>
        <w:top w:val="none" w:sz="0" w:space="0" w:color="auto"/>
        <w:left w:val="none" w:sz="0" w:space="0" w:color="auto"/>
        <w:bottom w:val="none" w:sz="0" w:space="0" w:color="auto"/>
        <w:right w:val="none" w:sz="0" w:space="0" w:color="auto"/>
      </w:divBdr>
      <w:divsChild>
        <w:div w:id="1058552665">
          <w:marLeft w:val="0"/>
          <w:marRight w:val="0"/>
          <w:marTop w:val="0"/>
          <w:marBottom w:val="0"/>
          <w:divBdr>
            <w:top w:val="none" w:sz="0" w:space="0" w:color="auto"/>
            <w:left w:val="none" w:sz="0" w:space="0" w:color="auto"/>
            <w:bottom w:val="none" w:sz="0" w:space="0" w:color="auto"/>
            <w:right w:val="none" w:sz="0" w:space="0" w:color="auto"/>
          </w:divBdr>
          <w:divsChild>
            <w:div w:id="888809283">
              <w:marLeft w:val="0"/>
              <w:marRight w:val="0"/>
              <w:marTop w:val="0"/>
              <w:marBottom w:val="0"/>
              <w:divBdr>
                <w:top w:val="none" w:sz="0" w:space="0" w:color="auto"/>
                <w:left w:val="none" w:sz="0" w:space="0" w:color="auto"/>
                <w:bottom w:val="none" w:sz="0" w:space="0" w:color="auto"/>
                <w:right w:val="none" w:sz="0" w:space="0" w:color="auto"/>
              </w:divBdr>
            </w:div>
            <w:div w:id="1010107609">
              <w:marLeft w:val="0"/>
              <w:marRight w:val="0"/>
              <w:marTop w:val="0"/>
              <w:marBottom w:val="0"/>
              <w:divBdr>
                <w:top w:val="none" w:sz="0" w:space="0" w:color="auto"/>
                <w:left w:val="none" w:sz="0" w:space="0" w:color="auto"/>
                <w:bottom w:val="none" w:sz="0" w:space="0" w:color="auto"/>
                <w:right w:val="none" w:sz="0" w:space="0" w:color="auto"/>
              </w:divBdr>
            </w:div>
            <w:div w:id="1886795171">
              <w:marLeft w:val="0"/>
              <w:marRight w:val="0"/>
              <w:marTop w:val="0"/>
              <w:marBottom w:val="0"/>
              <w:divBdr>
                <w:top w:val="none" w:sz="0" w:space="0" w:color="auto"/>
                <w:left w:val="none" w:sz="0" w:space="0" w:color="auto"/>
                <w:bottom w:val="none" w:sz="0" w:space="0" w:color="auto"/>
                <w:right w:val="none" w:sz="0" w:space="0" w:color="auto"/>
              </w:divBdr>
            </w:div>
            <w:div w:id="1391072323">
              <w:marLeft w:val="0"/>
              <w:marRight w:val="0"/>
              <w:marTop w:val="0"/>
              <w:marBottom w:val="0"/>
              <w:divBdr>
                <w:top w:val="none" w:sz="0" w:space="0" w:color="auto"/>
                <w:left w:val="none" w:sz="0" w:space="0" w:color="auto"/>
                <w:bottom w:val="none" w:sz="0" w:space="0" w:color="auto"/>
                <w:right w:val="none" w:sz="0" w:space="0" w:color="auto"/>
              </w:divBdr>
            </w:div>
            <w:div w:id="1636595496">
              <w:marLeft w:val="0"/>
              <w:marRight w:val="0"/>
              <w:marTop w:val="0"/>
              <w:marBottom w:val="0"/>
              <w:divBdr>
                <w:top w:val="none" w:sz="0" w:space="0" w:color="auto"/>
                <w:left w:val="none" w:sz="0" w:space="0" w:color="auto"/>
                <w:bottom w:val="none" w:sz="0" w:space="0" w:color="auto"/>
                <w:right w:val="none" w:sz="0" w:space="0" w:color="auto"/>
              </w:divBdr>
            </w:div>
            <w:div w:id="159960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91791">
      <w:bodyDiv w:val="1"/>
      <w:marLeft w:val="0"/>
      <w:marRight w:val="0"/>
      <w:marTop w:val="0"/>
      <w:marBottom w:val="0"/>
      <w:divBdr>
        <w:top w:val="none" w:sz="0" w:space="0" w:color="auto"/>
        <w:left w:val="none" w:sz="0" w:space="0" w:color="auto"/>
        <w:bottom w:val="none" w:sz="0" w:space="0" w:color="auto"/>
        <w:right w:val="none" w:sz="0" w:space="0" w:color="auto"/>
      </w:divBdr>
      <w:divsChild>
        <w:div w:id="171535313">
          <w:marLeft w:val="0"/>
          <w:marRight w:val="0"/>
          <w:marTop w:val="0"/>
          <w:marBottom w:val="0"/>
          <w:divBdr>
            <w:top w:val="none" w:sz="0" w:space="0" w:color="auto"/>
            <w:left w:val="none" w:sz="0" w:space="0" w:color="auto"/>
            <w:bottom w:val="none" w:sz="0" w:space="0" w:color="auto"/>
            <w:right w:val="none" w:sz="0" w:space="0" w:color="auto"/>
          </w:divBdr>
          <w:divsChild>
            <w:div w:id="2146772426">
              <w:marLeft w:val="0"/>
              <w:marRight w:val="0"/>
              <w:marTop w:val="0"/>
              <w:marBottom w:val="0"/>
              <w:divBdr>
                <w:top w:val="none" w:sz="0" w:space="0" w:color="auto"/>
                <w:left w:val="none" w:sz="0" w:space="0" w:color="auto"/>
                <w:bottom w:val="none" w:sz="0" w:space="0" w:color="auto"/>
                <w:right w:val="none" w:sz="0" w:space="0" w:color="auto"/>
              </w:divBdr>
            </w:div>
            <w:div w:id="1130825457">
              <w:marLeft w:val="0"/>
              <w:marRight w:val="0"/>
              <w:marTop w:val="0"/>
              <w:marBottom w:val="0"/>
              <w:divBdr>
                <w:top w:val="none" w:sz="0" w:space="0" w:color="auto"/>
                <w:left w:val="none" w:sz="0" w:space="0" w:color="auto"/>
                <w:bottom w:val="none" w:sz="0" w:space="0" w:color="auto"/>
                <w:right w:val="none" w:sz="0" w:space="0" w:color="auto"/>
              </w:divBdr>
            </w:div>
            <w:div w:id="136872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64130">
      <w:bodyDiv w:val="1"/>
      <w:marLeft w:val="0"/>
      <w:marRight w:val="0"/>
      <w:marTop w:val="0"/>
      <w:marBottom w:val="0"/>
      <w:divBdr>
        <w:top w:val="none" w:sz="0" w:space="0" w:color="auto"/>
        <w:left w:val="none" w:sz="0" w:space="0" w:color="auto"/>
        <w:bottom w:val="none" w:sz="0" w:space="0" w:color="auto"/>
        <w:right w:val="none" w:sz="0" w:space="0" w:color="auto"/>
      </w:divBdr>
      <w:divsChild>
        <w:div w:id="251087162">
          <w:marLeft w:val="0"/>
          <w:marRight w:val="0"/>
          <w:marTop w:val="0"/>
          <w:marBottom w:val="0"/>
          <w:divBdr>
            <w:top w:val="none" w:sz="0" w:space="0" w:color="auto"/>
            <w:left w:val="none" w:sz="0" w:space="0" w:color="auto"/>
            <w:bottom w:val="none" w:sz="0" w:space="0" w:color="auto"/>
            <w:right w:val="none" w:sz="0" w:space="0" w:color="auto"/>
          </w:divBdr>
          <w:divsChild>
            <w:div w:id="1187016860">
              <w:marLeft w:val="0"/>
              <w:marRight w:val="0"/>
              <w:marTop w:val="0"/>
              <w:marBottom w:val="0"/>
              <w:divBdr>
                <w:top w:val="none" w:sz="0" w:space="0" w:color="auto"/>
                <w:left w:val="none" w:sz="0" w:space="0" w:color="auto"/>
                <w:bottom w:val="none" w:sz="0" w:space="0" w:color="auto"/>
                <w:right w:val="none" w:sz="0" w:space="0" w:color="auto"/>
              </w:divBdr>
            </w:div>
            <w:div w:id="1056125442">
              <w:marLeft w:val="0"/>
              <w:marRight w:val="0"/>
              <w:marTop w:val="0"/>
              <w:marBottom w:val="0"/>
              <w:divBdr>
                <w:top w:val="none" w:sz="0" w:space="0" w:color="auto"/>
                <w:left w:val="none" w:sz="0" w:space="0" w:color="auto"/>
                <w:bottom w:val="none" w:sz="0" w:space="0" w:color="auto"/>
                <w:right w:val="none" w:sz="0" w:space="0" w:color="auto"/>
              </w:divBdr>
            </w:div>
            <w:div w:id="23305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314397">
      <w:bodyDiv w:val="1"/>
      <w:marLeft w:val="0"/>
      <w:marRight w:val="0"/>
      <w:marTop w:val="0"/>
      <w:marBottom w:val="0"/>
      <w:divBdr>
        <w:top w:val="none" w:sz="0" w:space="0" w:color="auto"/>
        <w:left w:val="none" w:sz="0" w:space="0" w:color="auto"/>
        <w:bottom w:val="none" w:sz="0" w:space="0" w:color="auto"/>
        <w:right w:val="none" w:sz="0" w:space="0" w:color="auto"/>
      </w:divBdr>
      <w:divsChild>
        <w:div w:id="1508523835">
          <w:marLeft w:val="0"/>
          <w:marRight w:val="0"/>
          <w:marTop w:val="0"/>
          <w:marBottom w:val="0"/>
          <w:divBdr>
            <w:top w:val="none" w:sz="0" w:space="0" w:color="auto"/>
            <w:left w:val="none" w:sz="0" w:space="0" w:color="auto"/>
            <w:bottom w:val="none" w:sz="0" w:space="0" w:color="auto"/>
            <w:right w:val="none" w:sz="0" w:space="0" w:color="auto"/>
          </w:divBdr>
          <w:divsChild>
            <w:div w:id="598680262">
              <w:marLeft w:val="0"/>
              <w:marRight w:val="0"/>
              <w:marTop w:val="0"/>
              <w:marBottom w:val="0"/>
              <w:divBdr>
                <w:top w:val="none" w:sz="0" w:space="0" w:color="auto"/>
                <w:left w:val="none" w:sz="0" w:space="0" w:color="auto"/>
                <w:bottom w:val="none" w:sz="0" w:space="0" w:color="auto"/>
                <w:right w:val="none" w:sz="0" w:space="0" w:color="auto"/>
              </w:divBdr>
            </w:div>
            <w:div w:id="477764491">
              <w:marLeft w:val="0"/>
              <w:marRight w:val="0"/>
              <w:marTop w:val="0"/>
              <w:marBottom w:val="0"/>
              <w:divBdr>
                <w:top w:val="none" w:sz="0" w:space="0" w:color="auto"/>
                <w:left w:val="none" w:sz="0" w:space="0" w:color="auto"/>
                <w:bottom w:val="none" w:sz="0" w:space="0" w:color="auto"/>
                <w:right w:val="none" w:sz="0" w:space="0" w:color="auto"/>
              </w:divBdr>
            </w:div>
            <w:div w:id="735858387">
              <w:marLeft w:val="0"/>
              <w:marRight w:val="0"/>
              <w:marTop w:val="0"/>
              <w:marBottom w:val="0"/>
              <w:divBdr>
                <w:top w:val="none" w:sz="0" w:space="0" w:color="auto"/>
                <w:left w:val="none" w:sz="0" w:space="0" w:color="auto"/>
                <w:bottom w:val="none" w:sz="0" w:space="0" w:color="auto"/>
                <w:right w:val="none" w:sz="0" w:space="0" w:color="auto"/>
              </w:divBdr>
            </w:div>
            <w:div w:id="650446475">
              <w:marLeft w:val="0"/>
              <w:marRight w:val="0"/>
              <w:marTop w:val="0"/>
              <w:marBottom w:val="0"/>
              <w:divBdr>
                <w:top w:val="none" w:sz="0" w:space="0" w:color="auto"/>
                <w:left w:val="none" w:sz="0" w:space="0" w:color="auto"/>
                <w:bottom w:val="none" w:sz="0" w:space="0" w:color="auto"/>
                <w:right w:val="none" w:sz="0" w:space="0" w:color="auto"/>
              </w:divBdr>
            </w:div>
            <w:div w:id="115418048">
              <w:marLeft w:val="0"/>
              <w:marRight w:val="0"/>
              <w:marTop w:val="0"/>
              <w:marBottom w:val="0"/>
              <w:divBdr>
                <w:top w:val="none" w:sz="0" w:space="0" w:color="auto"/>
                <w:left w:val="none" w:sz="0" w:space="0" w:color="auto"/>
                <w:bottom w:val="none" w:sz="0" w:space="0" w:color="auto"/>
                <w:right w:val="none" w:sz="0" w:space="0" w:color="auto"/>
              </w:divBdr>
            </w:div>
            <w:div w:id="152065017">
              <w:marLeft w:val="0"/>
              <w:marRight w:val="0"/>
              <w:marTop w:val="0"/>
              <w:marBottom w:val="0"/>
              <w:divBdr>
                <w:top w:val="none" w:sz="0" w:space="0" w:color="auto"/>
                <w:left w:val="none" w:sz="0" w:space="0" w:color="auto"/>
                <w:bottom w:val="none" w:sz="0" w:space="0" w:color="auto"/>
                <w:right w:val="none" w:sz="0" w:space="0" w:color="auto"/>
              </w:divBdr>
            </w:div>
            <w:div w:id="653725493">
              <w:marLeft w:val="0"/>
              <w:marRight w:val="0"/>
              <w:marTop w:val="0"/>
              <w:marBottom w:val="0"/>
              <w:divBdr>
                <w:top w:val="none" w:sz="0" w:space="0" w:color="auto"/>
                <w:left w:val="none" w:sz="0" w:space="0" w:color="auto"/>
                <w:bottom w:val="none" w:sz="0" w:space="0" w:color="auto"/>
                <w:right w:val="none" w:sz="0" w:space="0" w:color="auto"/>
              </w:divBdr>
            </w:div>
            <w:div w:id="1589804771">
              <w:marLeft w:val="0"/>
              <w:marRight w:val="0"/>
              <w:marTop w:val="0"/>
              <w:marBottom w:val="0"/>
              <w:divBdr>
                <w:top w:val="none" w:sz="0" w:space="0" w:color="auto"/>
                <w:left w:val="none" w:sz="0" w:space="0" w:color="auto"/>
                <w:bottom w:val="none" w:sz="0" w:space="0" w:color="auto"/>
                <w:right w:val="none" w:sz="0" w:space="0" w:color="auto"/>
              </w:divBdr>
            </w:div>
            <w:div w:id="2044205732">
              <w:marLeft w:val="0"/>
              <w:marRight w:val="0"/>
              <w:marTop w:val="0"/>
              <w:marBottom w:val="0"/>
              <w:divBdr>
                <w:top w:val="none" w:sz="0" w:space="0" w:color="auto"/>
                <w:left w:val="none" w:sz="0" w:space="0" w:color="auto"/>
                <w:bottom w:val="none" w:sz="0" w:space="0" w:color="auto"/>
                <w:right w:val="none" w:sz="0" w:space="0" w:color="auto"/>
              </w:divBdr>
            </w:div>
            <w:div w:id="658850164">
              <w:marLeft w:val="0"/>
              <w:marRight w:val="0"/>
              <w:marTop w:val="0"/>
              <w:marBottom w:val="0"/>
              <w:divBdr>
                <w:top w:val="none" w:sz="0" w:space="0" w:color="auto"/>
                <w:left w:val="none" w:sz="0" w:space="0" w:color="auto"/>
                <w:bottom w:val="none" w:sz="0" w:space="0" w:color="auto"/>
                <w:right w:val="none" w:sz="0" w:space="0" w:color="auto"/>
              </w:divBdr>
            </w:div>
            <w:div w:id="462649801">
              <w:marLeft w:val="0"/>
              <w:marRight w:val="0"/>
              <w:marTop w:val="0"/>
              <w:marBottom w:val="0"/>
              <w:divBdr>
                <w:top w:val="none" w:sz="0" w:space="0" w:color="auto"/>
                <w:left w:val="none" w:sz="0" w:space="0" w:color="auto"/>
                <w:bottom w:val="none" w:sz="0" w:space="0" w:color="auto"/>
                <w:right w:val="none" w:sz="0" w:space="0" w:color="auto"/>
              </w:divBdr>
            </w:div>
            <w:div w:id="941305878">
              <w:marLeft w:val="0"/>
              <w:marRight w:val="0"/>
              <w:marTop w:val="0"/>
              <w:marBottom w:val="0"/>
              <w:divBdr>
                <w:top w:val="none" w:sz="0" w:space="0" w:color="auto"/>
                <w:left w:val="none" w:sz="0" w:space="0" w:color="auto"/>
                <w:bottom w:val="none" w:sz="0" w:space="0" w:color="auto"/>
                <w:right w:val="none" w:sz="0" w:space="0" w:color="auto"/>
              </w:divBdr>
            </w:div>
            <w:div w:id="1409615220">
              <w:marLeft w:val="0"/>
              <w:marRight w:val="0"/>
              <w:marTop w:val="0"/>
              <w:marBottom w:val="0"/>
              <w:divBdr>
                <w:top w:val="none" w:sz="0" w:space="0" w:color="auto"/>
                <w:left w:val="none" w:sz="0" w:space="0" w:color="auto"/>
                <w:bottom w:val="none" w:sz="0" w:space="0" w:color="auto"/>
                <w:right w:val="none" w:sz="0" w:space="0" w:color="auto"/>
              </w:divBdr>
            </w:div>
            <w:div w:id="1100874756">
              <w:marLeft w:val="0"/>
              <w:marRight w:val="0"/>
              <w:marTop w:val="0"/>
              <w:marBottom w:val="0"/>
              <w:divBdr>
                <w:top w:val="none" w:sz="0" w:space="0" w:color="auto"/>
                <w:left w:val="none" w:sz="0" w:space="0" w:color="auto"/>
                <w:bottom w:val="none" w:sz="0" w:space="0" w:color="auto"/>
                <w:right w:val="none" w:sz="0" w:space="0" w:color="auto"/>
              </w:divBdr>
            </w:div>
            <w:div w:id="577594977">
              <w:marLeft w:val="0"/>
              <w:marRight w:val="0"/>
              <w:marTop w:val="0"/>
              <w:marBottom w:val="0"/>
              <w:divBdr>
                <w:top w:val="none" w:sz="0" w:space="0" w:color="auto"/>
                <w:left w:val="none" w:sz="0" w:space="0" w:color="auto"/>
                <w:bottom w:val="none" w:sz="0" w:space="0" w:color="auto"/>
                <w:right w:val="none" w:sz="0" w:space="0" w:color="auto"/>
              </w:divBdr>
            </w:div>
            <w:div w:id="1094008923">
              <w:marLeft w:val="0"/>
              <w:marRight w:val="0"/>
              <w:marTop w:val="0"/>
              <w:marBottom w:val="0"/>
              <w:divBdr>
                <w:top w:val="none" w:sz="0" w:space="0" w:color="auto"/>
                <w:left w:val="none" w:sz="0" w:space="0" w:color="auto"/>
                <w:bottom w:val="none" w:sz="0" w:space="0" w:color="auto"/>
                <w:right w:val="none" w:sz="0" w:space="0" w:color="auto"/>
              </w:divBdr>
            </w:div>
            <w:div w:id="48502004">
              <w:marLeft w:val="0"/>
              <w:marRight w:val="0"/>
              <w:marTop w:val="0"/>
              <w:marBottom w:val="0"/>
              <w:divBdr>
                <w:top w:val="none" w:sz="0" w:space="0" w:color="auto"/>
                <w:left w:val="none" w:sz="0" w:space="0" w:color="auto"/>
                <w:bottom w:val="none" w:sz="0" w:space="0" w:color="auto"/>
                <w:right w:val="none" w:sz="0" w:space="0" w:color="auto"/>
              </w:divBdr>
            </w:div>
            <w:div w:id="1823304295">
              <w:marLeft w:val="0"/>
              <w:marRight w:val="0"/>
              <w:marTop w:val="0"/>
              <w:marBottom w:val="0"/>
              <w:divBdr>
                <w:top w:val="none" w:sz="0" w:space="0" w:color="auto"/>
                <w:left w:val="none" w:sz="0" w:space="0" w:color="auto"/>
                <w:bottom w:val="none" w:sz="0" w:space="0" w:color="auto"/>
                <w:right w:val="none" w:sz="0" w:space="0" w:color="auto"/>
              </w:divBdr>
            </w:div>
            <w:div w:id="250240645">
              <w:marLeft w:val="0"/>
              <w:marRight w:val="0"/>
              <w:marTop w:val="0"/>
              <w:marBottom w:val="0"/>
              <w:divBdr>
                <w:top w:val="none" w:sz="0" w:space="0" w:color="auto"/>
                <w:left w:val="none" w:sz="0" w:space="0" w:color="auto"/>
                <w:bottom w:val="none" w:sz="0" w:space="0" w:color="auto"/>
                <w:right w:val="none" w:sz="0" w:space="0" w:color="auto"/>
              </w:divBdr>
            </w:div>
            <w:div w:id="1025903014">
              <w:marLeft w:val="0"/>
              <w:marRight w:val="0"/>
              <w:marTop w:val="0"/>
              <w:marBottom w:val="0"/>
              <w:divBdr>
                <w:top w:val="none" w:sz="0" w:space="0" w:color="auto"/>
                <w:left w:val="none" w:sz="0" w:space="0" w:color="auto"/>
                <w:bottom w:val="none" w:sz="0" w:space="0" w:color="auto"/>
                <w:right w:val="none" w:sz="0" w:space="0" w:color="auto"/>
              </w:divBdr>
            </w:div>
            <w:div w:id="861473237">
              <w:marLeft w:val="0"/>
              <w:marRight w:val="0"/>
              <w:marTop w:val="0"/>
              <w:marBottom w:val="0"/>
              <w:divBdr>
                <w:top w:val="none" w:sz="0" w:space="0" w:color="auto"/>
                <w:left w:val="none" w:sz="0" w:space="0" w:color="auto"/>
                <w:bottom w:val="none" w:sz="0" w:space="0" w:color="auto"/>
                <w:right w:val="none" w:sz="0" w:space="0" w:color="auto"/>
              </w:divBdr>
            </w:div>
            <w:div w:id="874317860">
              <w:marLeft w:val="0"/>
              <w:marRight w:val="0"/>
              <w:marTop w:val="0"/>
              <w:marBottom w:val="0"/>
              <w:divBdr>
                <w:top w:val="none" w:sz="0" w:space="0" w:color="auto"/>
                <w:left w:val="none" w:sz="0" w:space="0" w:color="auto"/>
                <w:bottom w:val="none" w:sz="0" w:space="0" w:color="auto"/>
                <w:right w:val="none" w:sz="0" w:space="0" w:color="auto"/>
              </w:divBdr>
            </w:div>
            <w:div w:id="1518082782">
              <w:marLeft w:val="0"/>
              <w:marRight w:val="0"/>
              <w:marTop w:val="0"/>
              <w:marBottom w:val="0"/>
              <w:divBdr>
                <w:top w:val="none" w:sz="0" w:space="0" w:color="auto"/>
                <w:left w:val="none" w:sz="0" w:space="0" w:color="auto"/>
                <w:bottom w:val="none" w:sz="0" w:space="0" w:color="auto"/>
                <w:right w:val="none" w:sz="0" w:space="0" w:color="auto"/>
              </w:divBdr>
            </w:div>
            <w:div w:id="1023435248">
              <w:marLeft w:val="0"/>
              <w:marRight w:val="0"/>
              <w:marTop w:val="0"/>
              <w:marBottom w:val="0"/>
              <w:divBdr>
                <w:top w:val="none" w:sz="0" w:space="0" w:color="auto"/>
                <w:left w:val="none" w:sz="0" w:space="0" w:color="auto"/>
                <w:bottom w:val="none" w:sz="0" w:space="0" w:color="auto"/>
                <w:right w:val="none" w:sz="0" w:space="0" w:color="auto"/>
              </w:divBdr>
            </w:div>
            <w:div w:id="1694527305">
              <w:marLeft w:val="0"/>
              <w:marRight w:val="0"/>
              <w:marTop w:val="0"/>
              <w:marBottom w:val="0"/>
              <w:divBdr>
                <w:top w:val="none" w:sz="0" w:space="0" w:color="auto"/>
                <w:left w:val="none" w:sz="0" w:space="0" w:color="auto"/>
                <w:bottom w:val="none" w:sz="0" w:space="0" w:color="auto"/>
                <w:right w:val="none" w:sz="0" w:space="0" w:color="auto"/>
              </w:divBdr>
            </w:div>
            <w:div w:id="1913277685">
              <w:marLeft w:val="0"/>
              <w:marRight w:val="0"/>
              <w:marTop w:val="0"/>
              <w:marBottom w:val="0"/>
              <w:divBdr>
                <w:top w:val="none" w:sz="0" w:space="0" w:color="auto"/>
                <w:left w:val="none" w:sz="0" w:space="0" w:color="auto"/>
                <w:bottom w:val="none" w:sz="0" w:space="0" w:color="auto"/>
                <w:right w:val="none" w:sz="0" w:space="0" w:color="auto"/>
              </w:divBdr>
            </w:div>
            <w:div w:id="1686051528">
              <w:marLeft w:val="0"/>
              <w:marRight w:val="0"/>
              <w:marTop w:val="0"/>
              <w:marBottom w:val="0"/>
              <w:divBdr>
                <w:top w:val="none" w:sz="0" w:space="0" w:color="auto"/>
                <w:left w:val="none" w:sz="0" w:space="0" w:color="auto"/>
                <w:bottom w:val="none" w:sz="0" w:space="0" w:color="auto"/>
                <w:right w:val="none" w:sz="0" w:space="0" w:color="auto"/>
              </w:divBdr>
            </w:div>
            <w:div w:id="1774738970">
              <w:marLeft w:val="0"/>
              <w:marRight w:val="0"/>
              <w:marTop w:val="0"/>
              <w:marBottom w:val="0"/>
              <w:divBdr>
                <w:top w:val="none" w:sz="0" w:space="0" w:color="auto"/>
                <w:left w:val="none" w:sz="0" w:space="0" w:color="auto"/>
                <w:bottom w:val="none" w:sz="0" w:space="0" w:color="auto"/>
                <w:right w:val="none" w:sz="0" w:space="0" w:color="auto"/>
              </w:divBdr>
            </w:div>
            <w:div w:id="1013262441">
              <w:marLeft w:val="0"/>
              <w:marRight w:val="0"/>
              <w:marTop w:val="0"/>
              <w:marBottom w:val="0"/>
              <w:divBdr>
                <w:top w:val="none" w:sz="0" w:space="0" w:color="auto"/>
                <w:left w:val="none" w:sz="0" w:space="0" w:color="auto"/>
                <w:bottom w:val="none" w:sz="0" w:space="0" w:color="auto"/>
                <w:right w:val="none" w:sz="0" w:space="0" w:color="auto"/>
              </w:divBdr>
            </w:div>
            <w:div w:id="1309632735">
              <w:marLeft w:val="0"/>
              <w:marRight w:val="0"/>
              <w:marTop w:val="0"/>
              <w:marBottom w:val="0"/>
              <w:divBdr>
                <w:top w:val="none" w:sz="0" w:space="0" w:color="auto"/>
                <w:left w:val="none" w:sz="0" w:space="0" w:color="auto"/>
                <w:bottom w:val="none" w:sz="0" w:space="0" w:color="auto"/>
                <w:right w:val="none" w:sz="0" w:space="0" w:color="auto"/>
              </w:divBdr>
            </w:div>
            <w:div w:id="1321275815">
              <w:marLeft w:val="0"/>
              <w:marRight w:val="0"/>
              <w:marTop w:val="0"/>
              <w:marBottom w:val="0"/>
              <w:divBdr>
                <w:top w:val="none" w:sz="0" w:space="0" w:color="auto"/>
                <w:left w:val="none" w:sz="0" w:space="0" w:color="auto"/>
                <w:bottom w:val="none" w:sz="0" w:space="0" w:color="auto"/>
                <w:right w:val="none" w:sz="0" w:space="0" w:color="auto"/>
              </w:divBdr>
            </w:div>
            <w:div w:id="999038437">
              <w:marLeft w:val="0"/>
              <w:marRight w:val="0"/>
              <w:marTop w:val="0"/>
              <w:marBottom w:val="0"/>
              <w:divBdr>
                <w:top w:val="none" w:sz="0" w:space="0" w:color="auto"/>
                <w:left w:val="none" w:sz="0" w:space="0" w:color="auto"/>
                <w:bottom w:val="none" w:sz="0" w:space="0" w:color="auto"/>
                <w:right w:val="none" w:sz="0" w:space="0" w:color="auto"/>
              </w:divBdr>
            </w:div>
            <w:div w:id="2078815134">
              <w:marLeft w:val="0"/>
              <w:marRight w:val="0"/>
              <w:marTop w:val="0"/>
              <w:marBottom w:val="0"/>
              <w:divBdr>
                <w:top w:val="none" w:sz="0" w:space="0" w:color="auto"/>
                <w:left w:val="none" w:sz="0" w:space="0" w:color="auto"/>
                <w:bottom w:val="none" w:sz="0" w:space="0" w:color="auto"/>
                <w:right w:val="none" w:sz="0" w:space="0" w:color="auto"/>
              </w:divBdr>
            </w:div>
            <w:div w:id="1099528427">
              <w:marLeft w:val="0"/>
              <w:marRight w:val="0"/>
              <w:marTop w:val="0"/>
              <w:marBottom w:val="0"/>
              <w:divBdr>
                <w:top w:val="none" w:sz="0" w:space="0" w:color="auto"/>
                <w:left w:val="none" w:sz="0" w:space="0" w:color="auto"/>
                <w:bottom w:val="none" w:sz="0" w:space="0" w:color="auto"/>
                <w:right w:val="none" w:sz="0" w:space="0" w:color="auto"/>
              </w:divBdr>
            </w:div>
            <w:div w:id="1810706403">
              <w:marLeft w:val="0"/>
              <w:marRight w:val="0"/>
              <w:marTop w:val="0"/>
              <w:marBottom w:val="0"/>
              <w:divBdr>
                <w:top w:val="none" w:sz="0" w:space="0" w:color="auto"/>
                <w:left w:val="none" w:sz="0" w:space="0" w:color="auto"/>
                <w:bottom w:val="none" w:sz="0" w:space="0" w:color="auto"/>
                <w:right w:val="none" w:sz="0" w:space="0" w:color="auto"/>
              </w:divBdr>
            </w:div>
            <w:div w:id="601181632">
              <w:marLeft w:val="0"/>
              <w:marRight w:val="0"/>
              <w:marTop w:val="0"/>
              <w:marBottom w:val="0"/>
              <w:divBdr>
                <w:top w:val="none" w:sz="0" w:space="0" w:color="auto"/>
                <w:left w:val="none" w:sz="0" w:space="0" w:color="auto"/>
                <w:bottom w:val="none" w:sz="0" w:space="0" w:color="auto"/>
                <w:right w:val="none" w:sz="0" w:space="0" w:color="auto"/>
              </w:divBdr>
            </w:div>
            <w:div w:id="1278103850">
              <w:marLeft w:val="0"/>
              <w:marRight w:val="0"/>
              <w:marTop w:val="0"/>
              <w:marBottom w:val="0"/>
              <w:divBdr>
                <w:top w:val="none" w:sz="0" w:space="0" w:color="auto"/>
                <w:left w:val="none" w:sz="0" w:space="0" w:color="auto"/>
                <w:bottom w:val="none" w:sz="0" w:space="0" w:color="auto"/>
                <w:right w:val="none" w:sz="0" w:space="0" w:color="auto"/>
              </w:divBdr>
            </w:div>
            <w:div w:id="1562327013">
              <w:marLeft w:val="0"/>
              <w:marRight w:val="0"/>
              <w:marTop w:val="0"/>
              <w:marBottom w:val="0"/>
              <w:divBdr>
                <w:top w:val="none" w:sz="0" w:space="0" w:color="auto"/>
                <w:left w:val="none" w:sz="0" w:space="0" w:color="auto"/>
                <w:bottom w:val="none" w:sz="0" w:space="0" w:color="auto"/>
                <w:right w:val="none" w:sz="0" w:space="0" w:color="auto"/>
              </w:divBdr>
            </w:div>
            <w:div w:id="1775124629">
              <w:marLeft w:val="0"/>
              <w:marRight w:val="0"/>
              <w:marTop w:val="0"/>
              <w:marBottom w:val="0"/>
              <w:divBdr>
                <w:top w:val="none" w:sz="0" w:space="0" w:color="auto"/>
                <w:left w:val="none" w:sz="0" w:space="0" w:color="auto"/>
                <w:bottom w:val="none" w:sz="0" w:space="0" w:color="auto"/>
                <w:right w:val="none" w:sz="0" w:space="0" w:color="auto"/>
              </w:divBdr>
            </w:div>
            <w:div w:id="691077366">
              <w:marLeft w:val="0"/>
              <w:marRight w:val="0"/>
              <w:marTop w:val="0"/>
              <w:marBottom w:val="0"/>
              <w:divBdr>
                <w:top w:val="none" w:sz="0" w:space="0" w:color="auto"/>
                <w:left w:val="none" w:sz="0" w:space="0" w:color="auto"/>
                <w:bottom w:val="none" w:sz="0" w:space="0" w:color="auto"/>
                <w:right w:val="none" w:sz="0" w:space="0" w:color="auto"/>
              </w:divBdr>
            </w:div>
            <w:div w:id="1675379960">
              <w:marLeft w:val="0"/>
              <w:marRight w:val="0"/>
              <w:marTop w:val="0"/>
              <w:marBottom w:val="0"/>
              <w:divBdr>
                <w:top w:val="none" w:sz="0" w:space="0" w:color="auto"/>
                <w:left w:val="none" w:sz="0" w:space="0" w:color="auto"/>
                <w:bottom w:val="none" w:sz="0" w:space="0" w:color="auto"/>
                <w:right w:val="none" w:sz="0" w:space="0" w:color="auto"/>
              </w:divBdr>
            </w:div>
            <w:div w:id="124351187">
              <w:marLeft w:val="0"/>
              <w:marRight w:val="0"/>
              <w:marTop w:val="0"/>
              <w:marBottom w:val="0"/>
              <w:divBdr>
                <w:top w:val="none" w:sz="0" w:space="0" w:color="auto"/>
                <w:left w:val="none" w:sz="0" w:space="0" w:color="auto"/>
                <w:bottom w:val="none" w:sz="0" w:space="0" w:color="auto"/>
                <w:right w:val="none" w:sz="0" w:space="0" w:color="auto"/>
              </w:divBdr>
            </w:div>
            <w:div w:id="1020356068">
              <w:marLeft w:val="0"/>
              <w:marRight w:val="0"/>
              <w:marTop w:val="0"/>
              <w:marBottom w:val="0"/>
              <w:divBdr>
                <w:top w:val="none" w:sz="0" w:space="0" w:color="auto"/>
                <w:left w:val="none" w:sz="0" w:space="0" w:color="auto"/>
                <w:bottom w:val="none" w:sz="0" w:space="0" w:color="auto"/>
                <w:right w:val="none" w:sz="0" w:space="0" w:color="auto"/>
              </w:divBdr>
            </w:div>
            <w:div w:id="2022269663">
              <w:marLeft w:val="0"/>
              <w:marRight w:val="0"/>
              <w:marTop w:val="0"/>
              <w:marBottom w:val="0"/>
              <w:divBdr>
                <w:top w:val="none" w:sz="0" w:space="0" w:color="auto"/>
                <w:left w:val="none" w:sz="0" w:space="0" w:color="auto"/>
                <w:bottom w:val="none" w:sz="0" w:space="0" w:color="auto"/>
                <w:right w:val="none" w:sz="0" w:space="0" w:color="auto"/>
              </w:divBdr>
            </w:div>
            <w:div w:id="932974738">
              <w:marLeft w:val="0"/>
              <w:marRight w:val="0"/>
              <w:marTop w:val="0"/>
              <w:marBottom w:val="0"/>
              <w:divBdr>
                <w:top w:val="none" w:sz="0" w:space="0" w:color="auto"/>
                <w:left w:val="none" w:sz="0" w:space="0" w:color="auto"/>
                <w:bottom w:val="none" w:sz="0" w:space="0" w:color="auto"/>
                <w:right w:val="none" w:sz="0" w:space="0" w:color="auto"/>
              </w:divBdr>
            </w:div>
            <w:div w:id="890575144">
              <w:marLeft w:val="0"/>
              <w:marRight w:val="0"/>
              <w:marTop w:val="0"/>
              <w:marBottom w:val="0"/>
              <w:divBdr>
                <w:top w:val="none" w:sz="0" w:space="0" w:color="auto"/>
                <w:left w:val="none" w:sz="0" w:space="0" w:color="auto"/>
                <w:bottom w:val="none" w:sz="0" w:space="0" w:color="auto"/>
                <w:right w:val="none" w:sz="0" w:space="0" w:color="auto"/>
              </w:divBdr>
            </w:div>
            <w:div w:id="568537768">
              <w:marLeft w:val="0"/>
              <w:marRight w:val="0"/>
              <w:marTop w:val="0"/>
              <w:marBottom w:val="0"/>
              <w:divBdr>
                <w:top w:val="none" w:sz="0" w:space="0" w:color="auto"/>
                <w:left w:val="none" w:sz="0" w:space="0" w:color="auto"/>
                <w:bottom w:val="none" w:sz="0" w:space="0" w:color="auto"/>
                <w:right w:val="none" w:sz="0" w:space="0" w:color="auto"/>
              </w:divBdr>
            </w:div>
            <w:div w:id="1818376352">
              <w:marLeft w:val="0"/>
              <w:marRight w:val="0"/>
              <w:marTop w:val="0"/>
              <w:marBottom w:val="0"/>
              <w:divBdr>
                <w:top w:val="none" w:sz="0" w:space="0" w:color="auto"/>
                <w:left w:val="none" w:sz="0" w:space="0" w:color="auto"/>
                <w:bottom w:val="none" w:sz="0" w:space="0" w:color="auto"/>
                <w:right w:val="none" w:sz="0" w:space="0" w:color="auto"/>
              </w:divBdr>
            </w:div>
            <w:div w:id="1890677939">
              <w:marLeft w:val="0"/>
              <w:marRight w:val="0"/>
              <w:marTop w:val="0"/>
              <w:marBottom w:val="0"/>
              <w:divBdr>
                <w:top w:val="none" w:sz="0" w:space="0" w:color="auto"/>
                <w:left w:val="none" w:sz="0" w:space="0" w:color="auto"/>
                <w:bottom w:val="none" w:sz="0" w:space="0" w:color="auto"/>
                <w:right w:val="none" w:sz="0" w:space="0" w:color="auto"/>
              </w:divBdr>
            </w:div>
            <w:div w:id="867521231">
              <w:marLeft w:val="0"/>
              <w:marRight w:val="0"/>
              <w:marTop w:val="0"/>
              <w:marBottom w:val="0"/>
              <w:divBdr>
                <w:top w:val="none" w:sz="0" w:space="0" w:color="auto"/>
                <w:left w:val="none" w:sz="0" w:space="0" w:color="auto"/>
                <w:bottom w:val="none" w:sz="0" w:space="0" w:color="auto"/>
                <w:right w:val="none" w:sz="0" w:space="0" w:color="auto"/>
              </w:divBdr>
            </w:div>
            <w:div w:id="1624535329">
              <w:marLeft w:val="0"/>
              <w:marRight w:val="0"/>
              <w:marTop w:val="0"/>
              <w:marBottom w:val="0"/>
              <w:divBdr>
                <w:top w:val="none" w:sz="0" w:space="0" w:color="auto"/>
                <w:left w:val="none" w:sz="0" w:space="0" w:color="auto"/>
                <w:bottom w:val="none" w:sz="0" w:space="0" w:color="auto"/>
                <w:right w:val="none" w:sz="0" w:space="0" w:color="auto"/>
              </w:divBdr>
            </w:div>
            <w:div w:id="843015872">
              <w:marLeft w:val="0"/>
              <w:marRight w:val="0"/>
              <w:marTop w:val="0"/>
              <w:marBottom w:val="0"/>
              <w:divBdr>
                <w:top w:val="none" w:sz="0" w:space="0" w:color="auto"/>
                <w:left w:val="none" w:sz="0" w:space="0" w:color="auto"/>
                <w:bottom w:val="none" w:sz="0" w:space="0" w:color="auto"/>
                <w:right w:val="none" w:sz="0" w:space="0" w:color="auto"/>
              </w:divBdr>
            </w:div>
            <w:div w:id="2051176879">
              <w:marLeft w:val="0"/>
              <w:marRight w:val="0"/>
              <w:marTop w:val="0"/>
              <w:marBottom w:val="0"/>
              <w:divBdr>
                <w:top w:val="none" w:sz="0" w:space="0" w:color="auto"/>
                <w:left w:val="none" w:sz="0" w:space="0" w:color="auto"/>
                <w:bottom w:val="none" w:sz="0" w:space="0" w:color="auto"/>
                <w:right w:val="none" w:sz="0" w:space="0" w:color="auto"/>
              </w:divBdr>
            </w:div>
            <w:div w:id="1276672432">
              <w:marLeft w:val="0"/>
              <w:marRight w:val="0"/>
              <w:marTop w:val="0"/>
              <w:marBottom w:val="0"/>
              <w:divBdr>
                <w:top w:val="none" w:sz="0" w:space="0" w:color="auto"/>
                <w:left w:val="none" w:sz="0" w:space="0" w:color="auto"/>
                <w:bottom w:val="none" w:sz="0" w:space="0" w:color="auto"/>
                <w:right w:val="none" w:sz="0" w:space="0" w:color="auto"/>
              </w:divBdr>
            </w:div>
            <w:div w:id="1974170585">
              <w:marLeft w:val="0"/>
              <w:marRight w:val="0"/>
              <w:marTop w:val="0"/>
              <w:marBottom w:val="0"/>
              <w:divBdr>
                <w:top w:val="none" w:sz="0" w:space="0" w:color="auto"/>
                <w:left w:val="none" w:sz="0" w:space="0" w:color="auto"/>
                <w:bottom w:val="none" w:sz="0" w:space="0" w:color="auto"/>
                <w:right w:val="none" w:sz="0" w:space="0" w:color="auto"/>
              </w:divBdr>
            </w:div>
            <w:div w:id="148601330">
              <w:marLeft w:val="0"/>
              <w:marRight w:val="0"/>
              <w:marTop w:val="0"/>
              <w:marBottom w:val="0"/>
              <w:divBdr>
                <w:top w:val="none" w:sz="0" w:space="0" w:color="auto"/>
                <w:left w:val="none" w:sz="0" w:space="0" w:color="auto"/>
                <w:bottom w:val="none" w:sz="0" w:space="0" w:color="auto"/>
                <w:right w:val="none" w:sz="0" w:space="0" w:color="auto"/>
              </w:divBdr>
            </w:div>
            <w:div w:id="2021349298">
              <w:marLeft w:val="0"/>
              <w:marRight w:val="0"/>
              <w:marTop w:val="0"/>
              <w:marBottom w:val="0"/>
              <w:divBdr>
                <w:top w:val="none" w:sz="0" w:space="0" w:color="auto"/>
                <w:left w:val="none" w:sz="0" w:space="0" w:color="auto"/>
                <w:bottom w:val="none" w:sz="0" w:space="0" w:color="auto"/>
                <w:right w:val="none" w:sz="0" w:space="0" w:color="auto"/>
              </w:divBdr>
            </w:div>
            <w:div w:id="1466854005">
              <w:marLeft w:val="0"/>
              <w:marRight w:val="0"/>
              <w:marTop w:val="0"/>
              <w:marBottom w:val="0"/>
              <w:divBdr>
                <w:top w:val="none" w:sz="0" w:space="0" w:color="auto"/>
                <w:left w:val="none" w:sz="0" w:space="0" w:color="auto"/>
                <w:bottom w:val="none" w:sz="0" w:space="0" w:color="auto"/>
                <w:right w:val="none" w:sz="0" w:space="0" w:color="auto"/>
              </w:divBdr>
            </w:div>
            <w:div w:id="774059252">
              <w:marLeft w:val="0"/>
              <w:marRight w:val="0"/>
              <w:marTop w:val="0"/>
              <w:marBottom w:val="0"/>
              <w:divBdr>
                <w:top w:val="none" w:sz="0" w:space="0" w:color="auto"/>
                <w:left w:val="none" w:sz="0" w:space="0" w:color="auto"/>
                <w:bottom w:val="none" w:sz="0" w:space="0" w:color="auto"/>
                <w:right w:val="none" w:sz="0" w:space="0" w:color="auto"/>
              </w:divBdr>
            </w:div>
            <w:div w:id="2042627516">
              <w:marLeft w:val="0"/>
              <w:marRight w:val="0"/>
              <w:marTop w:val="0"/>
              <w:marBottom w:val="0"/>
              <w:divBdr>
                <w:top w:val="none" w:sz="0" w:space="0" w:color="auto"/>
                <w:left w:val="none" w:sz="0" w:space="0" w:color="auto"/>
                <w:bottom w:val="none" w:sz="0" w:space="0" w:color="auto"/>
                <w:right w:val="none" w:sz="0" w:space="0" w:color="auto"/>
              </w:divBdr>
            </w:div>
            <w:div w:id="165246517">
              <w:marLeft w:val="0"/>
              <w:marRight w:val="0"/>
              <w:marTop w:val="0"/>
              <w:marBottom w:val="0"/>
              <w:divBdr>
                <w:top w:val="none" w:sz="0" w:space="0" w:color="auto"/>
                <w:left w:val="none" w:sz="0" w:space="0" w:color="auto"/>
                <w:bottom w:val="none" w:sz="0" w:space="0" w:color="auto"/>
                <w:right w:val="none" w:sz="0" w:space="0" w:color="auto"/>
              </w:divBdr>
            </w:div>
            <w:div w:id="104540124">
              <w:marLeft w:val="0"/>
              <w:marRight w:val="0"/>
              <w:marTop w:val="0"/>
              <w:marBottom w:val="0"/>
              <w:divBdr>
                <w:top w:val="none" w:sz="0" w:space="0" w:color="auto"/>
                <w:left w:val="none" w:sz="0" w:space="0" w:color="auto"/>
                <w:bottom w:val="none" w:sz="0" w:space="0" w:color="auto"/>
                <w:right w:val="none" w:sz="0" w:space="0" w:color="auto"/>
              </w:divBdr>
            </w:div>
            <w:div w:id="969440600">
              <w:marLeft w:val="0"/>
              <w:marRight w:val="0"/>
              <w:marTop w:val="0"/>
              <w:marBottom w:val="0"/>
              <w:divBdr>
                <w:top w:val="none" w:sz="0" w:space="0" w:color="auto"/>
                <w:left w:val="none" w:sz="0" w:space="0" w:color="auto"/>
                <w:bottom w:val="none" w:sz="0" w:space="0" w:color="auto"/>
                <w:right w:val="none" w:sz="0" w:space="0" w:color="auto"/>
              </w:divBdr>
            </w:div>
            <w:div w:id="945231075">
              <w:marLeft w:val="0"/>
              <w:marRight w:val="0"/>
              <w:marTop w:val="0"/>
              <w:marBottom w:val="0"/>
              <w:divBdr>
                <w:top w:val="none" w:sz="0" w:space="0" w:color="auto"/>
                <w:left w:val="none" w:sz="0" w:space="0" w:color="auto"/>
                <w:bottom w:val="none" w:sz="0" w:space="0" w:color="auto"/>
                <w:right w:val="none" w:sz="0" w:space="0" w:color="auto"/>
              </w:divBdr>
            </w:div>
            <w:div w:id="1152722050">
              <w:marLeft w:val="0"/>
              <w:marRight w:val="0"/>
              <w:marTop w:val="0"/>
              <w:marBottom w:val="0"/>
              <w:divBdr>
                <w:top w:val="none" w:sz="0" w:space="0" w:color="auto"/>
                <w:left w:val="none" w:sz="0" w:space="0" w:color="auto"/>
                <w:bottom w:val="none" w:sz="0" w:space="0" w:color="auto"/>
                <w:right w:val="none" w:sz="0" w:space="0" w:color="auto"/>
              </w:divBdr>
            </w:div>
            <w:div w:id="385421256">
              <w:marLeft w:val="0"/>
              <w:marRight w:val="0"/>
              <w:marTop w:val="0"/>
              <w:marBottom w:val="0"/>
              <w:divBdr>
                <w:top w:val="none" w:sz="0" w:space="0" w:color="auto"/>
                <w:left w:val="none" w:sz="0" w:space="0" w:color="auto"/>
                <w:bottom w:val="none" w:sz="0" w:space="0" w:color="auto"/>
                <w:right w:val="none" w:sz="0" w:space="0" w:color="auto"/>
              </w:divBdr>
            </w:div>
            <w:div w:id="38363830">
              <w:marLeft w:val="0"/>
              <w:marRight w:val="0"/>
              <w:marTop w:val="0"/>
              <w:marBottom w:val="0"/>
              <w:divBdr>
                <w:top w:val="none" w:sz="0" w:space="0" w:color="auto"/>
                <w:left w:val="none" w:sz="0" w:space="0" w:color="auto"/>
                <w:bottom w:val="none" w:sz="0" w:space="0" w:color="auto"/>
                <w:right w:val="none" w:sz="0" w:space="0" w:color="auto"/>
              </w:divBdr>
            </w:div>
            <w:div w:id="2068606509">
              <w:marLeft w:val="0"/>
              <w:marRight w:val="0"/>
              <w:marTop w:val="0"/>
              <w:marBottom w:val="0"/>
              <w:divBdr>
                <w:top w:val="none" w:sz="0" w:space="0" w:color="auto"/>
                <w:left w:val="none" w:sz="0" w:space="0" w:color="auto"/>
                <w:bottom w:val="none" w:sz="0" w:space="0" w:color="auto"/>
                <w:right w:val="none" w:sz="0" w:space="0" w:color="auto"/>
              </w:divBdr>
            </w:div>
            <w:div w:id="1632713344">
              <w:marLeft w:val="0"/>
              <w:marRight w:val="0"/>
              <w:marTop w:val="0"/>
              <w:marBottom w:val="0"/>
              <w:divBdr>
                <w:top w:val="none" w:sz="0" w:space="0" w:color="auto"/>
                <w:left w:val="none" w:sz="0" w:space="0" w:color="auto"/>
                <w:bottom w:val="none" w:sz="0" w:space="0" w:color="auto"/>
                <w:right w:val="none" w:sz="0" w:space="0" w:color="auto"/>
              </w:divBdr>
            </w:div>
            <w:div w:id="1624190220">
              <w:marLeft w:val="0"/>
              <w:marRight w:val="0"/>
              <w:marTop w:val="0"/>
              <w:marBottom w:val="0"/>
              <w:divBdr>
                <w:top w:val="none" w:sz="0" w:space="0" w:color="auto"/>
                <w:left w:val="none" w:sz="0" w:space="0" w:color="auto"/>
                <w:bottom w:val="none" w:sz="0" w:space="0" w:color="auto"/>
                <w:right w:val="none" w:sz="0" w:space="0" w:color="auto"/>
              </w:divBdr>
            </w:div>
            <w:div w:id="1101678726">
              <w:marLeft w:val="0"/>
              <w:marRight w:val="0"/>
              <w:marTop w:val="0"/>
              <w:marBottom w:val="0"/>
              <w:divBdr>
                <w:top w:val="none" w:sz="0" w:space="0" w:color="auto"/>
                <w:left w:val="none" w:sz="0" w:space="0" w:color="auto"/>
                <w:bottom w:val="none" w:sz="0" w:space="0" w:color="auto"/>
                <w:right w:val="none" w:sz="0" w:space="0" w:color="auto"/>
              </w:divBdr>
            </w:div>
            <w:div w:id="1421222400">
              <w:marLeft w:val="0"/>
              <w:marRight w:val="0"/>
              <w:marTop w:val="0"/>
              <w:marBottom w:val="0"/>
              <w:divBdr>
                <w:top w:val="none" w:sz="0" w:space="0" w:color="auto"/>
                <w:left w:val="none" w:sz="0" w:space="0" w:color="auto"/>
                <w:bottom w:val="none" w:sz="0" w:space="0" w:color="auto"/>
                <w:right w:val="none" w:sz="0" w:space="0" w:color="auto"/>
              </w:divBdr>
            </w:div>
            <w:div w:id="2089423511">
              <w:marLeft w:val="0"/>
              <w:marRight w:val="0"/>
              <w:marTop w:val="0"/>
              <w:marBottom w:val="0"/>
              <w:divBdr>
                <w:top w:val="none" w:sz="0" w:space="0" w:color="auto"/>
                <w:left w:val="none" w:sz="0" w:space="0" w:color="auto"/>
                <w:bottom w:val="none" w:sz="0" w:space="0" w:color="auto"/>
                <w:right w:val="none" w:sz="0" w:space="0" w:color="auto"/>
              </w:divBdr>
            </w:div>
            <w:div w:id="1167746459">
              <w:marLeft w:val="0"/>
              <w:marRight w:val="0"/>
              <w:marTop w:val="0"/>
              <w:marBottom w:val="0"/>
              <w:divBdr>
                <w:top w:val="none" w:sz="0" w:space="0" w:color="auto"/>
                <w:left w:val="none" w:sz="0" w:space="0" w:color="auto"/>
                <w:bottom w:val="none" w:sz="0" w:space="0" w:color="auto"/>
                <w:right w:val="none" w:sz="0" w:space="0" w:color="auto"/>
              </w:divBdr>
            </w:div>
            <w:div w:id="137846431">
              <w:marLeft w:val="0"/>
              <w:marRight w:val="0"/>
              <w:marTop w:val="0"/>
              <w:marBottom w:val="0"/>
              <w:divBdr>
                <w:top w:val="none" w:sz="0" w:space="0" w:color="auto"/>
                <w:left w:val="none" w:sz="0" w:space="0" w:color="auto"/>
                <w:bottom w:val="none" w:sz="0" w:space="0" w:color="auto"/>
                <w:right w:val="none" w:sz="0" w:space="0" w:color="auto"/>
              </w:divBdr>
            </w:div>
            <w:div w:id="789204980">
              <w:marLeft w:val="0"/>
              <w:marRight w:val="0"/>
              <w:marTop w:val="0"/>
              <w:marBottom w:val="0"/>
              <w:divBdr>
                <w:top w:val="none" w:sz="0" w:space="0" w:color="auto"/>
                <w:left w:val="none" w:sz="0" w:space="0" w:color="auto"/>
                <w:bottom w:val="none" w:sz="0" w:space="0" w:color="auto"/>
                <w:right w:val="none" w:sz="0" w:space="0" w:color="auto"/>
              </w:divBdr>
            </w:div>
            <w:div w:id="1420297949">
              <w:marLeft w:val="0"/>
              <w:marRight w:val="0"/>
              <w:marTop w:val="0"/>
              <w:marBottom w:val="0"/>
              <w:divBdr>
                <w:top w:val="none" w:sz="0" w:space="0" w:color="auto"/>
                <w:left w:val="none" w:sz="0" w:space="0" w:color="auto"/>
                <w:bottom w:val="none" w:sz="0" w:space="0" w:color="auto"/>
                <w:right w:val="none" w:sz="0" w:space="0" w:color="auto"/>
              </w:divBdr>
            </w:div>
            <w:div w:id="1605073364">
              <w:marLeft w:val="0"/>
              <w:marRight w:val="0"/>
              <w:marTop w:val="0"/>
              <w:marBottom w:val="0"/>
              <w:divBdr>
                <w:top w:val="none" w:sz="0" w:space="0" w:color="auto"/>
                <w:left w:val="none" w:sz="0" w:space="0" w:color="auto"/>
                <w:bottom w:val="none" w:sz="0" w:space="0" w:color="auto"/>
                <w:right w:val="none" w:sz="0" w:space="0" w:color="auto"/>
              </w:divBdr>
            </w:div>
            <w:div w:id="1786000369">
              <w:marLeft w:val="0"/>
              <w:marRight w:val="0"/>
              <w:marTop w:val="0"/>
              <w:marBottom w:val="0"/>
              <w:divBdr>
                <w:top w:val="none" w:sz="0" w:space="0" w:color="auto"/>
                <w:left w:val="none" w:sz="0" w:space="0" w:color="auto"/>
                <w:bottom w:val="none" w:sz="0" w:space="0" w:color="auto"/>
                <w:right w:val="none" w:sz="0" w:space="0" w:color="auto"/>
              </w:divBdr>
            </w:div>
            <w:div w:id="851801290">
              <w:marLeft w:val="0"/>
              <w:marRight w:val="0"/>
              <w:marTop w:val="0"/>
              <w:marBottom w:val="0"/>
              <w:divBdr>
                <w:top w:val="none" w:sz="0" w:space="0" w:color="auto"/>
                <w:left w:val="none" w:sz="0" w:space="0" w:color="auto"/>
                <w:bottom w:val="none" w:sz="0" w:space="0" w:color="auto"/>
                <w:right w:val="none" w:sz="0" w:space="0" w:color="auto"/>
              </w:divBdr>
            </w:div>
            <w:div w:id="64838548">
              <w:marLeft w:val="0"/>
              <w:marRight w:val="0"/>
              <w:marTop w:val="0"/>
              <w:marBottom w:val="0"/>
              <w:divBdr>
                <w:top w:val="none" w:sz="0" w:space="0" w:color="auto"/>
                <w:left w:val="none" w:sz="0" w:space="0" w:color="auto"/>
                <w:bottom w:val="none" w:sz="0" w:space="0" w:color="auto"/>
                <w:right w:val="none" w:sz="0" w:space="0" w:color="auto"/>
              </w:divBdr>
            </w:div>
            <w:div w:id="16196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14458">
      <w:bodyDiv w:val="1"/>
      <w:marLeft w:val="0"/>
      <w:marRight w:val="0"/>
      <w:marTop w:val="0"/>
      <w:marBottom w:val="0"/>
      <w:divBdr>
        <w:top w:val="none" w:sz="0" w:space="0" w:color="auto"/>
        <w:left w:val="none" w:sz="0" w:space="0" w:color="auto"/>
        <w:bottom w:val="none" w:sz="0" w:space="0" w:color="auto"/>
        <w:right w:val="none" w:sz="0" w:space="0" w:color="auto"/>
      </w:divBdr>
      <w:divsChild>
        <w:div w:id="871769620">
          <w:marLeft w:val="0"/>
          <w:marRight w:val="0"/>
          <w:marTop w:val="0"/>
          <w:marBottom w:val="0"/>
          <w:divBdr>
            <w:top w:val="none" w:sz="0" w:space="0" w:color="auto"/>
            <w:left w:val="none" w:sz="0" w:space="0" w:color="auto"/>
            <w:bottom w:val="none" w:sz="0" w:space="0" w:color="auto"/>
            <w:right w:val="none" w:sz="0" w:space="0" w:color="auto"/>
          </w:divBdr>
          <w:divsChild>
            <w:div w:id="216093361">
              <w:marLeft w:val="0"/>
              <w:marRight w:val="0"/>
              <w:marTop w:val="0"/>
              <w:marBottom w:val="0"/>
              <w:divBdr>
                <w:top w:val="none" w:sz="0" w:space="0" w:color="auto"/>
                <w:left w:val="none" w:sz="0" w:space="0" w:color="auto"/>
                <w:bottom w:val="none" w:sz="0" w:space="0" w:color="auto"/>
                <w:right w:val="none" w:sz="0" w:space="0" w:color="auto"/>
              </w:divBdr>
            </w:div>
            <w:div w:id="1613515852">
              <w:marLeft w:val="0"/>
              <w:marRight w:val="0"/>
              <w:marTop w:val="0"/>
              <w:marBottom w:val="0"/>
              <w:divBdr>
                <w:top w:val="none" w:sz="0" w:space="0" w:color="auto"/>
                <w:left w:val="none" w:sz="0" w:space="0" w:color="auto"/>
                <w:bottom w:val="none" w:sz="0" w:space="0" w:color="auto"/>
                <w:right w:val="none" w:sz="0" w:space="0" w:color="auto"/>
              </w:divBdr>
            </w:div>
            <w:div w:id="743381994">
              <w:marLeft w:val="0"/>
              <w:marRight w:val="0"/>
              <w:marTop w:val="0"/>
              <w:marBottom w:val="0"/>
              <w:divBdr>
                <w:top w:val="none" w:sz="0" w:space="0" w:color="auto"/>
                <w:left w:val="none" w:sz="0" w:space="0" w:color="auto"/>
                <w:bottom w:val="none" w:sz="0" w:space="0" w:color="auto"/>
                <w:right w:val="none" w:sz="0" w:space="0" w:color="auto"/>
              </w:divBdr>
            </w:div>
            <w:div w:id="1977028361">
              <w:marLeft w:val="0"/>
              <w:marRight w:val="0"/>
              <w:marTop w:val="0"/>
              <w:marBottom w:val="0"/>
              <w:divBdr>
                <w:top w:val="none" w:sz="0" w:space="0" w:color="auto"/>
                <w:left w:val="none" w:sz="0" w:space="0" w:color="auto"/>
                <w:bottom w:val="none" w:sz="0" w:space="0" w:color="auto"/>
                <w:right w:val="none" w:sz="0" w:space="0" w:color="auto"/>
              </w:divBdr>
            </w:div>
            <w:div w:id="1745369248">
              <w:marLeft w:val="0"/>
              <w:marRight w:val="0"/>
              <w:marTop w:val="0"/>
              <w:marBottom w:val="0"/>
              <w:divBdr>
                <w:top w:val="none" w:sz="0" w:space="0" w:color="auto"/>
                <w:left w:val="none" w:sz="0" w:space="0" w:color="auto"/>
                <w:bottom w:val="none" w:sz="0" w:space="0" w:color="auto"/>
                <w:right w:val="none" w:sz="0" w:space="0" w:color="auto"/>
              </w:divBdr>
            </w:div>
            <w:div w:id="1620529030">
              <w:marLeft w:val="0"/>
              <w:marRight w:val="0"/>
              <w:marTop w:val="0"/>
              <w:marBottom w:val="0"/>
              <w:divBdr>
                <w:top w:val="none" w:sz="0" w:space="0" w:color="auto"/>
                <w:left w:val="none" w:sz="0" w:space="0" w:color="auto"/>
                <w:bottom w:val="none" w:sz="0" w:space="0" w:color="auto"/>
                <w:right w:val="none" w:sz="0" w:space="0" w:color="auto"/>
              </w:divBdr>
            </w:div>
            <w:div w:id="1622571961">
              <w:marLeft w:val="0"/>
              <w:marRight w:val="0"/>
              <w:marTop w:val="0"/>
              <w:marBottom w:val="0"/>
              <w:divBdr>
                <w:top w:val="none" w:sz="0" w:space="0" w:color="auto"/>
                <w:left w:val="none" w:sz="0" w:space="0" w:color="auto"/>
                <w:bottom w:val="none" w:sz="0" w:space="0" w:color="auto"/>
                <w:right w:val="none" w:sz="0" w:space="0" w:color="auto"/>
              </w:divBdr>
            </w:div>
            <w:div w:id="420181552">
              <w:marLeft w:val="0"/>
              <w:marRight w:val="0"/>
              <w:marTop w:val="0"/>
              <w:marBottom w:val="0"/>
              <w:divBdr>
                <w:top w:val="none" w:sz="0" w:space="0" w:color="auto"/>
                <w:left w:val="none" w:sz="0" w:space="0" w:color="auto"/>
                <w:bottom w:val="none" w:sz="0" w:space="0" w:color="auto"/>
                <w:right w:val="none" w:sz="0" w:space="0" w:color="auto"/>
              </w:divBdr>
            </w:div>
            <w:div w:id="900215828">
              <w:marLeft w:val="0"/>
              <w:marRight w:val="0"/>
              <w:marTop w:val="0"/>
              <w:marBottom w:val="0"/>
              <w:divBdr>
                <w:top w:val="none" w:sz="0" w:space="0" w:color="auto"/>
                <w:left w:val="none" w:sz="0" w:space="0" w:color="auto"/>
                <w:bottom w:val="none" w:sz="0" w:space="0" w:color="auto"/>
                <w:right w:val="none" w:sz="0" w:space="0" w:color="auto"/>
              </w:divBdr>
            </w:div>
            <w:div w:id="89396838">
              <w:marLeft w:val="0"/>
              <w:marRight w:val="0"/>
              <w:marTop w:val="0"/>
              <w:marBottom w:val="0"/>
              <w:divBdr>
                <w:top w:val="none" w:sz="0" w:space="0" w:color="auto"/>
                <w:left w:val="none" w:sz="0" w:space="0" w:color="auto"/>
                <w:bottom w:val="none" w:sz="0" w:space="0" w:color="auto"/>
                <w:right w:val="none" w:sz="0" w:space="0" w:color="auto"/>
              </w:divBdr>
            </w:div>
            <w:div w:id="1281717512">
              <w:marLeft w:val="0"/>
              <w:marRight w:val="0"/>
              <w:marTop w:val="0"/>
              <w:marBottom w:val="0"/>
              <w:divBdr>
                <w:top w:val="none" w:sz="0" w:space="0" w:color="auto"/>
                <w:left w:val="none" w:sz="0" w:space="0" w:color="auto"/>
                <w:bottom w:val="none" w:sz="0" w:space="0" w:color="auto"/>
                <w:right w:val="none" w:sz="0" w:space="0" w:color="auto"/>
              </w:divBdr>
            </w:div>
            <w:div w:id="1383870421">
              <w:marLeft w:val="0"/>
              <w:marRight w:val="0"/>
              <w:marTop w:val="0"/>
              <w:marBottom w:val="0"/>
              <w:divBdr>
                <w:top w:val="none" w:sz="0" w:space="0" w:color="auto"/>
                <w:left w:val="none" w:sz="0" w:space="0" w:color="auto"/>
                <w:bottom w:val="none" w:sz="0" w:space="0" w:color="auto"/>
                <w:right w:val="none" w:sz="0" w:space="0" w:color="auto"/>
              </w:divBdr>
            </w:div>
            <w:div w:id="424419383">
              <w:marLeft w:val="0"/>
              <w:marRight w:val="0"/>
              <w:marTop w:val="0"/>
              <w:marBottom w:val="0"/>
              <w:divBdr>
                <w:top w:val="none" w:sz="0" w:space="0" w:color="auto"/>
                <w:left w:val="none" w:sz="0" w:space="0" w:color="auto"/>
                <w:bottom w:val="none" w:sz="0" w:space="0" w:color="auto"/>
                <w:right w:val="none" w:sz="0" w:space="0" w:color="auto"/>
              </w:divBdr>
            </w:div>
            <w:div w:id="1938369888">
              <w:marLeft w:val="0"/>
              <w:marRight w:val="0"/>
              <w:marTop w:val="0"/>
              <w:marBottom w:val="0"/>
              <w:divBdr>
                <w:top w:val="none" w:sz="0" w:space="0" w:color="auto"/>
                <w:left w:val="none" w:sz="0" w:space="0" w:color="auto"/>
                <w:bottom w:val="none" w:sz="0" w:space="0" w:color="auto"/>
                <w:right w:val="none" w:sz="0" w:space="0" w:color="auto"/>
              </w:divBdr>
            </w:div>
            <w:div w:id="1409383016">
              <w:marLeft w:val="0"/>
              <w:marRight w:val="0"/>
              <w:marTop w:val="0"/>
              <w:marBottom w:val="0"/>
              <w:divBdr>
                <w:top w:val="none" w:sz="0" w:space="0" w:color="auto"/>
                <w:left w:val="none" w:sz="0" w:space="0" w:color="auto"/>
                <w:bottom w:val="none" w:sz="0" w:space="0" w:color="auto"/>
                <w:right w:val="none" w:sz="0" w:space="0" w:color="auto"/>
              </w:divBdr>
            </w:div>
            <w:div w:id="54506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13249">
      <w:bodyDiv w:val="1"/>
      <w:marLeft w:val="0"/>
      <w:marRight w:val="0"/>
      <w:marTop w:val="0"/>
      <w:marBottom w:val="0"/>
      <w:divBdr>
        <w:top w:val="none" w:sz="0" w:space="0" w:color="auto"/>
        <w:left w:val="none" w:sz="0" w:space="0" w:color="auto"/>
        <w:bottom w:val="none" w:sz="0" w:space="0" w:color="auto"/>
        <w:right w:val="none" w:sz="0" w:space="0" w:color="auto"/>
      </w:divBdr>
      <w:divsChild>
        <w:div w:id="214974110">
          <w:marLeft w:val="0"/>
          <w:marRight w:val="0"/>
          <w:marTop w:val="0"/>
          <w:marBottom w:val="0"/>
          <w:divBdr>
            <w:top w:val="none" w:sz="0" w:space="0" w:color="auto"/>
            <w:left w:val="none" w:sz="0" w:space="0" w:color="auto"/>
            <w:bottom w:val="none" w:sz="0" w:space="0" w:color="auto"/>
            <w:right w:val="none" w:sz="0" w:space="0" w:color="auto"/>
          </w:divBdr>
          <w:divsChild>
            <w:div w:id="344869859">
              <w:marLeft w:val="0"/>
              <w:marRight w:val="0"/>
              <w:marTop w:val="0"/>
              <w:marBottom w:val="0"/>
              <w:divBdr>
                <w:top w:val="none" w:sz="0" w:space="0" w:color="auto"/>
                <w:left w:val="none" w:sz="0" w:space="0" w:color="auto"/>
                <w:bottom w:val="none" w:sz="0" w:space="0" w:color="auto"/>
                <w:right w:val="none" w:sz="0" w:space="0" w:color="auto"/>
              </w:divBdr>
            </w:div>
            <w:div w:id="1885675833">
              <w:marLeft w:val="0"/>
              <w:marRight w:val="0"/>
              <w:marTop w:val="0"/>
              <w:marBottom w:val="0"/>
              <w:divBdr>
                <w:top w:val="none" w:sz="0" w:space="0" w:color="auto"/>
                <w:left w:val="none" w:sz="0" w:space="0" w:color="auto"/>
                <w:bottom w:val="none" w:sz="0" w:space="0" w:color="auto"/>
                <w:right w:val="none" w:sz="0" w:space="0" w:color="auto"/>
              </w:divBdr>
            </w:div>
            <w:div w:id="690032914">
              <w:marLeft w:val="0"/>
              <w:marRight w:val="0"/>
              <w:marTop w:val="0"/>
              <w:marBottom w:val="0"/>
              <w:divBdr>
                <w:top w:val="none" w:sz="0" w:space="0" w:color="auto"/>
                <w:left w:val="none" w:sz="0" w:space="0" w:color="auto"/>
                <w:bottom w:val="none" w:sz="0" w:space="0" w:color="auto"/>
                <w:right w:val="none" w:sz="0" w:space="0" w:color="auto"/>
              </w:divBdr>
            </w:div>
            <w:div w:id="1811090977">
              <w:marLeft w:val="0"/>
              <w:marRight w:val="0"/>
              <w:marTop w:val="0"/>
              <w:marBottom w:val="0"/>
              <w:divBdr>
                <w:top w:val="none" w:sz="0" w:space="0" w:color="auto"/>
                <w:left w:val="none" w:sz="0" w:space="0" w:color="auto"/>
                <w:bottom w:val="none" w:sz="0" w:space="0" w:color="auto"/>
                <w:right w:val="none" w:sz="0" w:space="0" w:color="auto"/>
              </w:divBdr>
            </w:div>
            <w:div w:id="596016478">
              <w:marLeft w:val="0"/>
              <w:marRight w:val="0"/>
              <w:marTop w:val="0"/>
              <w:marBottom w:val="0"/>
              <w:divBdr>
                <w:top w:val="none" w:sz="0" w:space="0" w:color="auto"/>
                <w:left w:val="none" w:sz="0" w:space="0" w:color="auto"/>
                <w:bottom w:val="none" w:sz="0" w:space="0" w:color="auto"/>
                <w:right w:val="none" w:sz="0" w:space="0" w:color="auto"/>
              </w:divBdr>
            </w:div>
            <w:div w:id="806974643">
              <w:marLeft w:val="0"/>
              <w:marRight w:val="0"/>
              <w:marTop w:val="0"/>
              <w:marBottom w:val="0"/>
              <w:divBdr>
                <w:top w:val="none" w:sz="0" w:space="0" w:color="auto"/>
                <w:left w:val="none" w:sz="0" w:space="0" w:color="auto"/>
                <w:bottom w:val="none" w:sz="0" w:space="0" w:color="auto"/>
                <w:right w:val="none" w:sz="0" w:space="0" w:color="auto"/>
              </w:divBdr>
            </w:div>
            <w:div w:id="636838309">
              <w:marLeft w:val="0"/>
              <w:marRight w:val="0"/>
              <w:marTop w:val="0"/>
              <w:marBottom w:val="0"/>
              <w:divBdr>
                <w:top w:val="none" w:sz="0" w:space="0" w:color="auto"/>
                <w:left w:val="none" w:sz="0" w:space="0" w:color="auto"/>
                <w:bottom w:val="none" w:sz="0" w:space="0" w:color="auto"/>
                <w:right w:val="none" w:sz="0" w:space="0" w:color="auto"/>
              </w:divBdr>
            </w:div>
            <w:div w:id="637414745">
              <w:marLeft w:val="0"/>
              <w:marRight w:val="0"/>
              <w:marTop w:val="0"/>
              <w:marBottom w:val="0"/>
              <w:divBdr>
                <w:top w:val="none" w:sz="0" w:space="0" w:color="auto"/>
                <w:left w:val="none" w:sz="0" w:space="0" w:color="auto"/>
                <w:bottom w:val="none" w:sz="0" w:space="0" w:color="auto"/>
                <w:right w:val="none" w:sz="0" w:space="0" w:color="auto"/>
              </w:divBdr>
            </w:div>
            <w:div w:id="846360486">
              <w:marLeft w:val="0"/>
              <w:marRight w:val="0"/>
              <w:marTop w:val="0"/>
              <w:marBottom w:val="0"/>
              <w:divBdr>
                <w:top w:val="none" w:sz="0" w:space="0" w:color="auto"/>
                <w:left w:val="none" w:sz="0" w:space="0" w:color="auto"/>
                <w:bottom w:val="none" w:sz="0" w:space="0" w:color="auto"/>
                <w:right w:val="none" w:sz="0" w:space="0" w:color="auto"/>
              </w:divBdr>
            </w:div>
            <w:div w:id="1272128761">
              <w:marLeft w:val="0"/>
              <w:marRight w:val="0"/>
              <w:marTop w:val="0"/>
              <w:marBottom w:val="0"/>
              <w:divBdr>
                <w:top w:val="none" w:sz="0" w:space="0" w:color="auto"/>
                <w:left w:val="none" w:sz="0" w:space="0" w:color="auto"/>
                <w:bottom w:val="none" w:sz="0" w:space="0" w:color="auto"/>
                <w:right w:val="none" w:sz="0" w:space="0" w:color="auto"/>
              </w:divBdr>
            </w:div>
            <w:div w:id="114719376">
              <w:marLeft w:val="0"/>
              <w:marRight w:val="0"/>
              <w:marTop w:val="0"/>
              <w:marBottom w:val="0"/>
              <w:divBdr>
                <w:top w:val="none" w:sz="0" w:space="0" w:color="auto"/>
                <w:left w:val="none" w:sz="0" w:space="0" w:color="auto"/>
                <w:bottom w:val="none" w:sz="0" w:space="0" w:color="auto"/>
                <w:right w:val="none" w:sz="0" w:space="0" w:color="auto"/>
              </w:divBdr>
            </w:div>
            <w:div w:id="81613112">
              <w:marLeft w:val="0"/>
              <w:marRight w:val="0"/>
              <w:marTop w:val="0"/>
              <w:marBottom w:val="0"/>
              <w:divBdr>
                <w:top w:val="none" w:sz="0" w:space="0" w:color="auto"/>
                <w:left w:val="none" w:sz="0" w:space="0" w:color="auto"/>
                <w:bottom w:val="none" w:sz="0" w:space="0" w:color="auto"/>
                <w:right w:val="none" w:sz="0" w:space="0" w:color="auto"/>
              </w:divBdr>
            </w:div>
            <w:div w:id="1903248112">
              <w:marLeft w:val="0"/>
              <w:marRight w:val="0"/>
              <w:marTop w:val="0"/>
              <w:marBottom w:val="0"/>
              <w:divBdr>
                <w:top w:val="none" w:sz="0" w:space="0" w:color="auto"/>
                <w:left w:val="none" w:sz="0" w:space="0" w:color="auto"/>
                <w:bottom w:val="none" w:sz="0" w:space="0" w:color="auto"/>
                <w:right w:val="none" w:sz="0" w:space="0" w:color="auto"/>
              </w:divBdr>
            </w:div>
            <w:div w:id="224418581">
              <w:marLeft w:val="0"/>
              <w:marRight w:val="0"/>
              <w:marTop w:val="0"/>
              <w:marBottom w:val="0"/>
              <w:divBdr>
                <w:top w:val="none" w:sz="0" w:space="0" w:color="auto"/>
                <w:left w:val="none" w:sz="0" w:space="0" w:color="auto"/>
                <w:bottom w:val="none" w:sz="0" w:space="0" w:color="auto"/>
                <w:right w:val="none" w:sz="0" w:space="0" w:color="auto"/>
              </w:divBdr>
            </w:div>
            <w:div w:id="1157572720">
              <w:marLeft w:val="0"/>
              <w:marRight w:val="0"/>
              <w:marTop w:val="0"/>
              <w:marBottom w:val="0"/>
              <w:divBdr>
                <w:top w:val="none" w:sz="0" w:space="0" w:color="auto"/>
                <w:left w:val="none" w:sz="0" w:space="0" w:color="auto"/>
                <w:bottom w:val="none" w:sz="0" w:space="0" w:color="auto"/>
                <w:right w:val="none" w:sz="0" w:space="0" w:color="auto"/>
              </w:divBdr>
            </w:div>
            <w:div w:id="1419213905">
              <w:marLeft w:val="0"/>
              <w:marRight w:val="0"/>
              <w:marTop w:val="0"/>
              <w:marBottom w:val="0"/>
              <w:divBdr>
                <w:top w:val="none" w:sz="0" w:space="0" w:color="auto"/>
                <w:left w:val="none" w:sz="0" w:space="0" w:color="auto"/>
                <w:bottom w:val="none" w:sz="0" w:space="0" w:color="auto"/>
                <w:right w:val="none" w:sz="0" w:space="0" w:color="auto"/>
              </w:divBdr>
            </w:div>
            <w:div w:id="1663387670">
              <w:marLeft w:val="0"/>
              <w:marRight w:val="0"/>
              <w:marTop w:val="0"/>
              <w:marBottom w:val="0"/>
              <w:divBdr>
                <w:top w:val="none" w:sz="0" w:space="0" w:color="auto"/>
                <w:left w:val="none" w:sz="0" w:space="0" w:color="auto"/>
                <w:bottom w:val="none" w:sz="0" w:space="0" w:color="auto"/>
                <w:right w:val="none" w:sz="0" w:space="0" w:color="auto"/>
              </w:divBdr>
            </w:div>
            <w:div w:id="436678967">
              <w:marLeft w:val="0"/>
              <w:marRight w:val="0"/>
              <w:marTop w:val="0"/>
              <w:marBottom w:val="0"/>
              <w:divBdr>
                <w:top w:val="none" w:sz="0" w:space="0" w:color="auto"/>
                <w:left w:val="none" w:sz="0" w:space="0" w:color="auto"/>
                <w:bottom w:val="none" w:sz="0" w:space="0" w:color="auto"/>
                <w:right w:val="none" w:sz="0" w:space="0" w:color="auto"/>
              </w:divBdr>
            </w:div>
            <w:div w:id="268859378">
              <w:marLeft w:val="0"/>
              <w:marRight w:val="0"/>
              <w:marTop w:val="0"/>
              <w:marBottom w:val="0"/>
              <w:divBdr>
                <w:top w:val="none" w:sz="0" w:space="0" w:color="auto"/>
                <w:left w:val="none" w:sz="0" w:space="0" w:color="auto"/>
                <w:bottom w:val="none" w:sz="0" w:space="0" w:color="auto"/>
                <w:right w:val="none" w:sz="0" w:space="0" w:color="auto"/>
              </w:divBdr>
            </w:div>
            <w:div w:id="598802943">
              <w:marLeft w:val="0"/>
              <w:marRight w:val="0"/>
              <w:marTop w:val="0"/>
              <w:marBottom w:val="0"/>
              <w:divBdr>
                <w:top w:val="none" w:sz="0" w:space="0" w:color="auto"/>
                <w:left w:val="none" w:sz="0" w:space="0" w:color="auto"/>
                <w:bottom w:val="none" w:sz="0" w:space="0" w:color="auto"/>
                <w:right w:val="none" w:sz="0" w:space="0" w:color="auto"/>
              </w:divBdr>
            </w:div>
            <w:div w:id="709843226">
              <w:marLeft w:val="0"/>
              <w:marRight w:val="0"/>
              <w:marTop w:val="0"/>
              <w:marBottom w:val="0"/>
              <w:divBdr>
                <w:top w:val="none" w:sz="0" w:space="0" w:color="auto"/>
                <w:left w:val="none" w:sz="0" w:space="0" w:color="auto"/>
                <w:bottom w:val="none" w:sz="0" w:space="0" w:color="auto"/>
                <w:right w:val="none" w:sz="0" w:space="0" w:color="auto"/>
              </w:divBdr>
            </w:div>
            <w:div w:id="1690594530">
              <w:marLeft w:val="0"/>
              <w:marRight w:val="0"/>
              <w:marTop w:val="0"/>
              <w:marBottom w:val="0"/>
              <w:divBdr>
                <w:top w:val="none" w:sz="0" w:space="0" w:color="auto"/>
                <w:left w:val="none" w:sz="0" w:space="0" w:color="auto"/>
                <w:bottom w:val="none" w:sz="0" w:space="0" w:color="auto"/>
                <w:right w:val="none" w:sz="0" w:space="0" w:color="auto"/>
              </w:divBdr>
            </w:div>
            <w:div w:id="1097097420">
              <w:marLeft w:val="0"/>
              <w:marRight w:val="0"/>
              <w:marTop w:val="0"/>
              <w:marBottom w:val="0"/>
              <w:divBdr>
                <w:top w:val="none" w:sz="0" w:space="0" w:color="auto"/>
                <w:left w:val="none" w:sz="0" w:space="0" w:color="auto"/>
                <w:bottom w:val="none" w:sz="0" w:space="0" w:color="auto"/>
                <w:right w:val="none" w:sz="0" w:space="0" w:color="auto"/>
              </w:divBdr>
            </w:div>
            <w:div w:id="105857393">
              <w:marLeft w:val="0"/>
              <w:marRight w:val="0"/>
              <w:marTop w:val="0"/>
              <w:marBottom w:val="0"/>
              <w:divBdr>
                <w:top w:val="none" w:sz="0" w:space="0" w:color="auto"/>
                <w:left w:val="none" w:sz="0" w:space="0" w:color="auto"/>
                <w:bottom w:val="none" w:sz="0" w:space="0" w:color="auto"/>
                <w:right w:val="none" w:sz="0" w:space="0" w:color="auto"/>
              </w:divBdr>
            </w:div>
            <w:div w:id="892698103">
              <w:marLeft w:val="0"/>
              <w:marRight w:val="0"/>
              <w:marTop w:val="0"/>
              <w:marBottom w:val="0"/>
              <w:divBdr>
                <w:top w:val="none" w:sz="0" w:space="0" w:color="auto"/>
                <w:left w:val="none" w:sz="0" w:space="0" w:color="auto"/>
                <w:bottom w:val="none" w:sz="0" w:space="0" w:color="auto"/>
                <w:right w:val="none" w:sz="0" w:space="0" w:color="auto"/>
              </w:divBdr>
            </w:div>
            <w:div w:id="439108653">
              <w:marLeft w:val="0"/>
              <w:marRight w:val="0"/>
              <w:marTop w:val="0"/>
              <w:marBottom w:val="0"/>
              <w:divBdr>
                <w:top w:val="none" w:sz="0" w:space="0" w:color="auto"/>
                <w:left w:val="none" w:sz="0" w:space="0" w:color="auto"/>
                <w:bottom w:val="none" w:sz="0" w:space="0" w:color="auto"/>
                <w:right w:val="none" w:sz="0" w:space="0" w:color="auto"/>
              </w:divBdr>
            </w:div>
            <w:div w:id="2115393999">
              <w:marLeft w:val="0"/>
              <w:marRight w:val="0"/>
              <w:marTop w:val="0"/>
              <w:marBottom w:val="0"/>
              <w:divBdr>
                <w:top w:val="none" w:sz="0" w:space="0" w:color="auto"/>
                <w:left w:val="none" w:sz="0" w:space="0" w:color="auto"/>
                <w:bottom w:val="none" w:sz="0" w:space="0" w:color="auto"/>
                <w:right w:val="none" w:sz="0" w:space="0" w:color="auto"/>
              </w:divBdr>
            </w:div>
            <w:div w:id="222108128">
              <w:marLeft w:val="0"/>
              <w:marRight w:val="0"/>
              <w:marTop w:val="0"/>
              <w:marBottom w:val="0"/>
              <w:divBdr>
                <w:top w:val="none" w:sz="0" w:space="0" w:color="auto"/>
                <w:left w:val="none" w:sz="0" w:space="0" w:color="auto"/>
                <w:bottom w:val="none" w:sz="0" w:space="0" w:color="auto"/>
                <w:right w:val="none" w:sz="0" w:space="0" w:color="auto"/>
              </w:divBdr>
            </w:div>
            <w:div w:id="782966621">
              <w:marLeft w:val="0"/>
              <w:marRight w:val="0"/>
              <w:marTop w:val="0"/>
              <w:marBottom w:val="0"/>
              <w:divBdr>
                <w:top w:val="none" w:sz="0" w:space="0" w:color="auto"/>
                <w:left w:val="none" w:sz="0" w:space="0" w:color="auto"/>
                <w:bottom w:val="none" w:sz="0" w:space="0" w:color="auto"/>
                <w:right w:val="none" w:sz="0" w:space="0" w:color="auto"/>
              </w:divBdr>
            </w:div>
            <w:div w:id="832336748">
              <w:marLeft w:val="0"/>
              <w:marRight w:val="0"/>
              <w:marTop w:val="0"/>
              <w:marBottom w:val="0"/>
              <w:divBdr>
                <w:top w:val="none" w:sz="0" w:space="0" w:color="auto"/>
                <w:left w:val="none" w:sz="0" w:space="0" w:color="auto"/>
                <w:bottom w:val="none" w:sz="0" w:space="0" w:color="auto"/>
                <w:right w:val="none" w:sz="0" w:space="0" w:color="auto"/>
              </w:divBdr>
            </w:div>
            <w:div w:id="279651461">
              <w:marLeft w:val="0"/>
              <w:marRight w:val="0"/>
              <w:marTop w:val="0"/>
              <w:marBottom w:val="0"/>
              <w:divBdr>
                <w:top w:val="none" w:sz="0" w:space="0" w:color="auto"/>
                <w:left w:val="none" w:sz="0" w:space="0" w:color="auto"/>
                <w:bottom w:val="none" w:sz="0" w:space="0" w:color="auto"/>
                <w:right w:val="none" w:sz="0" w:space="0" w:color="auto"/>
              </w:divBdr>
            </w:div>
            <w:div w:id="608511366">
              <w:marLeft w:val="0"/>
              <w:marRight w:val="0"/>
              <w:marTop w:val="0"/>
              <w:marBottom w:val="0"/>
              <w:divBdr>
                <w:top w:val="none" w:sz="0" w:space="0" w:color="auto"/>
                <w:left w:val="none" w:sz="0" w:space="0" w:color="auto"/>
                <w:bottom w:val="none" w:sz="0" w:space="0" w:color="auto"/>
                <w:right w:val="none" w:sz="0" w:space="0" w:color="auto"/>
              </w:divBdr>
            </w:div>
            <w:div w:id="221644801">
              <w:marLeft w:val="0"/>
              <w:marRight w:val="0"/>
              <w:marTop w:val="0"/>
              <w:marBottom w:val="0"/>
              <w:divBdr>
                <w:top w:val="none" w:sz="0" w:space="0" w:color="auto"/>
                <w:left w:val="none" w:sz="0" w:space="0" w:color="auto"/>
                <w:bottom w:val="none" w:sz="0" w:space="0" w:color="auto"/>
                <w:right w:val="none" w:sz="0" w:space="0" w:color="auto"/>
              </w:divBdr>
            </w:div>
            <w:div w:id="70221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14075">
      <w:bodyDiv w:val="1"/>
      <w:marLeft w:val="0"/>
      <w:marRight w:val="0"/>
      <w:marTop w:val="0"/>
      <w:marBottom w:val="0"/>
      <w:divBdr>
        <w:top w:val="none" w:sz="0" w:space="0" w:color="auto"/>
        <w:left w:val="none" w:sz="0" w:space="0" w:color="auto"/>
        <w:bottom w:val="none" w:sz="0" w:space="0" w:color="auto"/>
        <w:right w:val="none" w:sz="0" w:space="0" w:color="auto"/>
      </w:divBdr>
      <w:divsChild>
        <w:div w:id="712116300">
          <w:marLeft w:val="0"/>
          <w:marRight w:val="0"/>
          <w:marTop w:val="0"/>
          <w:marBottom w:val="0"/>
          <w:divBdr>
            <w:top w:val="none" w:sz="0" w:space="0" w:color="auto"/>
            <w:left w:val="none" w:sz="0" w:space="0" w:color="auto"/>
            <w:bottom w:val="none" w:sz="0" w:space="0" w:color="auto"/>
            <w:right w:val="none" w:sz="0" w:space="0" w:color="auto"/>
          </w:divBdr>
          <w:divsChild>
            <w:div w:id="899443390">
              <w:marLeft w:val="0"/>
              <w:marRight w:val="0"/>
              <w:marTop w:val="0"/>
              <w:marBottom w:val="0"/>
              <w:divBdr>
                <w:top w:val="none" w:sz="0" w:space="0" w:color="auto"/>
                <w:left w:val="none" w:sz="0" w:space="0" w:color="auto"/>
                <w:bottom w:val="none" w:sz="0" w:space="0" w:color="auto"/>
                <w:right w:val="none" w:sz="0" w:space="0" w:color="auto"/>
              </w:divBdr>
            </w:div>
            <w:div w:id="275019623">
              <w:marLeft w:val="0"/>
              <w:marRight w:val="0"/>
              <w:marTop w:val="0"/>
              <w:marBottom w:val="0"/>
              <w:divBdr>
                <w:top w:val="none" w:sz="0" w:space="0" w:color="auto"/>
                <w:left w:val="none" w:sz="0" w:space="0" w:color="auto"/>
                <w:bottom w:val="none" w:sz="0" w:space="0" w:color="auto"/>
                <w:right w:val="none" w:sz="0" w:space="0" w:color="auto"/>
              </w:divBdr>
            </w:div>
            <w:div w:id="1384330836">
              <w:marLeft w:val="0"/>
              <w:marRight w:val="0"/>
              <w:marTop w:val="0"/>
              <w:marBottom w:val="0"/>
              <w:divBdr>
                <w:top w:val="none" w:sz="0" w:space="0" w:color="auto"/>
                <w:left w:val="none" w:sz="0" w:space="0" w:color="auto"/>
                <w:bottom w:val="none" w:sz="0" w:space="0" w:color="auto"/>
                <w:right w:val="none" w:sz="0" w:space="0" w:color="auto"/>
              </w:divBdr>
            </w:div>
            <w:div w:id="1491869797">
              <w:marLeft w:val="0"/>
              <w:marRight w:val="0"/>
              <w:marTop w:val="0"/>
              <w:marBottom w:val="0"/>
              <w:divBdr>
                <w:top w:val="none" w:sz="0" w:space="0" w:color="auto"/>
                <w:left w:val="none" w:sz="0" w:space="0" w:color="auto"/>
                <w:bottom w:val="none" w:sz="0" w:space="0" w:color="auto"/>
                <w:right w:val="none" w:sz="0" w:space="0" w:color="auto"/>
              </w:divBdr>
            </w:div>
            <w:div w:id="1146123619">
              <w:marLeft w:val="0"/>
              <w:marRight w:val="0"/>
              <w:marTop w:val="0"/>
              <w:marBottom w:val="0"/>
              <w:divBdr>
                <w:top w:val="none" w:sz="0" w:space="0" w:color="auto"/>
                <w:left w:val="none" w:sz="0" w:space="0" w:color="auto"/>
                <w:bottom w:val="none" w:sz="0" w:space="0" w:color="auto"/>
                <w:right w:val="none" w:sz="0" w:space="0" w:color="auto"/>
              </w:divBdr>
            </w:div>
            <w:div w:id="2144734748">
              <w:marLeft w:val="0"/>
              <w:marRight w:val="0"/>
              <w:marTop w:val="0"/>
              <w:marBottom w:val="0"/>
              <w:divBdr>
                <w:top w:val="none" w:sz="0" w:space="0" w:color="auto"/>
                <w:left w:val="none" w:sz="0" w:space="0" w:color="auto"/>
                <w:bottom w:val="none" w:sz="0" w:space="0" w:color="auto"/>
                <w:right w:val="none" w:sz="0" w:space="0" w:color="auto"/>
              </w:divBdr>
            </w:div>
            <w:div w:id="1254587347">
              <w:marLeft w:val="0"/>
              <w:marRight w:val="0"/>
              <w:marTop w:val="0"/>
              <w:marBottom w:val="0"/>
              <w:divBdr>
                <w:top w:val="none" w:sz="0" w:space="0" w:color="auto"/>
                <w:left w:val="none" w:sz="0" w:space="0" w:color="auto"/>
                <w:bottom w:val="none" w:sz="0" w:space="0" w:color="auto"/>
                <w:right w:val="none" w:sz="0" w:space="0" w:color="auto"/>
              </w:divBdr>
            </w:div>
            <w:div w:id="21178307">
              <w:marLeft w:val="0"/>
              <w:marRight w:val="0"/>
              <w:marTop w:val="0"/>
              <w:marBottom w:val="0"/>
              <w:divBdr>
                <w:top w:val="none" w:sz="0" w:space="0" w:color="auto"/>
                <w:left w:val="none" w:sz="0" w:space="0" w:color="auto"/>
                <w:bottom w:val="none" w:sz="0" w:space="0" w:color="auto"/>
                <w:right w:val="none" w:sz="0" w:space="0" w:color="auto"/>
              </w:divBdr>
            </w:div>
            <w:div w:id="45228572">
              <w:marLeft w:val="0"/>
              <w:marRight w:val="0"/>
              <w:marTop w:val="0"/>
              <w:marBottom w:val="0"/>
              <w:divBdr>
                <w:top w:val="none" w:sz="0" w:space="0" w:color="auto"/>
                <w:left w:val="none" w:sz="0" w:space="0" w:color="auto"/>
                <w:bottom w:val="none" w:sz="0" w:space="0" w:color="auto"/>
                <w:right w:val="none" w:sz="0" w:space="0" w:color="auto"/>
              </w:divBdr>
            </w:div>
            <w:div w:id="468785901">
              <w:marLeft w:val="0"/>
              <w:marRight w:val="0"/>
              <w:marTop w:val="0"/>
              <w:marBottom w:val="0"/>
              <w:divBdr>
                <w:top w:val="none" w:sz="0" w:space="0" w:color="auto"/>
                <w:left w:val="none" w:sz="0" w:space="0" w:color="auto"/>
                <w:bottom w:val="none" w:sz="0" w:space="0" w:color="auto"/>
                <w:right w:val="none" w:sz="0" w:space="0" w:color="auto"/>
              </w:divBdr>
            </w:div>
            <w:div w:id="252511839">
              <w:marLeft w:val="0"/>
              <w:marRight w:val="0"/>
              <w:marTop w:val="0"/>
              <w:marBottom w:val="0"/>
              <w:divBdr>
                <w:top w:val="none" w:sz="0" w:space="0" w:color="auto"/>
                <w:left w:val="none" w:sz="0" w:space="0" w:color="auto"/>
                <w:bottom w:val="none" w:sz="0" w:space="0" w:color="auto"/>
                <w:right w:val="none" w:sz="0" w:space="0" w:color="auto"/>
              </w:divBdr>
            </w:div>
            <w:div w:id="114564380">
              <w:marLeft w:val="0"/>
              <w:marRight w:val="0"/>
              <w:marTop w:val="0"/>
              <w:marBottom w:val="0"/>
              <w:divBdr>
                <w:top w:val="none" w:sz="0" w:space="0" w:color="auto"/>
                <w:left w:val="none" w:sz="0" w:space="0" w:color="auto"/>
                <w:bottom w:val="none" w:sz="0" w:space="0" w:color="auto"/>
                <w:right w:val="none" w:sz="0" w:space="0" w:color="auto"/>
              </w:divBdr>
            </w:div>
            <w:div w:id="1302491910">
              <w:marLeft w:val="0"/>
              <w:marRight w:val="0"/>
              <w:marTop w:val="0"/>
              <w:marBottom w:val="0"/>
              <w:divBdr>
                <w:top w:val="none" w:sz="0" w:space="0" w:color="auto"/>
                <w:left w:val="none" w:sz="0" w:space="0" w:color="auto"/>
                <w:bottom w:val="none" w:sz="0" w:space="0" w:color="auto"/>
                <w:right w:val="none" w:sz="0" w:space="0" w:color="auto"/>
              </w:divBdr>
            </w:div>
            <w:div w:id="1407335711">
              <w:marLeft w:val="0"/>
              <w:marRight w:val="0"/>
              <w:marTop w:val="0"/>
              <w:marBottom w:val="0"/>
              <w:divBdr>
                <w:top w:val="none" w:sz="0" w:space="0" w:color="auto"/>
                <w:left w:val="none" w:sz="0" w:space="0" w:color="auto"/>
                <w:bottom w:val="none" w:sz="0" w:space="0" w:color="auto"/>
                <w:right w:val="none" w:sz="0" w:space="0" w:color="auto"/>
              </w:divBdr>
            </w:div>
            <w:div w:id="1551696896">
              <w:marLeft w:val="0"/>
              <w:marRight w:val="0"/>
              <w:marTop w:val="0"/>
              <w:marBottom w:val="0"/>
              <w:divBdr>
                <w:top w:val="none" w:sz="0" w:space="0" w:color="auto"/>
                <w:left w:val="none" w:sz="0" w:space="0" w:color="auto"/>
                <w:bottom w:val="none" w:sz="0" w:space="0" w:color="auto"/>
                <w:right w:val="none" w:sz="0" w:space="0" w:color="auto"/>
              </w:divBdr>
            </w:div>
            <w:div w:id="1905603427">
              <w:marLeft w:val="0"/>
              <w:marRight w:val="0"/>
              <w:marTop w:val="0"/>
              <w:marBottom w:val="0"/>
              <w:divBdr>
                <w:top w:val="none" w:sz="0" w:space="0" w:color="auto"/>
                <w:left w:val="none" w:sz="0" w:space="0" w:color="auto"/>
                <w:bottom w:val="none" w:sz="0" w:space="0" w:color="auto"/>
                <w:right w:val="none" w:sz="0" w:space="0" w:color="auto"/>
              </w:divBdr>
            </w:div>
            <w:div w:id="1957325210">
              <w:marLeft w:val="0"/>
              <w:marRight w:val="0"/>
              <w:marTop w:val="0"/>
              <w:marBottom w:val="0"/>
              <w:divBdr>
                <w:top w:val="none" w:sz="0" w:space="0" w:color="auto"/>
                <w:left w:val="none" w:sz="0" w:space="0" w:color="auto"/>
                <w:bottom w:val="none" w:sz="0" w:space="0" w:color="auto"/>
                <w:right w:val="none" w:sz="0" w:space="0" w:color="auto"/>
              </w:divBdr>
            </w:div>
            <w:div w:id="1937899593">
              <w:marLeft w:val="0"/>
              <w:marRight w:val="0"/>
              <w:marTop w:val="0"/>
              <w:marBottom w:val="0"/>
              <w:divBdr>
                <w:top w:val="none" w:sz="0" w:space="0" w:color="auto"/>
                <w:left w:val="none" w:sz="0" w:space="0" w:color="auto"/>
                <w:bottom w:val="none" w:sz="0" w:space="0" w:color="auto"/>
                <w:right w:val="none" w:sz="0" w:space="0" w:color="auto"/>
              </w:divBdr>
            </w:div>
            <w:div w:id="2137946583">
              <w:marLeft w:val="0"/>
              <w:marRight w:val="0"/>
              <w:marTop w:val="0"/>
              <w:marBottom w:val="0"/>
              <w:divBdr>
                <w:top w:val="none" w:sz="0" w:space="0" w:color="auto"/>
                <w:left w:val="none" w:sz="0" w:space="0" w:color="auto"/>
                <w:bottom w:val="none" w:sz="0" w:space="0" w:color="auto"/>
                <w:right w:val="none" w:sz="0" w:space="0" w:color="auto"/>
              </w:divBdr>
            </w:div>
            <w:div w:id="1297181000">
              <w:marLeft w:val="0"/>
              <w:marRight w:val="0"/>
              <w:marTop w:val="0"/>
              <w:marBottom w:val="0"/>
              <w:divBdr>
                <w:top w:val="none" w:sz="0" w:space="0" w:color="auto"/>
                <w:left w:val="none" w:sz="0" w:space="0" w:color="auto"/>
                <w:bottom w:val="none" w:sz="0" w:space="0" w:color="auto"/>
                <w:right w:val="none" w:sz="0" w:space="0" w:color="auto"/>
              </w:divBdr>
            </w:div>
            <w:div w:id="224412075">
              <w:marLeft w:val="0"/>
              <w:marRight w:val="0"/>
              <w:marTop w:val="0"/>
              <w:marBottom w:val="0"/>
              <w:divBdr>
                <w:top w:val="none" w:sz="0" w:space="0" w:color="auto"/>
                <w:left w:val="none" w:sz="0" w:space="0" w:color="auto"/>
                <w:bottom w:val="none" w:sz="0" w:space="0" w:color="auto"/>
                <w:right w:val="none" w:sz="0" w:space="0" w:color="auto"/>
              </w:divBdr>
            </w:div>
            <w:div w:id="1622305419">
              <w:marLeft w:val="0"/>
              <w:marRight w:val="0"/>
              <w:marTop w:val="0"/>
              <w:marBottom w:val="0"/>
              <w:divBdr>
                <w:top w:val="none" w:sz="0" w:space="0" w:color="auto"/>
                <w:left w:val="none" w:sz="0" w:space="0" w:color="auto"/>
                <w:bottom w:val="none" w:sz="0" w:space="0" w:color="auto"/>
                <w:right w:val="none" w:sz="0" w:space="0" w:color="auto"/>
              </w:divBdr>
            </w:div>
            <w:div w:id="1975334281">
              <w:marLeft w:val="0"/>
              <w:marRight w:val="0"/>
              <w:marTop w:val="0"/>
              <w:marBottom w:val="0"/>
              <w:divBdr>
                <w:top w:val="none" w:sz="0" w:space="0" w:color="auto"/>
                <w:left w:val="none" w:sz="0" w:space="0" w:color="auto"/>
                <w:bottom w:val="none" w:sz="0" w:space="0" w:color="auto"/>
                <w:right w:val="none" w:sz="0" w:space="0" w:color="auto"/>
              </w:divBdr>
            </w:div>
            <w:div w:id="1551382841">
              <w:marLeft w:val="0"/>
              <w:marRight w:val="0"/>
              <w:marTop w:val="0"/>
              <w:marBottom w:val="0"/>
              <w:divBdr>
                <w:top w:val="none" w:sz="0" w:space="0" w:color="auto"/>
                <w:left w:val="none" w:sz="0" w:space="0" w:color="auto"/>
                <w:bottom w:val="none" w:sz="0" w:space="0" w:color="auto"/>
                <w:right w:val="none" w:sz="0" w:space="0" w:color="auto"/>
              </w:divBdr>
            </w:div>
            <w:div w:id="1188300973">
              <w:marLeft w:val="0"/>
              <w:marRight w:val="0"/>
              <w:marTop w:val="0"/>
              <w:marBottom w:val="0"/>
              <w:divBdr>
                <w:top w:val="none" w:sz="0" w:space="0" w:color="auto"/>
                <w:left w:val="none" w:sz="0" w:space="0" w:color="auto"/>
                <w:bottom w:val="none" w:sz="0" w:space="0" w:color="auto"/>
                <w:right w:val="none" w:sz="0" w:space="0" w:color="auto"/>
              </w:divBdr>
            </w:div>
            <w:div w:id="1719014522">
              <w:marLeft w:val="0"/>
              <w:marRight w:val="0"/>
              <w:marTop w:val="0"/>
              <w:marBottom w:val="0"/>
              <w:divBdr>
                <w:top w:val="none" w:sz="0" w:space="0" w:color="auto"/>
                <w:left w:val="none" w:sz="0" w:space="0" w:color="auto"/>
                <w:bottom w:val="none" w:sz="0" w:space="0" w:color="auto"/>
                <w:right w:val="none" w:sz="0" w:space="0" w:color="auto"/>
              </w:divBdr>
            </w:div>
            <w:div w:id="269898017">
              <w:marLeft w:val="0"/>
              <w:marRight w:val="0"/>
              <w:marTop w:val="0"/>
              <w:marBottom w:val="0"/>
              <w:divBdr>
                <w:top w:val="none" w:sz="0" w:space="0" w:color="auto"/>
                <w:left w:val="none" w:sz="0" w:space="0" w:color="auto"/>
                <w:bottom w:val="none" w:sz="0" w:space="0" w:color="auto"/>
                <w:right w:val="none" w:sz="0" w:space="0" w:color="auto"/>
              </w:divBdr>
            </w:div>
            <w:div w:id="123472387">
              <w:marLeft w:val="0"/>
              <w:marRight w:val="0"/>
              <w:marTop w:val="0"/>
              <w:marBottom w:val="0"/>
              <w:divBdr>
                <w:top w:val="none" w:sz="0" w:space="0" w:color="auto"/>
                <w:left w:val="none" w:sz="0" w:space="0" w:color="auto"/>
                <w:bottom w:val="none" w:sz="0" w:space="0" w:color="auto"/>
                <w:right w:val="none" w:sz="0" w:space="0" w:color="auto"/>
              </w:divBdr>
            </w:div>
            <w:div w:id="662709026">
              <w:marLeft w:val="0"/>
              <w:marRight w:val="0"/>
              <w:marTop w:val="0"/>
              <w:marBottom w:val="0"/>
              <w:divBdr>
                <w:top w:val="none" w:sz="0" w:space="0" w:color="auto"/>
                <w:left w:val="none" w:sz="0" w:space="0" w:color="auto"/>
                <w:bottom w:val="none" w:sz="0" w:space="0" w:color="auto"/>
                <w:right w:val="none" w:sz="0" w:space="0" w:color="auto"/>
              </w:divBdr>
            </w:div>
            <w:div w:id="1893688370">
              <w:marLeft w:val="0"/>
              <w:marRight w:val="0"/>
              <w:marTop w:val="0"/>
              <w:marBottom w:val="0"/>
              <w:divBdr>
                <w:top w:val="none" w:sz="0" w:space="0" w:color="auto"/>
                <w:left w:val="none" w:sz="0" w:space="0" w:color="auto"/>
                <w:bottom w:val="none" w:sz="0" w:space="0" w:color="auto"/>
                <w:right w:val="none" w:sz="0" w:space="0" w:color="auto"/>
              </w:divBdr>
            </w:div>
            <w:div w:id="1696537448">
              <w:marLeft w:val="0"/>
              <w:marRight w:val="0"/>
              <w:marTop w:val="0"/>
              <w:marBottom w:val="0"/>
              <w:divBdr>
                <w:top w:val="none" w:sz="0" w:space="0" w:color="auto"/>
                <w:left w:val="none" w:sz="0" w:space="0" w:color="auto"/>
                <w:bottom w:val="none" w:sz="0" w:space="0" w:color="auto"/>
                <w:right w:val="none" w:sz="0" w:space="0" w:color="auto"/>
              </w:divBdr>
            </w:div>
            <w:div w:id="1649942051">
              <w:marLeft w:val="0"/>
              <w:marRight w:val="0"/>
              <w:marTop w:val="0"/>
              <w:marBottom w:val="0"/>
              <w:divBdr>
                <w:top w:val="none" w:sz="0" w:space="0" w:color="auto"/>
                <w:left w:val="none" w:sz="0" w:space="0" w:color="auto"/>
                <w:bottom w:val="none" w:sz="0" w:space="0" w:color="auto"/>
                <w:right w:val="none" w:sz="0" w:space="0" w:color="auto"/>
              </w:divBdr>
            </w:div>
            <w:div w:id="800684225">
              <w:marLeft w:val="0"/>
              <w:marRight w:val="0"/>
              <w:marTop w:val="0"/>
              <w:marBottom w:val="0"/>
              <w:divBdr>
                <w:top w:val="none" w:sz="0" w:space="0" w:color="auto"/>
                <w:left w:val="none" w:sz="0" w:space="0" w:color="auto"/>
                <w:bottom w:val="none" w:sz="0" w:space="0" w:color="auto"/>
                <w:right w:val="none" w:sz="0" w:space="0" w:color="auto"/>
              </w:divBdr>
            </w:div>
            <w:div w:id="676272666">
              <w:marLeft w:val="0"/>
              <w:marRight w:val="0"/>
              <w:marTop w:val="0"/>
              <w:marBottom w:val="0"/>
              <w:divBdr>
                <w:top w:val="none" w:sz="0" w:space="0" w:color="auto"/>
                <w:left w:val="none" w:sz="0" w:space="0" w:color="auto"/>
                <w:bottom w:val="none" w:sz="0" w:space="0" w:color="auto"/>
                <w:right w:val="none" w:sz="0" w:space="0" w:color="auto"/>
              </w:divBdr>
            </w:div>
            <w:div w:id="1986859392">
              <w:marLeft w:val="0"/>
              <w:marRight w:val="0"/>
              <w:marTop w:val="0"/>
              <w:marBottom w:val="0"/>
              <w:divBdr>
                <w:top w:val="none" w:sz="0" w:space="0" w:color="auto"/>
                <w:left w:val="none" w:sz="0" w:space="0" w:color="auto"/>
                <w:bottom w:val="none" w:sz="0" w:space="0" w:color="auto"/>
                <w:right w:val="none" w:sz="0" w:space="0" w:color="auto"/>
              </w:divBdr>
            </w:div>
            <w:div w:id="1910925324">
              <w:marLeft w:val="0"/>
              <w:marRight w:val="0"/>
              <w:marTop w:val="0"/>
              <w:marBottom w:val="0"/>
              <w:divBdr>
                <w:top w:val="none" w:sz="0" w:space="0" w:color="auto"/>
                <w:left w:val="none" w:sz="0" w:space="0" w:color="auto"/>
                <w:bottom w:val="none" w:sz="0" w:space="0" w:color="auto"/>
                <w:right w:val="none" w:sz="0" w:space="0" w:color="auto"/>
              </w:divBdr>
            </w:div>
            <w:div w:id="965283689">
              <w:marLeft w:val="0"/>
              <w:marRight w:val="0"/>
              <w:marTop w:val="0"/>
              <w:marBottom w:val="0"/>
              <w:divBdr>
                <w:top w:val="none" w:sz="0" w:space="0" w:color="auto"/>
                <w:left w:val="none" w:sz="0" w:space="0" w:color="auto"/>
                <w:bottom w:val="none" w:sz="0" w:space="0" w:color="auto"/>
                <w:right w:val="none" w:sz="0" w:space="0" w:color="auto"/>
              </w:divBdr>
            </w:div>
            <w:div w:id="814876906">
              <w:marLeft w:val="0"/>
              <w:marRight w:val="0"/>
              <w:marTop w:val="0"/>
              <w:marBottom w:val="0"/>
              <w:divBdr>
                <w:top w:val="none" w:sz="0" w:space="0" w:color="auto"/>
                <w:left w:val="none" w:sz="0" w:space="0" w:color="auto"/>
                <w:bottom w:val="none" w:sz="0" w:space="0" w:color="auto"/>
                <w:right w:val="none" w:sz="0" w:space="0" w:color="auto"/>
              </w:divBdr>
            </w:div>
            <w:div w:id="76098704">
              <w:marLeft w:val="0"/>
              <w:marRight w:val="0"/>
              <w:marTop w:val="0"/>
              <w:marBottom w:val="0"/>
              <w:divBdr>
                <w:top w:val="none" w:sz="0" w:space="0" w:color="auto"/>
                <w:left w:val="none" w:sz="0" w:space="0" w:color="auto"/>
                <w:bottom w:val="none" w:sz="0" w:space="0" w:color="auto"/>
                <w:right w:val="none" w:sz="0" w:space="0" w:color="auto"/>
              </w:divBdr>
            </w:div>
            <w:div w:id="882012346">
              <w:marLeft w:val="0"/>
              <w:marRight w:val="0"/>
              <w:marTop w:val="0"/>
              <w:marBottom w:val="0"/>
              <w:divBdr>
                <w:top w:val="none" w:sz="0" w:space="0" w:color="auto"/>
                <w:left w:val="none" w:sz="0" w:space="0" w:color="auto"/>
                <w:bottom w:val="none" w:sz="0" w:space="0" w:color="auto"/>
                <w:right w:val="none" w:sz="0" w:space="0" w:color="auto"/>
              </w:divBdr>
            </w:div>
            <w:div w:id="678655168">
              <w:marLeft w:val="0"/>
              <w:marRight w:val="0"/>
              <w:marTop w:val="0"/>
              <w:marBottom w:val="0"/>
              <w:divBdr>
                <w:top w:val="none" w:sz="0" w:space="0" w:color="auto"/>
                <w:left w:val="none" w:sz="0" w:space="0" w:color="auto"/>
                <w:bottom w:val="none" w:sz="0" w:space="0" w:color="auto"/>
                <w:right w:val="none" w:sz="0" w:space="0" w:color="auto"/>
              </w:divBdr>
            </w:div>
            <w:div w:id="260914291">
              <w:marLeft w:val="0"/>
              <w:marRight w:val="0"/>
              <w:marTop w:val="0"/>
              <w:marBottom w:val="0"/>
              <w:divBdr>
                <w:top w:val="none" w:sz="0" w:space="0" w:color="auto"/>
                <w:left w:val="none" w:sz="0" w:space="0" w:color="auto"/>
                <w:bottom w:val="none" w:sz="0" w:space="0" w:color="auto"/>
                <w:right w:val="none" w:sz="0" w:space="0" w:color="auto"/>
              </w:divBdr>
            </w:div>
            <w:div w:id="716855409">
              <w:marLeft w:val="0"/>
              <w:marRight w:val="0"/>
              <w:marTop w:val="0"/>
              <w:marBottom w:val="0"/>
              <w:divBdr>
                <w:top w:val="none" w:sz="0" w:space="0" w:color="auto"/>
                <w:left w:val="none" w:sz="0" w:space="0" w:color="auto"/>
                <w:bottom w:val="none" w:sz="0" w:space="0" w:color="auto"/>
                <w:right w:val="none" w:sz="0" w:space="0" w:color="auto"/>
              </w:divBdr>
            </w:div>
            <w:div w:id="211385273">
              <w:marLeft w:val="0"/>
              <w:marRight w:val="0"/>
              <w:marTop w:val="0"/>
              <w:marBottom w:val="0"/>
              <w:divBdr>
                <w:top w:val="none" w:sz="0" w:space="0" w:color="auto"/>
                <w:left w:val="none" w:sz="0" w:space="0" w:color="auto"/>
                <w:bottom w:val="none" w:sz="0" w:space="0" w:color="auto"/>
                <w:right w:val="none" w:sz="0" w:space="0" w:color="auto"/>
              </w:divBdr>
            </w:div>
            <w:div w:id="344013999">
              <w:marLeft w:val="0"/>
              <w:marRight w:val="0"/>
              <w:marTop w:val="0"/>
              <w:marBottom w:val="0"/>
              <w:divBdr>
                <w:top w:val="none" w:sz="0" w:space="0" w:color="auto"/>
                <w:left w:val="none" w:sz="0" w:space="0" w:color="auto"/>
                <w:bottom w:val="none" w:sz="0" w:space="0" w:color="auto"/>
                <w:right w:val="none" w:sz="0" w:space="0" w:color="auto"/>
              </w:divBdr>
            </w:div>
            <w:div w:id="755827049">
              <w:marLeft w:val="0"/>
              <w:marRight w:val="0"/>
              <w:marTop w:val="0"/>
              <w:marBottom w:val="0"/>
              <w:divBdr>
                <w:top w:val="none" w:sz="0" w:space="0" w:color="auto"/>
                <w:left w:val="none" w:sz="0" w:space="0" w:color="auto"/>
                <w:bottom w:val="none" w:sz="0" w:space="0" w:color="auto"/>
                <w:right w:val="none" w:sz="0" w:space="0" w:color="auto"/>
              </w:divBdr>
            </w:div>
            <w:div w:id="327637670">
              <w:marLeft w:val="0"/>
              <w:marRight w:val="0"/>
              <w:marTop w:val="0"/>
              <w:marBottom w:val="0"/>
              <w:divBdr>
                <w:top w:val="none" w:sz="0" w:space="0" w:color="auto"/>
                <w:left w:val="none" w:sz="0" w:space="0" w:color="auto"/>
                <w:bottom w:val="none" w:sz="0" w:space="0" w:color="auto"/>
                <w:right w:val="none" w:sz="0" w:space="0" w:color="auto"/>
              </w:divBdr>
            </w:div>
            <w:div w:id="1183738194">
              <w:marLeft w:val="0"/>
              <w:marRight w:val="0"/>
              <w:marTop w:val="0"/>
              <w:marBottom w:val="0"/>
              <w:divBdr>
                <w:top w:val="none" w:sz="0" w:space="0" w:color="auto"/>
                <w:left w:val="none" w:sz="0" w:space="0" w:color="auto"/>
                <w:bottom w:val="none" w:sz="0" w:space="0" w:color="auto"/>
                <w:right w:val="none" w:sz="0" w:space="0" w:color="auto"/>
              </w:divBdr>
            </w:div>
            <w:div w:id="193538648">
              <w:marLeft w:val="0"/>
              <w:marRight w:val="0"/>
              <w:marTop w:val="0"/>
              <w:marBottom w:val="0"/>
              <w:divBdr>
                <w:top w:val="none" w:sz="0" w:space="0" w:color="auto"/>
                <w:left w:val="none" w:sz="0" w:space="0" w:color="auto"/>
                <w:bottom w:val="none" w:sz="0" w:space="0" w:color="auto"/>
                <w:right w:val="none" w:sz="0" w:space="0" w:color="auto"/>
              </w:divBdr>
            </w:div>
            <w:div w:id="232856869">
              <w:marLeft w:val="0"/>
              <w:marRight w:val="0"/>
              <w:marTop w:val="0"/>
              <w:marBottom w:val="0"/>
              <w:divBdr>
                <w:top w:val="none" w:sz="0" w:space="0" w:color="auto"/>
                <w:left w:val="none" w:sz="0" w:space="0" w:color="auto"/>
                <w:bottom w:val="none" w:sz="0" w:space="0" w:color="auto"/>
                <w:right w:val="none" w:sz="0" w:space="0" w:color="auto"/>
              </w:divBdr>
            </w:div>
            <w:div w:id="628173265">
              <w:marLeft w:val="0"/>
              <w:marRight w:val="0"/>
              <w:marTop w:val="0"/>
              <w:marBottom w:val="0"/>
              <w:divBdr>
                <w:top w:val="none" w:sz="0" w:space="0" w:color="auto"/>
                <w:left w:val="none" w:sz="0" w:space="0" w:color="auto"/>
                <w:bottom w:val="none" w:sz="0" w:space="0" w:color="auto"/>
                <w:right w:val="none" w:sz="0" w:space="0" w:color="auto"/>
              </w:divBdr>
            </w:div>
            <w:div w:id="1292979343">
              <w:marLeft w:val="0"/>
              <w:marRight w:val="0"/>
              <w:marTop w:val="0"/>
              <w:marBottom w:val="0"/>
              <w:divBdr>
                <w:top w:val="none" w:sz="0" w:space="0" w:color="auto"/>
                <w:left w:val="none" w:sz="0" w:space="0" w:color="auto"/>
                <w:bottom w:val="none" w:sz="0" w:space="0" w:color="auto"/>
                <w:right w:val="none" w:sz="0" w:space="0" w:color="auto"/>
              </w:divBdr>
            </w:div>
            <w:div w:id="826287439">
              <w:marLeft w:val="0"/>
              <w:marRight w:val="0"/>
              <w:marTop w:val="0"/>
              <w:marBottom w:val="0"/>
              <w:divBdr>
                <w:top w:val="none" w:sz="0" w:space="0" w:color="auto"/>
                <w:left w:val="none" w:sz="0" w:space="0" w:color="auto"/>
                <w:bottom w:val="none" w:sz="0" w:space="0" w:color="auto"/>
                <w:right w:val="none" w:sz="0" w:space="0" w:color="auto"/>
              </w:divBdr>
            </w:div>
            <w:div w:id="1693072564">
              <w:marLeft w:val="0"/>
              <w:marRight w:val="0"/>
              <w:marTop w:val="0"/>
              <w:marBottom w:val="0"/>
              <w:divBdr>
                <w:top w:val="none" w:sz="0" w:space="0" w:color="auto"/>
                <w:left w:val="none" w:sz="0" w:space="0" w:color="auto"/>
                <w:bottom w:val="none" w:sz="0" w:space="0" w:color="auto"/>
                <w:right w:val="none" w:sz="0" w:space="0" w:color="auto"/>
              </w:divBdr>
            </w:div>
            <w:div w:id="1816146327">
              <w:marLeft w:val="0"/>
              <w:marRight w:val="0"/>
              <w:marTop w:val="0"/>
              <w:marBottom w:val="0"/>
              <w:divBdr>
                <w:top w:val="none" w:sz="0" w:space="0" w:color="auto"/>
                <w:left w:val="none" w:sz="0" w:space="0" w:color="auto"/>
                <w:bottom w:val="none" w:sz="0" w:space="0" w:color="auto"/>
                <w:right w:val="none" w:sz="0" w:space="0" w:color="auto"/>
              </w:divBdr>
            </w:div>
            <w:div w:id="327443090">
              <w:marLeft w:val="0"/>
              <w:marRight w:val="0"/>
              <w:marTop w:val="0"/>
              <w:marBottom w:val="0"/>
              <w:divBdr>
                <w:top w:val="none" w:sz="0" w:space="0" w:color="auto"/>
                <w:left w:val="none" w:sz="0" w:space="0" w:color="auto"/>
                <w:bottom w:val="none" w:sz="0" w:space="0" w:color="auto"/>
                <w:right w:val="none" w:sz="0" w:space="0" w:color="auto"/>
              </w:divBdr>
            </w:div>
            <w:div w:id="823819515">
              <w:marLeft w:val="0"/>
              <w:marRight w:val="0"/>
              <w:marTop w:val="0"/>
              <w:marBottom w:val="0"/>
              <w:divBdr>
                <w:top w:val="none" w:sz="0" w:space="0" w:color="auto"/>
                <w:left w:val="none" w:sz="0" w:space="0" w:color="auto"/>
                <w:bottom w:val="none" w:sz="0" w:space="0" w:color="auto"/>
                <w:right w:val="none" w:sz="0" w:space="0" w:color="auto"/>
              </w:divBdr>
            </w:div>
            <w:div w:id="1768230294">
              <w:marLeft w:val="0"/>
              <w:marRight w:val="0"/>
              <w:marTop w:val="0"/>
              <w:marBottom w:val="0"/>
              <w:divBdr>
                <w:top w:val="none" w:sz="0" w:space="0" w:color="auto"/>
                <w:left w:val="none" w:sz="0" w:space="0" w:color="auto"/>
                <w:bottom w:val="none" w:sz="0" w:space="0" w:color="auto"/>
                <w:right w:val="none" w:sz="0" w:space="0" w:color="auto"/>
              </w:divBdr>
            </w:div>
            <w:div w:id="1183937502">
              <w:marLeft w:val="0"/>
              <w:marRight w:val="0"/>
              <w:marTop w:val="0"/>
              <w:marBottom w:val="0"/>
              <w:divBdr>
                <w:top w:val="none" w:sz="0" w:space="0" w:color="auto"/>
                <w:left w:val="none" w:sz="0" w:space="0" w:color="auto"/>
                <w:bottom w:val="none" w:sz="0" w:space="0" w:color="auto"/>
                <w:right w:val="none" w:sz="0" w:space="0" w:color="auto"/>
              </w:divBdr>
            </w:div>
            <w:div w:id="1005983484">
              <w:marLeft w:val="0"/>
              <w:marRight w:val="0"/>
              <w:marTop w:val="0"/>
              <w:marBottom w:val="0"/>
              <w:divBdr>
                <w:top w:val="none" w:sz="0" w:space="0" w:color="auto"/>
                <w:left w:val="none" w:sz="0" w:space="0" w:color="auto"/>
                <w:bottom w:val="none" w:sz="0" w:space="0" w:color="auto"/>
                <w:right w:val="none" w:sz="0" w:space="0" w:color="auto"/>
              </w:divBdr>
            </w:div>
            <w:div w:id="1074279044">
              <w:marLeft w:val="0"/>
              <w:marRight w:val="0"/>
              <w:marTop w:val="0"/>
              <w:marBottom w:val="0"/>
              <w:divBdr>
                <w:top w:val="none" w:sz="0" w:space="0" w:color="auto"/>
                <w:left w:val="none" w:sz="0" w:space="0" w:color="auto"/>
                <w:bottom w:val="none" w:sz="0" w:space="0" w:color="auto"/>
                <w:right w:val="none" w:sz="0" w:space="0" w:color="auto"/>
              </w:divBdr>
            </w:div>
            <w:div w:id="409159217">
              <w:marLeft w:val="0"/>
              <w:marRight w:val="0"/>
              <w:marTop w:val="0"/>
              <w:marBottom w:val="0"/>
              <w:divBdr>
                <w:top w:val="none" w:sz="0" w:space="0" w:color="auto"/>
                <w:left w:val="none" w:sz="0" w:space="0" w:color="auto"/>
                <w:bottom w:val="none" w:sz="0" w:space="0" w:color="auto"/>
                <w:right w:val="none" w:sz="0" w:space="0" w:color="auto"/>
              </w:divBdr>
            </w:div>
            <w:div w:id="1383477928">
              <w:marLeft w:val="0"/>
              <w:marRight w:val="0"/>
              <w:marTop w:val="0"/>
              <w:marBottom w:val="0"/>
              <w:divBdr>
                <w:top w:val="none" w:sz="0" w:space="0" w:color="auto"/>
                <w:left w:val="none" w:sz="0" w:space="0" w:color="auto"/>
                <w:bottom w:val="none" w:sz="0" w:space="0" w:color="auto"/>
                <w:right w:val="none" w:sz="0" w:space="0" w:color="auto"/>
              </w:divBdr>
            </w:div>
            <w:div w:id="1541747950">
              <w:marLeft w:val="0"/>
              <w:marRight w:val="0"/>
              <w:marTop w:val="0"/>
              <w:marBottom w:val="0"/>
              <w:divBdr>
                <w:top w:val="none" w:sz="0" w:space="0" w:color="auto"/>
                <w:left w:val="none" w:sz="0" w:space="0" w:color="auto"/>
                <w:bottom w:val="none" w:sz="0" w:space="0" w:color="auto"/>
                <w:right w:val="none" w:sz="0" w:space="0" w:color="auto"/>
              </w:divBdr>
            </w:div>
            <w:div w:id="725951907">
              <w:marLeft w:val="0"/>
              <w:marRight w:val="0"/>
              <w:marTop w:val="0"/>
              <w:marBottom w:val="0"/>
              <w:divBdr>
                <w:top w:val="none" w:sz="0" w:space="0" w:color="auto"/>
                <w:left w:val="none" w:sz="0" w:space="0" w:color="auto"/>
                <w:bottom w:val="none" w:sz="0" w:space="0" w:color="auto"/>
                <w:right w:val="none" w:sz="0" w:space="0" w:color="auto"/>
              </w:divBdr>
            </w:div>
            <w:div w:id="2109612990">
              <w:marLeft w:val="0"/>
              <w:marRight w:val="0"/>
              <w:marTop w:val="0"/>
              <w:marBottom w:val="0"/>
              <w:divBdr>
                <w:top w:val="none" w:sz="0" w:space="0" w:color="auto"/>
                <w:left w:val="none" w:sz="0" w:space="0" w:color="auto"/>
                <w:bottom w:val="none" w:sz="0" w:space="0" w:color="auto"/>
                <w:right w:val="none" w:sz="0" w:space="0" w:color="auto"/>
              </w:divBdr>
            </w:div>
            <w:div w:id="1103459194">
              <w:marLeft w:val="0"/>
              <w:marRight w:val="0"/>
              <w:marTop w:val="0"/>
              <w:marBottom w:val="0"/>
              <w:divBdr>
                <w:top w:val="none" w:sz="0" w:space="0" w:color="auto"/>
                <w:left w:val="none" w:sz="0" w:space="0" w:color="auto"/>
                <w:bottom w:val="none" w:sz="0" w:space="0" w:color="auto"/>
                <w:right w:val="none" w:sz="0" w:space="0" w:color="auto"/>
              </w:divBdr>
            </w:div>
            <w:div w:id="717628337">
              <w:marLeft w:val="0"/>
              <w:marRight w:val="0"/>
              <w:marTop w:val="0"/>
              <w:marBottom w:val="0"/>
              <w:divBdr>
                <w:top w:val="none" w:sz="0" w:space="0" w:color="auto"/>
                <w:left w:val="none" w:sz="0" w:space="0" w:color="auto"/>
                <w:bottom w:val="none" w:sz="0" w:space="0" w:color="auto"/>
                <w:right w:val="none" w:sz="0" w:space="0" w:color="auto"/>
              </w:divBdr>
            </w:div>
            <w:div w:id="1407533454">
              <w:marLeft w:val="0"/>
              <w:marRight w:val="0"/>
              <w:marTop w:val="0"/>
              <w:marBottom w:val="0"/>
              <w:divBdr>
                <w:top w:val="none" w:sz="0" w:space="0" w:color="auto"/>
                <w:left w:val="none" w:sz="0" w:space="0" w:color="auto"/>
                <w:bottom w:val="none" w:sz="0" w:space="0" w:color="auto"/>
                <w:right w:val="none" w:sz="0" w:space="0" w:color="auto"/>
              </w:divBdr>
            </w:div>
            <w:div w:id="164396020">
              <w:marLeft w:val="0"/>
              <w:marRight w:val="0"/>
              <w:marTop w:val="0"/>
              <w:marBottom w:val="0"/>
              <w:divBdr>
                <w:top w:val="none" w:sz="0" w:space="0" w:color="auto"/>
                <w:left w:val="none" w:sz="0" w:space="0" w:color="auto"/>
                <w:bottom w:val="none" w:sz="0" w:space="0" w:color="auto"/>
                <w:right w:val="none" w:sz="0" w:space="0" w:color="auto"/>
              </w:divBdr>
            </w:div>
            <w:div w:id="1510868388">
              <w:marLeft w:val="0"/>
              <w:marRight w:val="0"/>
              <w:marTop w:val="0"/>
              <w:marBottom w:val="0"/>
              <w:divBdr>
                <w:top w:val="none" w:sz="0" w:space="0" w:color="auto"/>
                <w:left w:val="none" w:sz="0" w:space="0" w:color="auto"/>
                <w:bottom w:val="none" w:sz="0" w:space="0" w:color="auto"/>
                <w:right w:val="none" w:sz="0" w:space="0" w:color="auto"/>
              </w:divBdr>
            </w:div>
            <w:div w:id="1760059447">
              <w:marLeft w:val="0"/>
              <w:marRight w:val="0"/>
              <w:marTop w:val="0"/>
              <w:marBottom w:val="0"/>
              <w:divBdr>
                <w:top w:val="none" w:sz="0" w:space="0" w:color="auto"/>
                <w:left w:val="none" w:sz="0" w:space="0" w:color="auto"/>
                <w:bottom w:val="none" w:sz="0" w:space="0" w:color="auto"/>
                <w:right w:val="none" w:sz="0" w:space="0" w:color="auto"/>
              </w:divBdr>
            </w:div>
            <w:div w:id="823857565">
              <w:marLeft w:val="0"/>
              <w:marRight w:val="0"/>
              <w:marTop w:val="0"/>
              <w:marBottom w:val="0"/>
              <w:divBdr>
                <w:top w:val="none" w:sz="0" w:space="0" w:color="auto"/>
                <w:left w:val="none" w:sz="0" w:space="0" w:color="auto"/>
                <w:bottom w:val="none" w:sz="0" w:space="0" w:color="auto"/>
                <w:right w:val="none" w:sz="0" w:space="0" w:color="auto"/>
              </w:divBdr>
            </w:div>
            <w:div w:id="1129738622">
              <w:marLeft w:val="0"/>
              <w:marRight w:val="0"/>
              <w:marTop w:val="0"/>
              <w:marBottom w:val="0"/>
              <w:divBdr>
                <w:top w:val="none" w:sz="0" w:space="0" w:color="auto"/>
                <w:left w:val="none" w:sz="0" w:space="0" w:color="auto"/>
                <w:bottom w:val="none" w:sz="0" w:space="0" w:color="auto"/>
                <w:right w:val="none" w:sz="0" w:space="0" w:color="auto"/>
              </w:divBdr>
            </w:div>
            <w:div w:id="334111814">
              <w:marLeft w:val="0"/>
              <w:marRight w:val="0"/>
              <w:marTop w:val="0"/>
              <w:marBottom w:val="0"/>
              <w:divBdr>
                <w:top w:val="none" w:sz="0" w:space="0" w:color="auto"/>
                <w:left w:val="none" w:sz="0" w:space="0" w:color="auto"/>
                <w:bottom w:val="none" w:sz="0" w:space="0" w:color="auto"/>
                <w:right w:val="none" w:sz="0" w:space="0" w:color="auto"/>
              </w:divBdr>
            </w:div>
            <w:div w:id="403533527">
              <w:marLeft w:val="0"/>
              <w:marRight w:val="0"/>
              <w:marTop w:val="0"/>
              <w:marBottom w:val="0"/>
              <w:divBdr>
                <w:top w:val="none" w:sz="0" w:space="0" w:color="auto"/>
                <w:left w:val="none" w:sz="0" w:space="0" w:color="auto"/>
                <w:bottom w:val="none" w:sz="0" w:space="0" w:color="auto"/>
                <w:right w:val="none" w:sz="0" w:space="0" w:color="auto"/>
              </w:divBdr>
            </w:div>
            <w:div w:id="144981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59640">
      <w:bodyDiv w:val="1"/>
      <w:marLeft w:val="0"/>
      <w:marRight w:val="0"/>
      <w:marTop w:val="0"/>
      <w:marBottom w:val="0"/>
      <w:divBdr>
        <w:top w:val="none" w:sz="0" w:space="0" w:color="auto"/>
        <w:left w:val="none" w:sz="0" w:space="0" w:color="auto"/>
        <w:bottom w:val="none" w:sz="0" w:space="0" w:color="auto"/>
        <w:right w:val="none" w:sz="0" w:space="0" w:color="auto"/>
      </w:divBdr>
      <w:divsChild>
        <w:div w:id="1148404987">
          <w:marLeft w:val="0"/>
          <w:marRight w:val="0"/>
          <w:marTop w:val="0"/>
          <w:marBottom w:val="0"/>
          <w:divBdr>
            <w:top w:val="none" w:sz="0" w:space="0" w:color="auto"/>
            <w:left w:val="none" w:sz="0" w:space="0" w:color="auto"/>
            <w:bottom w:val="none" w:sz="0" w:space="0" w:color="auto"/>
            <w:right w:val="none" w:sz="0" w:space="0" w:color="auto"/>
          </w:divBdr>
          <w:divsChild>
            <w:div w:id="387801907">
              <w:marLeft w:val="0"/>
              <w:marRight w:val="0"/>
              <w:marTop w:val="0"/>
              <w:marBottom w:val="0"/>
              <w:divBdr>
                <w:top w:val="none" w:sz="0" w:space="0" w:color="auto"/>
                <w:left w:val="none" w:sz="0" w:space="0" w:color="auto"/>
                <w:bottom w:val="none" w:sz="0" w:space="0" w:color="auto"/>
                <w:right w:val="none" w:sz="0" w:space="0" w:color="auto"/>
              </w:divBdr>
            </w:div>
            <w:div w:id="898979027">
              <w:marLeft w:val="0"/>
              <w:marRight w:val="0"/>
              <w:marTop w:val="0"/>
              <w:marBottom w:val="0"/>
              <w:divBdr>
                <w:top w:val="none" w:sz="0" w:space="0" w:color="auto"/>
                <w:left w:val="none" w:sz="0" w:space="0" w:color="auto"/>
                <w:bottom w:val="none" w:sz="0" w:space="0" w:color="auto"/>
                <w:right w:val="none" w:sz="0" w:space="0" w:color="auto"/>
              </w:divBdr>
            </w:div>
            <w:div w:id="1416781997">
              <w:marLeft w:val="0"/>
              <w:marRight w:val="0"/>
              <w:marTop w:val="0"/>
              <w:marBottom w:val="0"/>
              <w:divBdr>
                <w:top w:val="none" w:sz="0" w:space="0" w:color="auto"/>
                <w:left w:val="none" w:sz="0" w:space="0" w:color="auto"/>
                <w:bottom w:val="none" w:sz="0" w:space="0" w:color="auto"/>
                <w:right w:val="none" w:sz="0" w:space="0" w:color="auto"/>
              </w:divBdr>
            </w:div>
            <w:div w:id="1826123047">
              <w:marLeft w:val="0"/>
              <w:marRight w:val="0"/>
              <w:marTop w:val="0"/>
              <w:marBottom w:val="0"/>
              <w:divBdr>
                <w:top w:val="none" w:sz="0" w:space="0" w:color="auto"/>
                <w:left w:val="none" w:sz="0" w:space="0" w:color="auto"/>
                <w:bottom w:val="none" w:sz="0" w:space="0" w:color="auto"/>
                <w:right w:val="none" w:sz="0" w:space="0" w:color="auto"/>
              </w:divBdr>
            </w:div>
            <w:div w:id="20487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12474">
      <w:bodyDiv w:val="1"/>
      <w:marLeft w:val="0"/>
      <w:marRight w:val="0"/>
      <w:marTop w:val="0"/>
      <w:marBottom w:val="0"/>
      <w:divBdr>
        <w:top w:val="none" w:sz="0" w:space="0" w:color="auto"/>
        <w:left w:val="none" w:sz="0" w:space="0" w:color="auto"/>
        <w:bottom w:val="none" w:sz="0" w:space="0" w:color="auto"/>
        <w:right w:val="none" w:sz="0" w:space="0" w:color="auto"/>
      </w:divBdr>
      <w:divsChild>
        <w:div w:id="748112744">
          <w:marLeft w:val="0"/>
          <w:marRight w:val="0"/>
          <w:marTop w:val="0"/>
          <w:marBottom w:val="0"/>
          <w:divBdr>
            <w:top w:val="none" w:sz="0" w:space="0" w:color="auto"/>
            <w:left w:val="none" w:sz="0" w:space="0" w:color="auto"/>
            <w:bottom w:val="none" w:sz="0" w:space="0" w:color="auto"/>
            <w:right w:val="none" w:sz="0" w:space="0" w:color="auto"/>
          </w:divBdr>
          <w:divsChild>
            <w:div w:id="1262254987">
              <w:marLeft w:val="0"/>
              <w:marRight w:val="0"/>
              <w:marTop w:val="0"/>
              <w:marBottom w:val="0"/>
              <w:divBdr>
                <w:top w:val="none" w:sz="0" w:space="0" w:color="auto"/>
                <w:left w:val="none" w:sz="0" w:space="0" w:color="auto"/>
                <w:bottom w:val="none" w:sz="0" w:space="0" w:color="auto"/>
                <w:right w:val="none" w:sz="0" w:space="0" w:color="auto"/>
              </w:divBdr>
            </w:div>
            <w:div w:id="710958852">
              <w:marLeft w:val="0"/>
              <w:marRight w:val="0"/>
              <w:marTop w:val="0"/>
              <w:marBottom w:val="0"/>
              <w:divBdr>
                <w:top w:val="none" w:sz="0" w:space="0" w:color="auto"/>
                <w:left w:val="none" w:sz="0" w:space="0" w:color="auto"/>
                <w:bottom w:val="none" w:sz="0" w:space="0" w:color="auto"/>
                <w:right w:val="none" w:sz="0" w:space="0" w:color="auto"/>
              </w:divBdr>
            </w:div>
            <w:div w:id="86718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79510">
      <w:bodyDiv w:val="1"/>
      <w:marLeft w:val="0"/>
      <w:marRight w:val="0"/>
      <w:marTop w:val="0"/>
      <w:marBottom w:val="0"/>
      <w:divBdr>
        <w:top w:val="none" w:sz="0" w:space="0" w:color="auto"/>
        <w:left w:val="none" w:sz="0" w:space="0" w:color="auto"/>
        <w:bottom w:val="none" w:sz="0" w:space="0" w:color="auto"/>
        <w:right w:val="none" w:sz="0" w:space="0" w:color="auto"/>
      </w:divBdr>
    </w:div>
    <w:div w:id="1628658321">
      <w:bodyDiv w:val="1"/>
      <w:marLeft w:val="0"/>
      <w:marRight w:val="0"/>
      <w:marTop w:val="0"/>
      <w:marBottom w:val="0"/>
      <w:divBdr>
        <w:top w:val="none" w:sz="0" w:space="0" w:color="auto"/>
        <w:left w:val="none" w:sz="0" w:space="0" w:color="auto"/>
        <w:bottom w:val="none" w:sz="0" w:space="0" w:color="auto"/>
        <w:right w:val="none" w:sz="0" w:space="0" w:color="auto"/>
      </w:divBdr>
      <w:divsChild>
        <w:div w:id="754089358">
          <w:marLeft w:val="0"/>
          <w:marRight w:val="0"/>
          <w:marTop w:val="0"/>
          <w:marBottom w:val="0"/>
          <w:divBdr>
            <w:top w:val="none" w:sz="0" w:space="0" w:color="auto"/>
            <w:left w:val="none" w:sz="0" w:space="0" w:color="auto"/>
            <w:bottom w:val="none" w:sz="0" w:space="0" w:color="auto"/>
            <w:right w:val="none" w:sz="0" w:space="0" w:color="auto"/>
          </w:divBdr>
          <w:divsChild>
            <w:div w:id="746145425">
              <w:marLeft w:val="0"/>
              <w:marRight w:val="0"/>
              <w:marTop w:val="0"/>
              <w:marBottom w:val="0"/>
              <w:divBdr>
                <w:top w:val="none" w:sz="0" w:space="0" w:color="auto"/>
                <w:left w:val="none" w:sz="0" w:space="0" w:color="auto"/>
                <w:bottom w:val="none" w:sz="0" w:space="0" w:color="auto"/>
                <w:right w:val="none" w:sz="0" w:space="0" w:color="auto"/>
              </w:divBdr>
            </w:div>
            <w:div w:id="1116758616">
              <w:marLeft w:val="0"/>
              <w:marRight w:val="0"/>
              <w:marTop w:val="0"/>
              <w:marBottom w:val="0"/>
              <w:divBdr>
                <w:top w:val="none" w:sz="0" w:space="0" w:color="auto"/>
                <w:left w:val="none" w:sz="0" w:space="0" w:color="auto"/>
                <w:bottom w:val="none" w:sz="0" w:space="0" w:color="auto"/>
                <w:right w:val="none" w:sz="0" w:space="0" w:color="auto"/>
              </w:divBdr>
            </w:div>
            <w:div w:id="1547333219">
              <w:marLeft w:val="0"/>
              <w:marRight w:val="0"/>
              <w:marTop w:val="0"/>
              <w:marBottom w:val="0"/>
              <w:divBdr>
                <w:top w:val="none" w:sz="0" w:space="0" w:color="auto"/>
                <w:left w:val="none" w:sz="0" w:space="0" w:color="auto"/>
                <w:bottom w:val="none" w:sz="0" w:space="0" w:color="auto"/>
                <w:right w:val="none" w:sz="0" w:space="0" w:color="auto"/>
              </w:divBdr>
            </w:div>
            <w:div w:id="2057658040">
              <w:marLeft w:val="0"/>
              <w:marRight w:val="0"/>
              <w:marTop w:val="0"/>
              <w:marBottom w:val="0"/>
              <w:divBdr>
                <w:top w:val="none" w:sz="0" w:space="0" w:color="auto"/>
                <w:left w:val="none" w:sz="0" w:space="0" w:color="auto"/>
                <w:bottom w:val="none" w:sz="0" w:space="0" w:color="auto"/>
                <w:right w:val="none" w:sz="0" w:space="0" w:color="auto"/>
              </w:divBdr>
            </w:div>
            <w:div w:id="1313675856">
              <w:marLeft w:val="0"/>
              <w:marRight w:val="0"/>
              <w:marTop w:val="0"/>
              <w:marBottom w:val="0"/>
              <w:divBdr>
                <w:top w:val="none" w:sz="0" w:space="0" w:color="auto"/>
                <w:left w:val="none" w:sz="0" w:space="0" w:color="auto"/>
                <w:bottom w:val="none" w:sz="0" w:space="0" w:color="auto"/>
                <w:right w:val="none" w:sz="0" w:space="0" w:color="auto"/>
              </w:divBdr>
            </w:div>
            <w:div w:id="1886216383">
              <w:marLeft w:val="0"/>
              <w:marRight w:val="0"/>
              <w:marTop w:val="0"/>
              <w:marBottom w:val="0"/>
              <w:divBdr>
                <w:top w:val="none" w:sz="0" w:space="0" w:color="auto"/>
                <w:left w:val="none" w:sz="0" w:space="0" w:color="auto"/>
                <w:bottom w:val="none" w:sz="0" w:space="0" w:color="auto"/>
                <w:right w:val="none" w:sz="0" w:space="0" w:color="auto"/>
              </w:divBdr>
            </w:div>
            <w:div w:id="523516137">
              <w:marLeft w:val="0"/>
              <w:marRight w:val="0"/>
              <w:marTop w:val="0"/>
              <w:marBottom w:val="0"/>
              <w:divBdr>
                <w:top w:val="none" w:sz="0" w:space="0" w:color="auto"/>
                <w:left w:val="none" w:sz="0" w:space="0" w:color="auto"/>
                <w:bottom w:val="none" w:sz="0" w:space="0" w:color="auto"/>
                <w:right w:val="none" w:sz="0" w:space="0" w:color="auto"/>
              </w:divBdr>
            </w:div>
            <w:div w:id="1687825303">
              <w:marLeft w:val="0"/>
              <w:marRight w:val="0"/>
              <w:marTop w:val="0"/>
              <w:marBottom w:val="0"/>
              <w:divBdr>
                <w:top w:val="none" w:sz="0" w:space="0" w:color="auto"/>
                <w:left w:val="none" w:sz="0" w:space="0" w:color="auto"/>
                <w:bottom w:val="none" w:sz="0" w:space="0" w:color="auto"/>
                <w:right w:val="none" w:sz="0" w:space="0" w:color="auto"/>
              </w:divBdr>
            </w:div>
            <w:div w:id="1510177047">
              <w:marLeft w:val="0"/>
              <w:marRight w:val="0"/>
              <w:marTop w:val="0"/>
              <w:marBottom w:val="0"/>
              <w:divBdr>
                <w:top w:val="none" w:sz="0" w:space="0" w:color="auto"/>
                <w:left w:val="none" w:sz="0" w:space="0" w:color="auto"/>
                <w:bottom w:val="none" w:sz="0" w:space="0" w:color="auto"/>
                <w:right w:val="none" w:sz="0" w:space="0" w:color="auto"/>
              </w:divBdr>
            </w:div>
            <w:div w:id="557478398">
              <w:marLeft w:val="0"/>
              <w:marRight w:val="0"/>
              <w:marTop w:val="0"/>
              <w:marBottom w:val="0"/>
              <w:divBdr>
                <w:top w:val="none" w:sz="0" w:space="0" w:color="auto"/>
                <w:left w:val="none" w:sz="0" w:space="0" w:color="auto"/>
                <w:bottom w:val="none" w:sz="0" w:space="0" w:color="auto"/>
                <w:right w:val="none" w:sz="0" w:space="0" w:color="auto"/>
              </w:divBdr>
            </w:div>
            <w:div w:id="894245915">
              <w:marLeft w:val="0"/>
              <w:marRight w:val="0"/>
              <w:marTop w:val="0"/>
              <w:marBottom w:val="0"/>
              <w:divBdr>
                <w:top w:val="none" w:sz="0" w:space="0" w:color="auto"/>
                <w:left w:val="none" w:sz="0" w:space="0" w:color="auto"/>
                <w:bottom w:val="none" w:sz="0" w:space="0" w:color="auto"/>
                <w:right w:val="none" w:sz="0" w:space="0" w:color="auto"/>
              </w:divBdr>
            </w:div>
            <w:div w:id="1052340684">
              <w:marLeft w:val="0"/>
              <w:marRight w:val="0"/>
              <w:marTop w:val="0"/>
              <w:marBottom w:val="0"/>
              <w:divBdr>
                <w:top w:val="none" w:sz="0" w:space="0" w:color="auto"/>
                <w:left w:val="none" w:sz="0" w:space="0" w:color="auto"/>
                <w:bottom w:val="none" w:sz="0" w:space="0" w:color="auto"/>
                <w:right w:val="none" w:sz="0" w:space="0" w:color="auto"/>
              </w:divBdr>
            </w:div>
            <w:div w:id="1094589770">
              <w:marLeft w:val="0"/>
              <w:marRight w:val="0"/>
              <w:marTop w:val="0"/>
              <w:marBottom w:val="0"/>
              <w:divBdr>
                <w:top w:val="none" w:sz="0" w:space="0" w:color="auto"/>
                <w:left w:val="none" w:sz="0" w:space="0" w:color="auto"/>
                <w:bottom w:val="none" w:sz="0" w:space="0" w:color="auto"/>
                <w:right w:val="none" w:sz="0" w:space="0" w:color="auto"/>
              </w:divBdr>
            </w:div>
            <w:div w:id="1024988100">
              <w:marLeft w:val="0"/>
              <w:marRight w:val="0"/>
              <w:marTop w:val="0"/>
              <w:marBottom w:val="0"/>
              <w:divBdr>
                <w:top w:val="none" w:sz="0" w:space="0" w:color="auto"/>
                <w:left w:val="none" w:sz="0" w:space="0" w:color="auto"/>
                <w:bottom w:val="none" w:sz="0" w:space="0" w:color="auto"/>
                <w:right w:val="none" w:sz="0" w:space="0" w:color="auto"/>
              </w:divBdr>
            </w:div>
            <w:div w:id="1173496310">
              <w:marLeft w:val="0"/>
              <w:marRight w:val="0"/>
              <w:marTop w:val="0"/>
              <w:marBottom w:val="0"/>
              <w:divBdr>
                <w:top w:val="none" w:sz="0" w:space="0" w:color="auto"/>
                <w:left w:val="none" w:sz="0" w:space="0" w:color="auto"/>
                <w:bottom w:val="none" w:sz="0" w:space="0" w:color="auto"/>
                <w:right w:val="none" w:sz="0" w:space="0" w:color="auto"/>
              </w:divBdr>
            </w:div>
            <w:div w:id="2080402482">
              <w:marLeft w:val="0"/>
              <w:marRight w:val="0"/>
              <w:marTop w:val="0"/>
              <w:marBottom w:val="0"/>
              <w:divBdr>
                <w:top w:val="none" w:sz="0" w:space="0" w:color="auto"/>
                <w:left w:val="none" w:sz="0" w:space="0" w:color="auto"/>
                <w:bottom w:val="none" w:sz="0" w:space="0" w:color="auto"/>
                <w:right w:val="none" w:sz="0" w:space="0" w:color="auto"/>
              </w:divBdr>
            </w:div>
            <w:div w:id="1638684293">
              <w:marLeft w:val="0"/>
              <w:marRight w:val="0"/>
              <w:marTop w:val="0"/>
              <w:marBottom w:val="0"/>
              <w:divBdr>
                <w:top w:val="none" w:sz="0" w:space="0" w:color="auto"/>
                <w:left w:val="none" w:sz="0" w:space="0" w:color="auto"/>
                <w:bottom w:val="none" w:sz="0" w:space="0" w:color="auto"/>
                <w:right w:val="none" w:sz="0" w:space="0" w:color="auto"/>
              </w:divBdr>
            </w:div>
            <w:div w:id="1612584971">
              <w:marLeft w:val="0"/>
              <w:marRight w:val="0"/>
              <w:marTop w:val="0"/>
              <w:marBottom w:val="0"/>
              <w:divBdr>
                <w:top w:val="none" w:sz="0" w:space="0" w:color="auto"/>
                <w:left w:val="none" w:sz="0" w:space="0" w:color="auto"/>
                <w:bottom w:val="none" w:sz="0" w:space="0" w:color="auto"/>
                <w:right w:val="none" w:sz="0" w:space="0" w:color="auto"/>
              </w:divBdr>
            </w:div>
            <w:div w:id="1533760665">
              <w:marLeft w:val="0"/>
              <w:marRight w:val="0"/>
              <w:marTop w:val="0"/>
              <w:marBottom w:val="0"/>
              <w:divBdr>
                <w:top w:val="none" w:sz="0" w:space="0" w:color="auto"/>
                <w:left w:val="none" w:sz="0" w:space="0" w:color="auto"/>
                <w:bottom w:val="none" w:sz="0" w:space="0" w:color="auto"/>
                <w:right w:val="none" w:sz="0" w:space="0" w:color="auto"/>
              </w:divBdr>
            </w:div>
            <w:div w:id="467554340">
              <w:marLeft w:val="0"/>
              <w:marRight w:val="0"/>
              <w:marTop w:val="0"/>
              <w:marBottom w:val="0"/>
              <w:divBdr>
                <w:top w:val="none" w:sz="0" w:space="0" w:color="auto"/>
                <w:left w:val="none" w:sz="0" w:space="0" w:color="auto"/>
                <w:bottom w:val="none" w:sz="0" w:space="0" w:color="auto"/>
                <w:right w:val="none" w:sz="0" w:space="0" w:color="auto"/>
              </w:divBdr>
            </w:div>
            <w:div w:id="335962051">
              <w:marLeft w:val="0"/>
              <w:marRight w:val="0"/>
              <w:marTop w:val="0"/>
              <w:marBottom w:val="0"/>
              <w:divBdr>
                <w:top w:val="none" w:sz="0" w:space="0" w:color="auto"/>
                <w:left w:val="none" w:sz="0" w:space="0" w:color="auto"/>
                <w:bottom w:val="none" w:sz="0" w:space="0" w:color="auto"/>
                <w:right w:val="none" w:sz="0" w:space="0" w:color="auto"/>
              </w:divBdr>
            </w:div>
            <w:div w:id="1925456765">
              <w:marLeft w:val="0"/>
              <w:marRight w:val="0"/>
              <w:marTop w:val="0"/>
              <w:marBottom w:val="0"/>
              <w:divBdr>
                <w:top w:val="none" w:sz="0" w:space="0" w:color="auto"/>
                <w:left w:val="none" w:sz="0" w:space="0" w:color="auto"/>
                <w:bottom w:val="none" w:sz="0" w:space="0" w:color="auto"/>
                <w:right w:val="none" w:sz="0" w:space="0" w:color="auto"/>
              </w:divBdr>
            </w:div>
            <w:div w:id="187448754">
              <w:marLeft w:val="0"/>
              <w:marRight w:val="0"/>
              <w:marTop w:val="0"/>
              <w:marBottom w:val="0"/>
              <w:divBdr>
                <w:top w:val="none" w:sz="0" w:space="0" w:color="auto"/>
                <w:left w:val="none" w:sz="0" w:space="0" w:color="auto"/>
                <w:bottom w:val="none" w:sz="0" w:space="0" w:color="auto"/>
                <w:right w:val="none" w:sz="0" w:space="0" w:color="auto"/>
              </w:divBdr>
            </w:div>
            <w:div w:id="1904831841">
              <w:marLeft w:val="0"/>
              <w:marRight w:val="0"/>
              <w:marTop w:val="0"/>
              <w:marBottom w:val="0"/>
              <w:divBdr>
                <w:top w:val="none" w:sz="0" w:space="0" w:color="auto"/>
                <w:left w:val="none" w:sz="0" w:space="0" w:color="auto"/>
                <w:bottom w:val="none" w:sz="0" w:space="0" w:color="auto"/>
                <w:right w:val="none" w:sz="0" w:space="0" w:color="auto"/>
              </w:divBdr>
            </w:div>
            <w:div w:id="1436367376">
              <w:marLeft w:val="0"/>
              <w:marRight w:val="0"/>
              <w:marTop w:val="0"/>
              <w:marBottom w:val="0"/>
              <w:divBdr>
                <w:top w:val="none" w:sz="0" w:space="0" w:color="auto"/>
                <w:left w:val="none" w:sz="0" w:space="0" w:color="auto"/>
                <w:bottom w:val="none" w:sz="0" w:space="0" w:color="auto"/>
                <w:right w:val="none" w:sz="0" w:space="0" w:color="auto"/>
              </w:divBdr>
            </w:div>
            <w:div w:id="552545125">
              <w:marLeft w:val="0"/>
              <w:marRight w:val="0"/>
              <w:marTop w:val="0"/>
              <w:marBottom w:val="0"/>
              <w:divBdr>
                <w:top w:val="none" w:sz="0" w:space="0" w:color="auto"/>
                <w:left w:val="none" w:sz="0" w:space="0" w:color="auto"/>
                <w:bottom w:val="none" w:sz="0" w:space="0" w:color="auto"/>
                <w:right w:val="none" w:sz="0" w:space="0" w:color="auto"/>
              </w:divBdr>
            </w:div>
            <w:div w:id="1739089291">
              <w:marLeft w:val="0"/>
              <w:marRight w:val="0"/>
              <w:marTop w:val="0"/>
              <w:marBottom w:val="0"/>
              <w:divBdr>
                <w:top w:val="none" w:sz="0" w:space="0" w:color="auto"/>
                <w:left w:val="none" w:sz="0" w:space="0" w:color="auto"/>
                <w:bottom w:val="none" w:sz="0" w:space="0" w:color="auto"/>
                <w:right w:val="none" w:sz="0" w:space="0" w:color="auto"/>
              </w:divBdr>
            </w:div>
            <w:div w:id="1052267627">
              <w:marLeft w:val="0"/>
              <w:marRight w:val="0"/>
              <w:marTop w:val="0"/>
              <w:marBottom w:val="0"/>
              <w:divBdr>
                <w:top w:val="none" w:sz="0" w:space="0" w:color="auto"/>
                <w:left w:val="none" w:sz="0" w:space="0" w:color="auto"/>
                <w:bottom w:val="none" w:sz="0" w:space="0" w:color="auto"/>
                <w:right w:val="none" w:sz="0" w:space="0" w:color="auto"/>
              </w:divBdr>
            </w:div>
            <w:div w:id="789973382">
              <w:marLeft w:val="0"/>
              <w:marRight w:val="0"/>
              <w:marTop w:val="0"/>
              <w:marBottom w:val="0"/>
              <w:divBdr>
                <w:top w:val="none" w:sz="0" w:space="0" w:color="auto"/>
                <w:left w:val="none" w:sz="0" w:space="0" w:color="auto"/>
                <w:bottom w:val="none" w:sz="0" w:space="0" w:color="auto"/>
                <w:right w:val="none" w:sz="0" w:space="0" w:color="auto"/>
              </w:divBdr>
            </w:div>
            <w:div w:id="1839924856">
              <w:marLeft w:val="0"/>
              <w:marRight w:val="0"/>
              <w:marTop w:val="0"/>
              <w:marBottom w:val="0"/>
              <w:divBdr>
                <w:top w:val="none" w:sz="0" w:space="0" w:color="auto"/>
                <w:left w:val="none" w:sz="0" w:space="0" w:color="auto"/>
                <w:bottom w:val="none" w:sz="0" w:space="0" w:color="auto"/>
                <w:right w:val="none" w:sz="0" w:space="0" w:color="auto"/>
              </w:divBdr>
            </w:div>
            <w:div w:id="55608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239304">
      <w:bodyDiv w:val="1"/>
      <w:marLeft w:val="0"/>
      <w:marRight w:val="0"/>
      <w:marTop w:val="0"/>
      <w:marBottom w:val="0"/>
      <w:divBdr>
        <w:top w:val="none" w:sz="0" w:space="0" w:color="auto"/>
        <w:left w:val="none" w:sz="0" w:space="0" w:color="auto"/>
        <w:bottom w:val="none" w:sz="0" w:space="0" w:color="auto"/>
        <w:right w:val="none" w:sz="0" w:space="0" w:color="auto"/>
      </w:divBdr>
    </w:div>
    <w:div w:id="1638872891">
      <w:bodyDiv w:val="1"/>
      <w:marLeft w:val="0"/>
      <w:marRight w:val="0"/>
      <w:marTop w:val="0"/>
      <w:marBottom w:val="0"/>
      <w:divBdr>
        <w:top w:val="none" w:sz="0" w:space="0" w:color="auto"/>
        <w:left w:val="none" w:sz="0" w:space="0" w:color="auto"/>
        <w:bottom w:val="none" w:sz="0" w:space="0" w:color="auto"/>
        <w:right w:val="none" w:sz="0" w:space="0" w:color="auto"/>
      </w:divBdr>
      <w:divsChild>
        <w:div w:id="1076898504">
          <w:marLeft w:val="0"/>
          <w:marRight w:val="0"/>
          <w:marTop w:val="0"/>
          <w:marBottom w:val="0"/>
          <w:divBdr>
            <w:top w:val="none" w:sz="0" w:space="0" w:color="auto"/>
            <w:left w:val="none" w:sz="0" w:space="0" w:color="auto"/>
            <w:bottom w:val="none" w:sz="0" w:space="0" w:color="auto"/>
            <w:right w:val="none" w:sz="0" w:space="0" w:color="auto"/>
          </w:divBdr>
          <w:divsChild>
            <w:div w:id="1714962835">
              <w:marLeft w:val="0"/>
              <w:marRight w:val="0"/>
              <w:marTop w:val="0"/>
              <w:marBottom w:val="0"/>
              <w:divBdr>
                <w:top w:val="none" w:sz="0" w:space="0" w:color="auto"/>
                <w:left w:val="none" w:sz="0" w:space="0" w:color="auto"/>
                <w:bottom w:val="none" w:sz="0" w:space="0" w:color="auto"/>
                <w:right w:val="none" w:sz="0" w:space="0" w:color="auto"/>
              </w:divBdr>
            </w:div>
            <w:div w:id="1335645859">
              <w:marLeft w:val="0"/>
              <w:marRight w:val="0"/>
              <w:marTop w:val="0"/>
              <w:marBottom w:val="0"/>
              <w:divBdr>
                <w:top w:val="none" w:sz="0" w:space="0" w:color="auto"/>
                <w:left w:val="none" w:sz="0" w:space="0" w:color="auto"/>
                <w:bottom w:val="none" w:sz="0" w:space="0" w:color="auto"/>
                <w:right w:val="none" w:sz="0" w:space="0" w:color="auto"/>
              </w:divBdr>
            </w:div>
            <w:div w:id="1002196479">
              <w:marLeft w:val="0"/>
              <w:marRight w:val="0"/>
              <w:marTop w:val="0"/>
              <w:marBottom w:val="0"/>
              <w:divBdr>
                <w:top w:val="none" w:sz="0" w:space="0" w:color="auto"/>
                <w:left w:val="none" w:sz="0" w:space="0" w:color="auto"/>
                <w:bottom w:val="none" w:sz="0" w:space="0" w:color="auto"/>
                <w:right w:val="none" w:sz="0" w:space="0" w:color="auto"/>
              </w:divBdr>
            </w:div>
            <w:div w:id="1386375295">
              <w:marLeft w:val="0"/>
              <w:marRight w:val="0"/>
              <w:marTop w:val="0"/>
              <w:marBottom w:val="0"/>
              <w:divBdr>
                <w:top w:val="none" w:sz="0" w:space="0" w:color="auto"/>
                <w:left w:val="none" w:sz="0" w:space="0" w:color="auto"/>
                <w:bottom w:val="none" w:sz="0" w:space="0" w:color="auto"/>
                <w:right w:val="none" w:sz="0" w:space="0" w:color="auto"/>
              </w:divBdr>
            </w:div>
            <w:div w:id="201526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07869">
      <w:bodyDiv w:val="1"/>
      <w:marLeft w:val="0"/>
      <w:marRight w:val="0"/>
      <w:marTop w:val="0"/>
      <w:marBottom w:val="0"/>
      <w:divBdr>
        <w:top w:val="none" w:sz="0" w:space="0" w:color="auto"/>
        <w:left w:val="none" w:sz="0" w:space="0" w:color="auto"/>
        <w:bottom w:val="none" w:sz="0" w:space="0" w:color="auto"/>
        <w:right w:val="none" w:sz="0" w:space="0" w:color="auto"/>
      </w:divBdr>
    </w:div>
    <w:div w:id="1640382975">
      <w:bodyDiv w:val="1"/>
      <w:marLeft w:val="0"/>
      <w:marRight w:val="0"/>
      <w:marTop w:val="0"/>
      <w:marBottom w:val="0"/>
      <w:divBdr>
        <w:top w:val="none" w:sz="0" w:space="0" w:color="auto"/>
        <w:left w:val="none" w:sz="0" w:space="0" w:color="auto"/>
        <w:bottom w:val="none" w:sz="0" w:space="0" w:color="auto"/>
        <w:right w:val="none" w:sz="0" w:space="0" w:color="auto"/>
      </w:divBdr>
      <w:divsChild>
        <w:div w:id="1670018372">
          <w:marLeft w:val="0"/>
          <w:marRight w:val="0"/>
          <w:marTop w:val="0"/>
          <w:marBottom w:val="0"/>
          <w:divBdr>
            <w:top w:val="none" w:sz="0" w:space="0" w:color="auto"/>
            <w:left w:val="none" w:sz="0" w:space="0" w:color="auto"/>
            <w:bottom w:val="none" w:sz="0" w:space="0" w:color="auto"/>
            <w:right w:val="none" w:sz="0" w:space="0" w:color="auto"/>
          </w:divBdr>
          <w:divsChild>
            <w:div w:id="929436485">
              <w:marLeft w:val="0"/>
              <w:marRight w:val="0"/>
              <w:marTop w:val="0"/>
              <w:marBottom w:val="0"/>
              <w:divBdr>
                <w:top w:val="none" w:sz="0" w:space="0" w:color="auto"/>
                <w:left w:val="none" w:sz="0" w:space="0" w:color="auto"/>
                <w:bottom w:val="none" w:sz="0" w:space="0" w:color="auto"/>
                <w:right w:val="none" w:sz="0" w:space="0" w:color="auto"/>
              </w:divBdr>
            </w:div>
            <w:div w:id="1221479988">
              <w:marLeft w:val="0"/>
              <w:marRight w:val="0"/>
              <w:marTop w:val="0"/>
              <w:marBottom w:val="0"/>
              <w:divBdr>
                <w:top w:val="none" w:sz="0" w:space="0" w:color="auto"/>
                <w:left w:val="none" w:sz="0" w:space="0" w:color="auto"/>
                <w:bottom w:val="none" w:sz="0" w:space="0" w:color="auto"/>
                <w:right w:val="none" w:sz="0" w:space="0" w:color="auto"/>
              </w:divBdr>
            </w:div>
            <w:div w:id="845022828">
              <w:marLeft w:val="0"/>
              <w:marRight w:val="0"/>
              <w:marTop w:val="0"/>
              <w:marBottom w:val="0"/>
              <w:divBdr>
                <w:top w:val="none" w:sz="0" w:space="0" w:color="auto"/>
                <w:left w:val="none" w:sz="0" w:space="0" w:color="auto"/>
                <w:bottom w:val="none" w:sz="0" w:space="0" w:color="auto"/>
                <w:right w:val="none" w:sz="0" w:space="0" w:color="auto"/>
              </w:divBdr>
            </w:div>
            <w:div w:id="1508207393">
              <w:marLeft w:val="0"/>
              <w:marRight w:val="0"/>
              <w:marTop w:val="0"/>
              <w:marBottom w:val="0"/>
              <w:divBdr>
                <w:top w:val="none" w:sz="0" w:space="0" w:color="auto"/>
                <w:left w:val="none" w:sz="0" w:space="0" w:color="auto"/>
                <w:bottom w:val="none" w:sz="0" w:space="0" w:color="auto"/>
                <w:right w:val="none" w:sz="0" w:space="0" w:color="auto"/>
              </w:divBdr>
            </w:div>
            <w:div w:id="17140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35781">
      <w:bodyDiv w:val="1"/>
      <w:marLeft w:val="0"/>
      <w:marRight w:val="0"/>
      <w:marTop w:val="0"/>
      <w:marBottom w:val="0"/>
      <w:divBdr>
        <w:top w:val="none" w:sz="0" w:space="0" w:color="auto"/>
        <w:left w:val="none" w:sz="0" w:space="0" w:color="auto"/>
        <w:bottom w:val="none" w:sz="0" w:space="0" w:color="auto"/>
        <w:right w:val="none" w:sz="0" w:space="0" w:color="auto"/>
      </w:divBdr>
      <w:divsChild>
        <w:div w:id="800196144">
          <w:marLeft w:val="0"/>
          <w:marRight w:val="0"/>
          <w:marTop w:val="0"/>
          <w:marBottom w:val="0"/>
          <w:divBdr>
            <w:top w:val="none" w:sz="0" w:space="0" w:color="auto"/>
            <w:left w:val="none" w:sz="0" w:space="0" w:color="auto"/>
            <w:bottom w:val="none" w:sz="0" w:space="0" w:color="auto"/>
            <w:right w:val="none" w:sz="0" w:space="0" w:color="auto"/>
          </w:divBdr>
          <w:divsChild>
            <w:div w:id="1866552060">
              <w:marLeft w:val="0"/>
              <w:marRight w:val="0"/>
              <w:marTop w:val="0"/>
              <w:marBottom w:val="0"/>
              <w:divBdr>
                <w:top w:val="none" w:sz="0" w:space="0" w:color="auto"/>
                <w:left w:val="none" w:sz="0" w:space="0" w:color="auto"/>
                <w:bottom w:val="none" w:sz="0" w:space="0" w:color="auto"/>
                <w:right w:val="none" w:sz="0" w:space="0" w:color="auto"/>
              </w:divBdr>
            </w:div>
            <w:div w:id="983318507">
              <w:marLeft w:val="0"/>
              <w:marRight w:val="0"/>
              <w:marTop w:val="0"/>
              <w:marBottom w:val="0"/>
              <w:divBdr>
                <w:top w:val="none" w:sz="0" w:space="0" w:color="auto"/>
                <w:left w:val="none" w:sz="0" w:space="0" w:color="auto"/>
                <w:bottom w:val="none" w:sz="0" w:space="0" w:color="auto"/>
                <w:right w:val="none" w:sz="0" w:space="0" w:color="auto"/>
              </w:divBdr>
            </w:div>
            <w:div w:id="1082917849">
              <w:marLeft w:val="0"/>
              <w:marRight w:val="0"/>
              <w:marTop w:val="0"/>
              <w:marBottom w:val="0"/>
              <w:divBdr>
                <w:top w:val="none" w:sz="0" w:space="0" w:color="auto"/>
                <w:left w:val="none" w:sz="0" w:space="0" w:color="auto"/>
                <w:bottom w:val="none" w:sz="0" w:space="0" w:color="auto"/>
                <w:right w:val="none" w:sz="0" w:space="0" w:color="auto"/>
              </w:divBdr>
            </w:div>
            <w:div w:id="381170872">
              <w:marLeft w:val="0"/>
              <w:marRight w:val="0"/>
              <w:marTop w:val="0"/>
              <w:marBottom w:val="0"/>
              <w:divBdr>
                <w:top w:val="none" w:sz="0" w:space="0" w:color="auto"/>
                <w:left w:val="none" w:sz="0" w:space="0" w:color="auto"/>
                <w:bottom w:val="none" w:sz="0" w:space="0" w:color="auto"/>
                <w:right w:val="none" w:sz="0" w:space="0" w:color="auto"/>
              </w:divBdr>
            </w:div>
            <w:div w:id="3396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36813">
      <w:bodyDiv w:val="1"/>
      <w:marLeft w:val="0"/>
      <w:marRight w:val="0"/>
      <w:marTop w:val="0"/>
      <w:marBottom w:val="0"/>
      <w:divBdr>
        <w:top w:val="none" w:sz="0" w:space="0" w:color="auto"/>
        <w:left w:val="none" w:sz="0" w:space="0" w:color="auto"/>
        <w:bottom w:val="none" w:sz="0" w:space="0" w:color="auto"/>
        <w:right w:val="none" w:sz="0" w:space="0" w:color="auto"/>
      </w:divBdr>
      <w:divsChild>
        <w:div w:id="1512835846">
          <w:marLeft w:val="0"/>
          <w:marRight w:val="0"/>
          <w:marTop w:val="0"/>
          <w:marBottom w:val="0"/>
          <w:divBdr>
            <w:top w:val="none" w:sz="0" w:space="0" w:color="auto"/>
            <w:left w:val="none" w:sz="0" w:space="0" w:color="auto"/>
            <w:bottom w:val="none" w:sz="0" w:space="0" w:color="auto"/>
            <w:right w:val="none" w:sz="0" w:space="0" w:color="auto"/>
          </w:divBdr>
          <w:divsChild>
            <w:div w:id="586500403">
              <w:marLeft w:val="0"/>
              <w:marRight w:val="0"/>
              <w:marTop w:val="0"/>
              <w:marBottom w:val="0"/>
              <w:divBdr>
                <w:top w:val="none" w:sz="0" w:space="0" w:color="auto"/>
                <w:left w:val="none" w:sz="0" w:space="0" w:color="auto"/>
                <w:bottom w:val="none" w:sz="0" w:space="0" w:color="auto"/>
                <w:right w:val="none" w:sz="0" w:space="0" w:color="auto"/>
              </w:divBdr>
              <w:divsChild>
                <w:div w:id="808790346">
                  <w:marLeft w:val="0"/>
                  <w:marRight w:val="0"/>
                  <w:marTop w:val="0"/>
                  <w:marBottom w:val="0"/>
                  <w:divBdr>
                    <w:top w:val="none" w:sz="0" w:space="0" w:color="auto"/>
                    <w:left w:val="none" w:sz="0" w:space="0" w:color="auto"/>
                    <w:bottom w:val="none" w:sz="0" w:space="0" w:color="auto"/>
                    <w:right w:val="none" w:sz="0" w:space="0" w:color="auto"/>
                  </w:divBdr>
                  <w:divsChild>
                    <w:div w:id="606890570">
                      <w:marLeft w:val="0"/>
                      <w:marRight w:val="0"/>
                      <w:marTop w:val="0"/>
                      <w:marBottom w:val="0"/>
                      <w:divBdr>
                        <w:top w:val="none" w:sz="0" w:space="0" w:color="auto"/>
                        <w:left w:val="none" w:sz="0" w:space="0" w:color="auto"/>
                        <w:bottom w:val="none" w:sz="0" w:space="0" w:color="auto"/>
                        <w:right w:val="none" w:sz="0" w:space="0" w:color="auto"/>
                      </w:divBdr>
                      <w:divsChild>
                        <w:div w:id="1351682643">
                          <w:marLeft w:val="0"/>
                          <w:marRight w:val="0"/>
                          <w:marTop w:val="0"/>
                          <w:marBottom w:val="0"/>
                          <w:divBdr>
                            <w:top w:val="none" w:sz="0" w:space="0" w:color="auto"/>
                            <w:left w:val="none" w:sz="0" w:space="0" w:color="auto"/>
                            <w:bottom w:val="none" w:sz="0" w:space="0" w:color="auto"/>
                            <w:right w:val="none" w:sz="0" w:space="0" w:color="auto"/>
                          </w:divBdr>
                          <w:divsChild>
                            <w:div w:id="47182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484855">
      <w:bodyDiv w:val="1"/>
      <w:marLeft w:val="0"/>
      <w:marRight w:val="0"/>
      <w:marTop w:val="0"/>
      <w:marBottom w:val="0"/>
      <w:divBdr>
        <w:top w:val="none" w:sz="0" w:space="0" w:color="auto"/>
        <w:left w:val="none" w:sz="0" w:space="0" w:color="auto"/>
        <w:bottom w:val="none" w:sz="0" w:space="0" w:color="auto"/>
        <w:right w:val="none" w:sz="0" w:space="0" w:color="auto"/>
      </w:divBdr>
      <w:divsChild>
        <w:div w:id="526406591">
          <w:marLeft w:val="0"/>
          <w:marRight w:val="0"/>
          <w:marTop w:val="0"/>
          <w:marBottom w:val="0"/>
          <w:divBdr>
            <w:top w:val="none" w:sz="0" w:space="0" w:color="auto"/>
            <w:left w:val="none" w:sz="0" w:space="0" w:color="auto"/>
            <w:bottom w:val="none" w:sz="0" w:space="0" w:color="auto"/>
            <w:right w:val="none" w:sz="0" w:space="0" w:color="auto"/>
          </w:divBdr>
          <w:divsChild>
            <w:div w:id="644166060">
              <w:marLeft w:val="0"/>
              <w:marRight w:val="0"/>
              <w:marTop w:val="0"/>
              <w:marBottom w:val="0"/>
              <w:divBdr>
                <w:top w:val="none" w:sz="0" w:space="0" w:color="auto"/>
                <w:left w:val="none" w:sz="0" w:space="0" w:color="auto"/>
                <w:bottom w:val="none" w:sz="0" w:space="0" w:color="auto"/>
                <w:right w:val="none" w:sz="0" w:space="0" w:color="auto"/>
              </w:divBdr>
            </w:div>
            <w:div w:id="407384895">
              <w:marLeft w:val="0"/>
              <w:marRight w:val="0"/>
              <w:marTop w:val="0"/>
              <w:marBottom w:val="0"/>
              <w:divBdr>
                <w:top w:val="none" w:sz="0" w:space="0" w:color="auto"/>
                <w:left w:val="none" w:sz="0" w:space="0" w:color="auto"/>
                <w:bottom w:val="none" w:sz="0" w:space="0" w:color="auto"/>
                <w:right w:val="none" w:sz="0" w:space="0" w:color="auto"/>
              </w:divBdr>
            </w:div>
            <w:div w:id="392774724">
              <w:marLeft w:val="0"/>
              <w:marRight w:val="0"/>
              <w:marTop w:val="0"/>
              <w:marBottom w:val="0"/>
              <w:divBdr>
                <w:top w:val="none" w:sz="0" w:space="0" w:color="auto"/>
                <w:left w:val="none" w:sz="0" w:space="0" w:color="auto"/>
                <w:bottom w:val="none" w:sz="0" w:space="0" w:color="auto"/>
                <w:right w:val="none" w:sz="0" w:space="0" w:color="auto"/>
              </w:divBdr>
            </w:div>
            <w:div w:id="2005085570">
              <w:marLeft w:val="0"/>
              <w:marRight w:val="0"/>
              <w:marTop w:val="0"/>
              <w:marBottom w:val="0"/>
              <w:divBdr>
                <w:top w:val="none" w:sz="0" w:space="0" w:color="auto"/>
                <w:left w:val="none" w:sz="0" w:space="0" w:color="auto"/>
                <w:bottom w:val="none" w:sz="0" w:space="0" w:color="auto"/>
                <w:right w:val="none" w:sz="0" w:space="0" w:color="auto"/>
              </w:divBdr>
            </w:div>
            <w:div w:id="1892231954">
              <w:marLeft w:val="0"/>
              <w:marRight w:val="0"/>
              <w:marTop w:val="0"/>
              <w:marBottom w:val="0"/>
              <w:divBdr>
                <w:top w:val="none" w:sz="0" w:space="0" w:color="auto"/>
                <w:left w:val="none" w:sz="0" w:space="0" w:color="auto"/>
                <w:bottom w:val="none" w:sz="0" w:space="0" w:color="auto"/>
                <w:right w:val="none" w:sz="0" w:space="0" w:color="auto"/>
              </w:divBdr>
            </w:div>
            <w:div w:id="1953240950">
              <w:marLeft w:val="0"/>
              <w:marRight w:val="0"/>
              <w:marTop w:val="0"/>
              <w:marBottom w:val="0"/>
              <w:divBdr>
                <w:top w:val="none" w:sz="0" w:space="0" w:color="auto"/>
                <w:left w:val="none" w:sz="0" w:space="0" w:color="auto"/>
                <w:bottom w:val="none" w:sz="0" w:space="0" w:color="auto"/>
                <w:right w:val="none" w:sz="0" w:space="0" w:color="auto"/>
              </w:divBdr>
            </w:div>
            <w:div w:id="387534284">
              <w:marLeft w:val="0"/>
              <w:marRight w:val="0"/>
              <w:marTop w:val="0"/>
              <w:marBottom w:val="0"/>
              <w:divBdr>
                <w:top w:val="none" w:sz="0" w:space="0" w:color="auto"/>
                <w:left w:val="none" w:sz="0" w:space="0" w:color="auto"/>
                <w:bottom w:val="none" w:sz="0" w:space="0" w:color="auto"/>
                <w:right w:val="none" w:sz="0" w:space="0" w:color="auto"/>
              </w:divBdr>
            </w:div>
            <w:div w:id="849103827">
              <w:marLeft w:val="0"/>
              <w:marRight w:val="0"/>
              <w:marTop w:val="0"/>
              <w:marBottom w:val="0"/>
              <w:divBdr>
                <w:top w:val="none" w:sz="0" w:space="0" w:color="auto"/>
                <w:left w:val="none" w:sz="0" w:space="0" w:color="auto"/>
                <w:bottom w:val="none" w:sz="0" w:space="0" w:color="auto"/>
                <w:right w:val="none" w:sz="0" w:space="0" w:color="auto"/>
              </w:divBdr>
            </w:div>
            <w:div w:id="2122530998">
              <w:marLeft w:val="0"/>
              <w:marRight w:val="0"/>
              <w:marTop w:val="0"/>
              <w:marBottom w:val="0"/>
              <w:divBdr>
                <w:top w:val="none" w:sz="0" w:space="0" w:color="auto"/>
                <w:left w:val="none" w:sz="0" w:space="0" w:color="auto"/>
                <w:bottom w:val="none" w:sz="0" w:space="0" w:color="auto"/>
                <w:right w:val="none" w:sz="0" w:space="0" w:color="auto"/>
              </w:divBdr>
            </w:div>
            <w:div w:id="566231085">
              <w:marLeft w:val="0"/>
              <w:marRight w:val="0"/>
              <w:marTop w:val="0"/>
              <w:marBottom w:val="0"/>
              <w:divBdr>
                <w:top w:val="none" w:sz="0" w:space="0" w:color="auto"/>
                <w:left w:val="none" w:sz="0" w:space="0" w:color="auto"/>
                <w:bottom w:val="none" w:sz="0" w:space="0" w:color="auto"/>
                <w:right w:val="none" w:sz="0" w:space="0" w:color="auto"/>
              </w:divBdr>
            </w:div>
            <w:div w:id="1109202168">
              <w:marLeft w:val="0"/>
              <w:marRight w:val="0"/>
              <w:marTop w:val="0"/>
              <w:marBottom w:val="0"/>
              <w:divBdr>
                <w:top w:val="none" w:sz="0" w:space="0" w:color="auto"/>
                <w:left w:val="none" w:sz="0" w:space="0" w:color="auto"/>
                <w:bottom w:val="none" w:sz="0" w:space="0" w:color="auto"/>
                <w:right w:val="none" w:sz="0" w:space="0" w:color="auto"/>
              </w:divBdr>
            </w:div>
            <w:div w:id="2139373377">
              <w:marLeft w:val="0"/>
              <w:marRight w:val="0"/>
              <w:marTop w:val="0"/>
              <w:marBottom w:val="0"/>
              <w:divBdr>
                <w:top w:val="none" w:sz="0" w:space="0" w:color="auto"/>
                <w:left w:val="none" w:sz="0" w:space="0" w:color="auto"/>
                <w:bottom w:val="none" w:sz="0" w:space="0" w:color="auto"/>
                <w:right w:val="none" w:sz="0" w:space="0" w:color="auto"/>
              </w:divBdr>
            </w:div>
            <w:div w:id="753625550">
              <w:marLeft w:val="0"/>
              <w:marRight w:val="0"/>
              <w:marTop w:val="0"/>
              <w:marBottom w:val="0"/>
              <w:divBdr>
                <w:top w:val="none" w:sz="0" w:space="0" w:color="auto"/>
                <w:left w:val="none" w:sz="0" w:space="0" w:color="auto"/>
                <w:bottom w:val="none" w:sz="0" w:space="0" w:color="auto"/>
                <w:right w:val="none" w:sz="0" w:space="0" w:color="auto"/>
              </w:divBdr>
            </w:div>
            <w:div w:id="1009261815">
              <w:marLeft w:val="0"/>
              <w:marRight w:val="0"/>
              <w:marTop w:val="0"/>
              <w:marBottom w:val="0"/>
              <w:divBdr>
                <w:top w:val="none" w:sz="0" w:space="0" w:color="auto"/>
                <w:left w:val="none" w:sz="0" w:space="0" w:color="auto"/>
                <w:bottom w:val="none" w:sz="0" w:space="0" w:color="auto"/>
                <w:right w:val="none" w:sz="0" w:space="0" w:color="auto"/>
              </w:divBdr>
            </w:div>
            <w:div w:id="108614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00363">
      <w:bodyDiv w:val="1"/>
      <w:marLeft w:val="0"/>
      <w:marRight w:val="0"/>
      <w:marTop w:val="0"/>
      <w:marBottom w:val="0"/>
      <w:divBdr>
        <w:top w:val="none" w:sz="0" w:space="0" w:color="auto"/>
        <w:left w:val="none" w:sz="0" w:space="0" w:color="auto"/>
        <w:bottom w:val="none" w:sz="0" w:space="0" w:color="auto"/>
        <w:right w:val="none" w:sz="0" w:space="0" w:color="auto"/>
      </w:divBdr>
      <w:divsChild>
        <w:div w:id="1260793775">
          <w:marLeft w:val="0"/>
          <w:marRight w:val="0"/>
          <w:marTop w:val="0"/>
          <w:marBottom w:val="0"/>
          <w:divBdr>
            <w:top w:val="none" w:sz="0" w:space="0" w:color="auto"/>
            <w:left w:val="none" w:sz="0" w:space="0" w:color="auto"/>
            <w:bottom w:val="none" w:sz="0" w:space="0" w:color="auto"/>
            <w:right w:val="none" w:sz="0" w:space="0" w:color="auto"/>
          </w:divBdr>
        </w:div>
      </w:divsChild>
    </w:div>
    <w:div w:id="1662853331">
      <w:bodyDiv w:val="1"/>
      <w:marLeft w:val="0"/>
      <w:marRight w:val="0"/>
      <w:marTop w:val="0"/>
      <w:marBottom w:val="0"/>
      <w:divBdr>
        <w:top w:val="none" w:sz="0" w:space="0" w:color="auto"/>
        <w:left w:val="none" w:sz="0" w:space="0" w:color="auto"/>
        <w:bottom w:val="none" w:sz="0" w:space="0" w:color="auto"/>
        <w:right w:val="none" w:sz="0" w:space="0" w:color="auto"/>
      </w:divBdr>
      <w:divsChild>
        <w:div w:id="1582518277">
          <w:marLeft w:val="0"/>
          <w:marRight w:val="0"/>
          <w:marTop w:val="0"/>
          <w:marBottom w:val="0"/>
          <w:divBdr>
            <w:top w:val="none" w:sz="0" w:space="0" w:color="auto"/>
            <w:left w:val="none" w:sz="0" w:space="0" w:color="auto"/>
            <w:bottom w:val="none" w:sz="0" w:space="0" w:color="auto"/>
            <w:right w:val="none" w:sz="0" w:space="0" w:color="auto"/>
          </w:divBdr>
        </w:div>
        <w:div w:id="2031640879">
          <w:marLeft w:val="0"/>
          <w:marRight w:val="0"/>
          <w:marTop w:val="0"/>
          <w:marBottom w:val="0"/>
          <w:divBdr>
            <w:top w:val="none" w:sz="0" w:space="0" w:color="auto"/>
            <w:left w:val="none" w:sz="0" w:space="0" w:color="auto"/>
            <w:bottom w:val="none" w:sz="0" w:space="0" w:color="auto"/>
            <w:right w:val="none" w:sz="0" w:space="0" w:color="auto"/>
          </w:divBdr>
        </w:div>
      </w:divsChild>
    </w:div>
    <w:div w:id="1689985363">
      <w:bodyDiv w:val="1"/>
      <w:marLeft w:val="0"/>
      <w:marRight w:val="0"/>
      <w:marTop w:val="0"/>
      <w:marBottom w:val="0"/>
      <w:divBdr>
        <w:top w:val="none" w:sz="0" w:space="0" w:color="auto"/>
        <w:left w:val="none" w:sz="0" w:space="0" w:color="auto"/>
        <w:bottom w:val="none" w:sz="0" w:space="0" w:color="auto"/>
        <w:right w:val="none" w:sz="0" w:space="0" w:color="auto"/>
      </w:divBdr>
      <w:divsChild>
        <w:div w:id="1857843227">
          <w:marLeft w:val="0"/>
          <w:marRight w:val="0"/>
          <w:marTop w:val="0"/>
          <w:marBottom w:val="0"/>
          <w:divBdr>
            <w:top w:val="none" w:sz="0" w:space="0" w:color="auto"/>
            <w:left w:val="none" w:sz="0" w:space="0" w:color="auto"/>
            <w:bottom w:val="none" w:sz="0" w:space="0" w:color="auto"/>
            <w:right w:val="none" w:sz="0" w:space="0" w:color="auto"/>
          </w:divBdr>
          <w:divsChild>
            <w:div w:id="143262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10033">
      <w:bodyDiv w:val="1"/>
      <w:marLeft w:val="0"/>
      <w:marRight w:val="0"/>
      <w:marTop w:val="0"/>
      <w:marBottom w:val="0"/>
      <w:divBdr>
        <w:top w:val="none" w:sz="0" w:space="0" w:color="auto"/>
        <w:left w:val="none" w:sz="0" w:space="0" w:color="auto"/>
        <w:bottom w:val="none" w:sz="0" w:space="0" w:color="auto"/>
        <w:right w:val="none" w:sz="0" w:space="0" w:color="auto"/>
      </w:divBdr>
      <w:divsChild>
        <w:div w:id="1921673923">
          <w:marLeft w:val="0"/>
          <w:marRight w:val="0"/>
          <w:marTop w:val="0"/>
          <w:marBottom w:val="0"/>
          <w:divBdr>
            <w:top w:val="none" w:sz="0" w:space="0" w:color="auto"/>
            <w:left w:val="none" w:sz="0" w:space="0" w:color="auto"/>
            <w:bottom w:val="none" w:sz="0" w:space="0" w:color="auto"/>
            <w:right w:val="none" w:sz="0" w:space="0" w:color="auto"/>
          </w:divBdr>
          <w:divsChild>
            <w:div w:id="139925546">
              <w:marLeft w:val="0"/>
              <w:marRight w:val="0"/>
              <w:marTop w:val="0"/>
              <w:marBottom w:val="0"/>
              <w:divBdr>
                <w:top w:val="none" w:sz="0" w:space="0" w:color="auto"/>
                <w:left w:val="none" w:sz="0" w:space="0" w:color="auto"/>
                <w:bottom w:val="none" w:sz="0" w:space="0" w:color="auto"/>
                <w:right w:val="none" w:sz="0" w:space="0" w:color="auto"/>
              </w:divBdr>
            </w:div>
            <w:div w:id="572861674">
              <w:marLeft w:val="0"/>
              <w:marRight w:val="0"/>
              <w:marTop w:val="0"/>
              <w:marBottom w:val="0"/>
              <w:divBdr>
                <w:top w:val="none" w:sz="0" w:space="0" w:color="auto"/>
                <w:left w:val="none" w:sz="0" w:space="0" w:color="auto"/>
                <w:bottom w:val="none" w:sz="0" w:space="0" w:color="auto"/>
                <w:right w:val="none" w:sz="0" w:space="0" w:color="auto"/>
              </w:divBdr>
            </w:div>
            <w:div w:id="55096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577429">
      <w:bodyDiv w:val="1"/>
      <w:marLeft w:val="0"/>
      <w:marRight w:val="0"/>
      <w:marTop w:val="0"/>
      <w:marBottom w:val="0"/>
      <w:divBdr>
        <w:top w:val="none" w:sz="0" w:space="0" w:color="auto"/>
        <w:left w:val="none" w:sz="0" w:space="0" w:color="auto"/>
        <w:bottom w:val="none" w:sz="0" w:space="0" w:color="auto"/>
        <w:right w:val="none" w:sz="0" w:space="0" w:color="auto"/>
      </w:divBdr>
      <w:divsChild>
        <w:div w:id="636838631">
          <w:marLeft w:val="0"/>
          <w:marRight w:val="0"/>
          <w:marTop w:val="0"/>
          <w:marBottom w:val="0"/>
          <w:divBdr>
            <w:top w:val="none" w:sz="0" w:space="0" w:color="auto"/>
            <w:left w:val="none" w:sz="0" w:space="0" w:color="auto"/>
            <w:bottom w:val="none" w:sz="0" w:space="0" w:color="auto"/>
            <w:right w:val="none" w:sz="0" w:space="0" w:color="auto"/>
          </w:divBdr>
          <w:divsChild>
            <w:div w:id="743379389">
              <w:marLeft w:val="0"/>
              <w:marRight w:val="0"/>
              <w:marTop w:val="0"/>
              <w:marBottom w:val="0"/>
              <w:divBdr>
                <w:top w:val="none" w:sz="0" w:space="0" w:color="auto"/>
                <w:left w:val="none" w:sz="0" w:space="0" w:color="auto"/>
                <w:bottom w:val="none" w:sz="0" w:space="0" w:color="auto"/>
                <w:right w:val="none" w:sz="0" w:space="0" w:color="auto"/>
              </w:divBdr>
            </w:div>
            <w:div w:id="474446850">
              <w:marLeft w:val="0"/>
              <w:marRight w:val="0"/>
              <w:marTop w:val="0"/>
              <w:marBottom w:val="0"/>
              <w:divBdr>
                <w:top w:val="none" w:sz="0" w:space="0" w:color="auto"/>
                <w:left w:val="none" w:sz="0" w:space="0" w:color="auto"/>
                <w:bottom w:val="none" w:sz="0" w:space="0" w:color="auto"/>
                <w:right w:val="none" w:sz="0" w:space="0" w:color="auto"/>
              </w:divBdr>
            </w:div>
            <w:div w:id="336463614">
              <w:marLeft w:val="0"/>
              <w:marRight w:val="0"/>
              <w:marTop w:val="0"/>
              <w:marBottom w:val="0"/>
              <w:divBdr>
                <w:top w:val="none" w:sz="0" w:space="0" w:color="auto"/>
                <w:left w:val="none" w:sz="0" w:space="0" w:color="auto"/>
                <w:bottom w:val="none" w:sz="0" w:space="0" w:color="auto"/>
                <w:right w:val="none" w:sz="0" w:space="0" w:color="auto"/>
              </w:divBdr>
            </w:div>
            <w:div w:id="1447231927">
              <w:marLeft w:val="0"/>
              <w:marRight w:val="0"/>
              <w:marTop w:val="0"/>
              <w:marBottom w:val="0"/>
              <w:divBdr>
                <w:top w:val="none" w:sz="0" w:space="0" w:color="auto"/>
                <w:left w:val="none" w:sz="0" w:space="0" w:color="auto"/>
                <w:bottom w:val="none" w:sz="0" w:space="0" w:color="auto"/>
                <w:right w:val="none" w:sz="0" w:space="0" w:color="auto"/>
              </w:divBdr>
            </w:div>
            <w:div w:id="1077750062">
              <w:marLeft w:val="0"/>
              <w:marRight w:val="0"/>
              <w:marTop w:val="0"/>
              <w:marBottom w:val="0"/>
              <w:divBdr>
                <w:top w:val="none" w:sz="0" w:space="0" w:color="auto"/>
                <w:left w:val="none" w:sz="0" w:space="0" w:color="auto"/>
                <w:bottom w:val="none" w:sz="0" w:space="0" w:color="auto"/>
                <w:right w:val="none" w:sz="0" w:space="0" w:color="auto"/>
              </w:divBdr>
            </w:div>
            <w:div w:id="1254244502">
              <w:marLeft w:val="0"/>
              <w:marRight w:val="0"/>
              <w:marTop w:val="0"/>
              <w:marBottom w:val="0"/>
              <w:divBdr>
                <w:top w:val="none" w:sz="0" w:space="0" w:color="auto"/>
                <w:left w:val="none" w:sz="0" w:space="0" w:color="auto"/>
                <w:bottom w:val="none" w:sz="0" w:space="0" w:color="auto"/>
                <w:right w:val="none" w:sz="0" w:space="0" w:color="auto"/>
              </w:divBdr>
            </w:div>
            <w:div w:id="1503662502">
              <w:marLeft w:val="0"/>
              <w:marRight w:val="0"/>
              <w:marTop w:val="0"/>
              <w:marBottom w:val="0"/>
              <w:divBdr>
                <w:top w:val="none" w:sz="0" w:space="0" w:color="auto"/>
                <w:left w:val="none" w:sz="0" w:space="0" w:color="auto"/>
                <w:bottom w:val="none" w:sz="0" w:space="0" w:color="auto"/>
                <w:right w:val="none" w:sz="0" w:space="0" w:color="auto"/>
              </w:divBdr>
            </w:div>
            <w:div w:id="465859654">
              <w:marLeft w:val="0"/>
              <w:marRight w:val="0"/>
              <w:marTop w:val="0"/>
              <w:marBottom w:val="0"/>
              <w:divBdr>
                <w:top w:val="none" w:sz="0" w:space="0" w:color="auto"/>
                <w:left w:val="none" w:sz="0" w:space="0" w:color="auto"/>
                <w:bottom w:val="none" w:sz="0" w:space="0" w:color="auto"/>
                <w:right w:val="none" w:sz="0" w:space="0" w:color="auto"/>
              </w:divBdr>
            </w:div>
            <w:div w:id="1536045817">
              <w:marLeft w:val="0"/>
              <w:marRight w:val="0"/>
              <w:marTop w:val="0"/>
              <w:marBottom w:val="0"/>
              <w:divBdr>
                <w:top w:val="none" w:sz="0" w:space="0" w:color="auto"/>
                <w:left w:val="none" w:sz="0" w:space="0" w:color="auto"/>
                <w:bottom w:val="none" w:sz="0" w:space="0" w:color="auto"/>
                <w:right w:val="none" w:sz="0" w:space="0" w:color="auto"/>
              </w:divBdr>
            </w:div>
            <w:div w:id="605962116">
              <w:marLeft w:val="0"/>
              <w:marRight w:val="0"/>
              <w:marTop w:val="0"/>
              <w:marBottom w:val="0"/>
              <w:divBdr>
                <w:top w:val="none" w:sz="0" w:space="0" w:color="auto"/>
                <w:left w:val="none" w:sz="0" w:space="0" w:color="auto"/>
                <w:bottom w:val="none" w:sz="0" w:space="0" w:color="auto"/>
                <w:right w:val="none" w:sz="0" w:space="0" w:color="auto"/>
              </w:divBdr>
            </w:div>
            <w:div w:id="997533474">
              <w:marLeft w:val="0"/>
              <w:marRight w:val="0"/>
              <w:marTop w:val="0"/>
              <w:marBottom w:val="0"/>
              <w:divBdr>
                <w:top w:val="none" w:sz="0" w:space="0" w:color="auto"/>
                <w:left w:val="none" w:sz="0" w:space="0" w:color="auto"/>
                <w:bottom w:val="none" w:sz="0" w:space="0" w:color="auto"/>
                <w:right w:val="none" w:sz="0" w:space="0" w:color="auto"/>
              </w:divBdr>
            </w:div>
            <w:div w:id="1422489521">
              <w:marLeft w:val="0"/>
              <w:marRight w:val="0"/>
              <w:marTop w:val="0"/>
              <w:marBottom w:val="0"/>
              <w:divBdr>
                <w:top w:val="none" w:sz="0" w:space="0" w:color="auto"/>
                <w:left w:val="none" w:sz="0" w:space="0" w:color="auto"/>
                <w:bottom w:val="none" w:sz="0" w:space="0" w:color="auto"/>
                <w:right w:val="none" w:sz="0" w:space="0" w:color="auto"/>
              </w:divBdr>
            </w:div>
            <w:div w:id="1578901107">
              <w:marLeft w:val="0"/>
              <w:marRight w:val="0"/>
              <w:marTop w:val="0"/>
              <w:marBottom w:val="0"/>
              <w:divBdr>
                <w:top w:val="none" w:sz="0" w:space="0" w:color="auto"/>
                <w:left w:val="none" w:sz="0" w:space="0" w:color="auto"/>
                <w:bottom w:val="none" w:sz="0" w:space="0" w:color="auto"/>
                <w:right w:val="none" w:sz="0" w:space="0" w:color="auto"/>
              </w:divBdr>
            </w:div>
            <w:div w:id="599140018">
              <w:marLeft w:val="0"/>
              <w:marRight w:val="0"/>
              <w:marTop w:val="0"/>
              <w:marBottom w:val="0"/>
              <w:divBdr>
                <w:top w:val="none" w:sz="0" w:space="0" w:color="auto"/>
                <w:left w:val="none" w:sz="0" w:space="0" w:color="auto"/>
                <w:bottom w:val="none" w:sz="0" w:space="0" w:color="auto"/>
                <w:right w:val="none" w:sz="0" w:space="0" w:color="auto"/>
              </w:divBdr>
            </w:div>
            <w:div w:id="514998327">
              <w:marLeft w:val="0"/>
              <w:marRight w:val="0"/>
              <w:marTop w:val="0"/>
              <w:marBottom w:val="0"/>
              <w:divBdr>
                <w:top w:val="none" w:sz="0" w:space="0" w:color="auto"/>
                <w:left w:val="none" w:sz="0" w:space="0" w:color="auto"/>
                <w:bottom w:val="none" w:sz="0" w:space="0" w:color="auto"/>
                <w:right w:val="none" w:sz="0" w:space="0" w:color="auto"/>
              </w:divBdr>
            </w:div>
            <w:div w:id="157549272">
              <w:marLeft w:val="0"/>
              <w:marRight w:val="0"/>
              <w:marTop w:val="0"/>
              <w:marBottom w:val="0"/>
              <w:divBdr>
                <w:top w:val="none" w:sz="0" w:space="0" w:color="auto"/>
                <w:left w:val="none" w:sz="0" w:space="0" w:color="auto"/>
                <w:bottom w:val="none" w:sz="0" w:space="0" w:color="auto"/>
                <w:right w:val="none" w:sz="0" w:space="0" w:color="auto"/>
              </w:divBdr>
            </w:div>
            <w:div w:id="473448430">
              <w:marLeft w:val="0"/>
              <w:marRight w:val="0"/>
              <w:marTop w:val="0"/>
              <w:marBottom w:val="0"/>
              <w:divBdr>
                <w:top w:val="none" w:sz="0" w:space="0" w:color="auto"/>
                <w:left w:val="none" w:sz="0" w:space="0" w:color="auto"/>
                <w:bottom w:val="none" w:sz="0" w:space="0" w:color="auto"/>
                <w:right w:val="none" w:sz="0" w:space="0" w:color="auto"/>
              </w:divBdr>
            </w:div>
            <w:div w:id="439028179">
              <w:marLeft w:val="0"/>
              <w:marRight w:val="0"/>
              <w:marTop w:val="0"/>
              <w:marBottom w:val="0"/>
              <w:divBdr>
                <w:top w:val="none" w:sz="0" w:space="0" w:color="auto"/>
                <w:left w:val="none" w:sz="0" w:space="0" w:color="auto"/>
                <w:bottom w:val="none" w:sz="0" w:space="0" w:color="auto"/>
                <w:right w:val="none" w:sz="0" w:space="0" w:color="auto"/>
              </w:divBdr>
            </w:div>
            <w:div w:id="1942838809">
              <w:marLeft w:val="0"/>
              <w:marRight w:val="0"/>
              <w:marTop w:val="0"/>
              <w:marBottom w:val="0"/>
              <w:divBdr>
                <w:top w:val="none" w:sz="0" w:space="0" w:color="auto"/>
                <w:left w:val="none" w:sz="0" w:space="0" w:color="auto"/>
                <w:bottom w:val="none" w:sz="0" w:space="0" w:color="auto"/>
                <w:right w:val="none" w:sz="0" w:space="0" w:color="auto"/>
              </w:divBdr>
            </w:div>
            <w:div w:id="211767765">
              <w:marLeft w:val="0"/>
              <w:marRight w:val="0"/>
              <w:marTop w:val="0"/>
              <w:marBottom w:val="0"/>
              <w:divBdr>
                <w:top w:val="none" w:sz="0" w:space="0" w:color="auto"/>
                <w:left w:val="none" w:sz="0" w:space="0" w:color="auto"/>
                <w:bottom w:val="none" w:sz="0" w:space="0" w:color="auto"/>
                <w:right w:val="none" w:sz="0" w:space="0" w:color="auto"/>
              </w:divBdr>
            </w:div>
            <w:div w:id="136580168">
              <w:marLeft w:val="0"/>
              <w:marRight w:val="0"/>
              <w:marTop w:val="0"/>
              <w:marBottom w:val="0"/>
              <w:divBdr>
                <w:top w:val="none" w:sz="0" w:space="0" w:color="auto"/>
                <w:left w:val="none" w:sz="0" w:space="0" w:color="auto"/>
                <w:bottom w:val="none" w:sz="0" w:space="0" w:color="auto"/>
                <w:right w:val="none" w:sz="0" w:space="0" w:color="auto"/>
              </w:divBdr>
            </w:div>
            <w:div w:id="939021795">
              <w:marLeft w:val="0"/>
              <w:marRight w:val="0"/>
              <w:marTop w:val="0"/>
              <w:marBottom w:val="0"/>
              <w:divBdr>
                <w:top w:val="none" w:sz="0" w:space="0" w:color="auto"/>
                <w:left w:val="none" w:sz="0" w:space="0" w:color="auto"/>
                <w:bottom w:val="none" w:sz="0" w:space="0" w:color="auto"/>
                <w:right w:val="none" w:sz="0" w:space="0" w:color="auto"/>
              </w:divBdr>
            </w:div>
            <w:div w:id="242643447">
              <w:marLeft w:val="0"/>
              <w:marRight w:val="0"/>
              <w:marTop w:val="0"/>
              <w:marBottom w:val="0"/>
              <w:divBdr>
                <w:top w:val="none" w:sz="0" w:space="0" w:color="auto"/>
                <w:left w:val="none" w:sz="0" w:space="0" w:color="auto"/>
                <w:bottom w:val="none" w:sz="0" w:space="0" w:color="auto"/>
                <w:right w:val="none" w:sz="0" w:space="0" w:color="auto"/>
              </w:divBdr>
            </w:div>
            <w:div w:id="1054737319">
              <w:marLeft w:val="0"/>
              <w:marRight w:val="0"/>
              <w:marTop w:val="0"/>
              <w:marBottom w:val="0"/>
              <w:divBdr>
                <w:top w:val="none" w:sz="0" w:space="0" w:color="auto"/>
                <w:left w:val="none" w:sz="0" w:space="0" w:color="auto"/>
                <w:bottom w:val="none" w:sz="0" w:space="0" w:color="auto"/>
                <w:right w:val="none" w:sz="0" w:space="0" w:color="auto"/>
              </w:divBdr>
            </w:div>
            <w:div w:id="502667715">
              <w:marLeft w:val="0"/>
              <w:marRight w:val="0"/>
              <w:marTop w:val="0"/>
              <w:marBottom w:val="0"/>
              <w:divBdr>
                <w:top w:val="none" w:sz="0" w:space="0" w:color="auto"/>
                <w:left w:val="none" w:sz="0" w:space="0" w:color="auto"/>
                <w:bottom w:val="none" w:sz="0" w:space="0" w:color="auto"/>
                <w:right w:val="none" w:sz="0" w:space="0" w:color="auto"/>
              </w:divBdr>
            </w:div>
            <w:div w:id="1734280904">
              <w:marLeft w:val="0"/>
              <w:marRight w:val="0"/>
              <w:marTop w:val="0"/>
              <w:marBottom w:val="0"/>
              <w:divBdr>
                <w:top w:val="none" w:sz="0" w:space="0" w:color="auto"/>
                <w:left w:val="none" w:sz="0" w:space="0" w:color="auto"/>
                <w:bottom w:val="none" w:sz="0" w:space="0" w:color="auto"/>
                <w:right w:val="none" w:sz="0" w:space="0" w:color="auto"/>
              </w:divBdr>
            </w:div>
            <w:div w:id="510875241">
              <w:marLeft w:val="0"/>
              <w:marRight w:val="0"/>
              <w:marTop w:val="0"/>
              <w:marBottom w:val="0"/>
              <w:divBdr>
                <w:top w:val="none" w:sz="0" w:space="0" w:color="auto"/>
                <w:left w:val="none" w:sz="0" w:space="0" w:color="auto"/>
                <w:bottom w:val="none" w:sz="0" w:space="0" w:color="auto"/>
                <w:right w:val="none" w:sz="0" w:space="0" w:color="auto"/>
              </w:divBdr>
            </w:div>
            <w:div w:id="465394290">
              <w:marLeft w:val="0"/>
              <w:marRight w:val="0"/>
              <w:marTop w:val="0"/>
              <w:marBottom w:val="0"/>
              <w:divBdr>
                <w:top w:val="none" w:sz="0" w:space="0" w:color="auto"/>
                <w:left w:val="none" w:sz="0" w:space="0" w:color="auto"/>
                <w:bottom w:val="none" w:sz="0" w:space="0" w:color="auto"/>
                <w:right w:val="none" w:sz="0" w:space="0" w:color="auto"/>
              </w:divBdr>
            </w:div>
            <w:div w:id="1560480315">
              <w:marLeft w:val="0"/>
              <w:marRight w:val="0"/>
              <w:marTop w:val="0"/>
              <w:marBottom w:val="0"/>
              <w:divBdr>
                <w:top w:val="none" w:sz="0" w:space="0" w:color="auto"/>
                <w:left w:val="none" w:sz="0" w:space="0" w:color="auto"/>
                <w:bottom w:val="none" w:sz="0" w:space="0" w:color="auto"/>
                <w:right w:val="none" w:sz="0" w:space="0" w:color="auto"/>
              </w:divBdr>
            </w:div>
            <w:div w:id="1962609588">
              <w:marLeft w:val="0"/>
              <w:marRight w:val="0"/>
              <w:marTop w:val="0"/>
              <w:marBottom w:val="0"/>
              <w:divBdr>
                <w:top w:val="none" w:sz="0" w:space="0" w:color="auto"/>
                <w:left w:val="none" w:sz="0" w:space="0" w:color="auto"/>
                <w:bottom w:val="none" w:sz="0" w:space="0" w:color="auto"/>
                <w:right w:val="none" w:sz="0" w:space="0" w:color="auto"/>
              </w:divBdr>
            </w:div>
            <w:div w:id="168108779">
              <w:marLeft w:val="0"/>
              <w:marRight w:val="0"/>
              <w:marTop w:val="0"/>
              <w:marBottom w:val="0"/>
              <w:divBdr>
                <w:top w:val="none" w:sz="0" w:space="0" w:color="auto"/>
                <w:left w:val="none" w:sz="0" w:space="0" w:color="auto"/>
                <w:bottom w:val="none" w:sz="0" w:space="0" w:color="auto"/>
                <w:right w:val="none" w:sz="0" w:space="0" w:color="auto"/>
              </w:divBdr>
            </w:div>
            <w:div w:id="585455942">
              <w:marLeft w:val="0"/>
              <w:marRight w:val="0"/>
              <w:marTop w:val="0"/>
              <w:marBottom w:val="0"/>
              <w:divBdr>
                <w:top w:val="none" w:sz="0" w:space="0" w:color="auto"/>
                <w:left w:val="none" w:sz="0" w:space="0" w:color="auto"/>
                <w:bottom w:val="none" w:sz="0" w:space="0" w:color="auto"/>
                <w:right w:val="none" w:sz="0" w:space="0" w:color="auto"/>
              </w:divBdr>
            </w:div>
            <w:div w:id="1810442286">
              <w:marLeft w:val="0"/>
              <w:marRight w:val="0"/>
              <w:marTop w:val="0"/>
              <w:marBottom w:val="0"/>
              <w:divBdr>
                <w:top w:val="none" w:sz="0" w:space="0" w:color="auto"/>
                <w:left w:val="none" w:sz="0" w:space="0" w:color="auto"/>
                <w:bottom w:val="none" w:sz="0" w:space="0" w:color="auto"/>
                <w:right w:val="none" w:sz="0" w:space="0" w:color="auto"/>
              </w:divBdr>
            </w:div>
            <w:div w:id="2069649056">
              <w:marLeft w:val="0"/>
              <w:marRight w:val="0"/>
              <w:marTop w:val="0"/>
              <w:marBottom w:val="0"/>
              <w:divBdr>
                <w:top w:val="none" w:sz="0" w:space="0" w:color="auto"/>
                <w:left w:val="none" w:sz="0" w:space="0" w:color="auto"/>
                <w:bottom w:val="none" w:sz="0" w:space="0" w:color="auto"/>
                <w:right w:val="none" w:sz="0" w:space="0" w:color="auto"/>
              </w:divBdr>
            </w:div>
            <w:div w:id="1798721005">
              <w:marLeft w:val="0"/>
              <w:marRight w:val="0"/>
              <w:marTop w:val="0"/>
              <w:marBottom w:val="0"/>
              <w:divBdr>
                <w:top w:val="none" w:sz="0" w:space="0" w:color="auto"/>
                <w:left w:val="none" w:sz="0" w:space="0" w:color="auto"/>
                <w:bottom w:val="none" w:sz="0" w:space="0" w:color="auto"/>
                <w:right w:val="none" w:sz="0" w:space="0" w:color="auto"/>
              </w:divBdr>
            </w:div>
            <w:div w:id="792941808">
              <w:marLeft w:val="0"/>
              <w:marRight w:val="0"/>
              <w:marTop w:val="0"/>
              <w:marBottom w:val="0"/>
              <w:divBdr>
                <w:top w:val="none" w:sz="0" w:space="0" w:color="auto"/>
                <w:left w:val="none" w:sz="0" w:space="0" w:color="auto"/>
                <w:bottom w:val="none" w:sz="0" w:space="0" w:color="auto"/>
                <w:right w:val="none" w:sz="0" w:space="0" w:color="auto"/>
              </w:divBdr>
            </w:div>
            <w:div w:id="446586763">
              <w:marLeft w:val="0"/>
              <w:marRight w:val="0"/>
              <w:marTop w:val="0"/>
              <w:marBottom w:val="0"/>
              <w:divBdr>
                <w:top w:val="none" w:sz="0" w:space="0" w:color="auto"/>
                <w:left w:val="none" w:sz="0" w:space="0" w:color="auto"/>
                <w:bottom w:val="none" w:sz="0" w:space="0" w:color="auto"/>
                <w:right w:val="none" w:sz="0" w:space="0" w:color="auto"/>
              </w:divBdr>
            </w:div>
            <w:div w:id="1594236">
              <w:marLeft w:val="0"/>
              <w:marRight w:val="0"/>
              <w:marTop w:val="0"/>
              <w:marBottom w:val="0"/>
              <w:divBdr>
                <w:top w:val="none" w:sz="0" w:space="0" w:color="auto"/>
                <w:left w:val="none" w:sz="0" w:space="0" w:color="auto"/>
                <w:bottom w:val="none" w:sz="0" w:space="0" w:color="auto"/>
                <w:right w:val="none" w:sz="0" w:space="0" w:color="auto"/>
              </w:divBdr>
            </w:div>
            <w:div w:id="1740666687">
              <w:marLeft w:val="0"/>
              <w:marRight w:val="0"/>
              <w:marTop w:val="0"/>
              <w:marBottom w:val="0"/>
              <w:divBdr>
                <w:top w:val="none" w:sz="0" w:space="0" w:color="auto"/>
                <w:left w:val="none" w:sz="0" w:space="0" w:color="auto"/>
                <w:bottom w:val="none" w:sz="0" w:space="0" w:color="auto"/>
                <w:right w:val="none" w:sz="0" w:space="0" w:color="auto"/>
              </w:divBdr>
            </w:div>
            <w:div w:id="153985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49053">
      <w:bodyDiv w:val="1"/>
      <w:marLeft w:val="0"/>
      <w:marRight w:val="0"/>
      <w:marTop w:val="0"/>
      <w:marBottom w:val="0"/>
      <w:divBdr>
        <w:top w:val="none" w:sz="0" w:space="0" w:color="auto"/>
        <w:left w:val="none" w:sz="0" w:space="0" w:color="auto"/>
        <w:bottom w:val="none" w:sz="0" w:space="0" w:color="auto"/>
        <w:right w:val="none" w:sz="0" w:space="0" w:color="auto"/>
      </w:divBdr>
      <w:divsChild>
        <w:div w:id="1620647247">
          <w:marLeft w:val="0"/>
          <w:marRight w:val="0"/>
          <w:marTop w:val="0"/>
          <w:marBottom w:val="0"/>
          <w:divBdr>
            <w:top w:val="none" w:sz="0" w:space="0" w:color="auto"/>
            <w:left w:val="none" w:sz="0" w:space="0" w:color="auto"/>
            <w:bottom w:val="none" w:sz="0" w:space="0" w:color="auto"/>
            <w:right w:val="none" w:sz="0" w:space="0" w:color="auto"/>
          </w:divBdr>
          <w:divsChild>
            <w:div w:id="37124995">
              <w:marLeft w:val="0"/>
              <w:marRight w:val="0"/>
              <w:marTop w:val="0"/>
              <w:marBottom w:val="0"/>
              <w:divBdr>
                <w:top w:val="none" w:sz="0" w:space="0" w:color="auto"/>
                <w:left w:val="none" w:sz="0" w:space="0" w:color="auto"/>
                <w:bottom w:val="none" w:sz="0" w:space="0" w:color="auto"/>
                <w:right w:val="none" w:sz="0" w:space="0" w:color="auto"/>
              </w:divBdr>
            </w:div>
            <w:div w:id="2140612879">
              <w:marLeft w:val="0"/>
              <w:marRight w:val="0"/>
              <w:marTop w:val="0"/>
              <w:marBottom w:val="0"/>
              <w:divBdr>
                <w:top w:val="none" w:sz="0" w:space="0" w:color="auto"/>
                <w:left w:val="none" w:sz="0" w:space="0" w:color="auto"/>
                <w:bottom w:val="none" w:sz="0" w:space="0" w:color="auto"/>
                <w:right w:val="none" w:sz="0" w:space="0" w:color="auto"/>
              </w:divBdr>
            </w:div>
            <w:div w:id="63622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15269">
      <w:bodyDiv w:val="1"/>
      <w:marLeft w:val="0"/>
      <w:marRight w:val="0"/>
      <w:marTop w:val="0"/>
      <w:marBottom w:val="0"/>
      <w:divBdr>
        <w:top w:val="none" w:sz="0" w:space="0" w:color="auto"/>
        <w:left w:val="none" w:sz="0" w:space="0" w:color="auto"/>
        <w:bottom w:val="none" w:sz="0" w:space="0" w:color="auto"/>
        <w:right w:val="none" w:sz="0" w:space="0" w:color="auto"/>
      </w:divBdr>
      <w:divsChild>
        <w:div w:id="1056778959">
          <w:marLeft w:val="0"/>
          <w:marRight w:val="0"/>
          <w:marTop w:val="0"/>
          <w:marBottom w:val="0"/>
          <w:divBdr>
            <w:top w:val="none" w:sz="0" w:space="0" w:color="auto"/>
            <w:left w:val="none" w:sz="0" w:space="0" w:color="auto"/>
            <w:bottom w:val="none" w:sz="0" w:space="0" w:color="auto"/>
            <w:right w:val="none" w:sz="0" w:space="0" w:color="auto"/>
          </w:divBdr>
          <w:divsChild>
            <w:div w:id="328027703">
              <w:marLeft w:val="0"/>
              <w:marRight w:val="0"/>
              <w:marTop w:val="0"/>
              <w:marBottom w:val="0"/>
              <w:divBdr>
                <w:top w:val="none" w:sz="0" w:space="0" w:color="auto"/>
                <w:left w:val="none" w:sz="0" w:space="0" w:color="auto"/>
                <w:bottom w:val="none" w:sz="0" w:space="0" w:color="auto"/>
                <w:right w:val="none" w:sz="0" w:space="0" w:color="auto"/>
              </w:divBdr>
            </w:div>
            <w:div w:id="725179998">
              <w:marLeft w:val="0"/>
              <w:marRight w:val="0"/>
              <w:marTop w:val="0"/>
              <w:marBottom w:val="0"/>
              <w:divBdr>
                <w:top w:val="none" w:sz="0" w:space="0" w:color="auto"/>
                <w:left w:val="none" w:sz="0" w:space="0" w:color="auto"/>
                <w:bottom w:val="none" w:sz="0" w:space="0" w:color="auto"/>
                <w:right w:val="none" w:sz="0" w:space="0" w:color="auto"/>
              </w:divBdr>
            </w:div>
            <w:div w:id="1901208622">
              <w:marLeft w:val="0"/>
              <w:marRight w:val="0"/>
              <w:marTop w:val="0"/>
              <w:marBottom w:val="0"/>
              <w:divBdr>
                <w:top w:val="none" w:sz="0" w:space="0" w:color="auto"/>
                <w:left w:val="none" w:sz="0" w:space="0" w:color="auto"/>
                <w:bottom w:val="none" w:sz="0" w:space="0" w:color="auto"/>
                <w:right w:val="none" w:sz="0" w:space="0" w:color="auto"/>
              </w:divBdr>
            </w:div>
            <w:div w:id="165750623">
              <w:marLeft w:val="0"/>
              <w:marRight w:val="0"/>
              <w:marTop w:val="0"/>
              <w:marBottom w:val="0"/>
              <w:divBdr>
                <w:top w:val="none" w:sz="0" w:space="0" w:color="auto"/>
                <w:left w:val="none" w:sz="0" w:space="0" w:color="auto"/>
                <w:bottom w:val="none" w:sz="0" w:space="0" w:color="auto"/>
                <w:right w:val="none" w:sz="0" w:space="0" w:color="auto"/>
              </w:divBdr>
            </w:div>
            <w:div w:id="1823615275">
              <w:marLeft w:val="0"/>
              <w:marRight w:val="0"/>
              <w:marTop w:val="0"/>
              <w:marBottom w:val="0"/>
              <w:divBdr>
                <w:top w:val="none" w:sz="0" w:space="0" w:color="auto"/>
                <w:left w:val="none" w:sz="0" w:space="0" w:color="auto"/>
                <w:bottom w:val="none" w:sz="0" w:space="0" w:color="auto"/>
                <w:right w:val="none" w:sz="0" w:space="0" w:color="auto"/>
              </w:divBdr>
            </w:div>
            <w:div w:id="1617180550">
              <w:marLeft w:val="0"/>
              <w:marRight w:val="0"/>
              <w:marTop w:val="0"/>
              <w:marBottom w:val="0"/>
              <w:divBdr>
                <w:top w:val="none" w:sz="0" w:space="0" w:color="auto"/>
                <w:left w:val="none" w:sz="0" w:space="0" w:color="auto"/>
                <w:bottom w:val="none" w:sz="0" w:space="0" w:color="auto"/>
                <w:right w:val="none" w:sz="0" w:space="0" w:color="auto"/>
              </w:divBdr>
            </w:div>
            <w:div w:id="575474293">
              <w:marLeft w:val="0"/>
              <w:marRight w:val="0"/>
              <w:marTop w:val="0"/>
              <w:marBottom w:val="0"/>
              <w:divBdr>
                <w:top w:val="none" w:sz="0" w:space="0" w:color="auto"/>
                <w:left w:val="none" w:sz="0" w:space="0" w:color="auto"/>
                <w:bottom w:val="none" w:sz="0" w:space="0" w:color="auto"/>
                <w:right w:val="none" w:sz="0" w:space="0" w:color="auto"/>
              </w:divBdr>
            </w:div>
            <w:div w:id="1035883553">
              <w:marLeft w:val="0"/>
              <w:marRight w:val="0"/>
              <w:marTop w:val="0"/>
              <w:marBottom w:val="0"/>
              <w:divBdr>
                <w:top w:val="none" w:sz="0" w:space="0" w:color="auto"/>
                <w:left w:val="none" w:sz="0" w:space="0" w:color="auto"/>
                <w:bottom w:val="none" w:sz="0" w:space="0" w:color="auto"/>
                <w:right w:val="none" w:sz="0" w:space="0" w:color="auto"/>
              </w:divBdr>
            </w:div>
            <w:div w:id="489368927">
              <w:marLeft w:val="0"/>
              <w:marRight w:val="0"/>
              <w:marTop w:val="0"/>
              <w:marBottom w:val="0"/>
              <w:divBdr>
                <w:top w:val="none" w:sz="0" w:space="0" w:color="auto"/>
                <w:left w:val="none" w:sz="0" w:space="0" w:color="auto"/>
                <w:bottom w:val="none" w:sz="0" w:space="0" w:color="auto"/>
                <w:right w:val="none" w:sz="0" w:space="0" w:color="auto"/>
              </w:divBdr>
            </w:div>
            <w:div w:id="706099453">
              <w:marLeft w:val="0"/>
              <w:marRight w:val="0"/>
              <w:marTop w:val="0"/>
              <w:marBottom w:val="0"/>
              <w:divBdr>
                <w:top w:val="none" w:sz="0" w:space="0" w:color="auto"/>
                <w:left w:val="none" w:sz="0" w:space="0" w:color="auto"/>
                <w:bottom w:val="none" w:sz="0" w:space="0" w:color="auto"/>
                <w:right w:val="none" w:sz="0" w:space="0" w:color="auto"/>
              </w:divBdr>
            </w:div>
            <w:div w:id="1460299085">
              <w:marLeft w:val="0"/>
              <w:marRight w:val="0"/>
              <w:marTop w:val="0"/>
              <w:marBottom w:val="0"/>
              <w:divBdr>
                <w:top w:val="none" w:sz="0" w:space="0" w:color="auto"/>
                <w:left w:val="none" w:sz="0" w:space="0" w:color="auto"/>
                <w:bottom w:val="none" w:sz="0" w:space="0" w:color="auto"/>
                <w:right w:val="none" w:sz="0" w:space="0" w:color="auto"/>
              </w:divBdr>
            </w:div>
            <w:div w:id="1494297331">
              <w:marLeft w:val="0"/>
              <w:marRight w:val="0"/>
              <w:marTop w:val="0"/>
              <w:marBottom w:val="0"/>
              <w:divBdr>
                <w:top w:val="none" w:sz="0" w:space="0" w:color="auto"/>
                <w:left w:val="none" w:sz="0" w:space="0" w:color="auto"/>
                <w:bottom w:val="none" w:sz="0" w:space="0" w:color="auto"/>
                <w:right w:val="none" w:sz="0" w:space="0" w:color="auto"/>
              </w:divBdr>
            </w:div>
            <w:div w:id="1010330699">
              <w:marLeft w:val="0"/>
              <w:marRight w:val="0"/>
              <w:marTop w:val="0"/>
              <w:marBottom w:val="0"/>
              <w:divBdr>
                <w:top w:val="none" w:sz="0" w:space="0" w:color="auto"/>
                <w:left w:val="none" w:sz="0" w:space="0" w:color="auto"/>
                <w:bottom w:val="none" w:sz="0" w:space="0" w:color="auto"/>
                <w:right w:val="none" w:sz="0" w:space="0" w:color="auto"/>
              </w:divBdr>
            </w:div>
            <w:div w:id="574361780">
              <w:marLeft w:val="0"/>
              <w:marRight w:val="0"/>
              <w:marTop w:val="0"/>
              <w:marBottom w:val="0"/>
              <w:divBdr>
                <w:top w:val="none" w:sz="0" w:space="0" w:color="auto"/>
                <w:left w:val="none" w:sz="0" w:space="0" w:color="auto"/>
                <w:bottom w:val="none" w:sz="0" w:space="0" w:color="auto"/>
                <w:right w:val="none" w:sz="0" w:space="0" w:color="auto"/>
              </w:divBdr>
            </w:div>
            <w:div w:id="1150097210">
              <w:marLeft w:val="0"/>
              <w:marRight w:val="0"/>
              <w:marTop w:val="0"/>
              <w:marBottom w:val="0"/>
              <w:divBdr>
                <w:top w:val="none" w:sz="0" w:space="0" w:color="auto"/>
                <w:left w:val="none" w:sz="0" w:space="0" w:color="auto"/>
                <w:bottom w:val="none" w:sz="0" w:space="0" w:color="auto"/>
                <w:right w:val="none" w:sz="0" w:space="0" w:color="auto"/>
              </w:divBdr>
            </w:div>
            <w:div w:id="180825242">
              <w:marLeft w:val="0"/>
              <w:marRight w:val="0"/>
              <w:marTop w:val="0"/>
              <w:marBottom w:val="0"/>
              <w:divBdr>
                <w:top w:val="none" w:sz="0" w:space="0" w:color="auto"/>
                <w:left w:val="none" w:sz="0" w:space="0" w:color="auto"/>
                <w:bottom w:val="none" w:sz="0" w:space="0" w:color="auto"/>
                <w:right w:val="none" w:sz="0" w:space="0" w:color="auto"/>
              </w:divBdr>
            </w:div>
            <w:div w:id="878083735">
              <w:marLeft w:val="0"/>
              <w:marRight w:val="0"/>
              <w:marTop w:val="0"/>
              <w:marBottom w:val="0"/>
              <w:divBdr>
                <w:top w:val="none" w:sz="0" w:space="0" w:color="auto"/>
                <w:left w:val="none" w:sz="0" w:space="0" w:color="auto"/>
                <w:bottom w:val="none" w:sz="0" w:space="0" w:color="auto"/>
                <w:right w:val="none" w:sz="0" w:space="0" w:color="auto"/>
              </w:divBdr>
            </w:div>
            <w:div w:id="263615997">
              <w:marLeft w:val="0"/>
              <w:marRight w:val="0"/>
              <w:marTop w:val="0"/>
              <w:marBottom w:val="0"/>
              <w:divBdr>
                <w:top w:val="none" w:sz="0" w:space="0" w:color="auto"/>
                <w:left w:val="none" w:sz="0" w:space="0" w:color="auto"/>
                <w:bottom w:val="none" w:sz="0" w:space="0" w:color="auto"/>
                <w:right w:val="none" w:sz="0" w:space="0" w:color="auto"/>
              </w:divBdr>
            </w:div>
            <w:div w:id="131410144">
              <w:marLeft w:val="0"/>
              <w:marRight w:val="0"/>
              <w:marTop w:val="0"/>
              <w:marBottom w:val="0"/>
              <w:divBdr>
                <w:top w:val="none" w:sz="0" w:space="0" w:color="auto"/>
                <w:left w:val="none" w:sz="0" w:space="0" w:color="auto"/>
                <w:bottom w:val="none" w:sz="0" w:space="0" w:color="auto"/>
                <w:right w:val="none" w:sz="0" w:space="0" w:color="auto"/>
              </w:divBdr>
            </w:div>
            <w:div w:id="996155832">
              <w:marLeft w:val="0"/>
              <w:marRight w:val="0"/>
              <w:marTop w:val="0"/>
              <w:marBottom w:val="0"/>
              <w:divBdr>
                <w:top w:val="none" w:sz="0" w:space="0" w:color="auto"/>
                <w:left w:val="none" w:sz="0" w:space="0" w:color="auto"/>
                <w:bottom w:val="none" w:sz="0" w:space="0" w:color="auto"/>
                <w:right w:val="none" w:sz="0" w:space="0" w:color="auto"/>
              </w:divBdr>
            </w:div>
            <w:div w:id="601911533">
              <w:marLeft w:val="0"/>
              <w:marRight w:val="0"/>
              <w:marTop w:val="0"/>
              <w:marBottom w:val="0"/>
              <w:divBdr>
                <w:top w:val="none" w:sz="0" w:space="0" w:color="auto"/>
                <w:left w:val="none" w:sz="0" w:space="0" w:color="auto"/>
                <w:bottom w:val="none" w:sz="0" w:space="0" w:color="auto"/>
                <w:right w:val="none" w:sz="0" w:space="0" w:color="auto"/>
              </w:divBdr>
            </w:div>
            <w:div w:id="1645744070">
              <w:marLeft w:val="0"/>
              <w:marRight w:val="0"/>
              <w:marTop w:val="0"/>
              <w:marBottom w:val="0"/>
              <w:divBdr>
                <w:top w:val="none" w:sz="0" w:space="0" w:color="auto"/>
                <w:left w:val="none" w:sz="0" w:space="0" w:color="auto"/>
                <w:bottom w:val="none" w:sz="0" w:space="0" w:color="auto"/>
                <w:right w:val="none" w:sz="0" w:space="0" w:color="auto"/>
              </w:divBdr>
            </w:div>
            <w:div w:id="452136695">
              <w:marLeft w:val="0"/>
              <w:marRight w:val="0"/>
              <w:marTop w:val="0"/>
              <w:marBottom w:val="0"/>
              <w:divBdr>
                <w:top w:val="none" w:sz="0" w:space="0" w:color="auto"/>
                <w:left w:val="none" w:sz="0" w:space="0" w:color="auto"/>
                <w:bottom w:val="none" w:sz="0" w:space="0" w:color="auto"/>
                <w:right w:val="none" w:sz="0" w:space="0" w:color="auto"/>
              </w:divBdr>
            </w:div>
            <w:div w:id="390808639">
              <w:marLeft w:val="0"/>
              <w:marRight w:val="0"/>
              <w:marTop w:val="0"/>
              <w:marBottom w:val="0"/>
              <w:divBdr>
                <w:top w:val="none" w:sz="0" w:space="0" w:color="auto"/>
                <w:left w:val="none" w:sz="0" w:space="0" w:color="auto"/>
                <w:bottom w:val="none" w:sz="0" w:space="0" w:color="auto"/>
                <w:right w:val="none" w:sz="0" w:space="0" w:color="auto"/>
              </w:divBdr>
            </w:div>
            <w:div w:id="1403405364">
              <w:marLeft w:val="0"/>
              <w:marRight w:val="0"/>
              <w:marTop w:val="0"/>
              <w:marBottom w:val="0"/>
              <w:divBdr>
                <w:top w:val="none" w:sz="0" w:space="0" w:color="auto"/>
                <w:left w:val="none" w:sz="0" w:space="0" w:color="auto"/>
                <w:bottom w:val="none" w:sz="0" w:space="0" w:color="auto"/>
                <w:right w:val="none" w:sz="0" w:space="0" w:color="auto"/>
              </w:divBdr>
            </w:div>
            <w:div w:id="173110836">
              <w:marLeft w:val="0"/>
              <w:marRight w:val="0"/>
              <w:marTop w:val="0"/>
              <w:marBottom w:val="0"/>
              <w:divBdr>
                <w:top w:val="none" w:sz="0" w:space="0" w:color="auto"/>
                <w:left w:val="none" w:sz="0" w:space="0" w:color="auto"/>
                <w:bottom w:val="none" w:sz="0" w:space="0" w:color="auto"/>
                <w:right w:val="none" w:sz="0" w:space="0" w:color="auto"/>
              </w:divBdr>
            </w:div>
            <w:div w:id="1295329825">
              <w:marLeft w:val="0"/>
              <w:marRight w:val="0"/>
              <w:marTop w:val="0"/>
              <w:marBottom w:val="0"/>
              <w:divBdr>
                <w:top w:val="none" w:sz="0" w:space="0" w:color="auto"/>
                <w:left w:val="none" w:sz="0" w:space="0" w:color="auto"/>
                <w:bottom w:val="none" w:sz="0" w:space="0" w:color="auto"/>
                <w:right w:val="none" w:sz="0" w:space="0" w:color="auto"/>
              </w:divBdr>
            </w:div>
            <w:div w:id="1499888099">
              <w:marLeft w:val="0"/>
              <w:marRight w:val="0"/>
              <w:marTop w:val="0"/>
              <w:marBottom w:val="0"/>
              <w:divBdr>
                <w:top w:val="none" w:sz="0" w:space="0" w:color="auto"/>
                <w:left w:val="none" w:sz="0" w:space="0" w:color="auto"/>
                <w:bottom w:val="none" w:sz="0" w:space="0" w:color="auto"/>
                <w:right w:val="none" w:sz="0" w:space="0" w:color="auto"/>
              </w:divBdr>
            </w:div>
            <w:div w:id="655457602">
              <w:marLeft w:val="0"/>
              <w:marRight w:val="0"/>
              <w:marTop w:val="0"/>
              <w:marBottom w:val="0"/>
              <w:divBdr>
                <w:top w:val="none" w:sz="0" w:space="0" w:color="auto"/>
                <w:left w:val="none" w:sz="0" w:space="0" w:color="auto"/>
                <w:bottom w:val="none" w:sz="0" w:space="0" w:color="auto"/>
                <w:right w:val="none" w:sz="0" w:space="0" w:color="auto"/>
              </w:divBdr>
            </w:div>
            <w:div w:id="112676646">
              <w:marLeft w:val="0"/>
              <w:marRight w:val="0"/>
              <w:marTop w:val="0"/>
              <w:marBottom w:val="0"/>
              <w:divBdr>
                <w:top w:val="none" w:sz="0" w:space="0" w:color="auto"/>
                <w:left w:val="none" w:sz="0" w:space="0" w:color="auto"/>
                <w:bottom w:val="none" w:sz="0" w:space="0" w:color="auto"/>
                <w:right w:val="none" w:sz="0" w:space="0" w:color="auto"/>
              </w:divBdr>
            </w:div>
            <w:div w:id="1930121080">
              <w:marLeft w:val="0"/>
              <w:marRight w:val="0"/>
              <w:marTop w:val="0"/>
              <w:marBottom w:val="0"/>
              <w:divBdr>
                <w:top w:val="none" w:sz="0" w:space="0" w:color="auto"/>
                <w:left w:val="none" w:sz="0" w:space="0" w:color="auto"/>
                <w:bottom w:val="none" w:sz="0" w:space="0" w:color="auto"/>
                <w:right w:val="none" w:sz="0" w:space="0" w:color="auto"/>
              </w:divBdr>
            </w:div>
            <w:div w:id="1260718549">
              <w:marLeft w:val="0"/>
              <w:marRight w:val="0"/>
              <w:marTop w:val="0"/>
              <w:marBottom w:val="0"/>
              <w:divBdr>
                <w:top w:val="none" w:sz="0" w:space="0" w:color="auto"/>
                <w:left w:val="none" w:sz="0" w:space="0" w:color="auto"/>
                <w:bottom w:val="none" w:sz="0" w:space="0" w:color="auto"/>
                <w:right w:val="none" w:sz="0" w:space="0" w:color="auto"/>
              </w:divBdr>
            </w:div>
            <w:div w:id="747921239">
              <w:marLeft w:val="0"/>
              <w:marRight w:val="0"/>
              <w:marTop w:val="0"/>
              <w:marBottom w:val="0"/>
              <w:divBdr>
                <w:top w:val="none" w:sz="0" w:space="0" w:color="auto"/>
                <w:left w:val="none" w:sz="0" w:space="0" w:color="auto"/>
                <w:bottom w:val="none" w:sz="0" w:space="0" w:color="auto"/>
                <w:right w:val="none" w:sz="0" w:space="0" w:color="auto"/>
              </w:divBdr>
            </w:div>
            <w:div w:id="71716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12928">
      <w:bodyDiv w:val="1"/>
      <w:marLeft w:val="0"/>
      <w:marRight w:val="0"/>
      <w:marTop w:val="0"/>
      <w:marBottom w:val="0"/>
      <w:divBdr>
        <w:top w:val="none" w:sz="0" w:space="0" w:color="auto"/>
        <w:left w:val="none" w:sz="0" w:space="0" w:color="auto"/>
        <w:bottom w:val="none" w:sz="0" w:space="0" w:color="auto"/>
        <w:right w:val="none" w:sz="0" w:space="0" w:color="auto"/>
      </w:divBdr>
    </w:div>
    <w:div w:id="1706756629">
      <w:bodyDiv w:val="1"/>
      <w:marLeft w:val="0"/>
      <w:marRight w:val="0"/>
      <w:marTop w:val="0"/>
      <w:marBottom w:val="0"/>
      <w:divBdr>
        <w:top w:val="none" w:sz="0" w:space="0" w:color="auto"/>
        <w:left w:val="none" w:sz="0" w:space="0" w:color="auto"/>
        <w:bottom w:val="none" w:sz="0" w:space="0" w:color="auto"/>
        <w:right w:val="none" w:sz="0" w:space="0" w:color="auto"/>
      </w:divBdr>
    </w:div>
    <w:div w:id="1722712011">
      <w:bodyDiv w:val="1"/>
      <w:marLeft w:val="0"/>
      <w:marRight w:val="0"/>
      <w:marTop w:val="0"/>
      <w:marBottom w:val="0"/>
      <w:divBdr>
        <w:top w:val="none" w:sz="0" w:space="0" w:color="auto"/>
        <w:left w:val="none" w:sz="0" w:space="0" w:color="auto"/>
        <w:bottom w:val="none" w:sz="0" w:space="0" w:color="auto"/>
        <w:right w:val="none" w:sz="0" w:space="0" w:color="auto"/>
      </w:divBdr>
      <w:divsChild>
        <w:div w:id="182480870">
          <w:marLeft w:val="0"/>
          <w:marRight w:val="0"/>
          <w:marTop w:val="0"/>
          <w:marBottom w:val="0"/>
          <w:divBdr>
            <w:top w:val="none" w:sz="0" w:space="0" w:color="auto"/>
            <w:left w:val="none" w:sz="0" w:space="0" w:color="auto"/>
            <w:bottom w:val="none" w:sz="0" w:space="0" w:color="auto"/>
            <w:right w:val="none" w:sz="0" w:space="0" w:color="auto"/>
          </w:divBdr>
          <w:divsChild>
            <w:div w:id="934628249">
              <w:marLeft w:val="0"/>
              <w:marRight w:val="0"/>
              <w:marTop w:val="0"/>
              <w:marBottom w:val="0"/>
              <w:divBdr>
                <w:top w:val="none" w:sz="0" w:space="0" w:color="auto"/>
                <w:left w:val="none" w:sz="0" w:space="0" w:color="auto"/>
                <w:bottom w:val="none" w:sz="0" w:space="0" w:color="auto"/>
                <w:right w:val="none" w:sz="0" w:space="0" w:color="auto"/>
              </w:divBdr>
            </w:div>
            <w:div w:id="1080326246">
              <w:marLeft w:val="0"/>
              <w:marRight w:val="0"/>
              <w:marTop w:val="0"/>
              <w:marBottom w:val="0"/>
              <w:divBdr>
                <w:top w:val="none" w:sz="0" w:space="0" w:color="auto"/>
                <w:left w:val="none" w:sz="0" w:space="0" w:color="auto"/>
                <w:bottom w:val="none" w:sz="0" w:space="0" w:color="auto"/>
                <w:right w:val="none" w:sz="0" w:space="0" w:color="auto"/>
              </w:divBdr>
            </w:div>
            <w:div w:id="2080520194">
              <w:marLeft w:val="0"/>
              <w:marRight w:val="0"/>
              <w:marTop w:val="0"/>
              <w:marBottom w:val="0"/>
              <w:divBdr>
                <w:top w:val="none" w:sz="0" w:space="0" w:color="auto"/>
                <w:left w:val="none" w:sz="0" w:space="0" w:color="auto"/>
                <w:bottom w:val="none" w:sz="0" w:space="0" w:color="auto"/>
                <w:right w:val="none" w:sz="0" w:space="0" w:color="auto"/>
              </w:divBdr>
            </w:div>
            <w:div w:id="1274628935">
              <w:marLeft w:val="0"/>
              <w:marRight w:val="0"/>
              <w:marTop w:val="0"/>
              <w:marBottom w:val="0"/>
              <w:divBdr>
                <w:top w:val="none" w:sz="0" w:space="0" w:color="auto"/>
                <w:left w:val="none" w:sz="0" w:space="0" w:color="auto"/>
                <w:bottom w:val="none" w:sz="0" w:space="0" w:color="auto"/>
                <w:right w:val="none" w:sz="0" w:space="0" w:color="auto"/>
              </w:divBdr>
            </w:div>
            <w:div w:id="2002615223">
              <w:marLeft w:val="0"/>
              <w:marRight w:val="0"/>
              <w:marTop w:val="0"/>
              <w:marBottom w:val="0"/>
              <w:divBdr>
                <w:top w:val="none" w:sz="0" w:space="0" w:color="auto"/>
                <w:left w:val="none" w:sz="0" w:space="0" w:color="auto"/>
                <w:bottom w:val="none" w:sz="0" w:space="0" w:color="auto"/>
                <w:right w:val="none" w:sz="0" w:space="0" w:color="auto"/>
              </w:divBdr>
            </w:div>
            <w:div w:id="1310599777">
              <w:marLeft w:val="0"/>
              <w:marRight w:val="0"/>
              <w:marTop w:val="0"/>
              <w:marBottom w:val="0"/>
              <w:divBdr>
                <w:top w:val="none" w:sz="0" w:space="0" w:color="auto"/>
                <w:left w:val="none" w:sz="0" w:space="0" w:color="auto"/>
                <w:bottom w:val="none" w:sz="0" w:space="0" w:color="auto"/>
                <w:right w:val="none" w:sz="0" w:space="0" w:color="auto"/>
              </w:divBdr>
            </w:div>
            <w:div w:id="1828472243">
              <w:marLeft w:val="0"/>
              <w:marRight w:val="0"/>
              <w:marTop w:val="0"/>
              <w:marBottom w:val="0"/>
              <w:divBdr>
                <w:top w:val="none" w:sz="0" w:space="0" w:color="auto"/>
                <w:left w:val="none" w:sz="0" w:space="0" w:color="auto"/>
                <w:bottom w:val="none" w:sz="0" w:space="0" w:color="auto"/>
                <w:right w:val="none" w:sz="0" w:space="0" w:color="auto"/>
              </w:divBdr>
            </w:div>
            <w:div w:id="108551555">
              <w:marLeft w:val="0"/>
              <w:marRight w:val="0"/>
              <w:marTop w:val="0"/>
              <w:marBottom w:val="0"/>
              <w:divBdr>
                <w:top w:val="none" w:sz="0" w:space="0" w:color="auto"/>
                <w:left w:val="none" w:sz="0" w:space="0" w:color="auto"/>
                <w:bottom w:val="none" w:sz="0" w:space="0" w:color="auto"/>
                <w:right w:val="none" w:sz="0" w:space="0" w:color="auto"/>
              </w:divBdr>
            </w:div>
            <w:div w:id="359086236">
              <w:marLeft w:val="0"/>
              <w:marRight w:val="0"/>
              <w:marTop w:val="0"/>
              <w:marBottom w:val="0"/>
              <w:divBdr>
                <w:top w:val="none" w:sz="0" w:space="0" w:color="auto"/>
                <w:left w:val="none" w:sz="0" w:space="0" w:color="auto"/>
                <w:bottom w:val="none" w:sz="0" w:space="0" w:color="auto"/>
                <w:right w:val="none" w:sz="0" w:space="0" w:color="auto"/>
              </w:divBdr>
            </w:div>
            <w:div w:id="1327711290">
              <w:marLeft w:val="0"/>
              <w:marRight w:val="0"/>
              <w:marTop w:val="0"/>
              <w:marBottom w:val="0"/>
              <w:divBdr>
                <w:top w:val="none" w:sz="0" w:space="0" w:color="auto"/>
                <w:left w:val="none" w:sz="0" w:space="0" w:color="auto"/>
                <w:bottom w:val="none" w:sz="0" w:space="0" w:color="auto"/>
                <w:right w:val="none" w:sz="0" w:space="0" w:color="auto"/>
              </w:divBdr>
            </w:div>
            <w:div w:id="282660536">
              <w:marLeft w:val="0"/>
              <w:marRight w:val="0"/>
              <w:marTop w:val="0"/>
              <w:marBottom w:val="0"/>
              <w:divBdr>
                <w:top w:val="none" w:sz="0" w:space="0" w:color="auto"/>
                <w:left w:val="none" w:sz="0" w:space="0" w:color="auto"/>
                <w:bottom w:val="none" w:sz="0" w:space="0" w:color="auto"/>
                <w:right w:val="none" w:sz="0" w:space="0" w:color="auto"/>
              </w:divBdr>
            </w:div>
            <w:div w:id="665137154">
              <w:marLeft w:val="0"/>
              <w:marRight w:val="0"/>
              <w:marTop w:val="0"/>
              <w:marBottom w:val="0"/>
              <w:divBdr>
                <w:top w:val="none" w:sz="0" w:space="0" w:color="auto"/>
                <w:left w:val="none" w:sz="0" w:space="0" w:color="auto"/>
                <w:bottom w:val="none" w:sz="0" w:space="0" w:color="auto"/>
                <w:right w:val="none" w:sz="0" w:space="0" w:color="auto"/>
              </w:divBdr>
            </w:div>
            <w:div w:id="1698310934">
              <w:marLeft w:val="0"/>
              <w:marRight w:val="0"/>
              <w:marTop w:val="0"/>
              <w:marBottom w:val="0"/>
              <w:divBdr>
                <w:top w:val="none" w:sz="0" w:space="0" w:color="auto"/>
                <w:left w:val="none" w:sz="0" w:space="0" w:color="auto"/>
                <w:bottom w:val="none" w:sz="0" w:space="0" w:color="auto"/>
                <w:right w:val="none" w:sz="0" w:space="0" w:color="auto"/>
              </w:divBdr>
            </w:div>
            <w:div w:id="225605524">
              <w:marLeft w:val="0"/>
              <w:marRight w:val="0"/>
              <w:marTop w:val="0"/>
              <w:marBottom w:val="0"/>
              <w:divBdr>
                <w:top w:val="none" w:sz="0" w:space="0" w:color="auto"/>
                <w:left w:val="none" w:sz="0" w:space="0" w:color="auto"/>
                <w:bottom w:val="none" w:sz="0" w:space="0" w:color="auto"/>
                <w:right w:val="none" w:sz="0" w:space="0" w:color="auto"/>
              </w:divBdr>
            </w:div>
            <w:div w:id="203491678">
              <w:marLeft w:val="0"/>
              <w:marRight w:val="0"/>
              <w:marTop w:val="0"/>
              <w:marBottom w:val="0"/>
              <w:divBdr>
                <w:top w:val="none" w:sz="0" w:space="0" w:color="auto"/>
                <w:left w:val="none" w:sz="0" w:space="0" w:color="auto"/>
                <w:bottom w:val="none" w:sz="0" w:space="0" w:color="auto"/>
                <w:right w:val="none" w:sz="0" w:space="0" w:color="auto"/>
              </w:divBdr>
            </w:div>
            <w:div w:id="1976985840">
              <w:marLeft w:val="0"/>
              <w:marRight w:val="0"/>
              <w:marTop w:val="0"/>
              <w:marBottom w:val="0"/>
              <w:divBdr>
                <w:top w:val="none" w:sz="0" w:space="0" w:color="auto"/>
                <w:left w:val="none" w:sz="0" w:space="0" w:color="auto"/>
                <w:bottom w:val="none" w:sz="0" w:space="0" w:color="auto"/>
                <w:right w:val="none" w:sz="0" w:space="0" w:color="auto"/>
              </w:divBdr>
            </w:div>
            <w:div w:id="1735548310">
              <w:marLeft w:val="0"/>
              <w:marRight w:val="0"/>
              <w:marTop w:val="0"/>
              <w:marBottom w:val="0"/>
              <w:divBdr>
                <w:top w:val="none" w:sz="0" w:space="0" w:color="auto"/>
                <w:left w:val="none" w:sz="0" w:space="0" w:color="auto"/>
                <w:bottom w:val="none" w:sz="0" w:space="0" w:color="auto"/>
                <w:right w:val="none" w:sz="0" w:space="0" w:color="auto"/>
              </w:divBdr>
            </w:div>
            <w:div w:id="1938639616">
              <w:marLeft w:val="0"/>
              <w:marRight w:val="0"/>
              <w:marTop w:val="0"/>
              <w:marBottom w:val="0"/>
              <w:divBdr>
                <w:top w:val="none" w:sz="0" w:space="0" w:color="auto"/>
                <w:left w:val="none" w:sz="0" w:space="0" w:color="auto"/>
                <w:bottom w:val="none" w:sz="0" w:space="0" w:color="auto"/>
                <w:right w:val="none" w:sz="0" w:space="0" w:color="auto"/>
              </w:divBdr>
            </w:div>
            <w:div w:id="1660693699">
              <w:marLeft w:val="0"/>
              <w:marRight w:val="0"/>
              <w:marTop w:val="0"/>
              <w:marBottom w:val="0"/>
              <w:divBdr>
                <w:top w:val="none" w:sz="0" w:space="0" w:color="auto"/>
                <w:left w:val="none" w:sz="0" w:space="0" w:color="auto"/>
                <w:bottom w:val="none" w:sz="0" w:space="0" w:color="auto"/>
                <w:right w:val="none" w:sz="0" w:space="0" w:color="auto"/>
              </w:divBdr>
            </w:div>
            <w:div w:id="1285387640">
              <w:marLeft w:val="0"/>
              <w:marRight w:val="0"/>
              <w:marTop w:val="0"/>
              <w:marBottom w:val="0"/>
              <w:divBdr>
                <w:top w:val="none" w:sz="0" w:space="0" w:color="auto"/>
                <w:left w:val="none" w:sz="0" w:space="0" w:color="auto"/>
                <w:bottom w:val="none" w:sz="0" w:space="0" w:color="auto"/>
                <w:right w:val="none" w:sz="0" w:space="0" w:color="auto"/>
              </w:divBdr>
            </w:div>
            <w:div w:id="384571322">
              <w:marLeft w:val="0"/>
              <w:marRight w:val="0"/>
              <w:marTop w:val="0"/>
              <w:marBottom w:val="0"/>
              <w:divBdr>
                <w:top w:val="none" w:sz="0" w:space="0" w:color="auto"/>
                <w:left w:val="none" w:sz="0" w:space="0" w:color="auto"/>
                <w:bottom w:val="none" w:sz="0" w:space="0" w:color="auto"/>
                <w:right w:val="none" w:sz="0" w:space="0" w:color="auto"/>
              </w:divBdr>
            </w:div>
            <w:div w:id="1397974992">
              <w:marLeft w:val="0"/>
              <w:marRight w:val="0"/>
              <w:marTop w:val="0"/>
              <w:marBottom w:val="0"/>
              <w:divBdr>
                <w:top w:val="none" w:sz="0" w:space="0" w:color="auto"/>
                <w:left w:val="none" w:sz="0" w:space="0" w:color="auto"/>
                <w:bottom w:val="none" w:sz="0" w:space="0" w:color="auto"/>
                <w:right w:val="none" w:sz="0" w:space="0" w:color="auto"/>
              </w:divBdr>
            </w:div>
            <w:div w:id="1289975800">
              <w:marLeft w:val="0"/>
              <w:marRight w:val="0"/>
              <w:marTop w:val="0"/>
              <w:marBottom w:val="0"/>
              <w:divBdr>
                <w:top w:val="none" w:sz="0" w:space="0" w:color="auto"/>
                <w:left w:val="none" w:sz="0" w:space="0" w:color="auto"/>
                <w:bottom w:val="none" w:sz="0" w:space="0" w:color="auto"/>
                <w:right w:val="none" w:sz="0" w:space="0" w:color="auto"/>
              </w:divBdr>
            </w:div>
            <w:div w:id="239683302">
              <w:marLeft w:val="0"/>
              <w:marRight w:val="0"/>
              <w:marTop w:val="0"/>
              <w:marBottom w:val="0"/>
              <w:divBdr>
                <w:top w:val="none" w:sz="0" w:space="0" w:color="auto"/>
                <w:left w:val="none" w:sz="0" w:space="0" w:color="auto"/>
                <w:bottom w:val="none" w:sz="0" w:space="0" w:color="auto"/>
                <w:right w:val="none" w:sz="0" w:space="0" w:color="auto"/>
              </w:divBdr>
            </w:div>
            <w:div w:id="2128887513">
              <w:marLeft w:val="0"/>
              <w:marRight w:val="0"/>
              <w:marTop w:val="0"/>
              <w:marBottom w:val="0"/>
              <w:divBdr>
                <w:top w:val="none" w:sz="0" w:space="0" w:color="auto"/>
                <w:left w:val="none" w:sz="0" w:space="0" w:color="auto"/>
                <w:bottom w:val="none" w:sz="0" w:space="0" w:color="auto"/>
                <w:right w:val="none" w:sz="0" w:space="0" w:color="auto"/>
              </w:divBdr>
            </w:div>
            <w:div w:id="575481062">
              <w:marLeft w:val="0"/>
              <w:marRight w:val="0"/>
              <w:marTop w:val="0"/>
              <w:marBottom w:val="0"/>
              <w:divBdr>
                <w:top w:val="none" w:sz="0" w:space="0" w:color="auto"/>
                <w:left w:val="none" w:sz="0" w:space="0" w:color="auto"/>
                <w:bottom w:val="none" w:sz="0" w:space="0" w:color="auto"/>
                <w:right w:val="none" w:sz="0" w:space="0" w:color="auto"/>
              </w:divBdr>
            </w:div>
            <w:div w:id="741953821">
              <w:marLeft w:val="0"/>
              <w:marRight w:val="0"/>
              <w:marTop w:val="0"/>
              <w:marBottom w:val="0"/>
              <w:divBdr>
                <w:top w:val="none" w:sz="0" w:space="0" w:color="auto"/>
                <w:left w:val="none" w:sz="0" w:space="0" w:color="auto"/>
                <w:bottom w:val="none" w:sz="0" w:space="0" w:color="auto"/>
                <w:right w:val="none" w:sz="0" w:space="0" w:color="auto"/>
              </w:divBdr>
            </w:div>
            <w:div w:id="1460152644">
              <w:marLeft w:val="0"/>
              <w:marRight w:val="0"/>
              <w:marTop w:val="0"/>
              <w:marBottom w:val="0"/>
              <w:divBdr>
                <w:top w:val="none" w:sz="0" w:space="0" w:color="auto"/>
                <w:left w:val="none" w:sz="0" w:space="0" w:color="auto"/>
                <w:bottom w:val="none" w:sz="0" w:space="0" w:color="auto"/>
                <w:right w:val="none" w:sz="0" w:space="0" w:color="auto"/>
              </w:divBdr>
            </w:div>
            <w:div w:id="498815386">
              <w:marLeft w:val="0"/>
              <w:marRight w:val="0"/>
              <w:marTop w:val="0"/>
              <w:marBottom w:val="0"/>
              <w:divBdr>
                <w:top w:val="none" w:sz="0" w:space="0" w:color="auto"/>
                <w:left w:val="none" w:sz="0" w:space="0" w:color="auto"/>
                <w:bottom w:val="none" w:sz="0" w:space="0" w:color="auto"/>
                <w:right w:val="none" w:sz="0" w:space="0" w:color="auto"/>
              </w:divBdr>
            </w:div>
            <w:div w:id="583996078">
              <w:marLeft w:val="0"/>
              <w:marRight w:val="0"/>
              <w:marTop w:val="0"/>
              <w:marBottom w:val="0"/>
              <w:divBdr>
                <w:top w:val="none" w:sz="0" w:space="0" w:color="auto"/>
                <w:left w:val="none" w:sz="0" w:space="0" w:color="auto"/>
                <w:bottom w:val="none" w:sz="0" w:space="0" w:color="auto"/>
                <w:right w:val="none" w:sz="0" w:space="0" w:color="auto"/>
              </w:divBdr>
            </w:div>
            <w:div w:id="865363412">
              <w:marLeft w:val="0"/>
              <w:marRight w:val="0"/>
              <w:marTop w:val="0"/>
              <w:marBottom w:val="0"/>
              <w:divBdr>
                <w:top w:val="none" w:sz="0" w:space="0" w:color="auto"/>
                <w:left w:val="none" w:sz="0" w:space="0" w:color="auto"/>
                <w:bottom w:val="none" w:sz="0" w:space="0" w:color="auto"/>
                <w:right w:val="none" w:sz="0" w:space="0" w:color="auto"/>
              </w:divBdr>
            </w:div>
            <w:div w:id="505678149">
              <w:marLeft w:val="0"/>
              <w:marRight w:val="0"/>
              <w:marTop w:val="0"/>
              <w:marBottom w:val="0"/>
              <w:divBdr>
                <w:top w:val="none" w:sz="0" w:space="0" w:color="auto"/>
                <w:left w:val="none" w:sz="0" w:space="0" w:color="auto"/>
                <w:bottom w:val="none" w:sz="0" w:space="0" w:color="auto"/>
                <w:right w:val="none" w:sz="0" w:space="0" w:color="auto"/>
              </w:divBdr>
            </w:div>
            <w:div w:id="361979402">
              <w:marLeft w:val="0"/>
              <w:marRight w:val="0"/>
              <w:marTop w:val="0"/>
              <w:marBottom w:val="0"/>
              <w:divBdr>
                <w:top w:val="none" w:sz="0" w:space="0" w:color="auto"/>
                <w:left w:val="none" w:sz="0" w:space="0" w:color="auto"/>
                <w:bottom w:val="none" w:sz="0" w:space="0" w:color="auto"/>
                <w:right w:val="none" w:sz="0" w:space="0" w:color="auto"/>
              </w:divBdr>
            </w:div>
            <w:div w:id="1270820310">
              <w:marLeft w:val="0"/>
              <w:marRight w:val="0"/>
              <w:marTop w:val="0"/>
              <w:marBottom w:val="0"/>
              <w:divBdr>
                <w:top w:val="none" w:sz="0" w:space="0" w:color="auto"/>
                <w:left w:val="none" w:sz="0" w:space="0" w:color="auto"/>
                <w:bottom w:val="none" w:sz="0" w:space="0" w:color="auto"/>
                <w:right w:val="none" w:sz="0" w:space="0" w:color="auto"/>
              </w:divBdr>
            </w:div>
            <w:div w:id="2075159261">
              <w:marLeft w:val="0"/>
              <w:marRight w:val="0"/>
              <w:marTop w:val="0"/>
              <w:marBottom w:val="0"/>
              <w:divBdr>
                <w:top w:val="none" w:sz="0" w:space="0" w:color="auto"/>
                <w:left w:val="none" w:sz="0" w:space="0" w:color="auto"/>
                <w:bottom w:val="none" w:sz="0" w:space="0" w:color="auto"/>
                <w:right w:val="none" w:sz="0" w:space="0" w:color="auto"/>
              </w:divBdr>
            </w:div>
            <w:div w:id="105593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627514">
      <w:bodyDiv w:val="1"/>
      <w:marLeft w:val="0"/>
      <w:marRight w:val="0"/>
      <w:marTop w:val="0"/>
      <w:marBottom w:val="0"/>
      <w:divBdr>
        <w:top w:val="none" w:sz="0" w:space="0" w:color="auto"/>
        <w:left w:val="none" w:sz="0" w:space="0" w:color="auto"/>
        <w:bottom w:val="none" w:sz="0" w:space="0" w:color="auto"/>
        <w:right w:val="none" w:sz="0" w:space="0" w:color="auto"/>
      </w:divBdr>
      <w:divsChild>
        <w:div w:id="623925861">
          <w:marLeft w:val="0"/>
          <w:marRight w:val="0"/>
          <w:marTop w:val="0"/>
          <w:marBottom w:val="0"/>
          <w:divBdr>
            <w:top w:val="none" w:sz="0" w:space="0" w:color="auto"/>
            <w:left w:val="none" w:sz="0" w:space="0" w:color="auto"/>
            <w:bottom w:val="none" w:sz="0" w:space="0" w:color="auto"/>
            <w:right w:val="none" w:sz="0" w:space="0" w:color="auto"/>
          </w:divBdr>
          <w:divsChild>
            <w:div w:id="1384986520">
              <w:marLeft w:val="0"/>
              <w:marRight w:val="0"/>
              <w:marTop w:val="0"/>
              <w:marBottom w:val="0"/>
              <w:divBdr>
                <w:top w:val="none" w:sz="0" w:space="0" w:color="auto"/>
                <w:left w:val="none" w:sz="0" w:space="0" w:color="auto"/>
                <w:bottom w:val="none" w:sz="0" w:space="0" w:color="auto"/>
                <w:right w:val="none" w:sz="0" w:space="0" w:color="auto"/>
              </w:divBdr>
            </w:div>
            <w:div w:id="1639872315">
              <w:marLeft w:val="0"/>
              <w:marRight w:val="0"/>
              <w:marTop w:val="0"/>
              <w:marBottom w:val="0"/>
              <w:divBdr>
                <w:top w:val="none" w:sz="0" w:space="0" w:color="auto"/>
                <w:left w:val="none" w:sz="0" w:space="0" w:color="auto"/>
                <w:bottom w:val="none" w:sz="0" w:space="0" w:color="auto"/>
                <w:right w:val="none" w:sz="0" w:space="0" w:color="auto"/>
              </w:divBdr>
            </w:div>
            <w:div w:id="92812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533573">
      <w:bodyDiv w:val="1"/>
      <w:marLeft w:val="0"/>
      <w:marRight w:val="0"/>
      <w:marTop w:val="0"/>
      <w:marBottom w:val="0"/>
      <w:divBdr>
        <w:top w:val="none" w:sz="0" w:space="0" w:color="auto"/>
        <w:left w:val="none" w:sz="0" w:space="0" w:color="auto"/>
        <w:bottom w:val="none" w:sz="0" w:space="0" w:color="auto"/>
        <w:right w:val="none" w:sz="0" w:space="0" w:color="auto"/>
      </w:divBdr>
    </w:div>
    <w:div w:id="1737627167">
      <w:bodyDiv w:val="1"/>
      <w:marLeft w:val="0"/>
      <w:marRight w:val="0"/>
      <w:marTop w:val="0"/>
      <w:marBottom w:val="0"/>
      <w:divBdr>
        <w:top w:val="none" w:sz="0" w:space="0" w:color="auto"/>
        <w:left w:val="none" w:sz="0" w:space="0" w:color="auto"/>
        <w:bottom w:val="none" w:sz="0" w:space="0" w:color="auto"/>
        <w:right w:val="none" w:sz="0" w:space="0" w:color="auto"/>
      </w:divBdr>
    </w:div>
    <w:div w:id="1742218020">
      <w:bodyDiv w:val="1"/>
      <w:marLeft w:val="0"/>
      <w:marRight w:val="0"/>
      <w:marTop w:val="0"/>
      <w:marBottom w:val="0"/>
      <w:divBdr>
        <w:top w:val="none" w:sz="0" w:space="0" w:color="auto"/>
        <w:left w:val="none" w:sz="0" w:space="0" w:color="auto"/>
        <w:bottom w:val="none" w:sz="0" w:space="0" w:color="auto"/>
        <w:right w:val="none" w:sz="0" w:space="0" w:color="auto"/>
      </w:divBdr>
    </w:div>
    <w:div w:id="1761372729">
      <w:bodyDiv w:val="1"/>
      <w:marLeft w:val="0"/>
      <w:marRight w:val="0"/>
      <w:marTop w:val="0"/>
      <w:marBottom w:val="0"/>
      <w:divBdr>
        <w:top w:val="none" w:sz="0" w:space="0" w:color="auto"/>
        <w:left w:val="none" w:sz="0" w:space="0" w:color="auto"/>
        <w:bottom w:val="none" w:sz="0" w:space="0" w:color="auto"/>
        <w:right w:val="none" w:sz="0" w:space="0" w:color="auto"/>
      </w:divBdr>
      <w:divsChild>
        <w:div w:id="396711358">
          <w:marLeft w:val="0"/>
          <w:marRight w:val="0"/>
          <w:marTop w:val="0"/>
          <w:marBottom w:val="0"/>
          <w:divBdr>
            <w:top w:val="none" w:sz="0" w:space="0" w:color="auto"/>
            <w:left w:val="none" w:sz="0" w:space="0" w:color="auto"/>
            <w:bottom w:val="none" w:sz="0" w:space="0" w:color="auto"/>
            <w:right w:val="none" w:sz="0" w:space="0" w:color="auto"/>
          </w:divBdr>
          <w:divsChild>
            <w:div w:id="2078430648">
              <w:marLeft w:val="0"/>
              <w:marRight w:val="0"/>
              <w:marTop w:val="0"/>
              <w:marBottom w:val="0"/>
              <w:divBdr>
                <w:top w:val="none" w:sz="0" w:space="0" w:color="auto"/>
                <w:left w:val="none" w:sz="0" w:space="0" w:color="auto"/>
                <w:bottom w:val="none" w:sz="0" w:space="0" w:color="auto"/>
                <w:right w:val="none" w:sz="0" w:space="0" w:color="auto"/>
              </w:divBdr>
              <w:divsChild>
                <w:div w:id="313873647">
                  <w:marLeft w:val="0"/>
                  <w:marRight w:val="0"/>
                  <w:marTop w:val="0"/>
                  <w:marBottom w:val="0"/>
                  <w:divBdr>
                    <w:top w:val="none" w:sz="0" w:space="0" w:color="auto"/>
                    <w:left w:val="none" w:sz="0" w:space="0" w:color="auto"/>
                    <w:bottom w:val="none" w:sz="0" w:space="0" w:color="auto"/>
                    <w:right w:val="none" w:sz="0" w:space="0" w:color="auto"/>
                  </w:divBdr>
                  <w:divsChild>
                    <w:div w:id="390495595">
                      <w:marLeft w:val="0"/>
                      <w:marRight w:val="0"/>
                      <w:marTop w:val="0"/>
                      <w:marBottom w:val="0"/>
                      <w:divBdr>
                        <w:top w:val="none" w:sz="0" w:space="0" w:color="auto"/>
                        <w:left w:val="none" w:sz="0" w:space="0" w:color="auto"/>
                        <w:bottom w:val="none" w:sz="0" w:space="0" w:color="auto"/>
                        <w:right w:val="none" w:sz="0" w:space="0" w:color="auto"/>
                      </w:divBdr>
                      <w:divsChild>
                        <w:div w:id="1747220632">
                          <w:marLeft w:val="0"/>
                          <w:marRight w:val="0"/>
                          <w:marTop w:val="0"/>
                          <w:marBottom w:val="0"/>
                          <w:divBdr>
                            <w:top w:val="none" w:sz="0" w:space="0" w:color="auto"/>
                            <w:left w:val="none" w:sz="0" w:space="0" w:color="auto"/>
                            <w:bottom w:val="none" w:sz="0" w:space="0" w:color="auto"/>
                            <w:right w:val="none" w:sz="0" w:space="0" w:color="auto"/>
                          </w:divBdr>
                          <w:divsChild>
                            <w:div w:id="61834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519708">
      <w:bodyDiv w:val="1"/>
      <w:marLeft w:val="0"/>
      <w:marRight w:val="0"/>
      <w:marTop w:val="0"/>
      <w:marBottom w:val="0"/>
      <w:divBdr>
        <w:top w:val="none" w:sz="0" w:space="0" w:color="auto"/>
        <w:left w:val="none" w:sz="0" w:space="0" w:color="auto"/>
        <w:bottom w:val="none" w:sz="0" w:space="0" w:color="auto"/>
        <w:right w:val="none" w:sz="0" w:space="0" w:color="auto"/>
      </w:divBdr>
      <w:divsChild>
        <w:div w:id="1600681374">
          <w:marLeft w:val="0"/>
          <w:marRight w:val="0"/>
          <w:marTop w:val="0"/>
          <w:marBottom w:val="0"/>
          <w:divBdr>
            <w:top w:val="none" w:sz="0" w:space="0" w:color="auto"/>
            <w:left w:val="none" w:sz="0" w:space="0" w:color="auto"/>
            <w:bottom w:val="none" w:sz="0" w:space="0" w:color="auto"/>
            <w:right w:val="none" w:sz="0" w:space="0" w:color="auto"/>
          </w:divBdr>
          <w:divsChild>
            <w:div w:id="449907481">
              <w:marLeft w:val="0"/>
              <w:marRight w:val="0"/>
              <w:marTop w:val="0"/>
              <w:marBottom w:val="0"/>
              <w:divBdr>
                <w:top w:val="none" w:sz="0" w:space="0" w:color="auto"/>
                <w:left w:val="none" w:sz="0" w:space="0" w:color="auto"/>
                <w:bottom w:val="none" w:sz="0" w:space="0" w:color="auto"/>
                <w:right w:val="none" w:sz="0" w:space="0" w:color="auto"/>
              </w:divBdr>
            </w:div>
            <w:div w:id="1100225712">
              <w:marLeft w:val="0"/>
              <w:marRight w:val="0"/>
              <w:marTop w:val="0"/>
              <w:marBottom w:val="0"/>
              <w:divBdr>
                <w:top w:val="none" w:sz="0" w:space="0" w:color="auto"/>
                <w:left w:val="none" w:sz="0" w:space="0" w:color="auto"/>
                <w:bottom w:val="none" w:sz="0" w:space="0" w:color="auto"/>
                <w:right w:val="none" w:sz="0" w:space="0" w:color="auto"/>
              </w:divBdr>
            </w:div>
            <w:div w:id="587151756">
              <w:marLeft w:val="0"/>
              <w:marRight w:val="0"/>
              <w:marTop w:val="0"/>
              <w:marBottom w:val="0"/>
              <w:divBdr>
                <w:top w:val="none" w:sz="0" w:space="0" w:color="auto"/>
                <w:left w:val="none" w:sz="0" w:space="0" w:color="auto"/>
                <w:bottom w:val="none" w:sz="0" w:space="0" w:color="auto"/>
                <w:right w:val="none" w:sz="0" w:space="0" w:color="auto"/>
              </w:divBdr>
            </w:div>
            <w:div w:id="1067916839">
              <w:marLeft w:val="0"/>
              <w:marRight w:val="0"/>
              <w:marTop w:val="0"/>
              <w:marBottom w:val="0"/>
              <w:divBdr>
                <w:top w:val="none" w:sz="0" w:space="0" w:color="auto"/>
                <w:left w:val="none" w:sz="0" w:space="0" w:color="auto"/>
                <w:bottom w:val="none" w:sz="0" w:space="0" w:color="auto"/>
                <w:right w:val="none" w:sz="0" w:space="0" w:color="auto"/>
              </w:divBdr>
            </w:div>
            <w:div w:id="1038046697">
              <w:marLeft w:val="0"/>
              <w:marRight w:val="0"/>
              <w:marTop w:val="0"/>
              <w:marBottom w:val="0"/>
              <w:divBdr>
                <w:top w:val="none" w:sz="0" w:space="0" w:color="auto"/>
                <w:left w:val="none" w:sz="0" w:space="0" w:color="auto"/>
                <w:bottom w:val="none" w:sz="0" w:space="0" w:color="auto"/>
                <w:right w:val="none" w:sz="0" w:space="0" w:color="auto"/>
              </w:divBdr>
            </w:div>
            <w:div w:id="159955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2103">
      <w:bodyDiv w:val="1"/>
      <w:marLeft w:val="0"/>
      <w:marRight w:val="0"/>
      <w:marTop w:val="0"/>
      <w:marBottom w:val="0"/>
      <w:divBdr>
        <w:top w:val="none" w:sz="0" w:space="0" w:color="auto"/>
        <w:left w:val="none" w:sz="0" w:space="0" w:color="auto"/>
        <w:bottom w:val="none" w:sz="0" w:space="0" w:color="auto"/>
        <w:right w:val="none" w:sz="0" w:space="0" w:color="auto"/>
      </w:divBdr>
      <w:divsChild>
        <w:div w:id="1149009144">
          <w:marLeft w:val="0"/>
          <w:marRight w:val="0"/>
          <w:marTop w:val="0"/>
          <w:marBottom w:val="0"/>
          <w:divBdr>
            <w:top w:val="none" w:sz="0" w:space="0" w:color="auto"/>
            <w:left w:val="none" w:sz="0" w:space="0" w:color="auto"/>
            <w:bottom w:val="none" w:sz="0" w:space="0" w:color="auto"/>
            <w:right w:val="none" w:sz="0" w:space="0" w:color="auto"/>
          </w:divBdr>
          <w:divsChild>
            <w:div w:id="2131317228">
              <w:marLeft w:val="0"/>
              <w:marRight w:val="0"/>
              <w:marTop w:val="0"/>
              <w:marBottom w:val="0"/>
              <w:divBdr>
                <w:top w:val="none" w:sz="0" w:space="0" w:color="auto"/>
                <w:left w:val="none" w:sz="0" w:space="0" w:color="auto"/>
                <w:bottom w:val="none" w:sz="0" w:space="0" w:color="auto"/>
                <w:right w:val="none" w:sz="0" w:space="0" w:color="auto"/>
              </w:divBdr>
            </w:div>
            <w:div w:id="1558277887">
              <w:marLeft w:val="0"/>
              <w:marRight w:val="0"/>
              <w:marTop w:val="0"/>
              <w:marBottom w:val="0"/>
              <w:divBdr>
                <w:top w:val="none" w:sz="0" w:space="0" w:color="auto"/>
                <w:left w:val="none" w:sz="0" w:space="0" w:color="auto"/>
                <w:bottom w:val="none" w:sz="0" w:space="0" w:color="auto"/>
                <w:right w:val="none" w:sz="0" w:space="0" w:color="auto"/>
              </w:divBdr>
            </w:div>
            <w:div w:id="1500779174">
              <w:marLeft w:val="0"/>
              <w:marRight w:val="0"/>
              <w:marTop w:val="0"/>
              <w:marBottom w:val="0"/>
              <w:divBdr>
                <w:top w:val="none" w:sz="0" w:space="0" w:color="auto"/>
                <w:left w:val="none" w:sz="0" w:space="0" w:color="auto"/>
                <w:bottom w:val="none" w:sz="0" w:space="0" w:color="auto"/>
                <w:right w:val="none" w:sz="0" w:space="0" w:color="auto"/>
              </w:divBdr>
            </w:div>
            <w:div w:id="1842500500">
              <w:marLeft w:val="0"/>
              <w:marRight w:val="0"/>
              <w:marTop w:val="0"/>
              <w:marBottom w:val="0"/>
              <w:divBdr>
                <w:top w:val="none" w:sz="0" w:space="0" w:color="auto"/>
                <w:left w:val="none" w:sz="0" w:space="0" w:color="auto"/>
                <w:bottom w:val="none" w:sz="0" w:space="0" w:color="auto"/>
                <w:right w:val="none" w:sz="0" w:space="0" w:color="auto"/>
              </w:divBdr>
            </w:div>
            <w:div w:id="110904611">
              <w:marLeft w:val="0"/>
              <w:marRight w:val="0"/>
              <w:marTop w:val="0"/>
              <w:marBottom w:val="0"/>
              <w:divBdr>
                <w:top w:val="none" w:sz="0" w:space="0" w:color="auto"/>
                <w:left w:val="none" w:sz="0" w:space="0" w:color="auto"/>
                <w:bottom w:val="none" w:sz="0" w:space="0" w:color="auto"/>
                <w:right w:val="none" w:sz="0" w:space="0" w:color="auto"/>
              </w:divBdr>
            </w:div>
            <w:div w:id="2078671391">
              <w:marLeft w:val="0"/>
              <w:marRight w:val="0"/>
              <w:marTop w:val="0"/>
              <w:marBottom w:val="0"/>
              <w:divBdr>
                <w:top w:val="none" w:sz="0" w:space="0" w:color="auto"/>
                <w:left w:val="none" w:sz="0" w:space="0" w:color="auto"/>
                <w:bottom w:val="none" w:sz="0" w:space="0" w:color="auto"/>
                <w:right w:val="none" w:sz="0" w:space="0" w:color="auto"/>
              </w:divBdr>
            </w:div>
            <w:div w:id="1726877640">
              <w:marLeft w:val="0"/>
              <w:marRight w:val="0"/>
              <w:marTop w:val="0"/>
              <w:marBottom w:val="0"/>
              <w:divBdr>
                <w:top w:val="none" w:sz="0" w:space="0" w:color="auto"/>
                <w:left w:val="none" w:sz="0" w:space="0" w:color="auto"/>
                <w:bottom w:val="none" w:sz="0" w:space="0" w:color="auto"/>
                <w:right w:val="none" w:sz="0" w:space="0" w:color="auto"/>
              </w:divBdr>
            </w:div>
            <w:div w:id="138306975">
              <w:marLeft w:val="0"/>
              <w:marRight w:val="0"/>
              <w:marTop w:val="0"/>
              <w:marBottom w:val="0"/>
              <w:divBdr>
                <w:top w:val="none" w:sz="0" w:space="0" w:color="auto"/>
                <w:left w:val="none" w:sz="0" w:space="0" w:color="auto"/>
                <w:bottom w:val="none" w:sz="0" w:space="0" w:color="auto"/>
                <w:right w:val="none" w:sz="0" w:space="0" w:color="auto"/>
              </w:divBdr>
            </w:div>
            <w:div w:id="752360902">
              <w:marLeft w:val="0"/>
              <w:marRight w:val="0"/>
              <w:marTop w:val="0"/>
              <w:marBottom w:val="0"/>
              <w:divBdr>
                <w:top w:val="none" w:sz="0" w:space="0" w:color="auto"/>
                <w:left w:val="none" w:sz="0" w:space="0" w:color="auto"/>
                <w:bottom w:val="none" w:sz="0" w:space="0" w:color="auto"/>
                <w:right w:val="none" w:sz="0" w:space="0" w:color="auto"/>
              </w:divBdr>
            </w:div>
            <w:div w:id="1185091394">
              <w:marLeft w:val="0"/>
              <w:marRight w:val="0"/>
              <w:marTop w:val="0"/>
              <w:marBottom w:val="0"/>
              <w:divBdr>
                <w:top w:val="none" w:sz="0" w:space="0" w:color="auto"/>
                <w:left w:val="none" w:sz="0" w:space="0" w:color="auto"/>
                <w:bottom w:val="none" w:sz="0" w:space="0" w:color="auto"/>
                <w:right w:val="none" w:sz="0" w:space="0" w:color="auto"/>
              </w:divBdr>
            </w:div>
            <w:div w:id="1716269560">
              <w:marLeft w:val="0"/>
              <w:marRight w:val="0"/>
              <w:marTop w:val="0"/>
              <w:marBottom w:val="0"/>
              <w:divBdr>
                <w:top w:val="none" w:sz="0" w:space="0" w:color="auto"/>
                <w:left w:val="none" w:sz="0" w:space="0" w:color="auto"/>
                <w:bottom w:val="none" w:sz="0" w:space="0" w:color="auto"/>
                <w:right w:val="none" w:sz="0" w:space="0" w:color="auto"/>
              </w:divBdr>
            </w:div>
            <w:div w:id="2112889641">
              <w:marLeft w:val="0"/>
              <w:marRight w:val="0"/>
              <w:marTop w:val="0"/>
              <w:marBottom w:val="0"/>
              <w:divBdr>
                <w:top w:val="none" w:sz="0" w:space="0" w:color="auto"/>
                <w:left w:val="none" w:sz="0" w:space="0" w:color="auto"/>
                <w:bottom w:val="none" w:sz="0" w:space="0" w:color="auto"/>
                <w:right w:val="none" w:sz="0" w:space="0" w:color="auto"/>
              </w:divBdr>
            </w:div>
            <w:div w:id="1683775456">
              <w:marLeft w:val="0"/>
              <w:marRight w:val="0"/>
              <w:marTop w:val="0"/>
              <w:marBottom w:val="0"/>
              <w:divBdr>
                <w:top w:val="none" w:sz="0" w:space="0" w:color="auto"/>
                <w:left w:val="none" w:sz="0" w:space="0" w:color="auto"/>
                <w:bottom w:val="none" w:sz="0" w:space="0" w:color="auto"/>
                <w:right w:val="none" w:sz="0" w:space="0" w:color="auto"/>
              </w:divBdr>
            </w:div>
            <w:div w:id="715741737">
              <w:marLeft w:val="0"/>
              <w:marRight w:val="0"/>
              <w:marTop w:val="0"/>
              <w:marBottom w:val="0"/>
              <w:divBdr>
                <w:top w:val="none" w:sz="0" w:space="0" w:color="auto"/>
                <w:left w:val="none" w:sz="0" w:space="0" w:color="auto"/>
                <w:bottom w:val="none" w:sz="0" w:space="0" w:color="auto"/>
                <w:right w:val="none" w:sz="0" w:space="0" w:color="auto"/>
              </w:divBdr>
            </w:div>
            <w:div w:id="1879731701">
              <w:marLeft w:val="0"/>
              <w:marRight w:val="0"/>
              <w:marTop w:val="0"/>
              <w:marBottom w:val="0"/>
              <w:divBdr>
                <w:top w:val="none" w:sz="0" w:space="0" w:color="auto"/>
                <w:left w:val="none" w:sz="0" w:space="0" w:color="auto"/>
                <w:bottom w:val="none" w:sz="0" w:space="0" w:color="auto"/>
                <w:right w:val="none" w:sz="0" w:space="0" w:color="auto"/>
              </w:divBdr>
            </w:div>
            <w:div w:id="9961532">
              <w:marLeft w:val="0"/>
              <w:marRight w:val="0"/>
              <w:marTop w:val="0"/>
              <w:marBottom w:val="0"/>
              <w:divBdr>
                <w:top w:val="none" w:sz="0" w:space="0" w:color="auto"/>
                <w:left w:val="none" w:sz="0" w:space="0" w:color="auto"/>
                <w:bottom w:val="none" w:sz="0" w:space="0" w:color="auto"/>
                <w:right w:val="none" w:sz="0" w:space="0" w:color="auto"/>
              </w:divBdr>
            </w:div>
            <w:div w:id="2002390185">
              <w:marLeft w:val="0"/>
              <w:marRight w:val="0"/>
              <w:marTop w:val="0"/>
              <w:marBottom w:val="0"/>
              <w:divBdr>
                <w:top w:val="none" w:sz="0" w:space="0" w:color="auto"/>
                <w:left w:val="none" w:sz="0" w:space="0" w:color="auto"/>
                <w:bottom w:val="none" w:sz="0" w:space="0" w:color="auto"/>
                <w:right w:val="none" w:sz="0" w:space="0" w:color="auto"/>
              </w:divBdr>
            </w:div>
            <w:div w:id="983199524">
              <w:marLeft w:val="0"/>
              <w:marRight w:val="0"/>
              <w:marTop w:val="0"/>
              <w:marBottom w:val="0"/>
              <w:divBdr>
                <w:top w:val="none" w:sz="0" w:space="0" w:color="auto"/>
                <w:left w:val="none" w:sz="0" w:space="0" w:color="auto"/>
                <w:bottom w:val="none" w:sz="0" w:space="0" w:color="auto"/>
                <w:right w:val="none" w:sz="0" w:space="0" w:color="auto"/>
              </w:divBdr>
            </w:div>
            <w:div w:id="1506506949">
              <w:marLeft w:val="0"/>
              <w:marRight w:val="0"/>
              <w:marTop w:val="0"/>
              <w:marBottom w:val="0"/>
              <w:divBdr>
                <w:top w:val="none" w:sz="0" w:space="0" w:color="auto"/>
                <w:left w:val="none" w:sz="0" w:space="0" w:color="auto"/>
                <w:bottom w:val="none" w:sz="0" w:space="0" w:color="auto"/>
                <w:right w:val="none" w:sz="0" w:space="0" w:color="auto"/>
              </w:divBdr>
            </w:div>
            <w:div w:id="1279069193">
              <w:marLeft w:val="0"/>
              <w:marRight w:val="0"/>
              <w:marTop w:val="0"/>
              <w:marBottom w:val="0"/>
              <w:divBdr>
                <w:top w:val="none" w:sz="0" w:space="0" w:color="auto"/>
                <w:left w:val="none" w:sz="0" w:space="0" w:color="auto"/>
                <w:bottom w:val="none" w:sz="0" w:space="0" w:color="auto"/>
                <w:right w:val="none" w:sz="0" w:space="0" w:color="auto"/>
              </w:divBdr>
            </w:div>
            <w:div w:id="1100877329">
              <w:marLeft w:val="0"/>
              <w:marRight w:val="0"/>
              <w:marTop w:val="0"/>
              <w:marBottom w:val="0"/>
              <w:divBdr>
                <w:top w:val="none" w:sz="0" w:space="0" w:color="auto"/>
                <w:left w:val="none" w:sz="0" w:space="0" w:color="auto"/>
                <w:bottom w:val="none" w:sz="0" w:space="0" w:color="auto"/>
                <w:right w:val="none" w:sz="0" w:space="0" w:color="auto"/>
              </w:divBdr>
            </w:div>
            <w:div w:id="1063723482">
              <w:marLeft w:val="0"/>
              <w:marRight w:val="0"/>
              <w:marTop w:val="0"/>
              <w:marBottom w:val="0"/>
              <w:divBdr>
                <w:top w:val="none" w:sz="0" w:space="0" w:color="auto"/>
                <w:left w:val="none" w:sz="0" w:space="0" w:color="auto"/>
                <w:bottom w:val="none" w:sz="0" w:space="0" w:color="auto"/>
                <w:right w:val="none" w:sz="0" w:space="0" w:color="auto"/>
              </w:divBdr>
            </w:div>
            <w:div w:id="1290164246">
              <w:marLeft w:val="0"/>
              <w:marRight w:val="0"/>
              <w:marTop w:val="0"/>
              <w:marBottom w:val="0"/>
              <w:divBdr>
                <w:top w:val="none" w:sz="0" w:space="0" w:color="auto"/>
                <w:left w:val="none" w:sz="0" w:space="0" w:color="auto"/>
                <w:bottom w:val="none" w:sz="0" w:space="0" w:color="auto"/>
                <w:right w:val="none" w:sz="0" w:space="0" w:color="auto"/>
              </w:divBdr>
            </w:div>
            <w:div w:id="1554081268">
              <w:marLeft w:val="0"/>
              <w:marRight w:val="0"/>
              <w:marTop w:val="0"/>
              <w:marBottom w:val="0"/>
              <w:divBdr>
                <w:top w:val="none" w:sz="0" w:space="0" w:color="auto"/>
                <w:left w:val="none" w:sz="0" w:space="0" w:color="auto"/>
                <w:bottom w:val="none" w:sz="0" w:space="0" w:color="auto"/>
                <w:right w:val="none" w:sz="0" w:space="0" w:color="auto"/>
              </w:divBdr>
            </w:div>
            <w:div w:id="1777016898">
              <w:marLeft w:val="0"/>
              <w:marRight w:val="0"/>
              <w:marTop w:val="0"/>
              <w:marBottom w:val="0"/>
              <w:divBdr>
                <w:top w:val="none" w:sz="0" w:space="0" w:color="auto"/>
                <w:left w:val="none" w:sz="0" w:space="0" w:color="auto"/>
                <w:bottom w:val="none" w:sz="0" w:space="0" w:color="auto"/>
                <w:right w:val="none" w:sz="0" w:space="0" w:color="auto"/>
              </w:divBdr>
            </w:div>
            <w:div w:id="636684639">
              <w:marLeft w:val="0"/>
              <w:marRight w:val="0"/>
              <w:marTop w:val="0"/>
              <w:marBottom w:val="0"/>
              <w:divBdr>
                <w:top w:val="none" w:sz="0" w:space="0" w:color="auto"/>
                <w:left w:val="none" w:sz="0" w:space="0" w:color="auto"/>
                <w:bottom w:val="none" w:sz="0" w:space="0" w:color="auto"/>
                <w:right w:val="none" w:sz="0" w:space="0" w:color="auto"/>
              </w:divBdr>
            </w:div>
            <w:div w:id="265191045">
              <w:marLeft w:val="0"/>
              <w:marRight w:val="0"/>
              <w:marTop w:val="0"/>
              <w:marBottom w:val="0"/>
              <w:divBdr>
                <w:top w:val="none" w:sz="0" w:space="0" w:color="auto"/>
                <w:left w:val="none" w:sz="0" w:space="0" w:color="auto"/>
                <w:bottom w:val="none" w:sz="0" w:space="0" w:color="auto"/>
                <w:right w:val="none" w:sz="0" w:space="0" w:color="auto"/>
              </w:divBdr>
            </w:div>
            <w:div w:id="1360659999">
              <w:marLeft w:val="0"/>
              <w:marRight w:val="0"/>
              <w:marTop w:val="0"/>
              <w:marBottom w:val="0"/>
              <w:divBdr>
                <w:top w:val="none" w:sz="0" w:space="0" w:color="auto"/>
                <w:left w:val="none" w:sz="0" w:space="0" w:color="auto"/>
                <w:bottom w:val="none" w:sz="0" w:space="0" w:color="auto"/>
                <w:right w:val="none" w:sz="0" w:space="0" w:color="auto"/>
              </w:divBdr>
            </w:div>
            <w:div w:id="1875121433">
              <w:marLeft w:val="0"/>
              <w:marRight w:val="0"/>
              <w:marTop w:val="0"/>
              <w:marBottom w:val="0"/>
              <w:divBdr>
                <w:top w:val="none" w:sz="0" w:space="0" w:color="auto"/>
                <w:left w:val="none" w:sz="0" w:space="0" w:color="auto"/>
                <w:bottom w:val="none" w:sz="0" w:space="0" w:color="auto"/>
                <w:right w:val="none" w:sz="0" w:space="0" w:color="auto"/>
              </w:divBdr>
            </w:div>
            <w:div w:id="2024159367">
              <w:marLeft w:val="0"/>
              <w:marRight w:val="0"/>
              <w:marTop w:val="0"/>
              <w:marBottom w:val="0"/>
              <w:divBdr>
                <w:top w:val="none" w:sz="0" w:space="0" w:color="auto"/>
                <w:left w:val="none" w:sz="0" w:space="0" w:color="auto"/>
                <w:bottom w:val="none" w:sz="0" w:space="0" w:color="auto"/>
                <w:right w:val="none" w:sz="0" w:space="0" w:color="auto"/>
              </w:divBdr>
            </w:div>
            <w:div w:id="724066509">
              <w:marLeft w:val="0"/>
              <w:marRight w:val="0"/>
              <w:marTop w:val="0"/>
              <w:marBottom w:val="0"/>
              <w:divBdr>
                <w:top w:val="none" w:sz="0" w:space="0" w:color="auto"/>
                <w:left w:val="none" w:sz="0" w:space="0" w:color="auto"/>
                <w:bottom w:val="none" w:sz="0" w:space="0" w:color="auto"/>
                <w:right w:val="none" w:sz="0" w:space="0" w:color="auto"/>
              </w:divBdr>
            </w:div>
            <w:div w:id="1348214371">
              <w:marLeft w:val="0"/>
              <w:marRight w:val="0"/>
              <w:marTop w:val="0"/>
              <w:marBottom w:val="0"/>
              <w:divBdr>
                <w:top w:val="none" w:sz="0" w:space="0" w:color="auto"/>
                <w:left w:val="none" w:sz="0" w:space="0" w:color="auto"/>
                <w:bottom w:val="none" w:sz="0" w:space="0" w:color="auto"/>
                <w:right w:val="none" w:sz="0" w:space="0" w:color="auto"/>
              </w:divBdr>
            </w:div>
            <w:div w:id="1575503111">
              <w:marLeft w:val="0"/>
              <w:marRight w:val="0"/>
              <w:marTop w:val="0"/>
              <w:marBottom w:val="0"/>
              <w:divBdr>
                <w:top w:val="none" w:sz="0" w:space="0" w:color="auto"/>
                <w:left w:val="none" w:sz="0" w:space="0" w:color="auto"/>
                <w:bottom w:val="none" w:sz="0" w:space="0" w:color="auto"/>
                <w:right w:val="none" w:sz="0" w:space="0" w:color="auto"/>
              </w:divBdr>
            </w:div>
            <w:div w:id="1056321508">
              <w:marLeft w:val="0"/>
              <w:marRight w:val="0"/>
              <w:marTop w:val="0"/>
              <w:marBottom w:val="0"/>
              <w:divBdr>
                <w:top w:val="none" w:sz="0" w:space="0" w:color="auto"/>
                <w:left w:val="none" w:sz="0" w:space="0" w:color="auto"/>
                <w:bottom w:val="none" w:sz="0" w:space="0" w:color="auto"/>
                <w:right w:val="none" w:sz="0" w:space="0" w:color="auto"/>
              </w:divBdr>
            </w:div>
            <w:div w:id="1661423739">
              <w:marLeft w:val="0"/>
              <w:marRight w:val="0"/>
              <w:marTop w:val="0"/>
              <w:marBottom w:val="0"/>
              <w:divBdr>
                <w:top w:val="none" w:sz="0" w:space="0" w:color="auto"/>
                <w:left w:val="none" w:sz="0" w:space="0" w:color="auto"/>
                <w:bottom w:val="none" w:sz="0" w:space="0" w:color="auto"/>
                <w:right w:val="none" w:sz="0" w:space="0" w:color="auto"/>
              </w:divBdr>
            </w:div>
            <w:div w:id="581380057">
              <w:marLeft w:val="0"/>
              <w:marRight w:val="0"/>
              <w:marTop w:val="0"/>
              <w:marBottom w:val="0"/>
              <w:divBdr>
                <w:top w:val="none" w:sz="0" w:space="0" w:color="auto"/>
                <w:left w:val="none" w:sz="0" w:space="0" w:color="auto"/>
                <w:bottom w:val="none" w:sz="0" w:space="0" w:color="auto"/>
                <w:right w:val="none" w:sz="0" w:space="0" w:color="auto"/>
              </w:divBdr>
            </w:div>
            <w:div w:id="1211310753">
              <w:marLeft w:val="0"/>
              <w:marRight w:val="0"/>
              <w:marTop w:val="0"/>
              <w:marBottom w:val="0"/>
              <w:divBdr>
                <w:top w:val="none" w:sz="0" w:space="0" w:color="auto"/>
                <w:left w:val="none" w:sz="0" w:space="0" w:color="auto"/>
                <w:bottom w:val="none" w:sz="0" w:space="0" w:color="auto"/>
                <w:right w:val="none" w:sz="0" w:space="0" w:color="auto"/>
              </w:divBdr>
            </w:div>
            <w:div w:id="499658682">
              <w:marLeft w:val="0"/>
              <w:marRight w:val="0"/>
              <w:marTop w:val="0"/>
              <w:marBottom w:val="0"/>
              <w:divBdr>
                <w:top w:val="none" w:sz="0" w:space="0" w:color="auto"/>
                <w:left w:val="none" w:sz="0" w:space="0" w:color="auto"/>
                <w:bottom w:val="none" w:sz="0" w:space="0" w:color="auto"/>
                <w:right w:val="none" w:sz="0" w:space="0" w:color="auto"/>
              </w:divBdr>
            </w:div>
            <w:div w:id="329599296">
              <w:marLeft w:val="0"/>
              <w:marRight w:val="0"/>
              <w:marTop w:val="0"/>
              <w:marBottom w:val="0"/>
              <w:divBdr>
                <w:top w:val="none" w:sz="0" w:space="0" w:color="auto"/>
                <w:left w:val="none" w:sz="0" w:space="0" w:color="auto"/>
                <w:bottom w:val="none" w:sz="0" w:space="0" w:color="auto"/>
                <w:right w:val="none" w:sz="0" w:space="0" w:color="auto"/>
              </w:divBdr>
            </w:div>
            <w:div w:id="1269853073">
              <w:marLeft w:val="0"/>
              <w:marRight w:val="0"/>
              <w:marTop w:val="0"/>
              <w:marBottom w:val="0"/>
              <w:divBdr>
                <w:top w:val="none" w:sz="0" w:space="0" w:color="auto"/>
                <w:left w:val="none" w:sz="0" w:space="0" w:color="auto"/>
                <w:bottom w:val="none" w:sz="0" w:space="0" w:color="auto"/>
                <w:right w:val="none" w:sz="0" w:space="0" w:color="auto"/>
              </w:divBdr>
            </w:div>
            <w:div w:id="989291906">
              <w:marLeft w:val="0"/>
              <w:marRight w:val="0"/>
              <w:marTop w:val="0"/>
              <w:marBottom w:val="0"/>
              <w:divBdr>
                <w:top w:val="none" w:sz="0" w:space="0" w:color="auto"/>
                <w:left w:val="none" w:sz="0" w:space="0" w:color="auto"/>
                <w:bottom w:val="none" w:sz="0" w:space="0" w:color="auto"/>
                <w:right w:val="none" w:sz="0" w:space="0" w:color="auto"/>
              </w:divBdr>
            </w:div>
            <w:div w:id="1405839827">
              <w:marLeft w:val="0"/>
              <w:marRight w:val="0"/>
              <w:marTop w:val="0"/>
              <w:marBottom w:val="0"/>
              <w:divBdr>
                <w:top w:val="none" w:sz="0" w:space="0" w:color="auto"/>
                <w:left w:val="none" w:sz="0" w:space="0" w:color="auto"/>
                <w:bottom w:val="none" w:sz="0" w:space="0" w:color="auto"/>
                <w:right w:val="none" w:sz="0" w:space="0" w:color="auto"/>
              </w:divBdr>
            </w:div>
            <w:div w:id="1877231528">
              <w:marLeft w:val="0"/>
              <w:marRight w:val="0"/>
              <w:marTop w:val="0"/>
              <w:marBottom w:val="0"/>
              <w:divBdr>
                <w:top w:val="none" w:sz="0" w:space="0" w:color="auto"/>
                <w:left w:val="none" w:sz="0" w:space="0" w:color="auto"/>
                <w:bottom w:val="none" w:sz="0" w:space="0" w:color="auto"/>
                <w:right w:val="none" w:sz="0" w:space="0" w:color="auto"/>
              </w:divBdr>
            </w:div>
            <w:div w:id="644429426">
              <w:marLeft w:val="0"/>
              <w:marRight w:val="0"/>
              <w:marTop w:val="0"/>
              <w:marBottom w:val="0"/>
              <w:divBdr>
                <w:top w:val="none" w:sz="0" w:space="0" w:color="auto"/>
                <w:left w:val="none" w:sz="0" w:space="0" w:color="auto"/>
                <w:bottom w:val="none" w:sz="0" w:space="0" w:color="auto"/>
                <w:right w:val="none" w:sz="0" w:space="0" w:color="auto"/>
              </w:divBdr>
            </w:div>
            <w:div w:id="1066684111">
              <w:marLeft w:val="0"/>
              <w:marRight w:val="0"/>
              <w:marTop w:val="0"/>
              <w:marBottom w:val="0"/>
              <w:divBdr>
                <w:top w:val="none" w:sz="0" w:space="0" w:color="auto"/>
                <w:left w:val="none" w:sz="0" w:space="0" w:color="auto"/>
                <w:bottom w:val="none" w:sz="0" w:space="0" w:color="auto"/>
                <w:right w:val="none" w:sz="0" w:space="0" w:color="auto"/>
              </w:divBdr>
            </w:div>
            <w:div w:id="194659206">
              <w:marLeft w:val="0"/>
              <w:marRight w:val="0"/>
              <w:marTop w:val="0"/>
              <w:marBottom w:val="0"/>
              <w:divBdr>
                <w:top w:val="none" w:sz="0" w:space="0" w:color="auto"/>
                <w:left w:val="none" w:sz="0" w:space="0" w:color="auto"/>
                <w:bottom w:val="none" w:sz="0" w:space="0" w:color="auto"/>
                <w:right w:val="none" w:sz="0" w:space="0" w:color="auto"/>
              </w:divBdr>
            </w:div>
            <w:div w:id="18967342">
              <w:marLeft w:val="0"/>
              <w:marRight w:val="0"/>
              <w:marTop w:val="0"/>
              <w:marBottom w:val="0"/>
              <w:divBdr>
                <w:top w:val="none" w:sz="0" w:space="0" w:color="auto"/>
                <w:left w:val="none" w:sz="0" w:space="0" w:color="auto"/>
                <w:bottom w:val="none" w:sz="0" w:space="0" w:color="auto"/>
                <w:right w:val="none" w:sz="0" w:space="0" w:color="auto"/>
              </w:divBdr>
            </w:div>
            <w:div w:id="1518235551">
              <w:marLeft w:val="0"/>
              <w:marRight w:val="0"/>
              <w:marTop w:val="0"/>
              <w:marBottom w:val="0"/>
              <w:divBdr>
                <w:top w:val="none" w:sz="0" w:space="0" w:color="auto"/>
                <w:left w:val="none" w:sz="0" w:space="0" w:color="auto"/>
                <w:bottom w:val="none" w:sz="0" w:space="0" w:color="auto"/>
                <w:right w:val="none" w:sz="0" w:space="0" w:color="auto"/>
              </w:divBdr>
            </w:div>
            <w:div w:id="1268387601">
              <w:marLeft w:val="0"/>
              <w:marRight w:val="0"/>
              <w:marTop w:val="0"/>
              <w:marBottom w:val="0"/>
              <w:divBdr>
                <w:top w:val="none" w:sz="0" w:space="0" w:color="auto"/>
                <w:left w:val="none" w:sz="0" w:space="0" w:color="auto"/>
                <w:bottom w:val="none" w:sz="0" w:space="0" w:color="auto"/>
                <w:right w:val="none" w:sz="0" w:space="0" w:color="auto"/>
              </w:divBdr>
            </w:div>
            <w:div w:id="379328119">
              <w:marLeft w:val="0"/>
              <w:marRight w:val="0"/>
              <w:marTop w:val="0"/>
              <w:marBottom w:val="0"/>
              <w:divBdr>
                <w:top w:val="none" w:sz="0" w:space="0" w:color="auto"/>
                <w:left w:val="none" w:sz="0" w:space="0" w:color="auto"/>
                <w:bottom w:val="none" w:sz="0" w:space="0" w:color="auto"/>
                <w:right w:val="none" w:sz="0" w:space="0" w:color="auto"/>
              </w:divBdr>
            </w:div>
            <w:div w:id="1506751728">
              <w:marLeft w:val="0"/>
              <w:marRight w:val="0"/>
              <w:marTop w:val="0"/>
              <w:marBottom w:val="0"/>
              <w:divBdr>
                <w:top w:val="none" w:sz="0" w:space="0" w:color="auto"/>
                <w:left w:val="none" w:sz="0" w:space="0" w:color="auto"/>
                <w:bottom w:val="none" w:sz="0" w:space="0" w:color="auto"/>
                <w:right w:val="none" w:sz="0" w:space="0" w:color="auto"/>
              </w:divBdr>
            </w:div>
            <w:div w:id="38282913">
              <w:marLeft w:val="0"/>
              <w:marRight w:val="0"/>
              <w:marTop w:val="0"/>
              <w:marBottom w:val="0"/>
              <w:divBdr>
                <w:top w:val="none" w:sz="0" w:space="0" w:color="auto"/>
                <w:left w:val="none" w:sz="0" w:space="0" w:color="auto"/>
                <w:bottom w:val="none" w:sz="0" w:space="0" w:color="auto"/>
                <w:right w:val="none" w:sz="0" w:space="0" w:color="auto"/>
              </w:divBdr>
            </w:div>
            <w:div w:id="1928036133">
              <w:marLeft w:val="0"/>
              <w:marRight w:val="0"/>
              <w:marTop w:val="0"/>
              <w:marBottom w:val="0"/>
              <w:divBdr>
                <w:top w:val="none" w:sz="0" w:space="0" w:color="auto"/>
                <w:left w:val="none" w:sz="0" w:space="0" w:color="auto"/>
                <w:bottom w:val="none" w:sz="0" w:space="0" w:color="auto"/>
                <w:right w:val="none" w:sz="0" w:space="0" w:color="auto"/>
              </w:divBdr>
            </w:div>
            <w:div w:id="1274626931">
              <w:marLeft w:val="0"/>
              <w:marRight w:val="0"/>
              <w:marTop w:val="0"/>
              <w:marBottom w:val="0"/>
              <w:divBdr>
                <w:top w:val="none" w:sz="0" w:space="0" w:color="auto"/>
                <w:left w:val="none" w:sz="0" w:space="0" w:color="auto"/>
                <w:bottom w:val="none" w:sz="0" w:space="0" w:color="auto"/>
                <w:right w:val="none" w:sz="0" w:space="0" w:color="auto"/>
              </w:divBdr>
            </w:div>
            <w:div w:id="1080325625">
              <w:marLeft w:val="0"/>
              <w:marRight w:val="0"/>
              <w:marTop w:val="0"/>
              <w:marBottom w:val="0"/>
              <w:divBdr>
                <w:top w:val="none" w:sz="0" w:space="0" w:color="auto"/>
                <w:left w:val="none" w:sz="0" w:space="0" w:color="auto"/>
                <w:bottom w:val="none" w:sz="0" w:space="0" w:color="auto"/>
                <w:right w:val="none" w:sz="0" w:space="0" w:color="auto"/>
              </w:divBdr>
            </w:div>
            <w:div w:id="2098205934">
              <w:marLeft w:val="0"/>
              <w:marRight w:val="0"/>
              <w:marTop w:val="0"/>
              <w:marBottom w:val="0"/>
              <w:divBdr>
                <w:top w:val="none" w:sz="0" w:space="0" w:color="auto"/>
                <w:left w:val="none" w:sz="0" w:space="0" w:color="auto"/>
                <w:bottom w:val="none" w:sz="0" w:space="0" w:color="auto"/>
                <w:right w:val="none" w:sz="0" w:space="0" w:color="auto"/>
              </w:divBdr>
            </w:div>
            <w:div w:id="19362404">
              <w:marLeft w:val="0"/>
              <w:marRight w:val="0"/>
              <w:marTop w:val="0"/>
              <w:marBottom w:val="0"/>
              <w:divBdr>
                <w:top w:val="none" w:sz="0" w:space="0" w:color="auto"/>
                <w:left w:val="none" w:sz="0" w:space="0" w:color="auto"/>
                <w:bottom w:val="none" w:sz="0" w:space="0" w:color="auto"/>
                <w:right w:val="none" w:sz="0" w:space="0" w:color="auto"/>
              </w:divBdr>
            </w:div>
            <w:div w:id="155341431">
              <w:marLeft w:val="0"/>
              <w:marRight w:val="0"/>
              <w:marTop w:val="0"/>
              <w:marBottom w:val="0"/>
              <w:divBdr>
                <w:top w:val="none" w:sz="0" w:space="0" w:color="auto"/>
                <w:left w:val="none" w:sz="0" w:space="0" w:color="auto"/>
                <w:bottom w:val="none" w:sz="0" w:space="0" w:color="auto"/>
                <w:right w:val="none" w:sz="0" w:space="0" w:color="auto"/>
              </w:divBdr>
            </w:div>
            <w:div w:id="929854414">
              <w:marLeft w:val="0"/>
              <w:marRight w:val="0"/>
              <w:marTop w:val="0"/>
              <w:marBottom w:val="0"/>
              <w:divBdr>
                <w:top w:val="none" w:sz="0" w:space="0" w:color="auto"/>
                <w:left w:val="none" w:sz="0" w:space="0" w:color="auto"/>
                <w:bottom w:val="none" w:sz="0" w:space="0" w:color="auto"/>
                <w:right w:val="none" w:sz="0" w:space="0" w:color="auto"/>
              </w:divBdr>
            </w:div>
            <w:div w:id="1296788286">
              <w:marLeft w:val="0"/>
              <w:marRight w:val="0"/>
              <w:marTop w:val="0"/>
              <w:marBottom w:val="0"/>
              <w:divBdr>
                <w:top w:val="none" w:sz="0" w:space="0" w:color="auto"/>
                <w:left w:val="none" w:sz="0" w:space="0" w:color="auto"/>
                <w:bottom w:val="none" w:sz="0" w:space="0" w:color="auto"/>
                <w:right w:val="none" w:sz="0" w:space="0" w:color="auto"/>
              </w:divBdr>
            </w:div>
            <w:div w:id="1671329114">
              <w:marLeft w:val="0"/>
              <w:marRight w:val="0"/>
              <w:marTop w:val="0"/>
              <w:marBottom w:val="0"/>
              <w:divBdr>
                <w:top w:val="none" w:sz="0" w:space="0" w:color="auto"/>
                <w:left w:val="none" w:sz="0" w:space="0" w:color="auto"/>
                <w:bottom w:val="none" w:sz="0" w:space="0" w:color="auto"/>
                <w:right w:val="none" w:sz="0" w:space="0" w:color="auto"/>
              </w:divBdr>
            </w:div>
            <w:div w:id="787118415">
              <w:marLeft w:val="0"/>
              <w:marRight w:val="0"/>
              <w:marTop w:val="0"/>
              <w:marBottom w:val="0"/>
              <w:divBdr>
                <w:top w:val="none" w:sz="0" w:space="0" w:color="auto"/>
                <w:left w:val="none" w:sz="0" w:space="0" w:color="auto"/>
                <w:bottom w:val="none" w:sz="0" w:space="0" w:color="auto"/>
                <w:right w:val="none" w:sz="0" w:space="0" w:color="auto"/>
              </w:divBdr>
            </w:div>
            <w:div w:id="1832208813">
              <w:marLeft w:val="0"/>
              <w:marRight w:val="0"/>
              <w:marTop w:val="0"/>
              <w:marBottom w:val="0"/>
              <w:divBdr>
                <w:top w:val="none" w:sz="0" w:space="0" w:color="auto"/>
                <w:left w:val="none" w:sz="0" w:space="0" w:color="auto"/>
                <w:bottom w:val="none" w:sz="0" w:space="0" w:color="auto"/>
                <w:right w:val="none" w:sz="0" w:space="0" w:color="auto"/>
              </w:divBdr>
            </w:div>
            <w:div w:id="397365655">
              <w:marLeft w:val="0"/>
              <w:marRight w:val="0"/>
              <w:marTop w:val="0"/>
              <w:marBottom w:val="0"/>
              <w:divBdr>
                <w:top w:val="none" w:sz="0" w:space="0" w:color="auto"/>
                <w:left w:val="none" w:sz="0" w:space="0" w:color="auto"/>
                <w:bottom w:val="none" w:sz="0" w:space="0" w:color="auto"/>
                <w:right w:val="none" w:sz="0" w:space="0" w:color="auto"/>
              </w:divBdr>
            </w:div>
            <w:div w:id="1079904832">
              <w:marLeft w:val="0"/>
              <w:marRight w:val="0"/>
              <w:marTop w:val="0"/>
              <w:marBottom w:val="0"/>
              <w:divBdr>
                <w:top w:val="none" w:sz="0" w:space="0" w:color="auto"/>
                <w:left w:val="none" w:sz="0" w:space="0" w:color="auto"/>
                <w:bottom w:val="none" w:sz="0" w:space="0" w:color="auto"/>
                <w:right w:val="none" w:sz="0" w:space="0" w:color="auto"/>
              </w:divBdr>
            </w:div>
            <w:div w:id="135503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41023">
      <w:bodyDiv w:val="1"/>
      <w:marLeft w:val="0"/>
      <w:marRight w:val="0"/>
      <w:marTop w:val="0"/>
      <w:marBottom w:val="0"/>
      <w:divBdr>
        <w:top w:val="none" w:sz="0" w:space="0" w:color="auto"/>
        <w:left w:val="none" w:sz="0" w:space="0" w:color="auto"/>
        <w:bottom w:val="none" w:sz="0" w:space="0" w:color="auto"/>
        <w:right w:val="none" w:sz="0" w:space="0" w:color="auto"/>
      </w:divBdr>
    </w:div>
    <w:div w:id="1829787907">
      <w:bodyDiv w:val="1"/>
      <w:marLeft w:val="0"/>
      <w:marRight w:val="0"/>
      <w:marTop w:val="0"/>
      <w:marBottom w:val="0"/>
      <w:divBdr>
        <w:top w:val="none" w:sz="0" w:space="0" w:color="auto"/>
        <w:left w:val="none" w:sz="0" w:space="0" w:color="auto"/>
        <w:bottom w:val="none" w:sz="0" w:space="0" w:color="auto"/>
        <w:right w:val="none" w:sz="0" w:space="0" w:color="auto"/>
      </w:divBdr>
      <w:divsChild>
        <w:div w:id="609817000">
          <w:marLeft w:val="0"/>
          <w:marRight w:val="0"/>
          <w:marTop w:val="0"/>
          <w:marBottom w:val="0"/>
          <w:divBdr>
            <w:top w:val="none" w:sz="0" w:space="0" w:color="auto"/>
            <w:left w:val="none" w:sz="0" w:space="0" w:color="auto"/>
            <w:bottom w:val="none" w:sz="0" w:space="0" w:color="auto"/>
            <w:right w:val="none" w:sz="0" w:space="0" w:color="auto"/>
          </w:divBdr>
          <w:divsChild>
            <w:div w:id="733743040">
              <w:marLeft w:val="0"/>
              <w:marRight w:val="0"/>
              <w:marTop w:val="0"/>
              <w:marBottom w:val="0"/>
              <w:divBdr>
                <w:top w:val="none" w:sz="0" w:space="0" w:color="auto"/>
                <w:left w:val="none" w:sz="0" w:space="0" w:color="auto"/>
                <w:bottom w:val="none" w:sz="0" w:space="0" w:color="auto"/>
                <w:right w:val="none" w:sz="0" w:space="0" w:color="auto"/>
              </w:divBdr>
            </w:div>
            <w:div w:id="1520699368">
              <w:marLeft w:val="0"/>
              <w:marRight w:val="0"/>
              <w:marTop w:val="0"/>
              <w:marBottom w:val="0"/>
              <w:divBdr>
                <w:top w:val="none" w:sz="0" w:space="0" w:color="auto"/>
                <w:left w:val="none" w:sz="0" w:space="0" w:color="auto"/>
                <w:bottom w:val="none" w:sz="0" w:space="0" w:color="auto"/>
                <w:right w:val="none" w:sz="0" w:space="0" w:color="auto"/>
              </w:divBdr>
            </w:div>
            <w:div w:id="1715155442">
              <w:marLeft w:val="0"/>
              <w:marRight w:val="0"/>
              <w:marTop w:val="0"/>
              <w:marBottom w:val="0"/>
              <w:divBdr>
                <w:top w:val="none" w:sz="0" w:space="0" w:color="auto"/>
                <w:left w:val="none" w:sz="0" w:space="0" w:color="auto"/>
                <w:bottom w:val="none" w:sz="0" w:space="0" w:color="auto"/>
                <w:right w:val="none" w:sz="0" w:space="0" w:color="auto"/>
              </w:divBdr>
            </w:div>
            <w:div w:id="855117957">
              <w:marLeft w:val="0"/>
              <w:marRight w:val="0"/>
              <w:marTop w:val="0"/>
              <w:marBottom w:val="0"/>
              <w:divBdr>
                <w:top w:val="none" w:sz="0" w:space="0" w:color="auto"/>
                <w:left w:val="none" w:sz="0" w:space="0" w:color="auto"/>
                <w:bottom w:val="none" w:sz="0" w:space="0" w:color="auto"/>
                <w:right w:val="none" w:sz="0" w:space="0" w:color="auto"/>
              </w:divBdr>
            </w:div>
            <w:div w:id="1275136736">
              <w:marLeft w:val="0"/>
              <w:marRight w:val="0"/>
              <w:marTop w:val="0"/>
              <w:marBottom w:val="0"/>
              <w:divBdr>
                <w:top w:val="none" w:sz="0" w:space="0" w:color="auto"/>
                <w:left w:val="none" w:sz="0" w:space="0" w:color="auto"/>
                <w:bottom w:val="none" w:sz="0" w:space="0" w:color="auto"/>
                <w:right w:val="none" w:sz="0" w:space="0" w:color="auto"/>
              </w:divBdr>
            </w:div>
            <w:div w:id="799374018">
              <w:marLeft w:val="0"/>
              <w:marRight w:val="0"/>
              <w:marTop w:val="0"/>
              <w:marBottom w:val="0"/>
              <w:divBdr>
                <w:top w:val="none" w:sz="0" w:space="0" w:color="auto"/>
                <w:left w:val="none" w:sz="0" w:space="0" w:color="auto"/>
                <w:bottom w:val="none" w:sz="0" w:space="0" w:color="auto"/>
                <w:right w:val="none" w:sz="0" w:space="0" w:color="auto"/>
              </w:divBdr>
            </w:div>
            <w:div w:id="224802631">
              <w:marLeft w:val="0"/>
              <w:marRight w:val="0"/>
              <w:marTop w:val="0"/>
              <w:marBottom w:val="0"/>
              <w:divBdr>
                <w:top w:val="none" w:sz="0" w:space="0" w:color="auto"/>
                <w:left w:val="none" w:sz="0" w:space="0" w:color="auto"/>
                <w:bottom w:val="none" w:sz="0" w:space="0" w:color="auto"/>
                <w:right w:val="none" w:sz="0" w:space="0" w:color="auto"/>
              </w:divBdr>
            </w:div>
            <w:div w:id="923026797">
              <w:marLeft w:val="0"/>
              <w:marRight w:val="0"/>
              <w:marTop w:val="0"/>
              <w:marBottom w:val="0"/>
              <w:divBdr>
                <w:top w:val="none" w:sz="0" w:space="0" w:color="auto"/>
                <w:left w:val="none" w:sz="0" w:space="0" w:color="auto"/>
                <w:bottom w:val="none" w:sz="0" w:space="0" w:color="auto"/>
                <w:right w:val="none" w:sz="0" w:space="0" w:color="auto"/>
              </w:divBdr>
            </w:div>
            <w:div w:id="2092847579">
              <w:marLeft w:val="0"/>
              <w:marRight w:val="0"/>
              <w:marTop w:val="0"/>
              <w:marBottom w:val="0"/>
              <w:divBdr>
                <w:top w:val="none" w:sz="0" w:space="0" w:color="auto"/>
                <w:left w:val="none" w:sz="0" w:space="0" w:color="auto"/>
                <w:bottom w:val="none" w:sz="0" w:space="0" w:color="auto"/>
                <w:right w:val="none" w:sz="0" w:space="0" w:color="auto"/>
              </w:divBdr>
            </w:div>
            <w:div w:id="1888368860">
              <w:marLeft w:val="0"/>
              <w:marRight w:val="0"/>
              <w:marTop w:val="0"/>
              <w:marBottom w:val="0"/>
              <w:divBdr>
                <w:top w:val="none" w:sz="0" w:space="0" w:color="auto"/>
                <w:left w:val="none" w:sz="0" w:space="0" w:color="auto"/>
                <w:bottom w:val="none" w:sz="0" w:space="0" w:color="auto"/>
                <w:right w:val="none" w:sz="0" w:space="0" w:color="auto"/>
              </w:divBdr>
            </w:div>
            <w:div w:id="2049915116">
              <w:marLeft w:val="0"/>
              <w:marRight w:val="0"/>
              <w:marTop w:val="0"/>
              <w:marBottom w:val="0"/>
              <w:divBdr>
                <w:top w:val="none" w:sz="0" w:space="0" w:color="auto"/>
                <w:left w:val="none" w:sz="0" w:space="0" w:color="auto"/>
                <w:bottom w:val="none" w:sz="0" w:space="0" w:color="auto"/>
                <w:right w:val="none" w:sz="0" w:space="0" w:color="auto"/>
              </w:divBdr>
            </w:div>
            <w:div w:id="1626738696">
              <w:marLeft w:val="0"/>
              <w:marRight w:val="0"/>
              <w:marTop w:val="0"/>
              <w:marBottom w:val="0"/>
              <w:divBdr>
                <w:top w:val="none" w:sz="0" w:space="0" w:color="auto"/>
                <w:left w:val="none" w:sz="0" w:space="0" w:color="auto"/>
                <w:bottom w:val="none" w:sz="0" w:space="0" w:color="auto"/>
                <w:right w:val="none" w:sz="0" w:space="0" w:color="auto"/>
              </w:divBdr>
            </w:div>
            <w:div w:id="29041874">
              <w:marLeft w:val="0"/>
              <w:marRight w:val="0"/>
              <w:marTop w:val="0"/>
              <w:marBottom w:val="0"/>
              <w:divBdr>
                <w:top w:val="none" w:sz="0" w:space="0" w:color="auto"/>
                <w:left w:val="none" w:sz="0" w:space="0" w:color="auto"/>
                <w:bottom w:val="none" w:sz="0" w:space="0" w:color="auto"/>
                <w:right w:val="none" w:sz="0" w:space="0" w:color="auto"/>
              </w:divBdr>
            </w:div>
            <w:div w:id="761560724">
              <w:marLeft w:val="0"/>
              <w:marRight w:val="0"/>
              <w:marTop w:val="0"/>
              <w:marBottom w:val="0"/>
              <w:divBdr>
                <w:top w:val="none" w:sz="0" w:space="0" w:color="auto"/>
                <w:left w:val="none" w:sz="0" w:space="0" w:color="auto"/>
                <w:bottom w:val="none" w:sz="0" w:space="0" w:color="auto"/>
                <w:right w:val="none" w:sz="0" w:space="0" w:color="auto"/>
              </w:divBdr>
            </w:div>
            <w:div w:id="568466681">
              <w:marLeft w:val="0"/>
              <w:marRight w:val="0"/>
              <w:marTop w:val="0"/>
              <w:marBottom w:val="0"/>
              <w:divBdr>
                <w:top w:val="none" w:sz="0" w:space="0" w:color="auto"/>
                <w:left w:val="none" w:sz="0" w:space="0" w:color="auto"/>
                <w:bottom w:val="none" w:sz="0" w:space="0" w:color="auto"/>
                <w:right w:val="none" w:sz="0" w:space="0" w:color="auto"/>
              </w:divBdr>
            </w:div>
            <w:div w:id="496188093">
              <w:marLeft w:val="0"/>
              <w:marRight w:val="0"/>
              <w:marTop w:val="0"/>
              <w:marBottom w:val="0"/>
              <w:divBdr>
                <w:top w:val="none" w:sz="0" w:space="0" w:color="auto"/>
                <w:left w:val="none" w:sz="0" w:space="0" w:color="auto"/>
                <w:bottom w:val="none" w:sz="0" w:space="0" w:color="auto"/>
                <w:right w:val="none" w:sz="0" w:space="0" w:color="auto"/>
              </w:divBdr>
            </w:div>
            <w:div w:id="46298907">
              <w:marLeft w:val="0"/>
              <w:marRight w:val="0"/>
              <w:marTop w:val="0"/>
              <w:marBottom w:val="0"/>
              <w:divBdr>
                <w:top w:val="none" w:sz="0" w:space="0" w:color="auto"/>
                <w:left w:val="none" w:sz="0" w:space="0" w:color="auto"/>
                <w:bottom w:val="none" w:sz="0" w:space="0" w:color="auto"/>
                <w:right w:val="none" w:sz="0" w:space="0" w:color="auto"/>
              </w:divBdr>
            </w:div>
            <w:div w:id="164862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43386">
      <w:bodyDiv w:val="1"/>
      <w:marLeft w:val="0"/>
      <w:marRight w:val="0"/>
      <w:marTop w:val="0"/>
      <w:marBottom w:val="0"/>
      <w:divBdr>
        <w:top w:val="none" w:sz="0" w:space="0" w:color="auto"/>
        <w:left w:val="none" w:sz="0" w:space="0" w:color="auto"/>
        <w:bottom w:val="none" w:sz="0" w:space="0" w:color="auto"/>
        <w:right w:val="none" w:sz="0" w:space="0" w:color="auto"/>
      </w:divBdr>
      <w:divsChild>
        <w:div w:id="1080637200">
          <w:marLeft w:val="0"/>
          <w:marRight w:val="0"/>
          <w:marTop w:val="0"/>
          <w:marBottom w:val="0"/>
          <w:divBdr>
            <w:top w:val="none" w:sz="0" w:space="0" w:color="auto"/>
            <w:left w:val="none" w:sz="0" w:space="0" w:color="auto"/>
            <w:bottom w:val="none" w:sz="0" w:space="0" w:color="auto"/>
            <w:right w:val="none" w:sz="0" w:space="0" w:color="auto"/>
          </w:divBdr>
          <w:divsChild>
            <w:div w:id="1648851734">
              <w:marLeft w:val="0"/>
              <w:marRight w:val="0"/>
              <w:marTop w:val="0"/>
              <w:marBottom w:val="0"/>
              <w:divBdr>
                <w:top w:val="none" w:sz="0" w:space="0" w:color="auto"/>
                <w:left w:val="none" w:sz="0" w:space="0" w:color="auto"/>
                <w:bottom w:val="none" w:sz="0" w:space="0" w:color="auto"/>
                <w:right w:val="none" w:sz="0" w:space="0" w:color="auto"/>
              </w:divBdr>
            </w:div>
            <w:div w:id="727724827">
              <w:marLeft w:val="0"/>
              <w:marRight w:val="0"/>
              <w:marTop w:val="0"/>
              <w:marBottom w:val="0"/>
              <w:divBdr>
                <w:top w:val="none" w:sz="0" w:space="0" w:color="auto"/>
                <w:left w:val="none" w:sz="0" w:space="0" w:color="auto"/>
                <w:bottom w:val="none" w:sz="0" w:space="0" w:color="auto"/>
                <w:right w:val="none" w:sz="0" w:space="0" w:color="auto"/>
              </w:divBdr>
            </w:div>
            <w:div w:id="498813955">
              <w:marLeft w:val="0"/>
              <w:marRight w:val="0"/>
              <w:marTop w:val="0"/>
              <w:marBottom w:val="0"/>
              <w:divBdr>
                <w:top w:val="none" w:sz="0" w:space="0" w:color="auto"/>
                <w:left w:val="none" w:sz="0" w:space="0" w:color="auto"/>
                <w:bottom w:val="none" w:sz="0" w:space="0" w:color="auto"/>
                <w:right w:val="none" w:sz="0" w:space="0" w:color="auto"/>
              </w:divBdr>
            </w:div>
            <w:div w:id="765925831">
              <w:marLeft w:val="0"/>
              <w:marRight w:val="0"/>
              <w:marTop w:val="0"/>
              <w:marBottom w:val="0"/>
              <w:divBdr>
                <w:top w:val="none" w:sz="0" w:space="0" w:color="auto"/>
                <w:left w:val="none" w:sz="0" w:space="0" w:color="auto"/>
                <w:bottom w:val="none" w:sz="0" w:space="0" w:color="auto"/>
                <w:right w:val="none" w:sz="0" w:space="0" w:color="auto"/>
              </w:divBdr>
            </w:div>
            <w:div w:id="1974864424">
              <w:marLeft w:val="0"/>
              <w:marRight w:val="0"/>
              <w:marTop w:val="0"/>
              <w:marBottom w:val="0"/>
              <w:divBdr>
                <w:top w:val="none" w:sz="0" w:space="0" w:color="auto"/>
                <w:left w:val="none" w:sz="0" w:space="0" w:color="auto"/>
                <w:bottom w:val="none" w:sz="0" w:space="0" w:color="auto"/>
                <w:right w:val="none" w:sz="0" w:space="0" w:color="auto"/>
              </w:divBdr>
            </w:div>
            <w:div w:id="71496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56315">
      <w:bodyDiv w:val="1"/>
      <w:marLeft w:val="0"/>
      <w:marRight w:val="0"/>
      <w:marTop w:val="0"/>
      <w:marBottom w:val="0"/>
      <w:divBdr>
        <w:top w:val="none" w:sz="0" w:space="0" w:color="auto"/>
        <w:left w:val="none" w:sz="0" w:space="0" w:color="auto"/>
        <w:bottom w:val="none" w:sz="0" w:space="0" w:color="auto"/>
        <w:right w:val="none" w:sz="0" w:space="0" w:color="auto"/>
      </w:divBdr>
      <w:divsChild>
        <w:div w:id="504132826">
          <w:marLeft w:val="0"/>
          <w:marRight w:val="0"/>
          <w:marTop w:val="0"/>
          <w:marBottom w:val="0"/>
          <w:divBdr>
            <w:top w:val="none" w:sz="0" w:space="0" w:color="auto"/>
            <w:left w:val="none" w:sz="0" w:space="0" w:color="auto"/>
            <w:bottom w:val="none" w:sz="0" w:space="0" w:color="auto"/>
            <w:right w:val="none" w:sz="0" w:space="0" w:color="auto"/>
          </w:divBdr>
          <w:divsChild>
            <w:div w:id="1808084192">
              <w:marLeft w:val="0"/>
              <w:marRight w:val="0"/>
              <w:marTop w:val="0"/>
              <w:marBottom w:val="0"/>
              <w:divBdr>
                <w:top w:val="none" w:sz="0" w:space="0" w:color="auto"/>
                <w:left w:val="none" w:sz="0" w:space="0" w:color="auto"/>
                <w:bottom w:val="none" w:sz="0" w:space="0" w:color="auto"/>
                <w:right w:val="none" w:sz="0" w:space="0" w:color="auto"/>
              </w:divBdr>
            </w:div>
            <w:div w:id="86679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71833">
      <w:bodyDiv w:val="1"/>
      <w:marLeft w:val="0"/>
      <w:marRight w:val="0"/>
      <w:marTop w:val="0"/>
      <w:marBottom w:val="0"/>
      <w:divBdr>
        <w:top w:val="none" w:sz="0" w:space="0" w:color="auto"/>
        <w:left w:val="none" w:sz="0" w:space="0" w:color="auto"/>
        <w:bottom w:val="none" w:sz="0" w:space="0" w:color="auto"/>
        <w:right w:val="none" w:sz="0" w:space="0" w:color="auto"/>
      </w:divBdr>
      <w:divsChild>
        <w:div w:id="996688903">
          <w:marLeft w:val="0"/>
          <w:marRight w:val="0"/>
          <w:marTop w:val="0"/>
          <w:marBottom w:val="0"/>
          <w:divBdr>
            <w:top w:val="none" w:sz="0" w:space="0" w:color="auto"/>
            <w:left w:val="none" w:sz="0" w:space="0" w:color="auto"/>
            <w:bottom w:val="none" w:sz="0" w:space="0" w:color="auto"/>
            <w:right w:val="none" w:sz="0" w:space="0" w:color="auto"/>
          </w:divBdr>
          <w:divsChild>
            <w:div w:id="1389839409">
              <w:marLeft w:val="0"/>
              <w:marRight w:val="0"/>
              <w:marTop w:val="0"/>
              <w:marBottom w:val="0"/>
              <w:divBdr>
                <w:top w:val="none" w:sz="0" w:space="0" w:color="auto"/>
                <w:left w:val="none" w:sz="0" w:space="0" w:color="auto"/>
                <w:bottom w:val="none" w:sz="0" w:space="0" w:color="auto"/>
                <w:right w:val="none" w:sz="0" w:space="0" w:color="auto"/>
              </w:divBdr>
            </w:div>
            <w:div w:id="513769334">
              <w:marLeft w:val="0"/>
              <w:marRight w:val="0"/>
              <w:marTop w:val="0"/>
              <w:marBottom w:val="0"/>
              <w:divBdr>
                <w:top w:val="none" w:sz="0" w:space="0" w:color="auto"/>
                <w:left w:val="none" w:sz="0" w:space="0" w:color="auto"/>
                <w:bottom w:val="none" w:sz="0" w:space="0" w:color="auto"/>
                <w:right w:val="none" w:sz="0" w:space="0" w:color="auto"/>
              </w:divBdr>
            </w:div>
            <w:div w:id="317728070">
              <w:marLeft w:val="0"/>
              <w:marRight w:val="0"/>
              <w:marTop w:val="0"/>
              <w:marBottom w:val="0"/>
              <w:divBdr>
                <w:top w:val="none" w:sz="0" w:space="0" w:color="auto"/>
                <w:left w:val="none" w:sz="0" w:space="0" w:color="auto"/>
                <w:bottom w:val="none" w:sz="0" w:space="0" w:color="auto"/>
                <w:right w:val="none" w:sz="0" w:space="0" w:color="auto"/>
              </w:divBdr>
            </w:div>
            <w:div w:id="1964731646">
              <w:marLeft w:val="0"/>
              <w:marRight w:val="0"/>
              <w:marTop w:val="0"/>
              <w:marBottom w:val="0"/>
              <w:divBdr>
                <w:top w:val="none" w:sz="0" w:space="0" w:color="auto"/>
                <w:left w:val="none" w:sz="0" w:space="0" w:color="auto"/>
                <w:bottom w:val="none" w:sz="0" w:space="0" w:color="auto"/>
                <w:right w:val="none" w:sz="0" w:space="0" w:color="auto"/>
              </w:divBdr>
            </w:div>
            <w:div w:id="2003120466">
              <w:marLeft w:val="0"/>
              <w:marRight w:val="0"/>
              <w:marTop w:val="0"/>
              <w:marBottom w:val="0"/>
              <w:divBdr>
                <w:top w:val="none" w:sz="0" w:space="0" w:color="auto"/>
                <w:left w:val="none" w:sz="0" w:space="0" w:color="auto"/>
                <w:bottom w:val="none" w:sz="0" w:space="0" w:color="auto"/>
                <w:right w:val="none" w:sz="0" w:space="0" w:color="auto"/>
              </w:divBdr>
            </w:div>
            <w:div w:id="883129451">
              <w:marLeft w:val="0"/>
              <w:marRight w:val="0"/>
              <w:marTop w:val="0"/>
              <w:marBottom w:val="0"/>
              <w:divBdr>
                <w:top w:val="none" w:sz="0" w:space="0" w:color="auto"/>
                <w:left w:val="none" w:sz="0" w:space="0" w:color="auto"/>
                <w:bottom w:val="none" w:sz="0" w:space="0" w:color="auto"/>
                <w:right w:val="none" w:sz="0" w:space="0" w:color="auto"/>
              </w:divBdr>
            </w:div>
            <w:div w:id="1333878624">
              <w:marLeft w:val="0"/>
              <w:marRight w:val="0"/>
              <w:marTop w:val="0"/>
              <w:marBottom w:val="0"/>
              <w:divBdr>
                <w:top w:val="none" w:sz="0" w:space="0" w:color="auto"/>
                <w:left w:val="none" w:sz="0" w:space="0" w:color="auto"/>
                <w:bottom w:val="none" w:sz="0" w:space="0" w:color="auto"/>
                <w:right w:val="none" w:sz="0" w:space="0" w:color="auto"/>
              </w:divBdr>
            </w:div>
            <w:div w:id="47941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02120">
      <w:bodyDiv w:val="1"/>
      <w:marLeft w:val="0"/>
      <w:marRight w:val="0"/>
      <w:marTop w:val="0"/>
      <w:marBottom w:val="0"/>
      <w:divBdr>
        <w:top w:val="none" w:sz="0" w:space="0" w:color="auto"/>
        <w:left w:val="none" w:sz="0" w:space="0" w:color="auto"/>
        <w:bottom w:val="none" w:sz="0" w:space="0" w:color="auto"/>
        <w:right w:val="none" w:sz="0" w:space="0" w:color="auto"/>
      </w:divBdr>
      <w:divsChild>
        <w:div w:id="2104446537">
          <w:marLeft w:val="0"/>
          <w:marRight w:val="0"/>
          <w:marTop w:val="0"/>
          <w:marBottom w:val="0"/>
          <w:divBdr>
            <w:top w:val="none" w:sz="0" w:space="0" w:color="auto"/>
            <w:left w:val="none" w:sz="0" w:space="0" w:color="auto"/>
            <w:bottom w:val="none" w:sz="0" w:space="0" w:color="auto"/>
            <w:right w:val="none" w:sz="0" w:space="0" w:color="auto"/>
          </w:divBdr>
          <w:divsChild>
            <w:div w:id="2085494427">
              <w:marLeft w:val="0"/>
              <w:marRight w:val="0"/>
              <w:marTop w:val="0"/>
              <w:marBottom w:val="0"/>
              <w:divBdr>
                <w:top w:val="none" w:sz="0" w:space="0" w:color="auto"/>
                <w:left w:val="none" w:sz="0" w:space="0" w:color="auto"/>
                <w:bottom w:val="none" w:sz="0" w:space="0" w:color="auto"/>
                <w:right w:val="none" w:sz="0" w:space="0" w:color="auto"/>
              </w:divBdr>
            </w:div>
            <w:div w:id="977958492">
              <w:marLeft w:val="0"/>
              <w:marRight w:val="0"/>
              <w:marTop w:val="0"/>
              <w:marBottom w:val="0"/>
              <w:divBdr>
                <w:top w:val="none" w:sz="0" w:space="0" w:color="auto"/>
                <w:left w:val="none" w:sz="0" w:space="0" w:color="auto"/>
                <w:bottom w:val="none" w:sz="0" w:space="0" w:color="auto"/>
                <w:right w:val="none" w:sz="0" w:space="0" w:color="auto"/>
              </w:divBdr>
            </w:div>
            <w:div w:id="1608660804">
              <w:marLeft w:val="0"/>
              <w:marRight w:val="0"/>
              <w:marTop w:val="0"/>
              <w:marBottom w:val="0"/>
              <w:divBdr>
                <w:top w:val="none" w:sz="0" w:space="0" w:color="auto"/>
                <w:left w:val="none" w:sz="0" w:space="0" w:color="auto"/>
                <w:bottom w:val="none" w:sz="0" w:space="0" w:color="auto"/>
                <w:right w:val="none" w:sz="0" w:space="0" w:color="auto"/>
              </w:divBdr>
            </w:div>
            <w:div w:id="1305937889">
              <w:marLeft w:val="0"/>
              <w:marRight w:val="0"/>
              <w:marTop w:val="0"/>
              <w:marBottom w:val="0"/>
              <w:divBdr>
                <w:top w:val="none" w:sz="0" w:space="0" w:color="auto"/>
                <w:left w:val="none" w:sz="0" w:space="0" w:color="auto"/>
                <w:bottom w:val="none" w:sz="0" w:space="0" w:color="auto"/>
                <w:right w:val="none" w:sz="0" w:space="0" w:color="auto"/>
              </w:divBdr>
            </w:div>
            <w:div w:id="1152218482">
              <w:marLeft w:val="0"/>
              <w:marRight w:val="0"/>
              <w:marTop w:val="0"/>
              <w:marBottom w:val="0"/>
              <w:divBdr>
                <w:top w:val="none" w:sz="0" w:space="0" w:color="auto"/>
                <w:left w:val="none" w:sz="0" w:space="0" w:color="auto"/>
                <w:bottom w:val="none" w:sz="0" w:space="0" w:color="auto"/>
                <w:right w:val="none" w:sz="0" w:space="0" w:color="auto"/>
              </w:divBdr>
            </w:div>
            <w:div w:id="1198355875">
              <w:marLeft w:val="0"/>
              <w:marRight w:val="0"/>
              <w:marTop w:val="0"/>
              <w:marBottom w:val="0"/>
              <w:divBdr>
                <w:top w:val="none" w:sz="0" w:space="0" w:color="auto"/>
                <w:left w:val="none" w:sz="0" w:space="0" w:color="auto"/>
                <w:bottom w:val="none" w:sz="0" w:space="0" w:color="auto"/>
                <w:right w:val="none" w:sz="0" w:space="0" w:color="auto"/>
              </w:divBdr>
            </w:div>
            <w:div w:id="369917403">
              <w:marLeft w:val="0"/>
              <w:marRight w:val="0"/>
              <w:marTop w:val="0"/>
              <w:marBottom w:val="0"/>
              <w:divBdr>
                <w:top w:val="none" w:sz="0" w:space="0" w:color="auto"/>
                <w:left w:val="none" w:sz="0" w:space="0" w:color="auto"/>
                <w:bottom w:val="none" w:sz="0" w:space="0" w:color="auto"/>
                <w:right w:val="none" w:sz="0" w:space="0" w:color="auto"/>
              </w:divBdr>
            </w:div>
            <w:div w:id="1874725356">
              <w:marLeft w:val="0"/>
              <w:marRight w:val="0"/>
              <w:marTop w:val="0"/>
              <w:marBottom w:val="0"/>
              <w:divBdr>
                <w:top w:val="none" w:sz="0" w:space="0" w:color="auto"/>
                <w:left w:val="none" w:sz="0" w:space="0" w:color="auto"/>
                <w:bottom w:val="none" w:sz="0" w:space="0" w:color="auto"/>
                <w:right w:val="none" w:sz="0" w:space="0" w:color="auto"/>
              </w:divBdr>
            </w:div>
            <w:div w:id="722169230">
              <w:marLeft w:val="0"/>
              <w:marRight w:val="0"/>
              <w:marTop w:val="0"/>
              <w:marBottom w:val="0"/>
              <w:divBdr>
                <w:top w:val="none" w:sz="0" w:space="0" w:color="auto"/>
                <w:left w:val="none" w:sz="0" w:space="0" w:color="auto"/>
                <w:bottom w:val="none" w:sz="0" w:space="0" w:color="auto"/>
                <w:right w:val="none" w:sz="0" w:space="0" w:color="auto"/>
              </w:divBdr>
            </w:div>
            <w:div w:id="139613074">
              <w:marLeft w:val="0"/>
              <w:marRight w:val="0"/>
              <w:marTop w:val="0"/>
              <w:marBottom w:val="0"/>
              <w:divBdr>
                <w:top w:val="none" w:sz="0" w:space="0" w:color="auto"/>
                <w:left w:val="none" w:sz="0" w:space="0" w:color="auto"/>
                <w:bottom w:val="none" w:sz="0" w:space="0" w:color="auto"/>
                <w:right w:val="none" w:sz="0" w:space="0" w:color="auto"/>
              </w:divBdr>
            </w:div>
            <w:div w:id="430124171">
              <w:marLeft w:val="0"/>
              <w:marRight w:val="0"/>
              <w:marTop w:val="0"/>
              <w:marBottom w:val="0"/>
              <w:divBdr>
                <w:top w:val="none" w:sz="0" w:space="0" w:color="auto"/>
                <w:left w:val="none" w:sz="0" w:space="0" w:color="auto"/>
                <w:bottom w:val="none" w:sz="0" w:space="0" w:color="auto"/>
                <w:right w:val="none" w:sz="0" w:space="0" w:color="auto"/>
              </w:divBdr>
            </w:div>
            <w:div w:id="1617105930">
              <w:marLeft w:val="0"/>
              <w:marRight w:val="0"/>
              <w:marTop w:val="0"/>
              <w:marBottom w:val="0"/>
              <w:divBdr>
                <w:top w:val="none" w:sz="0" w:space="0" w:color="auto"/>
                <w:left w:val="none" w:sz="0" w:space="0" w:color="auto"/>
                <w:bottom w:val="none" w:sz="0" w:space="0" w:color="auto"/>
                <w:right w:val="none" w:sz="0" w:space="0" w:color="auto"/>
              </w:divBdr>
            </w:div>
            <w:div w:id="1196651612">
              <w:marLeft w:val="0"/>
              <w:marRight w:val="0"/>
              <w:marTop w:val="0"/>
              <w:marBottom w:val="0"/>
              <w:divBdr>
                <w:top w:val="none" w:sz="0" w:space="0" w:color="auto"/>
                <w:left w:val="none" w:sz="0" w:space="0" w:color="auto"/>
                <w:bottom w:val="none" w:sz="0" w:space="0" w:color="auto"/>
                <w:right w:val="none" w:sz="0" w:space="0" w:color="auto"/>
              </w:divBdr>
            </w:div>
            <w:div w:id="195655782">
              <w:marLeft w:val="0"/>
              <w:marRight w:val="0"/>
              <w:marTop w:val="0"/>
              <w:marBottom w:val="0"/>
              <w:divBdr>
                <w:top w:val="none" w:sz="0" w:space="0" w:color="auto"/>
                <w:left w:val="none" w:sz="0" w:space="0" w:color="auto"/>
                <w:bottom w:val="none" w:sz="0" w:space="0" w:color="auto"/>
                <w:right w:val="none" w:sz="0" w:space="0" w:color="auto"/>
              </w:divBdr>
            </w:div>
            <w:div w:id="470636021">
              <w:marLeft w:val="0"/>
              <w:marRight w:val="0"/>
              <w:marTop w:val="0"/>
              <w:marBottom w:val="0"/>
              <w:divBdr>
                <w:top w:val="none" w:sz="0" w:space="0" w:color="auto"/>
                <w:left w:val="none" w:sz="0" w:space="0" w:color="auto"/>
                <w:bottom w:val="none" w:sz="0" w:space="0" w:color="auto"/>
                <w:right w:val="none" w:sz="0" w:space="0" w:color="auto"/>
              </w:divBdr>
            </w:div>
            <w:div w:id="875964935">
              <w:marLeft w:val="0"/>
              <w:marRight w:val="0"/>
              <w:marTop w:val="0"/>
              <w:marBottom w:val="0"/>
              <w:divBdr>
                <w:top w:val="none" w:sz="0" w:space="0" w:color="auto"/>
                <w:left w:val="none" w:sz="0" w:space="0" w:color="auto"/>
                <w:bottom w:val="none" w:sz="0" w:space="0" w:color="auto"/>
                <w:right w:val="none" w:sz="0" w:space="0" w:color="auto"/>
              </w:divBdr>
            </w:div>
            <w:div w:id="1431896572">
              <w:marLeft w:val="0"/>
              <w:marRight w:val="0"/>
              <w:marTop w:val="0"/>
              <w:marBottom w:val="0"/>
              <w:divBdr>
                <w:top w:val="none" w:sz="0" w:space="0" w:color="auto"/>
                <w:left w:val="none" w:sz="0" w:space="0" w:color="auto"/>
                <w:bottom w:val="none" w:sz="0" w:space="0" w:color="auto"/>
                <w:right w:val="none" w:sz="0" w:space="0" w:color="auto"/>
              </w:divBdr>
            </w:div>
            <w:div w:id="793907755">
              <w:marLeft w:val="0"/>
              <w:marRight w:val="0"/>
              <w:marTop w:val="0"/>
              <w:marBottom w:val="0"/>
              <w:divBdr>
                <w:top w:val="none" w:sz="0" w:space="0" w:color="auto"/>
                <w:left w:val="none" w:sz="0" w:space="0" w:color="auto"/>
                <w:bottom w:val="none" w:sz="0" w:space="0" w:color="auto"/>
                <w:right w:val="none" w:sz="0" w:space="0" w:color="auto"/>
              </w:divBdr>
            </w:div>
            <w:div w:id="2113746204">
              <w:marLeft w:val="0"/>
              <w:marRight w:val="0"/>
              <w:marTop w:val="0"/>
              <w:marBottom w:val="0"/>
              <w:divBdr>
                <w:top w:val="none" w:sz="0" w:space="0" w:color="auto"/>
                <w:left w:val="none" w:sz="0" w:space="0" w:color="auto"/>
                <w:bottom w:val="none" w:sz="0" w:space="0" w:color="auto"/>
                <w:right w:val="none" w:sz="0" w:space="0" w:color="auto"/>
              </w:divBdr>
            </w:div>
            <w:div w:id="2048987988">
              <w:marLeft w:val="0"/>
              <w:marRight w:val="0"/>
              <w:marTop w:val="0"/>
              <w:marBottom w:val="0"/>
              <w:divBdr>
                <w:top w:val="none" w:sz="0" w:space="0" w:color="auto"/>
                <w:left w:val="none" w:sz="0" w:space="0" w:color="auto"/>
                <w:bottom w:val="none" w:sz="0" w:space="0" w:color="auto"/>
                <w:right w:val="none" w:sz="0" w:space="0" w:color="auto"/>
              </w:divBdr>
            </w:div>
            <w:div w:id="431626672">
              <w:marLeft w:val="0"/>
              <w:marRight w:val="0"/>
              <w:marTop w:val="0"/>
              <w:marBottom w:val="0"/>
              <w:divBdr>
                <w:top w:val="none" w:sz="0" w:space="0" w:color="auto"/>
                <w:left w:val="none" w:sz="0" w:space="0" w:color="auto"/>
                <w:bottom w:val="none" w:sz="0" w:space="0" w:color="auto"/>
                <w:right w:val="none" w:sz="0" w:space="0" w:color="auto"/>
              </w:divBdr>
            </w:div>
            <w:div w:id="2119250002">
              <w:marLeft w:val="0"/>
              <w:marRight w:val="0"/>
              <w:marTop w:val="0"/>
              <w:marBottom w:val="0"/>
              <w:divBdr>
                <w:top w:val="none" w:sz="0" w:space="0" w:color="auto"/>
                <w:left w:val="none" w:sz="0" w:space="0" w:color="auto"/>
                <w:bottom w:val="none" w:sz="0" w:space="0" w:color="auto"/>
                <w:right w:val="none" w:sz="0" w:space="0" w:color="auto"/>
              </w:divBdr>
            </w:div>
            <w:div w:id="1290236580">
              <w:marLeft w:val="0"/>
              <w:marRight w:val="0"/>
              <w:marTop w:val="0"/>
              <w:marBottom w:val="0"/>
              <w:divBdr>
                <w:top w:val="none" w:sz="0" w:space="0" w:color="auto"/>
                <w:left w:val="none" w:sz="0" w:space="0" w:color="auto"/>
                <w:bottom w:val="none" w:sz="0" w:space="0" w:color="auto"/>
                <w:right w:val="none" w:sz="0" w:space="0" w:color="auto"/>
              </w:divBdr>
            </w:div>
            <w:div w:id="413405168">
              <w:marLeft w:val="0"/>
              <w:marRight w:val="0"/>
              <w:marTop w:val="0"/>
              <w:marBottom w:val="0"/>
              <w:divBdr>
                <w:top w:val="none" w:sz="0" w:space="0" w:color="auto"/>
                <w:left w:val="none" w:sz="0" w:space="0" w:color="auto"/>
                <w:bottom w:val="none" w:sz="0" w:space="0" w:color="auto"/>
                <w:right w:val="none" w:sz="0" w:space="0" w:color="auto"/>
              </w:divBdr>
            </w:div>
            <w:div w:id="2123762673">
              <w:marLeft w:val="0"/>
              <w:marRight w:val="0"/>
              <w:marTop w:val="0"/>
              <w:marBottom w:val="0"/>
              <w:divBdr>
                <w:top w:val="none" w:sz="0" w:space="0" w:color="auto"/>
                <w:left w:val="none" w:sz="0" w:space="0" w:color="auto"/>
                <w:bottom w:val="none" w:sz="0" w:space="0" w:color="auto"/>
                <w:right w:val="none" w:sz="0" w:space="0" w:color="auto"/>
              </w:divBdr>
            </w:div>
            <w:div w:id="405417831">
              <w:marLeft w:val="0"/>
              <w:marRight w:val="0"/>
              <w:marTop w:val="0"/>
              <w:marBottom w:val="0"/>
              <w:divBdr>
                <w:top w:val="none" w:sz="0" w:space="0" w:color="auto"/>
                <w:left w:val="none" w:sz="0" w:space="0" w:color="auto"/>
                <w:bottom w:val="none" w:sz="0" w:space="0" w:color="auto"/>
                <w:right w:val="none" w:sz="0" w:space="0" w:color="auto"/>
              </w:divBdr>
            </w:div>
            <w:div w:id="271790415">
              <w:marLeft w:val="0"/>
              <w:marRight w:val="0"/>
              <w:marTop w:val="0"/>
              <w:marBottom w:val="0"/>
              <w:divBdr>
                <w:top w:val="none" w:sz="0" w:space="0" w:color="auto"/>
                <w:left w:val="none" w:sz="0" w:space="0" w:color="auto"/>
                <w:bottom w:val="none" w:sz="0" w:space="0" w:color="auto"/>
                <w:right w:val="none" w:sz="0" w:space="0" w:color="auto"/>
              </w:divBdr>
            </w:div>
            <w:div w:id="1085804943">
              <w:marLeft w:val="0"/>
              <w:marRight w:val="0"/>
              <w:marTop w:val="0"/>
              <w:marBottom w:val="0"/>
              <w:divBdr>
                <w:top w:val="none" w:sz="0" w:space="0" w:color="auto"/>
                <w:left w:val="none" w:sz="0" w:space="0" w:color="auto"/>
                <w:bottom w:val="none" w:sz="0" w:space="0" w:color="auto"/>
                <w:right w:val="none" w:sz="0" w:space="0" w:color="auto"/>
              </w:divBdr>
            </w:div>
            <w:div w:id="65283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91484">
      <w:bodyDiv w:val="1"/>
      <w:marLeft w:val="0"/>
      <w:marRight w:val="0"/>
      <w:marTop w:val="0"/>
      <w:marBottom w:val="0"/>
      <w:divBdr>
        <w:top w:val="none" w:sz="0" w:space="0" w:color="auto"/>
        <w:left w:val="none" w:sz="0" w:space="0" w:color="auto"/>
        <w:bottom w:val="none" w:sz="0" w:space="0" w:color="auto"/>
        <w:right w:val="none" w:sz="0" w:space="0" w:color="auto"/>
      </w:divBdr>
      <w:divsChild>
        <w:div w:id="1779983083">
          <w:marLeft w:val="0"/>
          <w:marRight w:val="0"/>
          <w:marTop w:val="0"/>
          <w:marBottom w:val="0"/>
          <w:divBdr>
            <w:top w:val="none" w:sz="0" w:space="0" w:color="auto"/>
            <w:left w:val="none" w:sz="0" w:space="0" w:color="auto"/>
            <w:bottom w:val="none" w:sz="0" w:space="0" w:color="auto"/>
            <w:right w:val="none" w:sz="0" w:space="0" w:color="auto"/>
          </w:divBdr>
          <w:divsChild>
            <w:div w:id="2140568973">
              <w:marLeft w:val="0"/>
              <w:marRight w:val="0"/>
              <w:marTop w:val="0"/>
              <w:marBottom w:val="0"/>
              <w:divBdr>
                <w:top w:val="none" w:sz="0" w:space="0" w:color="auto"/>
                <w:left w:val="none" w:sz="0" w:space="0" w:color="auto"/>
                <w:bottom w:val="none" w:sz="0" w:space="0" w:color="auto"/>
                <w:right w:val="none" w:sz="0" w:space="0" w:color="auto"/>
              </w:divBdr>
            </w:div>
            <w:div w:id="899049382">
              <w:marLeft w:val="0"/>
              <w:marRight w:val="0"/>
              <w:marTop w:val="0"/>
              <w:marBottom w:val="0"/>
              <w:divBdr>
                <w:top w:val="none" w:sz="0" w:space="0" w:color="auto"/>
                <w:left w:val="none" w:sz="0" w:space="0" w:color="auto"/>
                <w:bottom w:val="none" w:sz="0" w:space="0" w:color="auto"/>
                <w:right w:val="none" w:sz="0" w:space="0" w:color="auto"/>
              </w:divBdr>
            </w:div>
            <w:div w:id="2095008335">
              <w:marLeft w:val="0"/>
              <w:marRight w:val="0"/>
              <w:marTop w:val="0"/>
              <w:marBottom w:val="0"/>
              <w:divBdr>
                <w:top w:val="none" w:sz="0" w:space="0" w:color="auto"/>
                <w:left w:val="none" w:sz="0" w:space="0" w:color="auto"/>
                <w:bottom w:val="none" w:sz="0" w:space="0" w:color="auto"/>
                <w:right w:val="none" w:sz="0" w:space="0" w:color="auto"/>
              </w:divBdr>
            </w:div>
            <w:div w:id="1450247894">
              <w:marLeft w:val="0"/>
              <w:marRight w:val="0"/>
              <w:marTop w:val="0"/>
              <w:marBottom w:val="0"/>
              <w:divBdr>
                <w:top w:val="none" w:sz="0" w:space="0" w:color="auto"/>
                <w:left w:val="none" w:sz="0" w:space="0" w:color="auto"/>
                <w:bottom w:val="none" w:sz="0" w:space="0" w:color="auto"/>
                <w:right w:val="none" w:sz="0" w:space="0" w:color="auto"/>
              </w:divBdr>
            </w:div>
            <w:div w:id="1413549677">
              <w:marLeft w:val="0"/>
              <w:marRight w:val="0"/>
              <w:marTop w:val="0"/>
              <w:marBottom w:val="0"/>
              <w:divBdr>
                <w:top w:val="none" w:sz="0" w:space="0" w:color="auto"/>
                <w:left w:val="none" w:sz="0" w:space="0" w:color="auto"/>
                <w:bottom w:val="none" w:sz="0" w:space="0" w:color="auto"/>
                <w:right w:val="none" w:sz="0" w:space="0" w:color="auto"/>
              </w:divBdr>
            </w:div>
            <w:div w:id="2059622517">
              <w:marLeft w:val="0"/>
              <w:marRight w:val="0"/>
              <w:marTop w:val="0"/>
              <w:marBottom w:val="0"/>
              <w:divBdr>
                <w:top w:val="none" w:sz="0" w:space="0" w:color="auto"/>
                <w:left w:val="none" w:sz="0" w:space="0" w:color="auto"/>
                <w:bottom w:val="none" w:sz="0" w:space="0" w:color="auto"/>
                <w:right w:val="none" w:sz="0" w:space="0" w:color="auto"/>
              </w:divBdr>
            </w:div>
            <w:div w:id="649940466">
              <w:marLeft w:val="0"/>
              <w:marRight w:val="0"/>
              <w:marTop w:val="0"/>
              <w:marBottom w:val="0"/>
              <w:divBdr>
                <w:top w:val="none" w:sz="0" w:space="0" w:color="auto"/>
                <w:left w:val="none" w:sz="0" w:space="0" w:color="auto"/>
                <w:bottom w:val="none" w:sz="0" w:space="0" w:color="auto"/>
                <w:right w:val="none" w:sz="0" w:space="0" w:color="auto"/>
              </w:divBdr>
            </w:div>
            <w:div w:id="1326398269">
              <w:marLeft w:val="0"/>
              <w:marRight w:val="0"/>
              <w:marTop w:val="0"/>
              <w:marBottom w:val="0"/>
              <w:divBdr>
                <w:top w:val="none" w:sz="0" w:space="0" w:color="auto"/>
                <w:left w:val="none" w:sz="0" w:space="0" w:color="auto"/>
                <w:bottom w:val="none" w:sz="0" w:space="0" w:color="auto"/>
                <w:right w:val="none" w:sz="0" w:space="0" w:color="auto"/>
              </w:divBdr>
            </w:div>
            <w:div w:id="823158774">
              <w:marLeft w:val="0"/>
              <w:marRight w:val="0"/>
              <w:marTop w:val="0"/>
              <w:marBottom w:val="0"/>
              <w:divBdr>
                <w:top w:val="none" w:sz="0" w:space="0" w:color="auto"/>
                <w:left w:val="none" w:sz="0" w:space="0" w:color="auto"/>
                <w:bottom w:val="none" w:sz="0" w:space="0" w:color="auto"/>
                <w:right w:val="none" w:sz="0" w:space="0" w:color="auto"/>
              </w:divBdr>
            </w:div>
            <w:div w:id="1965304323">
              <w:marLeft w:val="0"/>
              <w:marRight w:val="0"/>
              <w:marTop w:val="0"/>
              <w:marBottom w:val="0"/>
              <w:divBdr>
                <w:top w:val="none" w:sz="0" w:space="0" w:color="auto"/>
                <w:left w:val="none" w:sz="0" w:space="0" w:color="auto"/>
                <w:bottom w:val="none" w:sz="0" w:space="0" w:color="auto"/>
                <w:right w:val="none" w:sz="0" w:space="0" w:color="auto"/>
              </w:divBdr>
            </w:div>
            <w:div w:id="1140346061">
              <w:marLeft w:val="0"/>
              <w:marRight w:val="0"/>
              <w:marTop w:val="0"/>
              <w:marBottom w:val="0"/>
              <w:divBdr>
                <w:top w:val="none" w:sz="0" w:space="0" w:color="auto"/>
                <w:left w:val="none" w:sz="0" w:space="0" w:color="auto"/>
                <w:bottom w:val="none" w:sz="0" w:space="0" w:color="auto"/>
                <w:right w:val="none" w:sz="0" w:space="0" w:color="auto"/>
              </w:divBdr>
            </w:div>
            <w:div w:id="1951548240">
              <w:marLeft w:val="0"/>
              <w:marRight w:val="0"/>
              <w:marTop w:val="0"/>
              <w:marBottom w:val="0"/>
              <w:divBdr>
                <w:top w:val="none" w:sz="0" w:space="0" w:color="auto"/>
                <w:left w:val="none" w:sz="0" w:space="0" w:color="auto"/>
                <w:bottom w:val="none" w:sz="0" w:space="0" w:color="auto"/>
                <w:right w:val="none" w:sz="0" w:space="0" w:color="auto"/>
              </w:divBdr>
            </w:div>
            <w:div w:id="1677421378">
              <w:marLeft w:val="0"/>
              <w:marRight w:val="0"/>
              <w:marTop w:val="0"/>
              <w:marBottom w:val="0"/>
              <w:divBdr>
                <w:top w:val="none" w:sz="0" w:space="0" w:color="auto"/>
                <w:left w:val="none" w:sz="0" w:space="0" w:color="auto"/>
                <w:bottom w:val="none" w:sz="0" w:space="0" w:color="auto"/>
                <w:right w:val="none" w:sz="0" w:space="0" w:color="auto"/>
              </w:divBdr>
            </w:div>
            <w:div w:id="1576821966">
              <w:marLeft w:val="0"/>
              <w:marRight w:val="0"/>
              <w:marTop w:val="0"/>
              <w:marBottom w:val="0"/>
              <w:divBdr>
                <w:top w:val="none" w:sz="0" w:space="0" w:color="auto"/>
                <w:left w:val="none" w:sz="0" w:space="0" w:color="auto"/>
                <w:bottom w:val="none" w:sz="0" w:space="0" w:color="auto"/>
                <w:right w:val="none" w:sz="0" w:space="0" w:color="auto"/>
              </w:divBdr>
            </w:div>
            <w:div w:id="1689792640">
              <w:marLeft w:val="0"/>
              <w:marRight w:val="0"/>
              <w:marTop w:val="0"/>
              <w:marBottom w:val="0"/>
              <w:divBdr>
                <w:top w:val="none" w:sz="0" w:space="0" w:color="auto"/>
                <w:left w:val="none" w:sz="0" w:space="0" w:color="auto"/>
                <w:bottom w:val="none" w:sz="0" w:space="0" w:color="auto"/>
                <w:right w:val="none" w:sz="0" w:space="0" w:color="auto"/>
              </w:divBdr>
            </w:div>
            <w:div w:id="932321220">
              <w:marLeft w:val="0"/>
              <w:marRight w:val="0"/>
              <w:marTop w:val="0"/>
              <w:marBottom w:val="0"/>
              <w:divBdr>
                <w:top w:val="none" w:sz="0" w:space="0" w:color="auto"/>
                <w:left w:val="none" w:sz="0" w:space="0" w:color="auto"/>
                <w:bottom w:val="none" w:sz="0" w:space="0" w:color="auto"/>
                <w:right w:val="none" w:sz="0" w:space="0" w:color="auto"/>
              </w:divBdr>
            </w:div>
            <w:div w:id="1332097284">
              <w:marLeft w:val="0"/>
              <w:marRight w:val="0"/>
              <w:marTop w:val="0"/>
              <w:marBottom w:val="0"/>
              <w:divBdr>
                <w:top w:val="none" w:sz="0" w:space="0" w:color="auto"/>
                <w:left w:val="none" w:sz="0" w:space="0" w:color="auto"/>
                <w:bottom w:val="none" w:sz="0" w:space="0" w:color="auto"/>
                <w:right w:val="none" w:sz="0" w:space="0" w:color="auto"/>
              </w:divBdr>
            </w:div>
            <w:div w:id="8260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20898">
      <w:bodyDiv w:val="1"/>
      <w:marLeft w:val="0"/>
      <w:marRight w:val="0"/>
      <w:marTop w:val="0"/>
      <w:marBottom w:val="0"/>
      <w:divBdr>
        <w:top w:val="none" w:sz="0" w:space="0" w:color="auto"/>
        <w:left w:val="none" w:sz="0" w:space="0" w:color="auto"/>
        <w:bottom w:val="none" w:sz="0" w:space="0" w:color="auto"/>
        <w:right w:val="none" w:sz="0" w:space="0" w:color="auto"/>
      </w:divBdr>
      <w:divsChild>
        <w:div w:id="1885364070">
          <w:marLeft w:val="0"/>
          <w:marRight w:val="0"/>
          <w:marTop w:val="0"/>
          <w:marBottom w:val="0"/>
          <w:divBdr>
            <w:top w:val="none" w:sz="0" w:space="0" w:color="auto"/>
            <w:left w:val="none" w:sz="0" w:space="0" w:color="auto"/>
            <w:bottom w:val="none" w:sz="0" w:space="0" w:color="auto"/>
            <w:right w:val="none" w:sz="0" w:space="0" w:color="auto"/>
          </w:divBdr>
          <w:divsChild>
            <w:div w:id="229583226">
              <w:marLeft w:val="0"/>
              <w:marRight w:val="0"/>
              <w:marTop w:val="0"/>
              <w:marBottom w:val="0"/>
              <w:divBdr>
                <w:top w:val="none" w:sz="0" w:space="0" w:color="auto"/>
                <w:left w:val="none" w:sz="0" w:space="0" w:color="auto"/>
                <w:bottom w:val="none" w:sz="0" w:space="0" w:color="auto"/>
                <w:right w:val="none" w:sz="0" w:space="0" w:color="auto"/>
              </w:divBdr>
            </w:div>
            <w:div w:id="1195535906">
              <w:marLeft w:val="0"/>
              <w:marRight w:val="0"/>
              <w:marTop w:val="0"/>
              <w:marBottom w:val="0"/>
              <w:divBdr>
                <w:top w:val="none" w:sz="0" w:space="0" w:color="auto"/>
                <w:left w:val="none" w:sz="0" w:space="0" w:color="auto"/>
                <w:bottom w:val="none" w:sz="0" w:space="0" w:color="auto"/>
                <w:right w:val="none" w:sz="0" w:space="0" w:color="auto"/>
              </w:divBdr>
            </w:div>
            <w:div w:id="1110979277">
              <w:marLeft w:val="0"/>
              <w:marRight w:val="0"/>
              <w:marTop w:val="0"/>
              <w:marBottom w:val="0"/>
              <w:divBdr>
                <w:top w:val="none" w:sz="0" w:space="0" w:color="auto"/>
                <w:left w:val="none" w:sz="0" w:space="0" w:color="auto"/>
                <w:bottom w:val="none" w:sz="0" w:space="0" w:color="auto"/>
                <w:right w:val="none" w:sz="0" w:space="0" w:color="auto"/>
              </w:divBdr>
            </w:div>
            <w:div w:id="140006784">
              <w:marLeft w:val="0"/>
              <w:marRight w:val="0"/>
              <w:marTop w:val="0"/>
              <w:marBottom w:val="0"/>
              <w:divBdr>
                <w:top w:val="none" w:sz="0" w:space="0" w:color="auto"/>
                <w:left w:val="none" w:sz="0" w:space="0" w:color="auto"/>
                <w:bottom w:val="none" w:sz="0" w:space="0" w:color="auto"/>
                <w:right w:val="none" w:sz="0" w:space="0" w:color="auto"/>
              </w:divBdr>
            </w:div>
            <w:div w:id="507673171">
              <w:marLeft w:val="0"/>
              <w:marRight w:val="0"/>
              <w:marTop w:val="0"/>
              <w:marBottom w:val="0"/>
              <w:divBdr>
                <w:top w:val="none" w:sz="0" w:space="0" w:color="auto"/>
                <w:left w:val="none" w:sz="0" w:space="0" w:color="auto"/>
                <w:bottom w:val="none" w:sz="0" w:space="0" w:color="auto"/>
                <w:right w:val="none" w:sz="0" w:space="0" w:color="auto"/>
              </w:divBdr>
            </w:div>
            <w:div w:id="2037851919">
              <w:marLeft w:val="0"/>
              <w:marRight w:val="0"/>
              <w:marTop w:val="0"/>
              <w:marBottom w:val="0"/>
              <w:divBdr>
                <w:top w:val="none" w:sz="0" w:space="0" w:color="auto"/>
                <w:left w:val="none" w:sz="0" w:space="0" w:color="auto"/>
                <w:bottom w:val="none" w:sz="0" w:space="0" w:color="auto"/>
                <w:right w:val="none" w:sz="0" w:space="0" w:color="auto"/>
              </w:divBdr>
            </w:div>
            <w:div w:id="222523586">
              <w:marLeft w:val="0"/>
              <w:marRight w:val="0"/>
              <w:marTop w:val="0"/>
              <w:marBottom w:val="0"/>
              <w:divBdr>
                <w:top w:val="none" w:sz="0" w:space="0" w:color="auto"/>
                <w:left w:val="none" w:sz="0" w:space="0" w:color="auto"/>
                <w:bottom w:val="none" w:sz="0" w:space="0" w:color="auto"/>
                <w:right w:val="none" w:sz="0" w:space="0" w:color="auto"/>
              </w:divBdr>
            </w:div>
            <w:div w:id="1558665762">
              <w:marLeft w:val="0"/>
              <w:marRight w:val="0"/>
              <w:marTop w:val="0"/>
              <w:marBottom w:val="0"/>
              <w:divBdr>
                <w:top w:val="none" w:sz="0" w:space="0" w:color="auto"/>
                <w:left w:val="none" w:sz="0" w:space="0" w:color="auto"/>
                <w:bottom w:val="none" w:sz="0" w:space="0" w:color="auto"/>
                <w:right w:val="none" w:sz="0" w:space="0" w:color="auto"/>
              </w:divBdr>
            </w:div>
            <w:div w:id="1624339510">
              <w:marLeft w:val="0"/>
              <w:marRight w:val="0"/>
              <w:marTop w:val="0"/>
              <w:marBottom w:val="0"/>
              <w:divBdr>
                <w:top w:val="none" w:sz="0" w:space="0" w:color="auto"/>
                <w:left w:val="none" w:sz="0" w:space="0" w:color="auto"/>
                <w:bottom w:val="none" w:sz="0" w:space="0" w:color="auto"/>
                <w:right w:val="none" w:sz="0" w:space="0" w:color="auto"/>
              </w:divBdr>
            </w:div>
            <w:div w:id="1963145565">
              <w:marLeft w:val="0"/>
              <w:marRight w:val="0"/>
              <w:marTop w:val="0"/>
              <w:marBottom w:val="0"/>
              <w:divBdr>
                <w:top w:val="none" w:sz="0" w:space="0" w:color="auto"/>
                <w:left w:val="none" w:sz="0" w:space="0" w:color="auto"/>
                <w:bottom w:val="none" w:sz="0" w:space="0" w:color="auto"/>
                <w:right w:val="none" w:sz="0" w:space="0" w:color="auto"/>
              </w:divBdr>
            </w:div>
            <w:div w:id="785657060">
              <w:marLeft w:val="0"/>
              <w:marRight w:val="0"/>
              <w:marTop w:val="0"/>
              <w:marBottom w:val="0"/>
              <w:divBdr>
                <w:top w:val="none" w:sz="0" w:space="0" w:color="auto"/>
                <w:left w:val="none" w:sz="0" w:space="0" w:color="auto"/>
                <w:bottom w:val="none" w:sz="0" w:space="0" w:color="auto"/>
                <w:right w:val="none" w:sz="0" w:space="0" w:color="auto"/>
              </w:divBdr>
            </w:div>
            <w:div w:id="828253230">
              <w:marLeft w:val="0"/>
              <w:marRight w:val="0"/>
              <w:marTop w:val="0"/>
              <w:marBottom w:val="0"/>
              <w:divBdr>
                <w:top w:val="none" w:sz="0" w:space="0" w:color="auto"/>
                <w:left w:val="none" w:sz="0" w:space="0" w:color="auto"/>
                <w:bottom w:val="none" w:sz="0" w:space="0" w:color="auto"/>
                <w:right w:val="none" w:sz="0" w:space="0" w:color="auto"/>
              </w:divBdr>
            </w:div>
            <w:div w:id="2116241991">
              <w:marLeft w:val="0"/>
              <w:marRight w:val="0"/>
              <w:marTop w:val="0"/>
              <w:marBottom w:val="0"/>
              <w:divBdr>
                <w:top w:val="none" w:sz="0" w:space="0" w:color="auto"/>
                <w:left w:val="none" w:sz="0" w:space="0" w:color="auto"/>
                <w:bottom w:val="none" w:sz="0" w:space="0" w:color="auto"/>
                <w:right w:val="none" w:sz="0" w:space="0" w:color="auto"/>
              </w:divBdr>
            </w:div>
            <w:div w:id="750665198">
              <w:marLeft w:val="0"/>
              <w:marRight w:val="0"/>
              <w:marTop w:val="0"/>
              <w:marBottom w:val="0"/>
              <w:divBdr>
                <w:top w:val="none" w:sz="0" w:space="0" w:color="auto"/>
                <w:left w:val="none" w:sz="0" w:space="0" w:color="auto"/>
                <w:bottom w:val="none" w:sz="0" w:space="0" w:color="auto"/>
                <w:right w:val="none" w:sz="0" w:space="0" w:color="auto"/>
              </w:divBdr>
            </w:div>
            <w:div w:id="2123065268">
              <w:marLeft w:val="0"/>
              <w:marRight w:val="0"/>
              <w:marTop w:val="0"/>
              <w:marBottom w:val="0"/>
              <w:divBdr>
                <w:top w:val="none" w:sz="0" w:space="0" w:color="auto"/>
                <w:left w:val="none" w:sz="0" w:space="0" w:color="auto"/>
                <w:bottom w:val="none" w:sz="0" w:space="0" w:color="auto"/>
                <w:right w:val="none" w:sz="0" w:space="0" w:color="auto"/>
              </w:divBdr>
            </w:div>
            <w:div w:id="2055350456">
              <w:marLeft w:val="0"/>
              <w:marRight w:val="0"/>
              <w:marTop w:val="0"/>
              <w:marBottom w:val="0"/>
              <w:divBdr>
                <w:top w:val="none" w:sz="0" w:space="0" w:color="auto"/>
                <w:left w:val="none" w:sz="0" w:space="0" w:color="auto"/>
                <w:bottom w:val="none" w:sz="0" w:space="0" w:color="auto"/>
                <w:right w:val="none" w:sz="0" w:space="0" w:color="auto"/>
              </w:divBdr>
            </w:div>
            <w:div w:id="515340416">
              <w:marLeft w:val="0"/>
              <w:marRight w:val="0"/>
              <w:marTop w:val="0"/>
              <w:marBottom w:val="0"/>
              <w:divBdr>
                <w:top w:val="none" w:sz="0" w:space="0" w:color="auto"/>
                <w:left w:val="none" w:sz="0" w:space="0" w:color="auto"/>
                <w:bottom w:val="none" w:sz="0" w:space="0" w:color="auto"/>
                <w:right w:val="none" w:sz="0" w:space="0" w:color="auto"/>
              </w:divBdr>
            </w:div>
            <w:div w:id="2071338600">
              <w:marLeft w:val="0"/>
              <w:marRight w:val="0"/>
              <w:marTop w:val="0"/>
              <w:marBottom w:val="0"/>
              <w:divBdr>
                <w:top w:val="none" w:sz="0" w:space="0" w:color="auto"/>
                <w:left w:val="none" w:sz="0" w:space="0" w:color="auto"/>
                <w:bottom w:val="none" w:sz="0" w:space="0" w:color="auto"/>
                <w:right w:val="none" w:sz="0" w:space="0" w:color="auto"/>
              </w:divBdr>
            </w:div>
            <w:div w:id="157577995">
              <w:marLeft w:val="0"/>
              <w:marRight w:val="0"/>
              <w:marTop w:val="0"/>
              <w:marBottom w:val="0"/>
              <w:divBdr>
                <w:top w:val="none" w:sz="0" w:space="0" w:color="auto"/>
                <w:left w:val="none" w:sz="0" w:space="0" w:color="auto"/>
                <w:bottom w:val="none" w:sz="0" w:space="0" w:color="auto"/>
                <w:right w:val="none" w:sz="0" w:space="0" w:color="auto"/>
              </w:divBdr>
            </w:div>
            <w:div w:id="130558274">
              <w:marLeft w:val="0"/>
              <w:marRight w:val="0"/>
              <w:marTop w:val="0"/>
              <w:marBottom w:val="0"/>
              <w:divBdr>
                <w:top w:val="none" w:sz="0" w:space="0" w:color="auto"/>
                <w:left w:val="none" w:sz="0" w:space="0" w:color="auto"/>
                <w:bottom w:val="none" w:sz="0" w:space="0" w:color="auto"/>
                <w:right w:val="none" w:sz="0" w:space="0" w:color="auto"/>
              </w:divBdr>
            </w:div>
            <w:div w:id="1360352775">
              <w:marLeft w:val="0"/>
              <w:marRight w:val="0"/>
              <w:marTop w:val="0"/>
              <w:marBottom w:val="0"/>
              <w:divBdr>
                <w:top w:val="none" w:sz="0" w:space="0" w:color="auto"/>
                <w:left w:val="none" w:sz="0" w:space="0" w:color="auto"/>
                <w:bottom w:val="none" w:sz="0" w:space="0" w:color="auto"/>
                <w:right w:val="none" w:sz="0" w:space="0" w:color="auto"/>
              </w:divBdr>
            </w:div>
            <w:div w:id="1704357660">
              <w:marLeft w:val="0"/>
              <w:marRight w:val="0"/>
              <w:marTop w:val="0"/>
              <w:marBottom w:val="0"/>
              <w:divBdr>
                <w:top w:val="none" w:sz="0" w:space="0" w:color="auto"/>
                <w:left w:val="none" w:sz="0" w:space="0" w:color="auto"/>
                <w:bottom w:val="none" w:sz="0" w:space="0" w:color="auto"/>
                <w:right w:val="none" w:sz="0" w:space="0" w:color="auto"/>
              </w:divBdr>
            </w:div>
            <w:div w:id="614410084">
              <w:marLeft w:val="0"/>
              <w:marRight w:val="0"/>
              <w:marTop w:val="0"/>
              <w:marBottom w:val="0"/>
              <w:divBdr>
                <w:top w:val="none" w:sz="0" w:space="0" w:color="auto"/>
                <w:left w:val="none" w:sz="0" w:space="0" w:color="auto"/>
                <w:bottom w:val="none" w:sz="0" w:space="0" w:color="auto"/>
                <w:right w:val="none" w:sz="0" w:space="0" w:color="auto"/>
              </w:divBdr>
            </w:div>
            <w:div w:id="1191797534">
              <w:marLeft w:val="0"/>
              <w:marRight w:val="0"/>
              <w:marTop w:val="0"/>
              <w:marBottom w:val="0"/>
              <w:divBdr>
                <w:top w:val="none" w:sz="0" w:space="0" w:color="auto"/>
                <w:left w:val="none" w:sz="0" w:space="0" w:color="auto"/>
                <w:bottom w:val="none" w:sz="0" w:space="0" w:color="auto"/>
                <w:right w:val="none" w:sz="0" w:space="0" w:color="auto"/>
              </w:divBdr>
            </w:div>
            <w:div w:id="278463263">
              <w:marLeft w:val="0"/>
              <w:marRight w:val="0"/>
              <w:marTop w:val="0"/>
              <w:marBottom w:val="0"/>
              <w:divBdr>
                <w:top w:val="none" w:sz="0" w:space="0" w:color="auto"/>
                <w:left w:val="none" w:sz="0" w:space="0" w:color="auto"/>
                <w:bottom w:val="none" w:sz="0" w:space="0" w:color="auto"/>
                <w:right w:val="none" w:sz="0" w:space="0" w:color="auto"/>
              </w:divBdr>
            </w:div>
            <w:div w:id="928076406">
              <w:marLeft w:val="0"/>
              <w:marRight w:val="0"/>
              <w:marTop w:val="0"/>
              <w:marBottom w:val="0"/>
              <w:divBdr>
                <w:top w:val="none" w:sz="0" w:space="0" w:color="auto"/>
                <w:left w:val="none" w:sz="0" w:space="0" w:color="auto"/>
                <w:bottom w:val="none" w:sz="0" w:space="0" w:color="auto"/>
                <w:right w:val="none" w:sz="0" w:space="0" w:color="auto"/>
              </w:divBdr>
            </w:div>
            <w:div w:id="328674446">
              <w:marLeft w:val="0"/>
              <w:marRight w:val="0"/>
              <w:marTop w:val="0"/>
              <w:marBottom w:val="0"/>
              <w:divBdr>
                <w:top w:val="none" w:sz="0" w:space="0" w:color="auto"/>
                <w:left w:val="none" w:sz="0" w:space="0" w:color="auto"/>
                <w:bottom w:val="none" w:sz="0" w:space="0" w:color="auto"/>
                <w:right w:val="none" w:sz="0" w:space="0" w:color="auto"/>
              </w:divBdr>
            </w:div>
            <w:div w:id="1209535844">
              <w:marLeft w:val="0"/>
              <w:marRight w:val="0"/>
              <w:marTop w:val="0"/>
              <w:marBottom w:val="0"/>
              <w:divBdr>
                <w:top w:val="none" w:sz="0" w:space="0" w:color="auto"/>
                <w:left w:val="none" w:sz="0" w:space="0" w:color="auto"/>
                <w:bottom w:val="none" w:sz="0" w:space="0" w:color="auto"/>
                <w:right w:val="none" w:sz="0" w:space="0" w:color="auto"/>
              </w:divBdr>
            </w:div>
            <w:div w:id="1412459822">
              <w:marLeft w:val="0"/>
              <w:marRight w:val="0"/>
              <w:marTop w:val="0"/>
              <w:marBottom w:val="0"/>
              <w:divBdr>
                <w:top w:val="none" w:sz="0" w:space="0" w:color="auto"/>
                <w:left w:val="none" w:sz="0" w:space="0" w:color="auto"/>
                <w:bottom w:val="none" w:sz="0" w:space="0" w:color="auto"/>
                <w:right w:val="none" w:sz="0" w:space="0" w:color="auto"/>
              </w:divBdr>
            </w:div>
            <w:div w:id="561184865">
              <w:marLeft w:val="0"/>
              <w:marRight w:val="0"/>
              <w:marTop w:val="0"/>
              <w:marBottom w:val="0"/>
              <w:divBdr>
                <w:top w:val="none" w:sz="0" w:space="0" w:color="auto"/>
                <w:left w:val="none" w:sz="0" w:space="0" w:color="auto"/>
                <w:bottom w:val="none" w:sz="0" w:space="0" w:color="auto"/>
                <w:right w:val="none" w:sz="0" w:space="0" w:color="auto"/>
              </w:divBdr>
            </w:div>
            <w:div w:id="283968158">
              <w:marLeft w:val="0"/>
              <w:marRight w:val="0"/>
              <w:marTop w:val="0"/>
              <w:marBottom w:val="0"/>
              <w:divBdr>
                <w:top w:val="none" w:sz="0" w:space="0" w:color="auto"/>
                <w:left w:val="none" w:sz="0" w:space="0" w:color="auto"/>
                <w:bottom w:val="none" w:sz="0" w:space="0" w:color="auto"/>
                <w:right w:val="none" w:sz="0" w:space="0" w:color="auto"/>
              </w:divBdr>
            </w:div>
            <w:div w:id="1622690391">
              <w:marLeft w:val="0"/>
              <w:marRight w:val="0"/>
              <w:marTop w:val="0"/>
              <w:marBottom w:val="0"/>
              <w:divBdr>
                <w:top w:val="none" w:sz="0" w:space="0" w:color="auto"/>
                <w:left w:val="none" w:sz="0" w:space="0" w:color="auto"/>
                <w:bottom w:val="none" w:sz="0" w:space="0" w:color="auto"/>
                <w:right w:val="none" w:sz="0" w:space="0" w:color="auto"/>
              </w:divBdr>
            </w:div>
            <w:div w:id="445808096">
              <w:marLeft w:val="0"/>
              <w:marRight w:val="0"/>
              <w:marTop w:val="0"/>
              <w:marBottom w:val="0"/>
              <w:divBdr>
                <w:top w:val="none" w:sz="0" w:space="0" w:color="auto"/>
                <w:left w:val="none" w:sz="0" w:space="0" w:color="auto"/>
                <w:bottom w:val="none" w:sz="0" w:space="0" w:color="auto"/>
                <w:right w:val="none" w:sz="0" w:space="0" w:color="auto"/>
              </w:divBdr>
            </w:div>
            <w:div w:id="86043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7016">
      <w:bodyDiv w:val="1"/>
      <w:marLeft w:val="0"/>
      <w:marRight w:val="0"/>
      <w:marTop w:val="0"/>
      <w:marBottom w:val="0"/>
      <w:divBdr>
        <w:top w:val="none" w:sz="0" w:space="0" w:color="auto"/>
        <w:left w:val="none" w:sz="0" w:space="0" w:color="auto"/>
        <w:bottom w:val="none" w:sz="0" w:space="0" w:color="auto"/>
        <w:right w:val="none" w:sz="0" w:space="0" w:color="auto"/>
      </w:divBdr>
      <w:divsChild>
        <w:div w:id="1424640708">
          <w:marLeft w:val="0"/>
          <w:marRight w:val="0"/>
          <w:marTop w:val="0"/>
          <w:marBottom w:val="0"/>
          <w:divBdr>
            <w:top w:val="none" w:sz="0" w:space="0" w:color="auto"/>
            <w:left w:val="none" w:sz="0" w:space="0" w:color="auto"/>
            <w:bottom w:val="none" w:sz="0" w:space="0" w:color="auto"/>
            <w:right w:val="none" w:sz="0" w:space="0" w:color="auto"/>
          </w:divBdr>
          <w:divsChild>
            <w:div w:id="1482036049">
              <w:marLeft w:val="0"/>
              <w:marRight w:val="0"/>
              <w:marTop w:val="0"/>
              <w:marBottom w:val="0"/>
              <w:divBdr>
                <w:top w:val="none" w:sz="0" w:space="0" w:color="auto"/>
                <w:left w:val="none" w:sz="0" w:space="0" w:color="auto"/>
                <w:bottom w:val="none" w:sz="0" w:space="0" w:color="auto"/>
                <w:right w:val="none" w:sz="0" w:space="0" w:color="auto"/>
              </w:divBdr>
            </w:div>
            <w:div w:id="289284371">
              <w:marLeft w:val="0"/>
              <w:marRight w:val="0"/>
              <w:marTop w:val="0"/>
              <w:marBottom w:val="0"/>
              <w:divBdr>
                <w:top w:val="none" w:sz="0" w:space="0" w:color="auto"/>
                <w:left w:val="none" w:sz="0" w:space="0" w:color="auto"/>
                <w:bottom w:val="none" w:sz="0" w:space="0" w:color="auto"/>
                <w:right w:val="none" w:sz="0" w:space="0" w:color="auto"/>
              </w:divBdr>
            </w:div>
            <w:div w:id="2050252876">
              <w:marLeft w:val="0"/>
              <w:marRight w:val="0"/>
              <w:marTop w:val="0"/>
              <w:marBottom w:val="0"/>
              <w:divBdr>
                <w:top w:val="none" w:sz="0" w:space="0" w:color="auto"/>
                <w:left w:val="none" w:sz="0" w:space="0" w:color="auto"/>
                <w:bottom w:val="none" w:sz="0" w:space="0" w:color="auto"/>
                <w:right w:val="none" w:sz="0" w:space="0" w:color="auto"/>
              </w:divBdr>
            </w:div>
            <w:div w:id="159797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49537">
      <w:bodyDiv w:val="1"/>
      <w:marLeft w:val="0"/>
      <w:marRight w:val="0"/>
      <w:marTop w:val="0"/>
      <w:marBottom w:val="0"/>
      <w:divBdr>
        <w:top w:val="none" w:sz="0" w:space="0" w:color="auto"/>
        <w:left w:val="none" w:sz="0" w:space="0" w:color="auto"/>
        <w:bottom w:val="none" w:sz="0" w:space="0" w:color="auto"/>
        <w:right w:val="none" w:sz="0" w:space="0" w:color="auto"/>
      </w:divBdr>
      <w:divsChild>
        <w:div w:id="1079016153">
          <w:marLeft w:val="0"/>
          <w:marRight w:val="0"/>
          <w:marTop w:val="0"/>
          <w:marBottom w:val="0"/>
          <w:divBdr>
            <w:top w:val="none" w:sz="0" w:space="0" w:color="auto"/>
            <w:left w:val="none" w:sz="0" w:space="0" w:color="auto"/>
            <w:bottom w:val="none" w:sz="0" w:space="0" w:color="auto"/>
            <w:right w:val="none" w:sz="0" w:space="0" w:color="auto"/>
          </w:divBdr>
          <w:divsChild>
            <w:div w:id="414208216">
              <w:marLeft w:val="0"/>
              <w:marRight w:val="0"/>
              <w:marTop w:val="0"/>
              <w:marBottom w:val="0"/>
              <w:divBdr>
                <w:top w:val="none" w:sz="0" w:space="0" w:color="auto"/>
                <w:left w:val="none" w:sz="0" w:space="0" w:color="auto"/>
                <w:bottom w:val="none" w:sz="0" w:space="0" w:color="auto"/>
                <w:right w:val="none" w:sz="0" w:space="0" w:color="auto"/>
              </w:divBdr>
            </w:div>
            <w:div w:id="38018805">
              <w:marLeft w:val="0"/>
              <w:marRight w:val="0"/>
              <w:marTop w:val="0"/>
              <w:marBottom w:val="0"/>
              <w:divBdr>
                <w:top w:val="none" w:sz="0" w:space="0" w:color="auto"/>
                <w:left w:val="none" w:sz="0" w:space="0" w:color="auto"/>
                <w:bottom w:val="none" w:sz="0" w:space="0" w:color="auto"/>
                <w:right w:val="none" w:sz="0" w:space="0" w:color="auto"/>
              </w:divBdr>
            </w:div>
            <w:div w:id="797070452">
              <w:marLeft w:val="0"/>
              <w:marRight w:val="0"/>
              <w:marTop w:val="0"/>
              <w:marBottom w:val="0"/>
              <w:divBdr>
                <w:top w:val="none" w:sz="0" w:space="0" w:color="auto"/>
                <w:left w:val="none" w:sz="0" w:space="0" w:color="auto"/>
                <w:bottom w:val="none" w:sz="0" w:space="0" w:color="auto"/>
                <w:right w:val="none" w:sz="0" w:space="0" w:color="auto"/>
              </w:divBdr>
            </w:div>
            <w:div w:id="92674147">
              <w:marLeft w:val="0"/>
              <w:marRight w:val="0"/>
              <w:marTop w:val="0"/>
              <w:marBottom w:val="0"/>
              <w:divBdr>
                <w:top w:val="none" w:sz="0" w:space="0" w:color="auto"/>
                <w:left w:val="none" w:sz="0" w:space="0" w:color="auto"/>
                <w:bottom w:val="none" w:sz="0" w:space="0" w:color="auto"/>
                <w:right w:val="none" w:sz="0" w:space="0" w:color="auto"/>
              </w:divBdr>
            </w:div>
            <w:div w:id="797338540">
              <w:marLeft w:val="0"/>
              <w:marRight w:val="0"/>
              <w:marTop w:val="0"/>
              <w:marBottom w:val="0"/>
              <w:divBdr>
                <w:top w:val="none" w:sz="0" w:space="0" w:color="auto"/>
                <w:left w:val="none" w:sz="0" w:space="0" w:color="auto"/>
                <w:bottom w:val="none" w:sz="0" w:space="0" w:color="auto"/>
                <w:right w:val="none" w:sz="0" w:space="0" w:color="auto"/>
              </w:divBdr>
            </w:div>
            <w:div w:id="1573467032">
              <w:marLeft w:val="0"/>
              <w:marRight w:val="0"/>
              <w:marTop w:val="0"/>
              <w:marBottom w:val="0"/>
              <w:divBdr>
                <w:top w:val="none" w:sz="0" w:space="0" w:color="auto"/>
                <w:left w:val="none" w:sz="0" w:space="0" w:color="auto"/>
                <w:bottom w:val="none" w:sz="0" w:space="0" w:color="auto"/>
                <w:right w:val="none" w:sz="0" w:space="0" w:color="auto"/>
              </w:divBdr>
            </w:div>
            <w:div w:id="1397434139">
              <w:marLeft w:val="0"/>
              <w:marRight w:val="0"/>
              <w:marTop w:val="0"/>
              <w:marBottom w:val="0"/>
              <w:divBdr>
                <w:top w:val="none" w:sz="0" w:space="0" w:color="auto"/>
                <w:left w:val="none" w:sz="0" w:space="0" w:color="auto"/>
                <w:bottom w:val="none" w:sz="0" w:space="0" w:color="auto"/>
                <w:right w:val="none" w:sz="0" w:space="0" w:color="auto"/>
              </w:divBdr>
            </w:div>
            <w:div w:id="1145855241">
              <w:marLeft w:val="0"/>
              <w:marRight w:val="0"/>
              <w:marTop w:val="0"/>
              <w:marBottom w:val="0"/>
              <w:divBdr>
                <w:top w:val="none" w:sz="0" w:space="0" w:color="auto"/>
                <w:left w:val="none" w:sz="0" w:space="0" w:color="auto"/>
                <w:bottom w:val="none" w:sz="0" w:space="0" w:color="auto"/>
                <w:right w:val="none" w:sz="0" w:space="0" w:color="auto"/>
              </w:divBdr>
            </w:div>
            <w:div w:id="1342202296">
              <w:marLeft w:val="0"/>
              <w:marRight w:val="0"/>
              <w:marTop w:val="0"/>
              <w:marBottom w:val="0"/>
              <w:divBdr>
                <w:top w:val="none" w:sz="0" w:space="0" w:color="auto"/>
                <w:left w:val="none" w:sz="0" w:space="0" w:color="auto"/>
                <w:bottom w:val="none" w:sz="0" w:space="0" w:color="auto"/>
                <w:right w:val="none" w:sz="0" w:space="0" w:color="auto"/>
              </w:divBdr>
            </w:div>
            <w:div w:id="1998418443">
              <w:marLeft w:val="0"/>
              <w:marRight w:val="0"/>
              <w:marTop w:val="0"/>
              <w:marBottom w:val="0"/>
              <w:divBdr>
                <w:top w:val="none" w:sz="0" w:space="0" w:color="auto"/>
                <w:left w:val="none" w:sz="0" w:space="0" w:color="auto"/>
                <w:bottom w:val="none" w:sz="0" w:space="0" w:color="auto"/>
                <w:right w:val="none" w:sz="0" w:space="0" w:color="auto"/>
              </w:divBdr>
            </w:div>
            <w:div w:id="908536363">
              <w:marLeft w:val="0"/>
              <w:marRight w:val="0"/>
              <w:marTop w:val="0"/>
              <w:marBottom w:val="0"/>
              <w:divBdr>
                <w:top w:val="none" w:sz="0" w:space="0" w:color="auto"/>
                <w:left w:val="none" w:sz="0" w:space="0" w:color="auto"/>
                <w:bottom w:val="none" w:sz="0" w:space="0" w:color="auto"/>
                <w:right w:val="none" w:sz="0" w:space="0" w:color="auto"/>
              </w:divBdr>
            </w:div>
            <w:div w:id="1149977997">
              <w:marLeft w:val="0"/>
              <w:marRight w:val="0"/>
              <w:marTop w:val="0"/>
              <w:marBottom w:val="0"/>
              <w:divBdr>
                <w:top w:val="none" w:sz="0" w:space="0" w:color="auto"/>
                <w:left w:val="none" w:sz="0" w:space="0" w:color="auto"/>
                <w:bottom w:val="none" w:sz="0" w:space="0" w:color="auto"/>
                <w:right w:val="none" w:sz="0" w:space="0" w:color="auto"/>
              </w:divBdr>
            </w:div>
            <w:div w:id="1273130322">
              <w:marLeft w:val="0"/>
              <w:marRight w:val="0"/>
              <w:marTop w:val="0"/>
              <w:marBottom w:val="0"/>
              <w:divBdr>
                <w:top w:val="none" w:sz="0" w:space="0" w:color="auto"/>
                <w:left w:val="none" w:sz="0" w:space="0" w:color="auto"/>
                <w:bottom w:val="none" w:sz="0" w:space="0" w:color="auto"/>
                <w:right w:val="none" w:sz="0" w:space="0" w:color="auto"/>
              </w:divBdr>
            </w:div>
            <w:div w:id="478619371">
              <w:marLeft w:val="0"/>
              <w:marRight w:val="0"/>
              <w:marTop w:val="0"/>
              <w:marBottom w:val="0"/>
              <w:divBdr>
                <w:top w:val="none" w:sz="0" w:space="0" w:color="auto"/>
                <w:left w:val="none" w:sz="0" w:space="0" w:color="auto"/>
                <w:bottom w:val="none" w:sz="0" w:space="0" w:color="auto"/>
                <w:right w:val="none" w:sz="0" w:space="0" w:color="auto"/>
              </w:divBdr>
            </w:div>
            <w:div w:id="165484553">
              <w:marLeft w:val="0"/>
              <w:marRight w:val="0"/>
              <w:marTop w:val="0"/>
              <w:marBottom w:val="0"/>
              <w:divBdr>
                <w:top w:val="none" w:sz="0" w:space="0" w:color="auto"/>
                <w:left w:val="none" w:sz="0" w:space="0" w:color="auto"/>
                <w:bottom w:val="none" w:sz="0" w:space="0" w:color="auto"/>
                <w:right w:val="none" w:sz="0" w:space="0" w:color="auto"/>
              </w:divBdr>
            </w:div>
            <w:div w:id="553466378">
              <w:marLeft w:val="0"/>
              <w:marRight w:val="0"/>
              <w:marTop w:val="0"/>
              <w:marBottom w:val="0"/>
              <w:divBdr>
                <w:top w:val="none" w:sz="0" w:space="0" w:color="auto"/>
                <w:left w:val="none" w:sz="0" w:space="0" w:color="auto"/>
                <w:bottom w:val="none" w:sz="0" w:space="0" w:color="auto"/>
                <w:right w:val="none" w:sz="0" w:space="0" w:color="auto"/>
              </w:divBdr>
            </w:div>
            <w:div w:id="847410486">
              <w:marLeft w:val="0"/>
              <w:marRight w:val="0"/>
              <w:marTop w:val="0"/>
              <w:marBottom w:val="0"/>
              <w:divBdr>
                <w:top w:val="none" w:sz="0" w:space="0" w:color="auto"/>
                <w:left w:val="none" w:sz="0" w:space="0" w:color="auto"/>
                <w:bottom w:val="none" w:sz="0" w:space="0" w:color="auto"/>
                <w:right w:val="none" w:sz="0" w:space="0" w:color="auto"/>
              </w:divBdr>
            </w:div>
            <w:div w:id="1444229770">
              <w:marLeft w:val="0"/>
              <w:marRight w:val="0"/>
              <w:marTop w:val="0"/>
              <w:marBottom w:val="0"/>
              <w:divBdr>
                <w:top w:val="none" w:sz="0" w:space="0" w:color="auto"/>
                <w:left w:val="none" w:sz="0" w:space="0" w:color="auto"/>
                <w:bottom w:val="none" w:sz="0" w:space="0" w:color="auto"/>
                <w:right w:val="none" w:sz="0" w:space="0" w:color="auto"/>
              </w:divBdr>
            </w:div>
            <w:div w:id="2019917459">
              <w:marLeft w:val="0"/>
              <w:marRight w:val="0"/>
              <w:marTop w:val="0"/>
              <w:marBottom w:val="0"/>
              <w:divBdr>
                <w:top w:val="none" w:sz="0" w:space="0" w:color="auto"/>
                <w:left w:val="none" w:sz="0" w:space="0" w:color="auto"/>
                <w:bottom w:val="none" w:sz="0" w:space="0" w:color="auto"/>
                <w:right w:val="none" w:sz="0" w:space="0" w:color="auto"/>
              </w:divBdr>
            </w:div>
            <w:div w:id="198905784">
              <w:marLeft w:val="0"/>
              <w:marRight w:val="0"/>
              <w:marTop w:val="0"/>
              <w:marBottom w:val="0"/>
              <w:divBdr>
                <w:top w:val="none" w:sz="0" w:space="0" w:color="auto"/>
                <w:left w:val="none" w:sz="0" w:space="0" w:color="auto"/>
                <w:bottom w:val="none" w:sz="0" w:space="0" w:color="auto"/>
                <w:right w:val="none" w:sz="0" w:space="0" w:color="auto"/>
              </w:divBdr>
            </w:div>
            <w:div w:id="257762854">
              <w:marLeft w:val="0"/>
              <w:marRight w:val="0"/>
              <w:marTop w:val="0"/>
              <w:marBottom w:val="0"/>
              <w:divBdr>
                <w:top w:val="none" w:sz="0" w:space="0" w:color="auto"/>
                <w:left w:val="none" w:sz="0" w:space="0" w:color="auto"/>
                <w:bottom w:val="none" w:sz="0" w:space="0" w:color="auto"/>
                <w:right w:val="none" w:sz="0" w:space="0" w:color="auto"/>
              </w:divBdr>
            </w:div>
            <w:div w:id="90903508">
              <w:marLeft w:val="0"/>
              <w:marRight w:val="0"/>
              <w:marTop w:val="0"/>
              <w:marBottom w:val="0"/>
              <w:divBdr>
                <w:top w:val="none" w:sz="0" w:space="0" w:color="auto"/>
                <w:left w:val="none" w:sz="0" w:space="0" w:color="auto"/>
                <w:bottom w:val="none" w:sz="0" w:space="0" w:color="auto"/>
                <w:right w:val="none" w:sz="0" w:space="0" w:color="auto"/>
              </w:divBdr>
            </w:div>
            <w:div w:id="941104506">
              <w:marLeft w:val="0"/>
              <w:marRight w:val="0"/>
              <w:marTop w:val="0"/>
              <w:marBottom w:val="0"/>
              <w:divBdr>
                <w:top w:val="none" w:sz="0" w:space="0" w:color="auto"/>
                <w:left w:val="none" w:sz="0" w:space="0" w:color="auto"/>
                <w:bottom w:val="none" w:sz="0" w:space="0" w:color="auto"/>
                <w:right w:val="none" w:sz="0" w:space="0" w:color="auto"/>
              </w:divBdr>
            </w:div>
            <w:div w:id="1452095965">
              <w:marLeft w:val="0"/>
              <w:marRight w:val="0"/>
              <w:marTop w:val="0"/>
              <w:marBottom w:val="0"/>
              <w:divBdr>
                <w:top w:val="none" w:sz="0" w:space="0" w:color="auto"/>
                <w:left w:val="none" w:sz="0" w:space="0" w:color="auto"/>
                <w:bottom w:val="none" w:sz="0" w:space="0" w:color="auto"/>
                <w:right w:val="none" w:sz="0" w:space="0" w:color="auto"/>
              </w:divBdr>
            </w:div>
            <w:div w:id="1713844555">
              <w:marLeft w:val="0"/>
              <w:marRight w:val="0"/>
              <w:marTop w:val="0"/>
              <w:marBottom w:val="0"/>
              <w:divBdr>
                <w:top w:val="none" w:sz="0" w:space="0" w:color="auto"/>
                <w:left w:val="none" w:sz="0" w:space="0" w:color="auto"/>
                <w:bottom w:val="none" w:sz="0" w:space="0" w:color="auto"/>
                <w:right w:val="none" w:sz="0" w:space="0" w:color="auto"/>
              </w:divBdr>
            </w:div>
            <w:div w:id="487478893">
              <w:marLeft w:val="0"/>
              <w:marRight w:val="0"/>
              <w:marTop w:val="0"/>
              <w:marBottom w:val="0"/>
              <w:divBdr>
                <w:top w:val="none" w:sz="0" w:space="0" w:color="auto"/>
                <w:left w:val="none" w:sz="0" w:space="0" w:color="auto"/>
                <w:bottom w:val="none" w:sz="0" w:space="0" w:color="auto"/>
                <w:right w:val="none" w:sz="0" w:space="0" w:color="auto"/>
              </w:divBdr>
            </w:div>
            <w:div w:id="1072313632">
              <w:marLeft w:val="0"/>
              <w:marRight w:val="0"/>
              <w:marTop w:val="0"/>
              <w:marBottom w:val="0"/>
              <w:divBdr>
                <w:top w:val="none" w:sz="0" w:space="0" w:color="auto"/>
                <w:left w:val="none" w:sz="0" w:space="0" w:color="auto"/>
                <w:bottom w:val="none" w:sz="0" w:space="0" w:color="auto"/>
                <w:right w:val="none" w:sz="0" w:space="0" w:color="auto"/>
              </w:divBdr>
            </w:div>
            <w:div w:id="585772166">
              <w:marLeft w:val="0"/>
              <w:marRight w:val="0"/>
              <w:marTop w:val="0"/>
              <w:marBottom w:val="0"/>
              <w:divBdr>
                <w:top w:val="none" w:sz="0" w:space="0" w:color="auto"/>
                <w:left w:val="none" w:sz="0" w:space="0" w:color="auto"/>
                <w:bottom w:val="none" w:sz="0" w:space="0" w:color="auto"/>
                <w:right w:val="none" w:sz="0" w:space="0" w:color="auto"/>
              </w:divBdr>
            </w:div>
            <w:div w:id="409079902">
              <w:marLeft w:val="0"/>
              <w:marRight w:val="0"/>
              <w:marTop w:val="0"/>
              <w:marBottom w:val="0"/>
              <w:divBdr>
                <w:top w:val="none" w:sz="0" w:space="0" w:color="auto"/>
                <w:left w:val="none" w:sz="0" w:space="0" w:color="auto"/>
                <w:bottom w:val="none" w:sz="0" w:space="0" w:color="auto"/>
                <w:right w:val="none" w:sz="0" w:space="0" w:color="auto"/>
              </w:divBdr>
            </w:div>
            <w:div w:id="1669213335">
              <w:marLeft w:val="0"/>
              <w:marRight w:val="0"/>
              <w:marTop w:val="0"/>
              <w:marBottom w:val="0"/>
              <w:divBdr>
                <w:top w:val="none" w:sz="0" w:space="0" w:color="auto"/>
                <w:left w:val="none" w:sz="0" w:space="0" w:color="auto"/>
                <w:bottom w:val="none" w:sz="0" w:space="0" w:color="auto"/>
                <w:right w:val="none" w:sz="0" w:space="0" w:color="auto"/>
              </w:divBdr>
            </w:div>
            <w:div w:id="537860124">
              <w:marLeft w:val="0"/>
              <w:marRight w:val="0"/>
              <w:marTop w:val="0"/>
              <w:marBottom w:val="0"/>
              <w:divBdr>
                <w:top w:val="none" w:sz="0" w:space="0" w:color="auto"/>
                <w:left w:val="none" w:sz="0" w:space="0" w:color="auto"/>
                <w:bottom w:val="none" w:sz="0" w:space="0" w:color="auto"/>
                <w:right w:val="none" w:sz="0" w:space="0" w:color="auto"/>
              </w:divBdr>
            </w:div>
            <w:div w:id="1821312350">
              <w:marLeft w:val="0"/>
              <w:marRight w:val="0"/>
              <w:marTop w:val="0"/>
              <w:marBottom w:val="0"/>
              <w:divBdr>
                <w:top w:val="none" w:sz="0" w:space="0" w:color="auto"/>
                <w:left w:val="none" w:sz="0" w:space="0" w:color="auto"/>
                <w:bottom w:val="none" w:sz="0" w:space="0" w:color="auto"/>
                <w:right w:val="none" w:sz="0" w:space="0" w:color="auto"/>
              </w:divBdr>
            </w:div>
            <w:div w:id="1718628727">
              <w:marLeft w:val="0"/>
              <w:marRight w:val="0"/>
              <w:marTop w:val="0"/>
              <w:marBottom w:val="0"/>
              <w:divBdr>
                <w:top w:val="none" w:sz="0" w:space="0" w:color="auto"/>
                <w:left w:val="none" w:sz="0" w:space="0" w:color="auto"/>
                <w:bottom w:val="none" w:sz="0" w:space="0" w:color="auto"/>
                <w:right w:val="none" w:sz="0" w:space="0" w:color="auto"/>
              </w:divBdr>
            </w:div>
            <w:div w:id="799305777">
              <w:marLeft w:val="0"/>
              <w:marRight w:val="0"/>
              <w:marTop w:val="0"/>
              <w:marBottom w:val="0"/>
              <w:divBdr>
                <w:top w:val="none" w:sz="0" w:space="0" w:color="auto"/>
                <w:left w:val="none" w:sz="0" w:space="0" w:color="auto"/>
                <w:bottom w:val="none" w:sz="0" w:space="0" w:color="auto"/>
                <w:right w:val="none" w:sz="0" w:space="0" w:color="auto"/>
              </w:divBdr>
            </w:div>
            <w:div w:id="1031033685">
              <w:marLeft w:val="0"/>
              <w:marRight w:val="0"/>
              <w:marTop w:val="0"/>
              <w:marBottom w:val="0"/>
              <w:divBdr>
                <w:top w:val="none" w:sz="0" w:space="0" w:color="auto"/>
                <w:left w:val="none" w:sz="0" w:space="0" w:color="auto"/>
                <w:bottom w:val="none" w:sz="0" w:space="0" w:color="auto"/>
                <w:right w:val="none" w:sz="0" w:space="0" w:color="auto"/>
              </w:divBdr>
            </w:div>
            <w:div w:id="177741955">
              <w:marLeft w:val="0"/>
              <w:marRight w:val="0"/>
              <w:marTop w:val="0"/>
              <w:marBottom w:val="0"/>
              <w:divBdr>
                <w:top w:val="none" w:sz="0" w:space="0" w:color="auto"/>
                <w:left w:val="none" w:sz="0" w:space="0" w:color="auto"/>
                <w:bottom w:val="none" w:sz="0" w:space="0" w:color="auto"/>
                <w:right w:val="none" w:sz="0" w:space="0" w:color="auto"/>
              </w:divBdr>
            </w:div>
            <w:div w:id="1165047387">
              <w:marLeft w:val="0"/>
              <w:marRight w:val="0"/>
              <w:marTop w:val="0"/>
              <w:marBottom w:val="0"/>
              <w:divBdr>
                <w:top w:val="none" w:sz="0" w:space="0" w:color="auto"/>
                <w:left w:val="none" w:sz="0" w:space="0" w:color="auto"/>
                <w:bottom w:val="none" w:sz="0" w:space="0" w:color="auto"/>
                <w:right w:val="none" w:sz="0" w:space="0" w:color="auto"/>
              </w:divBdr>
            </w:div>
            <w:div w:id="135084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5879">
      <w:bodyDiv w:val="1"/>
      <w:marLeft w:val="0"/>
      <w:marRight w:val="0"/>
      <w:marTop w:val="0"/>
      <w:marBottom w:val="0"/>
      <w:divBdr>
        <w:top w:val="none" w:sz="0" w:space="0" w:color="auto"/>
        <w:left w:val="none" w:sz="0" w:space="0" w:color="auto"/>
        <w:bottom w:val="none" w:sz="0" w:space="0" w:color="auto"/>
        <w:right w:val="none" w:sz="0" w:space="0" w:color="auto"/>
      </w:divBdr>
      <w:divsChild>
        <w:div w:id="777914395">
          <w:marLeft w:val="0"/>
          <w:marRight w:val="0"/>
          <w:marTop w:val="0"/>
          <w:marBottom w:val="0"/>
          <w:divBdr>
            <w:top w:val="none" w:sz="0" w:space="0" w:color="auto"/>
            <w:left w:val="none" w:sz="0" w:space="0" w:color="auto"/>
            <w:bottom w:val="none" w:sz="0" w:space="0" w:color="auto"/>
            <w:right w:val="none" w:sz="0" w:space="0" w:color="auto"/>
          </w:divBdr>
          <w:divsChild>
            <w:div w:id="67195110">
              <w:marLeft w:val="0"/>
              <w:marRight w:val="0"/>
              <w:marTop w:val="0"/>
              <w:marBottom w:val="0"/>
              <w:divBdr>
                <w:top w:val="none" w:sz="0" w:space="0" w:color="auto"/>
                <w:left w:val="none" w:sz="0" w:space="0" w:color="auto"/>
                <w:bottom w:val="none" w:sz="0" w:space="0" w:color="auto"/>
                <w:right w:val="none" w:sz="0" w:space="0" w:color="auto"/>
              </w:divBdr>
            </w:div>
            <w:div w:id="346105452">
              <w:marLeft w:val="0"/>
              <w:marRight w:val="0"/>
              <w:marTop w:val="0"/>
              <w:marBottom w:val="0"/>
              <w:divBdr>
                <w:top w:val="none" w:sz="0" w:space="0" w:color="auto"/>
                <w:left w:val="none" w:sz="0" w:space="0" w:color="auto"/>
                <w:bottom w:val="none" w:sz="0" w:space="0" w:color="auto"/>
                <w:right w:val="none" w:sz="0" w:space="0" w:color="auto"/>
              </w:divBdr>
            </w:div>
            <w:div w:id="69428296">
              <w:marLeft w:val="0"/>
              <w:marRight w:val="0"/>
              <w:marTop w:val="0"/>
              <w:marBottom w:val="0"/>
              <w:divBdr>
                <w:top w:val="none" w:sz="0" w:space="0" w:color="auto"/>
                <w:left w:val="none" w:sz="0" w:space="0" w:color="auto"/>
                <w:bottom w:val="none" w:sz="0" w:space="0" w:color="auto"/>
                <w:right w:val="none" w:sz="0" w:space="0" w:color="auto"/>
              </w:divBdr>
            </w:div>
            <w:div w:id="981427911">
              <w:marLeft w:val="0"/>
              <w:marRight w:val="0"/>
              <w:marTop w:val="0"/>
              <w:marBottom w:val="0"/>
              <w:divBdr>
                <w:top w:val="none" w:sz="0" w:space="0" w:color="auto"/>
                <w:left w:val="none" w:sz="0" w:space="0" w:color="auto"/>
                <w:bottom w:val="none" w:sz="0" w:space="0" w:color="auto"/>
                <w:right w:val="none" w:sz="0" w:space="0" w:color="auto"/>
              </w:divBdr>
            </w:div>
            <w:div w:id="117070559">
              <w:marLeft w:val="0"/>
              <w:marRight w:val="0"/>
              <w:marTop w:val="0"/>
              <w:marBottom w:val="0"/>
              <w:divBdr>
                <w:top w:val="none" w:sz="0" w:space="0" w:color="auto"/>
                <w:left w:val="none" w:sz="0" w:space="0" w:color="auto"/>
                <w:bottom w:val="none" w:sz="0" w:space="0" w:color="auto"/>
                <w:right w:val="none" w:sz="0" w:space="0" w:color="auto"/>
              </w:divBdr>
            </w:div>
            <w:div w:id="1348560563">
              <w:marLeft w:val="0"/>
              <w:marRight w:val="0"/>
              <w:marTop w:val="0"/>
              <w:marBottom w:val="0"/>
              <w:divBdr>
                <w:top w:val="none" w:sz="0" w:space="0" w:color="auto"/>
                <w:left w:val="none" w:sz="0" w:space="0" w:color="auto"/>
                <w:bottom w:val="none" w:sz="0" w:space="0" w:color="auto"/>
                <w:right w:val="none" w:sz="0" w:space="0" w:color="auto"/>
              </w:divBdr>
            </w:div>
            <w:div w:id="2097089729">
              <w:marLeft w:val="0"/>
              <w:marRight w:val="0"/>
              <w:marTop w:val="0"/>
              <w:marBottom w:val="0"/>
              <w:divBdr>
                <w:top w:val="none" w:sz="0" w:space="0" w:color="auto"/>
                <w:left w:val="none" w:sz="0" w:space="0" w:color="auto"/>
                <w:bottom w:val="none" w:sz="0" w:space="0" w:color="auto"/>
                <w:right w:val="none" w:sz="0" w:space="0" w:color="auto"/>
              </w:divBdr>
            </w:div>
            <w:div w:id="1429693476">
              <w:marLeft w:val="0"/>
              <w:marRight w:val="0"/>
              <w:marTop w:val="0"/>
              <w:marBottom w:val="0"/>
              <w:divBdr>
                <w:top w:val="none" w:sz="0" w:space="0" w:color="auto"/>
                <w:left w:val="none" w:sz="0" w:space="0" w:color="auto"/>
                <w:bottom w:val="none" w:sz="0" w:space="0" w:color="auto"/>
                <w:right w:val="none" w:sz="0" w:space="0" w:color="auto"/>
              </w:divBdr>
            </w:div>
            <w:div w:id="1892495938">
              <w:marLeft w:val="0"/>
              <w:marRight w:val="0"/>
              <w:marTop w:val="0"/>
              <w:marBottom w:val="0"/>
              <w:divBdr>
                <w:top w:val="none" w:sz="0" w:space="0" w:color="auto"/>
                <w:left w:val="none" w:sz="0" w:space="0" w:color="auto"/>
                <w:bottom w:val="none" w:sz="0" w:space="0" w:color="auto"/>
                <w:right w:val="none" w:sz="0" w:space="0" w:color="auto"/>
              </w:divBdr>
            </w:div>
            <w:div w:id="659116968">
              <w:marLeft w:val="0"/>
              <w:marRight w:val="0"/>
              <w:marTop w:val="0"/>
              <w:marBottom w:val="0"/>
              <w:divBdr>
                <w:top w:val="none" w:sz="0" w:space="0" w:color="auto"/>
                <w:left w:val="none" w:sz="0" w:space="0" w:color="auto"/>
                <w:bottom w:val="none" w:sz="0" w:space="0" w:color="auto"/>
                <w:right w:val="none" w:sz="0" w:space="0" w:color="auto"/>
              </w:divBdr>
            </w:div>
            <w:div w:id="1926763948">
              <w:marLeft w:val="0"/>
              <w:marRight w:val="0"/>
              <w:marTop w:val="0"/>
              <w:marBottom w:val="0"/>
              <w:divBdr>
                <w:top w:val="none" w:sz="0" w:space="0" w:color="auto"/>
                <w:left w:val="none" w:sz="0" w:space="0" w:color="auto"/>
                <w:bottom w:val="none" w:sz="0" w:space="0" w:color="auto"/>
                <w:right w:val="none" w:sz="0" w:space="0" w:color="auto"/>
              </w:divBdr>
            </w:div>
            <w:div w:id="25109967">
              <w:marLeft w:val="0"/>
              <w:marRight w:val="0"/>
              <w:marTop w:val="0"/>
              <w:marBottom w:val="0"/>
              <w:divBdr>
                <w:top w:val="none" w:sz="0" w:space="0" w:color="auto"/>
                <w:left w:val="none" w:sz="0" w:space="0" w:color="auto"/>
                <w:bottom w:val="none" w:sz="0" w:space="0" w:color="auto"/>
                <w:right w:val="none" w:sz="0" w:space="0" w:color="auto"/>
              </w:divBdr>
            </w:div>
            <w:div w:id="213760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02320">
      <w:bodyDiv w:val="1"/>
      <w:marLeft w:val="0"/>
      <w:marRight w:val="0"/>
      <w:marTop w:val="0"/>
      <w:marBottom w:val="0"/>
      <w:divBdr>
        <w:top w:val="none" w:sz="0" w:space="0" w:color="auto"/>
        <w:left w:val="none" w:sz="0" w:space="0" w:color="auto"/>
        <w:bottom w:val="none" w:sz="0" w:space="0" w:color="auto"/>
        <w:right w:val="none" w:sz="0" w:space="0" w:color="auto"/>
      </w:divBdr>
    </w:div>
    <w:div w:id="1940524552">
      <w:bodyDiv w:val="1"/>
      <w:marLeft w:val="0"/>
      <w:marRight w:val="0"/>
      <w:marTop w:val="0"/>
      <w:marBottom w:val="0"/>
      <w:divBdr>
        <w:top w:val="none" w:sz="0" w:space="0" w:color="auto"/>
        <w:left w:val="none" w:sz="0" w:space="0" w:color="auto"/>
        <w:bottom w:val="none" w:sz="0" w:space="0" w:color="auto"/>
        <w:right w:val="none" w:sz="0" w:space="0" w:color="auto"/>
      </w:divBdr>
      <w:divsChild>
        <w:div w:id="1903715261">
          <w:marLeft w:val="0"/>
          <w:marRight w:val="0"/>
          <w:marTop w:val="0"/>
          <w:marBottom w:val="0"/>
          <w:divBdr>
            <w:top w:val="none" w:sz="0" w:space="0" w:color="auto"/>
            <w:left w:val="none" w:sz="0" w:space="0" w:color="auto"/>
            <w:bottom w:val="none" w:sz="0" w:space="0" w:color="auto"/>
            <w:right w:val="none" w:sz="0" w:space="0" w:color="auto"/>
          </w:divBdr>
          <w:divsChild>
            <w:div w:id="1964993436">
              <w:marLeft w:val="0"/>
              <w:marRight w:val="0"/>
              <w:marTop w:val="0"/>
              <w:marBottom w:val="0"/>
              <w:divBdr>
                <w:top w:val="none" w:sz="0" w:space="0" w:color="auto"/>
                <w:left w:val="none" w:sz="0" w:space="0" w:color="auto"/>
                <w:bottom w:val="none" w:sz="0" w:space="0" w:color="auto"/>
                <w:right w:val="none" w:sz="0" w:space="0" w:color="auto"/>
              </w:divBdr>
            </w:div>
            <w:div w:id="1644114806">
              <w:marLeft w:val="0"/>
              <w:marRight w:val="0"/>
              <w:marTop w:val="0"/>
              <w:marBottom w:val="0"/>
              <w:divBdr>
                <w:top w:val="none" w:sz="0" w:space="0" w:color="auto"/>
                <w:left w:val="none" w:sz="0" w:space="0" w:color="auto"/>
                <w:bottom w:val="none" w:sz="0" w:space="0" w:color="auto"/>
                <w:right w:val="none" w:sz="0" w:space="0" w:color="auto"/>
              </w:divBdr>
            </w:div>
            <w:div w:id="974913680">
              <w:marLeft w:val="0"/>
              <w:marRight w:val="0"/>
              <w:marTop w:val="0"/>
              <w:marBottom w:val="0"/>
              <w:divBdr>
                <w:top w:val="none" w:sz="0" w:space="0" w:color="auto"/>
                <w:left w:val="none" w:sz="0" w:space="0" w:color="auto"/>
                <w:bottom w:val="none" w:sz="0" w:space="0" w:color="auto"/>
                <w:right w:val="none" w:sz="0" w:space="0" w:color="auto"/>
              </w:divBdr>
            </w:div>
            <w:div w:id="520820313">
              <w:marLeft w:val="0"/>
              <w:marRight w:val="0"/>
              <w:marTop w:val="0"/>
              <w:marBottom w:val="0"/>
              <w:divBdr>
                <w:top w:val="none" w:sz="0" w:space="0" w:color="auto"/>
                <w:left w:val="none" w:sz="0" w:space="0" w:color="auto"/>
                <w:bottom w:val="none" w:sz="0" w:space="0" w:color="auto"/>
                <w:right w:val="none" w:sz="0" w:space="0" w:color="auto"/>
              </w:divBdr>
            </w:div>
            <w:div w:id="1947733445">
              <w:marLeft w:val="0"/>
              <w:marRight w:val="0"/>
              <w:marTop w:val="0"/>
              <w:marBottom w:val="0"/>
              <w:divBdr>
                <w:top w:val="none" w:sz="0" w:space="0" w:color="auto"/>
                <w:left w:val="none" w:sz="0" w:space="0" w:color="auto"/>
                <w:bottom w:val="none" w:sz="0" w:space="0" w:color="auto"/>
                <w:right w:val="none" w:sz="0" w:space="0" w:color="auto"/>
              </w:divBdr>
            </w:div>
            <w:div w:id="1387989674">
              <w:marLeft w:val="0"/>
              <w:marRight w:val="0"/>
              <w:marTop w:val="0"/>
              <w:marBottom w:val="0"/>
              <w:divBdr>
                <w:top w:val="none" w:sz="0" w:space="0" w:color="auto"/>
                <w:left w:val="none" w:sz="0" w:space="0" w:color="auto"/>
                <w:bottom w:val="none" w:sz="0" w:space="0" w:color="auto"/>
                <w:right w:val="none" w:sz="0" w:space="0" w:color="auto"/>
              </w:divBdr>
            </w:div>
            <w:div w:id="351497562">
              <w:marLeft w:val="0"/>
              <w:marRight w:val="0"/>
              <w:marTop w:val="0"/>
              <w:marBottom w:val="0"/>
              <w:divBdr>
                <w:top w:val="none" w:sz="0" w:space="0" w:color="auto"/>
                <w:left w:val="none" w:sz="0" w:space="0" w:color="auto"/>
                <w:bottom w:val="none" w:sz="0" w:space="0" w:color="auto"/>
                <w:right w:val="none" w:sz="0" w:space="0" w:color="auto"/>
              </w:divBdr>
            </w:div>
            <w:div w:id="1248685476">
              <w:marLeft w:val="0"/>
              <w:marRight w:val="0"/>
              <w:marTop w:val="0"/>
              <w:marBottom w:val="0"/>
              <w:divBdr>
                <w:top w:val="none" w:sz="0" w:space="0" w:color="auto"/>
                <w:left w:val="none" w:sz="0" w:space="0" w:color="auto"/>
                <w:bottom w:val="none" w:sz="0" w:space="0" w:color="auto"/>
                <w:right w:val="none" w:sz="0" w:space="0" w:color="auto"/>
              </w:divBdr>
            </w:div>
            <w:div w:id="1333987285">
              <w:marLeft w:val="0"/>
              <w:marRight w:val="0"/>
              <w:marTop w:val="0"/>
              <w:marBottom w:val="0"/>
              <w:divBdr>
                <w:top w:val="none" w:sz="0" w:space="0" w:color="auto"/>
                <w:left w:val="none" w:sz="0" w:space="0" w:color="auto"/>
                <w:bottom w:val="none" w:sz="0" w:space="0" w:color="auto"/>
                <w:right w:val="none" w:sz="0" w:space="0" w:color="auto"/>
              </w:divBdr>
            </w:div>
            <w:div w:id="1854807892">
              <w:marLeft w:val="0"/>
              <w:marRight w:val="0"/>
              <w:marTop w:val="0"/>
              <w:marBottom w:val="0"/>
              <w:divBdr>
                <w:top w:val="none" w:sz="0" w:space="0" w:color="auto"/>
                <w:left w:val="none" w:sz="0" w:space="0" w:color="auto"/>
                <w:bottom w:val="none" w:sz="0" w:space="0" w:color="auto"/>
                <w:right w:val="none" w:sz="0" w:space="0" w:color="auto"/>
              </w:divBdr>
            </w:div>
            <w:div w:id="1629705743">
              <w:marLeft w:val="0"/>
              <w:marRight w:val="0"/>
              <w:marTop w:val="0"/>
              <w:marBottom w:val="0"/>
              <w:divBdr>
                <w:top w:val="none" w:sz="0" w:space="0" w:color="auto"/>
                <w:left w:val="none" w:sz="0" w:space="0" w:color="auto"/>
                <w:bottom w:val="none" w:sz="0" w:space="0" w:color="auto"/>
                <w:right w:val="none" w:sz="0" w:space="0" w:color="auto"/>
              </w:divBdr>
            </w:div>
            <w:div w:id="324817377">
              <w:marLeft w:val="0"/>
              <w:marRight w:val="0"/>
              <w:marTop w:val="0"/>
              <w:marBottom w:val="0"/>
              <w:divBdr>
                <w:top w:val="none" w:sz="0" w:space="0" w:color="auto"/>
                <w:left w:val="none" w:sz="0" w:space="0" w:color="auto"/>
                <w:bottom w:val="none" w:sz="0" w:space="0" w:color="auto"/>
                <w:right w:val="none" w:sz="0" w:space="0" w:color="auto"/>
              </w:divBdr>
            </w:div>
            <w:div w:id="1381905790">
              <w:marLeft w:val="0"/>
              <w:marRight w:val="0"/>
              <w:marTop w:val="0"/>
              <w:marBottom w:val="0"/>
              <w:divBdr>
                <w:top w:val="none" w:sz="0" w:space="0" w:color="auto"/>
                <w:left w:val="none" w:sz="0" w:space="0" w:color="auto"/>
                <w:bottom w:val="none" w:sz="0" w:space="0" w:color="auto"/>
                <w:right w:val="none" w:sz="0" w:space="0" w:color="auto"/>
              </w:divBdr>
            </w:div>
            <w:div w:id="816150262">
              <w:marLeft w:val="0"/>
              <w:marRight w:val="0"/>
              <w:marTop w:val="0"/>
              <w:marBottom w:val="0"/>
              <w:divBdr>
                <w:top w:val="none" w:sz="0" w:space="0" w:color="auto"/>
                <w:left w:val="none" w:sz="0" w:space="0" w:color="auto"/>
                <w:bottom w:val="none" w:sz="0" w:space="0" w:color="auto"/>
                <w:right w:val="none" w:sz="0" w:space="0" w:color="auto"/>
              </w:divBdr>
            </w:div>
            <w:div w:id="1528909718">
              <w:marLeft w:val="0"/>
              <w:marRight w:val="0"/>
              <w:marTop w:val="0"/>
              <w:marBottom w:val="0"/>
              <w:divBdr>
                <w:top w:val="none" w:sz="0" w:space="0" w:color="auto"/>
                <w:left w:val="none" w:sz="0" w:space="0" w:color="auto"/>
                <w:bottom w:val="none" w:sz="0" w:space="0" w:color="auto"/>
                <w:right w:val="none" w:sz="0" w:space="0" w:color="auto"/>
              </w:divBdr>
            </w:div>
            <w:div w:id="1052078971">
              <w:marLeft w:val="0"/>
              <w:marRight w:val="0"/>
              <w:marTop w:val="0"/>
              <w:marBottom w:val="0"/>
              <w:divBdr>
                <w:top w:val="none" w:sz="0" w:space="0" w:color="auto"/>
                <w:left w:val="none" w:sz="0" w:space="0" w:color="auto"/>
                <w:bottom w:val="none" w:sz="0" w:space="0" w:color="auto"/>
                <w:right w:val="none" w:sz="0" w:space="0" w:color="auto"/>
              </w:divBdr>
            </w:div>
            <w:div w:id="1685285294">
              <w:marLeft w:val="0"/>
              <w:marRight w:val="0"/>
              <w:marTop w:val="0"/>
              <w:marBottom w:val="0"/>
              <w:divBdr>
                <w:top w:val="none" w:sz="0" w:space="0" w:color="auto"/>
                <w:left w:val="none" w:sz="0" w:space="0" w:color="auto"/>
                <w:bottom w:val="none" w:sz="0" w:space="0" w:color="auto"/>
                <w:right w:val="none" w:sz="0" w:space="0" w:color="auto"/>
              </w:divBdr>
            </w:div>
            <w:div w:id="175836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25206">
      <w:bodyDiv w:val="1"/>
      <w:marLeft w:val="0"/>
      <w:marRight w:val="0"/>
      <w:marTop w:val="0"/>
      <w:marBottom w:val="0"/>
      <w:divBdr>
        <w:top w:val="none" w:sz="0" w:space="0" w:color="auto"/>
        <w:left w:val="none" w:sz="0" w:space="0" w:color="auto"/>
        <w:bottom w:val="none" w:sz="0" w:space="0" w:color="auto"/>
        <w:right w:val="none" w:sz="0" w:space="0" w:color="auto"/>
      </w:divBdr>
      <w:divsChild>
        <w:div w:id="372969332">
          <w:marLeft w:val="0"/>
          <w:marRight w:val="0"/>
          <w:marTop w:val="0"/>
          <w:marBottom w:val="0"/>
          <w:divBdr>
            <w:top w:val="none" w:sz="0" w:space="0" w:color="auto"/>
            <w:left w:val="none" w:sz="0" w:space="0" w:color="auto"/>
            <w:bottom w:val="none" w:sz="0" w:space="0" w:color="auto"/>
            <w:right w:val="none" w:sz="0" w:space="0" w:color="auto"/>
          </w:divBdr>
          <w:divsChild>
            <w:div w:id="229192587">
              <w:marLeft w:val="0"/>
              <w:marRight w:val="0"/>
              <w:marTop w:val="0"/>
              <w:marBottom w:val="0"/>
              <w:divBdr>
                <w:top w:val="none" w:sz="0" w:space="0" w:color="auto"/>
                <w:left w:val="none" w:sz="0" w:space="0" w:color="auto"/>
                <w:bottom w:val="none" w:sz="0" w:space="0" w:color="auto"/>
                <w:right w:val="none" w:sz="0" w:space="0" w:color="auto"/>
              </w:divBdr>
            </w:div>
            <w:div w:id="1630621235">
              <w:marLeft w:val="0"/>
              <w:marRight w:val="0"/>
              <w:marTop w:val="0"/>
              <w:marBottom w:val="0"/>
              <w:divBdr>
                <w:top w:val="none" w:sz="0" w:space="0" w:color="auto"/>
                <w:left w:val="none" w:sz="0" w:space="0" w:color="auto"/>
                <w:bottom w:val="none" w:sz="0" w:space="0" w:color="auto"/>
                <w:right w:val="none" w:sz="0" w:space="0" w:color="auto"/>
              </w:divBdr>
            </w:div>
            <w:div w:id="370959953">
              <w:marLeft w:val="0"/>
              <w:marRight w:val="0"/>
              <w:marTop w:val="0"/>
              <w:marBottom w:val="0"/>
              <w:divBdr>
                <w:top w:val="none" w:sz="0" w:space="0" w:color="auto"/>
                <w:left w:val="none" w:sz="0" w:space="0" w:color="auto"/>
                <w:bottom w:val="none" w:sz="0" w:space="0" w:color="auto"/>
                <w:right w:val="none" w:sz="0" w:space="0" w:color="auto"/>
              </w:divBdr>
            </w:div>
            <w:div w:id="1385058686">
              <w:marLeft w:val="0"/>
              <w:marRight w:val="0"/>
              <w:marTop w:val="0"/>
              <w:marBottom w:val="0"/>
              <w:divBdr>
                <w:top w:val="none" w:sz="0" w:space="0" w:color="auto"/>
                <w:left w:val="none" w:sz="0" w:space="0" w:color="auto"/>
                <w:bottom w:val="none" w:sz="0" w:space="0" w:color="auto"/>
                <w:right w:val="none" w:sz="0" w:space="0" w:color="auto"/>
              </w:divBdr>
            </w:div>
            <w:div w:id="2133134620">
              <w:marLeft w:val="0"/>
              <w:marRight w:val="0"/>
              <w:marTop w:val="0"/>
              <w:marBottom w:val="0"/>
              <w:divBdr>
                <w:top w:val="none" w:sz="0" w:space="0" w:color="auto"/>
                <w:left w:val="none" w:sz="0" w:space="0" w:color="auto"/>
                <w:bottom w:val="none" w:sz="0" w:space="0" w:color="auto"/>
                <w:right w:val="none" w:sz="0" w:space="0" w:color="auto"/>
              </w:divBdr>
            </w:div>
            <w:div w:id="161236176">
              <w:marLeft w:val="0"/>
              <w:marRight w:val="0"/>
              <w:marTop w:val="0"/>
              <w:marBottom w:val="0"/>
              <w:divBdr>
                <w:top w:val="none" w:sz="0" w:space="0" w:color="auto"/>
                <w:left w:val="none" w:sz="0" w:space="0" w:color="auto"/>
                <w:bottom w:val="none" w:sz="0" w:space="0" w:color="auto"/>
                <w:right w:val="none" w:sz="0" w:space="0" w:color="auto"/>
              </w:divBdr>
            </w:div>
            <w:div w:id="1890337815">
              <w:marLeft w:val="0"/>
              <w:marRight w:val="0"/>
              <w:marTop w:val="0"/>
              <w:marBottom w:val="0"/>
              <w:divBdr>
                <w:top w:val="none" w:sz="0" w:space="0" w:color="auto"/>
                <w:left w:val="none" w:sz="0" w:space="0" w:color="auto"/>
                <w:bottom w:val="none" w:sz="0" w:space="0" w:color="auto"/>
                <w:right w:val="none" w:sz="0" w:space="0" w:color="auto"/>
              </w:divBdr>
            </w:div>
            <w:div w:id="1416780988">
              <w:marLeft w:val="0"/>
              <w:marRight w:val="0"/>
              <w:marTop w:val="0"/>
              <w:marBottom w:val="0"/>
              <w:divBdr>
                <w:top w:val="none" w:sz="0" w:space="0" w:color="auto"/>
                <w:left w:val="none" w:sz="0" w:space="0" w:color="auto"/>
                <w:bottom w:val="none" w:sz="0" w:space="0" w:color="auto"/>
                <w:right w:val="none" w:sz="0" w:space="0" w:color="auto"/>
              </w:divBdr>
            </w:div>
            <w:div w:id="1215314896">
              <w:marLeft w:val="0"/>
              <w:marRight w:val="0"/>
              <w:marTop w:val="0"/>
              <w:marBottom w:val="0"/>
              <w:divBdr>
                <w:top w:val="none" w:sz="0" w:space="0" w:color="auto"/>
                <w:left w:val="none" w:sz="0" w:space="0" w:color="auto"/>
                <w:bottom w:val="none" w:sz="0" w:space="0" w:color="auto"/>
                <w:right w:val="none" w:sz="0" w:space="0" w:color="auto"/>
              </w:divBdr>
            </w:div>
            <w:div w:id="771586811">
              <w:marLeft w:val="0"/>
              <w:marRight w:val="0"/>
              <w:marTop w:val="0"/>
              <w:marBottom w:val="0"/>
              <w:divBdr>
                <w:top w:val="none" w:sz="0" w:space="0" w:color="auto"/>
                <w:left w:val="none" w:sz="0" w:space="0" w:color="auto"/>
                <w:bottom w:val="none" w:sz="0" w:space="0" w:color="auto"/>
                <w:right w:val="none" w:sz="0" w:space="0" w:color="auto"/>
              </w:divBdr>
            </w:div>
            <w:div w:id="300497731">
              <w:marLeft w:val="0"/>
              <w:marRight w:val="0"/>
              <w:marTop w:val="0"/>
              <w:marBottom w:val="0"/>
              <w:divBdr>
                <w:top w:val="none" w:sz="0" w:space="0" w:color="auto"/>
                <w:left w:val="none" w:sz="0" w:space="0" w:color="auto"/>
                <w:bottom w:val="none" w:sz="0" w:space="0" w:color="auto"/>
                <w:right w:val="none" w:sz="0" w:space="0" w:color="auto"/>
              </w:divBdr>
            </w:div>
            <w:div w:id="436675390">
              <w:marLeft w:val="0"/>
              <w:marRight w:val="0"/>
              <w:marTop w:val="0"/>
              <w:marBottom w:val="0"/>
              <w:divBdr>
                <w:top w:val="none" w:sz="0" w:space="0" w:color="auto"/>
                <w:left w:val="none" w:sz="0" w:space="0" w:color="auto"/>
                <w:bottom w:val="none" w:sz="0" w:space="0" w:color="auto"/>
                <w:right w:val="none" w:sz="0" w:space="0" w:color="auto"/>
              </w:divBdr>
            </w:div>
            <w:div w:id="603269273">
              <w:marLeft w:val="0"/>
              <w:marRight w:val="0"/>
              <w:marTop w:val="0"/>
              <w:marBottom w:val="0"/>
              <w:divBdr>
                <w:top w:val="none" w:sz="0" w:space="0" w:color="auto"/>
                <w:left w:val="none" w:sz="0" w:space="0" w:color="auto"/>
                <w:bottom w:val="none" w:sz="0" w:space="0" w:color="auto"/>
                <w:right w:val="none" w:sz="0" w:space="0" w:color="auto"/>
              </w:divBdr>
            </w:div>
            <w:div w:id="2064524096">
              <w:marLeft w:val="0"/>
              <w:marRight w:val="0"/>
              <w:marTop w:val="0"/>
              <w:marBottom w:val="0"/>
              <w:divBdr>
                <w:top w:val="none" w:sz="0" w:space="0" w:color="auto"/>
                <w:left w:val="none" w:sz="0" w:space="0" w:color="auto"/>
                <w:bottom w:val="none" w:sz="0" w:space="0" w:color="auto"/>
                <w:right w:val="none" w:sz="0" w:space="0" w:color="auto"/>
              </w:divBdr>
            </w:div>
            <w:div w:id="1928422039">
              <w:marLeft w:val="0"/>
              <w:marRight w:val="0"/>
              <w:marTop w:val="0"/>
              <w:marBottom w:val="0"/>
              <w:divBdr>
                <w:top w:val="none" w:sz="0" w:space="0" w:color="auto"/>
                <w:left w:val="none" w:sz="0" w:space="0" w:color="auto"/>
                <w:bottom w:val="none" w:sz="0" w:space="0" w:color="auto"/>
                <w:right w:val="none" w:sz="0" w:space="0" w:color="auto"/>
              </w:divBdr>
            </w:div>
            <w:div w:id="1909414759">
              <w:marLeft w:val="0"/>
              <w:marRight w:val="0"/>
              <w:marTop w:val="0"/>
              <w:marBottom w:val="0"/>
              <w:divBdr>
                <w:top w:val="none" w:sz="0" w:space="0" w:color="auto"/>
                <w:left w:val="none" w:sz="0" w:space="0" w:color="auto"/>
                <w:bottom w:val="none" w:sz="0" w:space="0" w:color="auto"/>
                <w:right w:val="none" w:sz="0" w:space="0" w:color="auto"/>
              </w:divBdr>
            </w:div>
            <w:div w:id="589389231">
              <w:marLeft w:val="0"/>
              <w:marRight w:val="0"/>
              <w:marTop w:val="0"/>
              <w:marBottom w:val="0"/>
              <w:divBdr>
                <w:top w:val="none" w:sz="0" w:space="0" w:color="auto"/>
                <w:left w:val="none" w:sz="0" w:space="0" w:color="auto"/>
                <w:bottom w:val="none" w:sz="0" w:space="0" w:color="auto"/>
                <w:right w:val="none" w:sz="0" w:space="0" w:color="auto"/>
              </w:divBdr>
            </w:div>
            <w:div w:id="704674472">
              <w:marLeft w:val="0"/>
              <w:marRight w:val="0"/>
              <w:marTop w:val="0"/>
              <w:marBottom w:val="0"/>
              <w:divBdr>
                <w:top w:val="none" w:sz="0" w:space="0" w:color="auto"/>
                <w:left w:val="none" w:sz="0" w:space="0" w:color="auto"/>
                <w:bottom w:val="none" w:sz="0" w:space="0" w:color="auto"/>
                <w:right w:val="none" w:sz="0" w:space="0" w:color="auto"/>
              </w:divBdr>
            </w:div>
            <w:div w:id="648510794">
              <w:marLeft w:val="0"/>
              <w:marRight w:val="0"/>
              <w:marTop w:val="0"/>
              <w:marBottom w:val="0"/>
              <w:divBdr>
                <w:top w:val="none" w:sz="0" w:space="0" w:color="auto"/>
                <w:left w:val="none" w:sz="0" w:space="0" w:color="auto"/>
                <w:bottom w:val="none" w:sz="0" w:space="0" w:color="auto"/>
                <w:right w:val="none" w:sz="0" w:space="0" w:color="auto"/>
              </w:divBdr>
            </w:div>
            <w:div w:id="773403234">
              <w:marLeft w:val="0"/>
              <w:marRight w:val="0"/>
              <w:marTop w:val="0"/>
              <w:marBottom w:val="0"/>
              <w:divBdr>
                <w:top w:val="none" w:sz="0" w:space="0" w:color="auto"/>
                <w:left w:val="none" w:sz="0" w:space="0" w:color="auto"/>
                <w:bottom w:val="none" w:sz="0" w:space="0" w:color="auto"/>
                <w:right w:val="none" w:sz="0" w:space="0" w:color="auto"/>
              </w:divBdr>
            </w:div>
            <w:div w:id="2094666780">
              <w:marLeft w:val="0"/>
              <w:marRight w:val="0"/>
              <w:marTop w:val="0"/>
              <w:marBottom w:val="0"/>
              <w:divBdr>
                <w:top w:val="none" w:sz="0" w:space="0" w:color="auto"/>
                <w:left w:val="none" w:sz="0" w:space="0" w:color="auto"/>
                <w:bottom w:val="none" w:sz="0" w:space="0" w:color="auto"/>
                <w:right w:val="none" w:sz="0" w:space="0" w:color="auto"/>
              </w:divBdr>
            </w:div>
            <w:div w:id="2057001997">
              <w:marLeft w:val="0"/>
              <w:marRight w:val="0"/>
              <w:marTop w:val="0"/>
              <w:marBottom w:val="0"/>
              <w:divBdr>
                <w:top w:val="none" w:sz="0" w:space="0" w:color="auto"/>
                <w:left w:val="none" w:sz="0" w:space="0" w:color="auto"/>
                <w:bottom w:val="none" w:sz="0" w:space="0" w:color="auto"/>
                <w:right w:val="none" w:sz="0" w:space="0" w:color="auto"/>
              </w:divBdr>
            </w:div>
            <w:div w:id="204625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09560">
      <w:bodyDiv w:val="1"/>
      <w:marLeft w:val="0"/>
      <w:marRight w:val="0"/>
      <w:marTop w:val="0"/>
      <w:marBottom w:val="0"/>
      <w:divBdr>
        <w:top w:val="none" w:sz="0" w:space="0" w:color="auto"/>
        <w:left w:val="none" w:sz="0" w:space="0" w:color="auto"/>
        <w:bottom w:val="none" w:sz="0" w:space="0" w:color="auto"/>
        <w:right w:val="none" w:sz="0" w:space="0" w:color="auto"/>
      </w:divBdr>
      <w:divsChild>
        <w:div w:id="1357460847">
          <w:marLeft w:val="0"/>
          <w:marRight w:val="0"/>
          <w:marTop w:val="0"/>
          <w:marBottom w:val="0"/>
          <w:divBdr>
            <w:top w:val="none" w:sz="0" w:space="0" w:color="auto"/>
            <w:left w:val="none" w:sz="0" w:space="0" w:color="auto"/>
            <w:bottom w:val="none" w:sz="0" w:space="0" w:color="auto"/>
            <w:right w:val="none" w:sz="0" w:space="0" w:color="auto"/>
          </w:divBdr>
          <w:divsChild>
            <w:div w:id="1281112043">
              <w:marLeft w:val="0"/>
              <w:marRight w:val="0"/>
              <w:marTop w:val="0"/>
              <w:marBottom w:val="0"/>
              <w:divBdr>
                <w:top w:val="none" w:sz="0" w:space="0" w:color="auto"/>
                <w:left w:val="none" w:sz="0" w:space="0" w:color="auto"/>
                <w:bottom w:val="none" w:sz="0" w:space="0" w:color="auto"/>
                <w:right w:val="none" w:sz="0" w:space="0" w:color="auto"/>
              </w:divBdr>
            </w:div>
            <w:div w:id="1447577380">
              <w:marLeft w:val="0"/>
              <w:marRight w:val="0"/>
              <w:marTop w:val="0"/>
              <w:marBottom w:val="0"/>
              <w:divBdr>
                <w:top w:val="none" w:sz="0" w:space="0" w:color="auto"/>
                <w:left w:val="none" w:sz="0" w:space="0" w:color="auto"/>
                <w:bottom w:val="none" w:sz="0" w:space="0" w:color="auto"/>
                <w:right w:val="none" w:sz="0" w:space="0" w:color="auto"/>
              </w:divBdr>
            </w:div>
            <w:div w:id="979729712">
              <w:marLeft w:val="0"/>
              <w:marRight w:val="0"/>
              <w:marTop w:val="0"/>
              <w:marBottom w:val="0"/>
              <w:divBdr>
                <w:top w:val="none" w:sz="0" w:space="0" w:color="auto"/>
                <w:left w:val="none" w:sz="0" w:space="0" w:color="auto"/>
                <w:bottom w:val="none" w:sz="0" w:space="0" w:color="auto"/>
                <w:right w:val="none" w:sz="0" w:space="0" w:color="auto"/>
              </w:divBdr>
            </w:div>
            <w:div w:id="1288050232">
              <w:marLeft w:val="0"/>
              <w:marRight w:val="0"/>
              <w:marTop w:val="0"/>
              <w:marBottom w:val="0"/>
              <w:divBdr>
                <w:top w:val="none" w:sz="0" w:space="0" w:color="auto"/>
                <w:left w:val="none" w:sz="0" w:space="0" w:color="auto"/>
                <w:bottom w:val="none" w:sz="0" w:space="0" w:color="auto"/>
                <w:right w:val="none" w:sz="0" w:space="0" w:color="auto"/>
              </w:divBdr>
            </w:div>
            <w:div w:id="1636839141">
              <w:marLeft w:val="0"/>
              <w:marRight w:val="0"/>
              <w:marTop w:val="0"/>
              <w:marBottom w:val="0"/>
              <w:divBdr>
                <w:top w:val="none" w:sz="0" w:space="0" w:color="auto"/>
                <w:left w:val="none" w:sz="0" w:space="0" w:color="auto"/>
                <w:bottom w:val="none" w:sz="0" w:space="0" w:color="auto"/>
                <w:right w:val="none" w:sz="0" w:space="0" w:color="auto"/>
              </w:divBdr>
            </w:div>
            <w:div w:id="388649707">
              <w:marLeft w:val="0"/>
              <w:marRight w:val="0"/>
              <w:marTop w:val="0"/>
              <w:marBottom w:val="0"/>
              <w:divBdr>
                <w:top w:val="none" w:sz="0" w:space="0" w:color="auto"/>
                <w:left w:val="none" w:sz="0" w:space="0" w:color="auto"/>
                <w:bottom w:val="none" w:sz="0" w:space="0" w:color="auto"/>
                <w:right w:val="none" w:sz="0" w:space="0" w:color="auto"/>
              </w:divBdr>
            </w:div>
            <w:div w:id="392117810">
              <w:marLeft w:val="0"/>
              <w:marRight w:val="0"/>
              <w:marTop w:val="0"/>
              <w:marBottom w:val="0"/>
              <w:divBdr>
                <w:top w:val="none" w:sz="0" w:space="0" w:color="auto"/>
                <w:left w:val="none" w:sz="0" w:space="0" w:color="auto"/>
                <w:bottom w:val="none" w:sz="0" w:space="0" w:color="auto"/>
                <w:right w:val="none" w:sz="0" w:space="0" w:color="auto"/>
              </w:divBdr>
            </w:div>
            <w:div w:id="315492843">
              <w:marLeft w:val="0"/>
              <w:marRight w:val="0"/>
              <w:marTop w:val="0"/>
              <w:marBottom w:val="0"/>
              <w:divBdr>
                <w:top w:val="none" w:sz="0" w:space="0" w:color="auto"/>
                <w:left w:val="none" w:sz="0" w:space="0" w:color="auto"/>
                <w:bottom w:val="none" w:sz="0" w:space="0" w:color="auto"/>
                <w:right w:val="none" w:sz="0" w:space="0" w:color="auto"/>
              </w:divBdr>
            </w:div>
            <w:div w:id="41367663">
              <w:marLeft w:val="0"/>
              <w:marRight w:val="0"/>
              <w:marTop w:val="0"/>
              <w:marBottom w:val="0"/>
              <w:divBdr>
                <w:top w:val="none" w:sz="0" w:space="0" w:color="auto"/>
                <w:left w:val="none" w:sz="0" w:space="0" w:color="auto"/>
                <w:bottom w:val="none" w:sz="0" w:space="0" w:color="auto"/>
                <w:right w:val="none" w:sz="0" w:space="0" w:color="auto"/>
              </w:divBdr>
            </w:div>
            <w:div w:id="561982254">
              <w:marLeft w:val="0"/>
              <w:marRight w:val="0"/>
              <w:marTop w:val="0"/>
              <w:marBottom w:val="0"/>
              <w:divBdr>
                <w:top w:val="none" w:sz="0" w:space="0" w:color="auto"/>
                <w:left w:val="none" w:sz="0" w:space="0" w:color="auto"/>
                <w:bottom w:val="none" w:sz="0" w:space="0" w:color="auto"/>
                <w:right w:val="none" w:sz="0" w:space="0" w:color="auto"/>
              </w:divBdr>
            </w:div>
            <w:div w:id="239214529">
              <w:marLeft w:val="0"/>
              <w:marRight w:val="0"/>
              <w:marTop w:val="0"/>
              <w:marBottom w:val="0"/>
              <w:divBdr>
                <w:top w:val="none" w:sz="0" w:space="0" w:color="auto"/>
                <w:left w:val="none" w:sz="0" w:space="0" w:color="auto"/>
                <w:bottom w:val="none" w:sz="0" w:space="0" w:color="auto"/>
                <w:right w:val="none" w:sz="0" w:space="0" w:color="auto"/>
              </w:divBdr>
            </w:div>
            <w:div w:id="897084957">
              <w:marLeft w:val="0"/>
              <w:marRight w:val="0"/>
              <w:marTop w:val="0"/>
              <w:marBottom w:val="0"/>
              <w:divBdr>
                <w:top w:val="none" w:sz="0" w:space="0" w:color="auto"/>
                <w:left w:val="none" w:sz="0" w:space="0" w:color="auto"/>
                <w:bottom w:val="none" w:sz="0" w:space="0" w:color="auto"/>
                <w:right w:val="none" w:sz="0" w:space="0" w:color="auto"/>
              </w:divBdr>
            </w:div>
            <w:div w:id="58409772">
              <w:marLeft w:val="0"/>
              <w:marRight w:val="0"/>
              <w:marTop w:val="0"/>
              <w:marBottom w:val="0"/>
              <w:divBdr>
                <w:top w:val="none" w:sz="0" w:space="0" w:color="auto"/>
                <w:left w:val="none" w:sz="0" w:space="0" w:color="auto"/>
                <w:bottom w:val="none" w:sz="0" w:space="0" w:color="auto"/>
                <w:right w:val="none" w:sz="0" w:space="0" w:color="auto"/>
              </w:divBdr>
            </w:div>
            <w:div w:id="130290255">
              <w:marLeft w:val="0"/>
              <w:marRight w:val="0"/>
              <w:marTop w:val="0"/>
              <w:marBottom w:val="0"/>
              <w:divBdr>
                <w:top w:val="none" w:sz="0" w:space="0" w:color="auto"/>
                <w:left w:val="none" w:sz="0" w:space="0" w:color="auto"/>
                <w:bottom w:val="none" w:sz="0" w:space="0" w:color="auto"/>
                <w:right w:val="none" w:sz="0" w:space="0" w:color="auto"/>
              </w:divBdr>
            </w:div>
            <w:div w:id="1724670627">
              <w:marLeft w:val="0"/>
              <w:marRight w:val="0"/>
              <w:marTop w:val="0"/>
              <w:marBottom w:val="0"/>
              <w:divBdr>
                <w:top w:val="none" w:sz="0" w:space="0" w:color="auto"/>
                <w:left w:val="none" w:sz="0" w:space="0" w:color="auto"/>
                <w:bottom w:val="none" w:sz="0" w:space="0" w:color="auto"/>
                <w:right w:val="none" w:sz="0" w:space="0" w:color="auto"/>
              </w:divBdr>
            </w:div>
            <w:div w:id="864900002">
              <w:marLeft w:val="0"/>
              <w:marRight w:val="0"/>
              <w:marTop w:val="0"/>
              <w:marBottom w:val="0"/>
              <w:divBdr>
                <w:top w:val="none" w:sz="0" w:space="0" w:color="auto"/>
                <w:left w:val="none" w:sz="0" w:space="0" w:color="auto"/>
                <w:bottom w:val="none" w:sz="0" w:space="0" w:color="auto"/>
                <w:right w:val="none" w:sz="0" w:space="0" w:color="auto"/>
              </w:divBdr>
            </w:div>
            <w:div w:id="45344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574847">
      <w:bodyDiv w:val="1"/>
      <w:marLeft w:val="0"/>
      <w:marRight w:val="0"/>
      <w:marTop w:val="0"/>
      <w:marBottom w:val="0"/>
      <w:divBdr>
        <w:top w:val="none" w:sz="0" w:space="0" w:color="auto"/>
        <w:left w:val="none" w:sz="0" w:space="0" w:color="auto"/>
        <w:bottom w:val="none" w:sz="0" w:space="0" w:color="auto"/>
        <w:right w:val="none" w:sz="0" w:space="0" w:color="auto"/>
      </w:divBdr>
    </w:div>
    <w:div w:id="1947155298">
      <w:bodyDiv w:val="1"/>
      <w:marLeft w:val="0"/>
      <w:marRight w:val="0"/>
      <w:marTop w:val="0"/>
      <w:marBottom w:val="0"/>
      <w:divBdr>
        <w:top w:val="none" w:sz="0" w:space="0" w:color="auto"/>
        <w:left w:val="none" w:sz="0" w:space="0" w:color="auto"/>
        <w:bottom w:val="none" w:sz="0" w:space="0" w:color="auto"/>
        <w:right w:val="none" w:sz="0" w:space="0" w:color="auto"/>
      </w:divBdr>
      <w:divsChild>
        <w:div w:id="296571462">
          <w:marLeft w:val="0"/>
          <w:marRight w:val="0"/>
          <w:marTop w:val="0"/>
          <w:marBottom w:val="0"/>
          <w:divBdr>
            <w:top w:val="none" w:sz="0" w:space="0" w:color="auto"/>
            <w:left w:val="none" w:sz="0" w:space="0" w:color="auto"/>
            <w:bottom w:val="none" w:sz="0" w:space="0" w:color="auto"/>
            <w:right w:val="none" w:sz="0" w:space="0" w:color="auto"/>
          </w:divBdr>
          <w:divsChild>
            <w:div w:id="1954704931">
              <w:marLeft w:val="0"/>
              <w:marRight w:val="0"/>
              <w:marTop w:val="0"/>
              <w:marBottom w:val="0"/>
              <w:divBdr>
                <w:top w:val="none" w:sz="0" w:space="0" w:color="auto"/>
                <w:left w:val="none" w:sz="0" w:space="0" w:color="auto"/>
                <w:bottom w:val="none" w:sz="0" w:space="0" w:color="auto"/>
                <w:right w:val="none" w:sz="0" w:space="0" w:color="auto"/>
              </w:divBdr>
            </w:div>
            <w:div w:id="1748922037">
              <w:marLeft w:val="0"/>
              <w:marRight w:val="0"/>
              <w:marTop w:val="0"/>
              <w:marBottom w:val="0"/>
              <w:divBdr>
                <w:top w:val="none" w:sz="0" w:space="0" w:color="auto"/>
                <w:left w:val="none" w:sz="0" w:space="0" w:color="auto"/>
                <w:bottom w:val="none" w:sz="0" w:space="0" w:color="auto"/>
                <w:right w:val="none" w:sz="0" w:space="0" w:color="auto"/>
              </w:divBdr>
            </w:div>
            <w:div w:id="1202398804">
              <w:marLeft w:val="0"/>
              <w:marRight w:val="0"/>
              <w:marTop w:val="0"/>
              <w:marBottom w:val="0"/>
              <w:divBdr>
                <w:top w:val="none" w:sz="0" w:space="0" w:color="auto"/>
                <w:left w:val="none" w:sz="0" w:space="0" w:color="auto"/>
                <w:bottom w:val="none" w:sz="0" w:space="0" w:color="auto"/>
                <w:right w:val="none" w:sz="0" w:space="0" w:color="auto"/>
              </w:divBdr>
            </w:div>
            <w:div w:id="18820259">
              <w:marLeft w:val="0"/>
              <w:marRight w:val="0"/>
              <w:marTop w:val="0"/>
              <w:marBottom w:val="0"/>
              <w:divBdr>
                <w:top w:val="none" w:sz="0" w:space="0" w:color="auto"/>
                <w:left w:val="none" w:sz="0" w:space="0" w:color="auto"/>
                <w:bottom w:val="none" w:sz="0" w:space="0" w:color="auto"/>
                <w:right w:val="none" w:sz="0" w:space="0" w:color="auto"/>
              </w:divBdr>
            </w:div>
            <w:div w:id="2123918558">
              <w:marLeft w:val="0"/>
              <w:marRight w:val="0"/>
              <w:marTop w:val="0"/>
              <w:marBottom w:val="0"/>
              <w:divBdr>
                <w:top w:val="none" w:sz="0" w:space="0" w:color="auto"/>
                <w:left w:val="none" w:sz="0" w:space="0" w:color="auto"/>
                <w:bottom w:val="none" w:sz="0" w:space="0" w:color="auto"/>
                <w:right w:val="none" w:sz="0" w:space="0" w:color="auto"/>
              </w:divBdr>
            </w:div>
            <w:div w:id="684598199">
              <w:marLeft w:val="0"/>
              <w:marRight w:val="0"/>
              <w:marTop w:val="0"/>
              <w:marBottom w:val="0"/>
              <w:divBdr>
                <w:top w:val="none" w:sz="0" w:space="0" w:color="auto"/>
                <w:left w:val="none" w:sz="0" w:space="0" w:color="auto"/>
                <w:bottom w:val="none" w:sz="0" w:space="0" w:color="auto"/>
                <w:right w:val="none" w:sz="0" w:space="0" w:color="auto"/>
              </w:divBdr>
            </w:div>
            <w:div w:id="648098441">
              <w:marLeft w:val="0"/>
              <w:marRight w:val="0"/>
              <w:marTop w:val="0"/>
              <w:marBottom w:val="0"/>
              <w:divBdr>
                <w:top w:val="none" w:sz="0" w:space="0" w:color="auto"/>
                <w:left w:val="none" w:sz="0" w:space="0" w:color="auto"/>
                <w:bottom w:val="none" w:sz="0" w:space="0" w:color="auto"/>
                <w:right w:val="none" w:sz="0" w:space="0" w:color="auto"/>
              </w:divBdr>
            </w:div>
            <w:div w:id="1455324185">
              <w:marLeft w:val="0"/>
              <w:marRight w:val="0"/>
              <w:marTop w:val="0"/>
              <w:marBottom w:val="0"/>
              <w:divBdr>
                <w:top w:val="none" w:sz="0" w:space="0" w:color="auto"/>
                <w:left w:val="none" w:sz="0" w:space="0" w:color="auto"/>
                <w:bottom w:val="none" w:sz="0" w:space="0" w:color="auto"/>
                <w:right w:val="none" w:sz="0" w:space="0" w:color="auto"/>
              </w:divBdr>
            </w:div>
            <w:div w:id="2079667644">
              <w:marLeft w:val="0"/>
              <w:marRight w:val="0"/>
              <w:marTop w:val="0"/>
              <w:marBottom w:val="0"/>
              <w:divBdr>
                <w:top w:val="none" w:sz="0" w:space="0" w:color="auto"/>
                <w:left w:val="none" w:sz="0" w:space="0" w:color="auto"/>
                <w:bottom w:val="none" w:sz="0" w:space="0" w:color="auto"/>
                <w:right w:val="none" w:sz="0" w:space="0" w:color="auto"/>
              </w:divBdr>
            </w:div>
            <w:div w:id="2115006273">
              <w:marLeft w:val="0"/>
              <w:marRight w:val="0"/>
              <w:marTop w:val="0"/>
              <w:marBottom w:val="0"/>
              <w:divBdr>
                <w:top w:val="none" w:sz="0" w:space="0" w:color="auto"/>
                <w:left w:val="none" w:sz="0" w:space="0" w:color="auto"/>
                <w:bottom w:val="none" w:sz="0" w:space="0" w:color="auto"/>
                <w:right w:val="none" w:sz="0" w:space="0" w:color="auto"/>
              </w:divBdr>
            </w:div>
            <w:div w:id="1113087730">
              <w:marLeft w:val="0"/>
              <w:marRight w:val="0"/>
              <w:marTop w:val="0"/>
              <w:marBottom w:val="0"/>
              <w:divBdr>
                <w:top w:val="none" w:sz="0" w:space="0" w:color="auto"/>
                <w:left w:val="none" w:sz="0" w:space="0" w:color="auto"/>
                <w:bottom w:val="none" w:sz="0" w:space="0" w:color="auto"/>
                <w:right w:val="none" w:sz="0" w:space="0" w:color="auto"/>
              </w:divBdr>
            </w:div>
            <w:div w:id="287863311">
              <w:marLeft w:val="0"/>
              <w:marRight w:val="0"/>
              <w:marTop w:val="0"/>
              <w:marBottom w:val="0"/>
              <w:divBdr>
                <w:top w:val="none" w:sz="0" w:space="0" w:color="auto"/>
                <w:left w:val="none" w:sz="0" w:space="0" w:color="auto"/>
                <w:bottom w:val="none" w:sz="0" w:space="0" w:color="auto"/>
                <w:right w:val="none" w:sz="0" w:space="0" w:color="auto"/>
              </w:divBdr>
            </w:div>
            <w:div w:id="1117330032">
              <w:marLeft w:val="0"/>
              <w:marRight w:val="0"/>
              <w:marTop w:val="0"/>
              <w:marBottom w:val="0"/>
              <w:divBdr>
                <w:top w:val="none" w:sz="0" w:space="0" w:color="auto"/>
                <w:left w:val="none" w:sz="0" w:space="0" w:color="auto"/>
                <w:bottom w:val="none" w:sz="0" w:space="0" w:color="auto"/>
                <w:right w:val="none" w:sz="0" w:space="0" w:color="auto"/>
              </w:divBdr>
            </w:div>
            <w:div w:id="1423337459">
              <w:marLeft w:val="0"/>
              <w:marRight w:val="0"/>
              <w:marTop w:val="0"/>
              <w:marBottom w:val="0"/>
              <w:divBdr>
                <w:top w:val="none" w:sz="0" w:space="0" w:color="auto"/>
                <w:left w:val="none" w:sz="0" w:space="0" w:color="auto"/>
                <w:bottom w:val="none" w:sz="0" w:space="0" w:color="auto"/>
                <w:right w:val="none" w:sz="0" w:space="0" w:color="auto"/>
              </w:divBdr>
            </w:div>
            <w:div w:id="33892492">
              <w:marLeft w:val="0"/>
              <w:marRight w:val="0"/>
              <w:marTop w:val="0"/>
              <w:marBottom w:val="0"/>
              <w:divBdr>
                <w:top w:val="none" w:sz="0" w:space="0" w:color="auto"/>
                <w:left w:val="none" w:sz="0" w:space="0" w:color="auto"/>
                <w:bottom w:val="none" w:sz="0" w:space="0" w:color="auto"/>
                <w:right w:val="none" w:sz="0" w:space="0" w:color="auto"/>
              </w:divBdr>
            </w:div>
            <w:div w:id="546643868">
              <w:marLeft w:val="0"/>
              <w:marRight w:val="0"/>
              <w:marTop w:val="0"/>
              <w:marBottom w:val="0"/>
              <w:divBdr>
                <w:top w:val="none" w:sz="0" w:space="0" w:color="auto"/>
                <w:left w:val="none" w:sz="0" w:space="0" w:color="auto"/>
                <w:bottom w:val="none" w:sz="0" w:space="0" w:color="auto"/>
                <w:right w:val="none" w:sz="0" w:space="0" w:color="auto"/>
              </w:divBdr>
            </w:div>
            <w:div w:id="735514851">
              <w:marLeft w:val="0"/>
              <w:marRight w:val="0"/>
              <w:marTop w:val="0"/>
              <w:marBottom w:val="0"/>
              <w:divBdr>
                <w:top w:val="none" w:sz="0" w:space="0" w:color="auto"/>
                <w:left w:val="none" w:sz="0" w:space="0" w:color="auto"/>
                <w:bottom w:val="none" w:sz="0" w:space="0" w:color="auto"/>
                <w:right w:val="none" w:sz="0" w:space="0" w:color="auto"/>
              </w:divBdr>
            </w:div>
            <w:div w:id="1672445948">
              <w:marLeft w:val="0"/>
              <w:marRight w:val="0"/>
              <w:marTop w:val="0"/>
              <w:marBottom w:val="0"/>
              <w:divBdr>
                <w:top w:val="none" w:sz="0" w:space="0" w:color="auto"/>
                <w:left w:val="none" w:sz="0" w:space="0" w:color="auto"/>
                <w:bottom w:val="none" w:sz="0" w:space="0" w:color="auto"/>
                <w:right w:val="none" w:sz="0" w:space="0" w:color="auto"/>
              </w:divBdr>
            </w:div>
            <w:div w:id="57021604">
              <w:marLeft w:val="0"/>
              <w:marRight w:val="0"/>
              <w:marTop w:val="0"/>
              <w:marBottom w:val="0"/>
              <w:divBdr>
                <w:top w:val="none" w:sz="0" w:space="0" w:color="auto"/>
                <w:left w:val="none" w:sz="0" w:space="0" w:color="auto"/>
                <w:bottom w:val="none" w:sz="0" w:space="0" w:color="auto"/>
                <w:right w:val="none" w:sz="0" w:space="0" w:color="auto"/>
              </w:divBdr>
            </w:div>
            <w:div w:id="1460103640">
              <w:marLeft w:val="0"/>
              <w:marRight w:val="0"/>
              <w:marTop w:val="0"/>
              <w:marBottom w:val="0"/>
              <w:divBdr>
                <w:top w:val="none" w:sz="0" w:space="0" w:color="auto"/>
                <w:left w:val="none" w:sz="0" w:space="0" w:color="auto"/>
                <w:bottom w:val="none" w:sz="0" w:space="0" w:color="auto"/>
                <w:right w:val="none" w:sz="0" w:space="0" w:color="auto"/>
              </w:divBdr>
            </w:div>
            <w:div w:id="740371831">
              <w:marLeft w:val="0"/>
              <w:marRight w:val="0"/>
              <w:marTop w:val="0"/>
              <w:marBottom w:val="0"/>
              <w:divBdr>
                <w:top w:val="none" w:sz="0" w:space="0" w:color="auto"/>
                <w:left w:val="none" w:sz="0" w:space="0" w:color="auto"/>
                <w:bottom w:val="none" w:sz="0" w:space="0" w:color="auto"/>
                <w:right w:val="none" w:sz="0" w:space="0" w:color="auto"/>
              </w:divBdr>
            </w:div>
            <w:div w:id="1217398499">
              <w:marLeft w:val="0"/>
              <w:marRight w:val="0"/>
              <w:marTop w:val="0"/>
              <w:marBottom w:val="0"/>
              <w:divBdr>
                <w:top w:val="none" w:sz="0" w:space="0" w:color="auto"/>
                <w:left w:val="none" w:sz="0" w:space="0" w:color="auto"/>
                <w:bottom w:val="none" w:sz="0" w:space="0" w:color="auto"/>
                <w:right w:val="none" w:sz="0" w:space="0" w:color="auto"/>
              </w:divBdr>
            </w:div>
            <w:div w:id="774637635">
              <w:marLeft w:val="0"/>
              <w:marRight w:val="0"/>
              <w:marTop w:val="0"/>
              <w:marBottom w:val="0"/>
              <w:divBdr>
                <w:top w:val="none" w:sz="0" w:space="0" w:color="auto"/>
                <w:left w:val="none" w:sz="0" w:space="0" w:color="auto"/>
                <w:bottom w:val="none" w:sz="0" w:space="0" w:color="auto"/>
                <w:right w:val="none" w:sz="0" w:space="0" w:color="auto"/>
              </w:divBdr>
            </w:div>
            <w:div w:id="2030570673">
              <w:marLeft w:val="0"/>
              <w:marRight w:val="0"/>
              <w:marTop w:val="0"/>
              <w:marBottom w:val="0"/>
              <w:divBdr>
                <w:top w:val="none" w:sz="0" w:space="0" w:color="auto"/>
                <w:left w:val="none" w:sz="0" w:space="0" w:color="auto"/>
                <w:bottom w:val="none" w:sz="0" w:space="0" w:color="auto"/>
                <w:right w:val="none" w:sz="0" w:space="0" w:color="auto"/>
              </w:divBdr>
            </w:div>
            <w:div w:id="1979458793">
              <w:marLeft w:val="0"/>
              <w:marRight w:val="0"/>
              <w:marTop w:val="0"/>
              <w:marBottom w:val="0"/>
              <w:divBdr>
                <w:top w:val="none" w:sz="0" w:space="0" w:color="auto"/>
                <w:left w:val="none" w:sz="0" w:space="0" w:color="auto"/>
                <w:bottom w:val="none" w:sz="0" w:space="0" w:color="auto"/>
                <w:right w:val="none" w:sz="0" w:space="0" w:color="auto"/>
              </w:divBdr>
            </w:div>
            <w:div w:id="412819359">
              <w:marLeft w:val="0"/>
              <w:marRight w:val="0"/>
              <w:marTop w:val="0"/>
              <w:marBottom w:val="0"/>
              <w:divBdr>
                <w:top w:val="none" w:sz="0" w:space="0" w:color="auto"/>
                <w:left w:val="none" w:sz="0" w:space="0" w:color="auto"/>
                <w:bottom w:val="none" w:sz="0" w:space="0" w:color="auto"/>
                <w:right w:val="none" w:sz="0" w:space="0" w:color="auto"/>
              </w:divBdr>
            </w:div>
            <w:div w:id="413548665">
              <w:marLeft w:val="0"/>
              <w:marRight w:val="0"/>
              <w:marTop w:val="0"/>
              <w:marBottom w:val="0"/>
              <w:divBdr>
                <w:top w:val="none" w:sz="0" w:space="0" w:color="auto"/>
                <w:left w:val="none" w:sz="0" w:space="0" w:color="auto"/>
                <w:bottom w:val="none" w:sz="0" w:space="0" w:color="auto"/>
                <w:right w:val="none" w:sz="0" w:space="0" w:color="auto"/>
              </w:divBdr>
            </w:div>
            <w:div w:id="1862014675">
              <w:marLeft w:val="0"/>
              <w:marRight w:val="0"/>
              <w:marTop w:val="0"/>
              <w:marBottom w:val="0"/>
              <w:divBdr>
                <w:top w:val="none" w:sz="0" w:space="0" w:color="auto"/>
                <w:left w:val="none" w:sz="0" w:space="0" w:color="auto"/>
                <w:bottom w:val="none" w:sz="0" w:space="0" w:color="auto"/>
                <w:right w:val="none" w:sz="0" w:space="0" w:color="auto"/>
              </w:divBdr>
            </w:div>
            <w:div w:id="584731753">
              <w:marLeft w:val="0"/>
              <w:marRight w:val="0"/>
              <w:marTop w:val="0"/>
              <w:marBottom w:val="0"/>
              <w:divBdr>
                <w:top w:val="none" w:sz="0" w:space="0" w:color="auto"/>
                <w:left w:val="none" w:sz="0" w:space="0" w:color="auto"/>
                <w:bottom w:val="none" w:sz="0" w:space="0" w:color="auto"/>
                <w:right w:val="none" w:sz="0" w:space="0" w:color="auto"/>
              </w:divBdr>
            </w:div>
            <w:div w:id="2086367083">
              <w:marLeft w:val="0"/>
              <w:marRight w:val="0"/>
              <w:marTop w:val="0"/>
              <w:marBottom w:val="0"/>
              <w:divBdr>
                <w:top w:val="none" w:sz="0" w:space="0" w:color="auto"/>
                <w:left w:val="none" w:sz="0" w:space="0" w:color="auto"/>
                <w:bottom w:val="none" w:sz="0" w:space="0" w:color="auto"/>
                <w:right w:val="none" w:sz="0" w:space="0" w:color="auto"/>
              </w:divBdr>
            </w:div>
            <w:div w:id="153569525">
              <w:marLeft w:val="0"/>
              <w:marRight w:val="0"/>
              <w:marTop w:val="0"/>
              <w:marBottom w:val="0"/>
              <w:divBdr>
                <w:top w:val="none" w:sz="0" w:space="0" w:color="auto"/>
                <w:left w:val="none" w:sz="0" w:space="0" w:color="auto"/>
                <w:bottom w:val="none" w:sz="0" w:space="0" w:color="auto"/>
                <w:right w:val="none" w:sz="0" w:space="0" w:color="auto"/>
              </w:divBdr>
            </w:div>
            <w:div w:id="151215782">
              <w:marLeft w:val="0"/>
              <w:marRight w:val="0"/>
              <w:marTop w:val="0"/>
              <w:marBottom w:val="0"/>
              <w:divBdr>
                <w:top w:val="none" w:sz="0" w:space="0" w:color="auto"/>
                <w:left w:val="none" w:sz="0" w:space="0" w:color="auto"/>
                <w:bottom w:val="none" w:sz="0" w:space="0" w:color="auto"/>
                <w:right w:val="none" w:sz="0" w:space="0" w:color="auto"/>
              </w:divBdr>
            </w:div>
            <w:div w:id="645859374">
              <w:marLeft w:val="0"/>
              <w:marRight w:val="0"/>
              <w:marTop w:val="0"/>
              <w:marBottom w:val="0"/>
              <w:divBdr>
                <w:top w:val="none" w:sz="0" w:space="0" w:color="auto"/>
                <w:left w:val="none" w:sz="0" w:space="0" w:color="auto"/>
                <w:bottom w:val="none" w:sz="0" w:space="0" w:color="auto"/>
                <w:right w:val="none" w:sz="0" w:space="0" w:color="auto"/>
              </w:divBdr>
            </w:div>
            <w:div w:id="160792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856279">
      <w:bodyDiv w:val="1"/>
      <w:marLeft w:val="0"/>
      <w:marRight w:val="0"/>
      <w:marTop w:val="0"/>
      <w:marBottom w:val="0"/>
      <w:divBdr>
        <w:top w:val="none" w:sz="0" w:space="0" w:color="auto"/>
        <w:left w:val="none" w:sz="0" w:space="0" w:color="auto"/>
        <w:bottom w:val="none" w:sz="0" w:space="0" w:color="auto"/>
        <w:right w:val="none" w:sz="0" w:space="0" w:color="auto"/>
      </w:divBdr>
    </w:div>
    <w:div w:id="1955284943">
      <w:bodyDiv w:val="1"/>
      <w:marLeft w:val="0"/>
      <w:marRight w:val="0"/>
      <w:marTop w:val="0"/>
      <w:marBottom w:val="0"/>
      <w:divBdr>
        <w:top w:val="none" w:sz="0" w:space="0" w:color="auto"/>
        <w:left w:val="none" w:sz="0" w:space="0" w:color="auto"/>
        <w:bottom w:val="none" w:sz="0" w:space="0" w:color="auto"/>
        <w:right w:val="none" w:sz="0" w:space="0" w:color="auto"/>
      </w:divBdr>
    </w:div>
    <w:div w:id="1963222759">
      <w:bodyDiv w:val="1"/>
      <w:marLeft w:val="0"/>
      <w:marRight w:val="0"/>
      <w:marTop w:val="0"/>
      <w:marBottom w:val="0"/>
      <w:divBdr>
        <w:top w:val="none" w:sz="0" w:space="0" w:color="auto"/>
        <w:left w:val="none" w:sz="0" w:space="0" w:color="auto"/>
        <w:bottom w:val="none" w:sz="0" w:space="0" w:color="auto"/>
        <w:right w:val="none" w:sz="0" w:space="0" w:color="auto"/>
      </w:divBdr>
      <w:divsChild>
        <w:div w:id="825973899">
          <w:marLeft w:val="0"/>
          <w:marRight w:val="0"/>
          <w:marTop w:val="0"/>
          <w:marBottom w:val="0"/>
          <w:divBdr>
            <w:top w:val="none" w:sz="0" w:space="0" w:color="auto"/>
            <w:left w:val="none" w:sz="0" w:space="0" w:color="auto"/>
            <w:bottom w:val="none" w:sz="0" w:space="0" w:color="auto"/>
            <w:right w:val="none" w:sz="0" w:space="0" w:color="auto"/>
          </w:divBdr>
          <w:divsChild>
            <w:div w:id="613944832">
              <w:marLeft w:val="0"/>
              <w:marRight w:val="0"/>
              <w:marTop w:val="0"/>
              <w:marBottom w:val="0"/>
              <w:divBdr>
                <w:top w:val="none" w:sz="0" w:space="0" w:color="auto"/>
                <w:left w:val="none" w:sz="0" w:space="0" w:color="auto"/>
                <w:bottom w:val="none" w:sz="0" w:space="0" w:color="auto"/>
                <w:right w:val="none" w:sz="0" w:space="0" w:color="auto"/>
              </w:divBdr>
            </w:div>
            <w:div w:id="310986562">
              <w:marLeft w:val="0"/>
              <w:marRight w:val="0"/>
              <w:marTop w:val="0"/>
              <w:marBottom w:val="0"/>
              <w:divBdr>
                <w:top w:val="none" w:sz="0" w:space="0" w:color="auto"/>
                <w:left w:val="none" w:sz="0" w:space="0" w:color="auto"/>
                <w:bottom w:val="none" w:sz="0" w:space="0" w:color="auto"/>
                <w:right w:val="none" w:sz="0" w:space="0" w:color="auto"/>
              </w:divBdr>
            </w:div>
            <w:div w:id="1337726208">
              <w:marLeft w:val="0"/>
              <w:marRight w:val="0"/>
              <w:marTop w:val="0"/>
              <w:marBottom w:val="0"/>
              <w:divBdr>
                <w:top w:val="none" w:sz="0" w:space="0" w:color="auto"/>
                <w:left w:val="none" w:sz="0" w:space="0" w:color="auto"/>
                <w:bottom w:val="none" w:sz="0" w:space="0" w:color="auto"/>
                <w:right w:val="none" w:sz="0" w:space="0" w:color="auto"/>
              </w:divBdr>
            </w:div>
            <w:div w:id="836656097">
              <w:marLeft w:val="0"/>
              <w:marRight w:val="0"/>
              <w:marTop w:val="0"/>
              <w:marBottom w:val="0"/>
              <w:divBdr>
                <w:top w:val="none" w:sz="0" w:space="0" w:color="auto"/>
                <w:left w:val="none" w:sz="0" w:space="0" w:color="auto"/>
                <w:bottom w:val="none" w:sz="0" w:space="0" w:color="auto"/>
                <w:right w:val="none" w:sz="0" w:space="0" w:color="auto"/>
              </w:divBdr>
            </w:div>
            <w:div w:id="1582643770">
              <w:marLeft w:val="0"/>
              <w:marRight w:val="0"/>
              <w:marTop w:val="0"/>
              <w:marBottom w:val="0"/>
              <w:divBdr>
                <w:top w:val="none" w:sz="0" w:space="0" w:color="auto"/>
                <w:left w:val="none" w:sz="0" w:space="0" w:color="auto"/>
                <w:bottom w:val="none" w:sz="0" w:space="0" w:color="auto"/>
                <w:right w:val="none" w:sz="0" w:space="0" w:color="auto"/>
              </w:divBdr>
            </w:div>
            <w:div w:id="1518501730">
              <w:marLeft w:val="0"/>
              <w:marRight w:val="0"/>
              <w:marTop w:val="0"/>
              <w:marBottom w:val="0"/>
              <w:divBdr>
                <w:top w:val="none" w:sz="0" w:space="0" w:color="auto"/>
                <w:left w:val="none" w:sz="0" w:space="0" w:color="auto"/>
                <w:bottom w:val="none" w:sz="0" w:space="0" w:color="auto"/>
                <w:right w:val="none" w:sz="0" w:space="0" w:color="auto"/>
              </w:divBdr>
            </w:div>
            <w:div w:id="290207220">
              <w:marLeft w:val="0"/>
              <w:marRight w:val="0"/>
              <w:marTop w:val="0"/>
              <w:marBottom w:val="0"/>
              <w:divBdr>
                <w:top w:val="none" w:sz="0" w:space="0" w:color="auto"/>
                <w:left w:val="none" w:sz="0" w:space="0" w:color="auto"/>
                <w:bottom w:val="none" w:sz="0" w:space="0" w:color="auto"/>
                <w:right w:val="none" w:sz="0" w:space="0" w:color="auto"/>
              </w:divBdr>
            </w:div>
            <w:div w:id="1464926921">
              <w:marLeft w:val="0"/>
              <w:marRight w:val="0"/>
              <w:marTop w:val="0"/>
              <w:marBottom w:val="0"/>
              <w:divBdr>
                <w:top w:val="none" w:sz="0" w:space="0" w:color="auto"/>
                <w:left w:val="none" w:sz="0" w:space="0" w:color="auto"/>
                <w:bottom w:val="none" w:sz="0" w:space="0" w:color="auto"/>
                <w:right w:val="none" w:sz="0" w:space="0" w:color="auto"/>
              </w:divBdr>
            </w:div>
            <w:div w:id="1642076816">
              <w:marLeft w:val="0"/>
              <w:marRight w:val="0"/>
              <w:marTop w:val="0"/>
              <w:marBottom w:val="0"/>
              <w:divBdr>
                <w:top w:val="none" w:sz="0" w:space="0" w:color="auto"/>
                <w:left w:val="none" w:sz="0" w:space="0" w:color="auto"/>
                <w:bottom w:val="none" w:sz="0" w:space="0" w:color="auto"/>
                <w:right w:val="none" w:sz="0" w:space="0" w:color="auto"/>
              </w:divBdr>
            </w:div>
            <w:div w:id="536160031">
              <w:marLeft w:val="0"/>
              <w:marRight w:val="0"/>
              <w:marTop w:val="0"/>
              <w:marBottom w:val="0"/>
              <w:divBdr>
                <w:top w:val="none" w:sz="0" w:space="0" w:color="auto"/>
                <w:left w:val="none" w:sz="0" w:space="0" w:color="auto"/>
                <w:bottom w:val="none" w:sz="0" w:space="0" w:color="auto"/>
                <w:right w:val="none" w:sz="0" w:space="0" w:color="auto"/>
              </w:divBdr>
            </w:div>
            <w:div w:id="1419668068">
              <w:marLeft w:val="0"/>
              <w:marRight w:val="0"/>
              <w:marTop w:val="0"/>
              <w:marBottom w:val="0"/>
              <w:divBdr>
                <w:top w:val="none" w:sz="0" w:space="0" w:color="auto"/>
                <w:left w:val="none" w:sz="0" w:space="0" w:color="auto"/>
                <w:bottom w:val="none" w:sz="0" w:space="0" w:color="auto"/>
                <w:right w:val="none" w:sz="0" w:space="0" w:color="auto"/>
              </w:divBdr>
            </w:div>
            <w:div w:id="617879865">
              <w:marLeft w:val="0"/>
              <w:marRight w:val="0"/>
              <w:marTop w:val="0"/>
              <w:marBottom w:val="0"/>
              <w:divBdr>
                <w:top w:val="none" w:sz="0" w:space="0" w:color="auto"/>
                <w:left w:val="none" w:sz="0" w:space="0" w:color="auto"/>
                <w:bottom w:val="none" w:sz="0" w:space="0" w:color="auto"/>
                <w:right w:val="none" w:sz="0" w:space="0" w:color="auto"/>
              </w:divBdr>
            </w:div>
            <w:div w:id="856383911">
              <w:marLeft w:val="0"/>
              <w:marRight w:val="0"/>
              <w:marTop w:val="0"/>
              <w:marBottom w:val="0"/>
              <w:divBdr>
                <w:top w:val="none" w:sz="0" w:space="0" w:color="auto"/>
                <w:left w:val="none" w:sz="0" w:space="0" w:color="auto"/>
                <w:bottom w:val="none" w:sz="0" w:space="0" w:color="auto"/>
                <w:right w:val="none" w:sz="0" w:space="0" w:color="auto"/>
              </w:divBdr>
            </w:div>
            <w:div w:id="146141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90965">
      <w:bodyDiv w:val="1"/>
      <w:marLeft w:val="0"/>
      <w:marRight w:val="0"/>
      <w:marTop w:val="0"/>
      <w:marBottom w:val="0"/>
      <w:divBdr>
        <w:top w:val="none" w:sz="0" w:space="0" w:color="auto"/>
        <w:left w:val="none" w:sz="0" w:space="0" w:color="auto"/>
        <w:bottom w:val="none" w:sz="0" w:space="0" w:color="auto"/>
        <w:right w:val="none" w:sz="0" w:space="0" w:color="auto"/>
      </w:divBdr>
      <w:divsChild>
        <w:div w:id="1243104731">
          <w:marLeft w:val="0"/>
          <w:marRight w:val="0"/>
          <w:marTop w:val="0"/>
          <w:marBottom w:val="0"/>
          <w:divBdr>
            <w:top w:val="none" w:sz="0" w:space="0" w:color="auto"/>
            <w:left w:val="none" w:sz="0" w:space="0" w:color="auto"/>
            <w:bottom w:val="none" w:sz="0" w:space="0" w:color="auto"/>
            <w:right w:val="none" w:sz="0" w:space="0" w:color="auto"/>
          </w:divBdr>
          <w:divsChild>
            <w:div w:id="1204096721">
              <w:marLeft w:val="0"/>
              <w:marRight w:val="0"/>
              <w:marTop w:val="0"/>
              <w:marBottom w:val="0"/>
              <w:divBdr>
                <w:top w:val="none" w:sz="0" w:space="0" w:color="auto"/>
                <w:left w:val="none" w:sz="0" w:space="0" w:color="auto"/>
                <w:bottom w:val="none" w:sz="0" w:space="0" w:color="auto"/>
                <w:right w:val="none" w:sz="0" w:space="0" w:color="auto"/>
              </w:divBdr>
            </w:div>
            <w:div w:id="1846938720">
              <w:marLeft w:val="0"/>
              <w:marRight w:val="0"/>
              <w:marTop w:val="0"/>
              <w:marBottom w:val="0"/>
              <w:divBdr>
                <w:top w:val="none" w:sz="0" w:space="0" w:color="auto"/>
                <w:left w:val="none" w:sz="0" w:space="0" w:color="auto"/>
                <w:bottom w:val="none" w:sz="0" w:space="0" w:color="auto"/>
                <w:right w:val="none" w:sz="0" w:space="0" w:color="auto"/>
              </w:divBdr>
            </w:div>
            <w:div w:id="1416171266">
              <w:marLeft w:val="0"/>
              <w:marRight w:val="0"/>
              <w:marTop w:val="0"/>
              <w:marBottom w:val="0"/>
              <w:divBdr>
                <w:top w:val="none" w:sz="0" w:space="0" w:color="auto"/>
                <w:left w:val="none" w:sz="0" w:space="0" w:color="auto"/>
                <w:bottom w:val="none" w:sz="0" w:space="0" w:color="auto"/>
                <w:right w:val="none" w:sz="0" w:space="0" w:color="auto"/>
              </w:divBdr>
            </w:div>
            <w:div w:id="1450320260">
              <w:marLeft w:val="0"/>
              <w:marRight w:val="0"/>
              <w:marTop w:val="0"/>
              <w:marBottom w:val="0"/>
              <w:divBdr>
                <w:top w:val="none" w:sz="0" w:space="0" w:color="auto"/>
                <w:left w:val="none" w:sz="0" w:space="0" w:color="auto"/>
                <w:bottom w:val="none" w:sz="0" w:space="0" w:color="auto"/>
                <w:right w:val="none" w:sz="0" w:space="0" w:color="auto"/>
              </w:divBdr>
            </w:div>
            <w:div w:id="1414277202">
              <w:marLeft w:val="0"/>
              <w:marRight w:val="0"/>
              <w:marTop w:val="0"/>
              <w:marBottom w:val="0"/>
              <w:divBdr>
                <w:top w:val="none" w:sz="0" w:space="0" w:color="auto"/>
                <w:left w:val="none" w:sz="0" w:space="0" w:color="auto"/>
                <w:bottom w:val="none" w:sz="0" w:space="0" w:color="auto"/>
                <w:right w:val="none" w:sz="0" w:space="0" w:color="auto"/>
              </w:divBdr>
            </w:div>
            <w:div w:id="1649941071">
              <w:marLeft w:val="0"/>
              <w:marRight w:val="0"/>
              <w:marTop w:val="0"/>
              <w:marBottom w:val="0"/>
              <w:divBdr>
                <w:top w:val="none" w:sz="0" w:space="0" w:color="auto"/>
                <w:left w:val="none" w:sz="0" w:space="0" w:color="auto"/>
                <w:bottom w:val="none" w:sz="0" w:space="0" w:color="auto"/>
                <w:right w:val="none" w:sz="0" w:space="0" w:color="auto"/>
              </w:divBdr>
            </w:div>
            <w:div w:id="1489906071">
              <w:marLeft w:val="0"/>
              <w:marRight w:val="0"/>
              <w:marTop w:val="0"/>
              <w:marBottom w:val="0"/>
              <w:divBdr>
                <w:top w:val="none" w:sz="0" w:space="0" w:color="auto"/>
                <w:left w:val="none" w:sz="0" w:space="0" w:color="auto"/>
                <w:bottom w:val="none" w:sz="0" w:space="0" w:color="auto"/>
                <w:right w:val="none" w:sz="0" w:space="0" w:color="auto"/>
              </w:divBdr>
            </w:div>
            <w:div w:id="452746376">
              <w:marLeft w:val="0"/>
              <w:marRight w:val="0"/>
              <w:marTop w:val="0"/>
              <w:marBottom w:val="0"/>
              <w:divBdr>
                <w:top w:val="none" w:sz="0" w:space="0" w:color="auto"/>
                <w:left w:val="none" w:sz="0" w:space="0" w:color="auto"/>
                <w:bottom w:val="none" w:sz="0" w:space="0" w:color="auto"/>
                <w:right w:val="none" w:sz="0" w:space="0" w:color="auto"/>
              </w:divBdr>
            </w:div>
            <w:div w:id="171049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07215">
      <w:bodyDiv w:val="1"/>
      <w:marLeft w:val="0"/>
      <w:marRight w:val="0"/>
      <w:marTop w:val="0"/>
      <w:marBottom w:val="0"/>
      <w:divBdr>
        <w:top w:val="none" w:sz="0" w:space="0" w:color="auto"/>
        <w:left w:val="none" w:sz="0" w:space="0" w:color="auto"/>
        <w:bottom w:val="none" w:sz="0" w:space="0" w:color="auto"/>
        <w:right w:val="none" w:sz="0" w:space="0" w:color="auto"/>
      </w:divBdr>
      <w:divsChild>
        <w:div w:id="1928803869">
          <w:marLeft w:val="0"/>
          <w:marRight w:val="0"/>
          <w:marTop w:val="0"/>
          <w:marBottom w:val="0"/>
          <w:divBdr>
            <w:top w:val="none" w:sz="0" w:space="0" w:color="auto"/>
            <w:left w:val="none" w:sz="0" w:space="0" w:color="auto"/>
            <w:bottom w:val="none" w:sz="0" w:space="0" w:color="auto"/>
            <w:right w:val="none" w:sz="0" w:space="0" w:color="auto"/>
          </w:divBdr>
          <w:divsChild>
            <w:div w:id="1499073036">
              <w:marLeft w:val="0"/>
              <w:marRight w:val="0"/>
              <w:marTop w:val="0"/>
              <w:marBottom w:val="0"/>
              <w:divBdr>
                <w:top w:val="none" w:sz="0" w:space="0" w:color="auto"/>
                <w:left w:val="none" w:sz="0" w:space="0" w:color="auto"/>
                <w:bottom w:val="none" w:sz="0" w:space="0" w:color="auto"/>
                <w:right w:val="none" w:sz="0" w:space="0" w:color="auto"/>
              </w:divBdr>
              <w:divsChild>
                <w:div w:id="910962283">
                  <w:marLeft w:val="0"/>
                  <w:marRight w:val="0"/>
                  <w:marTop w:val="0"/>
                  <w:marBottom w:val="0"/>
                  <w:divBdr>
                    <w:top w:val="none" w:sz="0" w:space="0" w:color="auto"/>
                    <w:left w:val="none" w:sz="0" w:space="0" w:color="auto"/>
                    <w:bottom w:val="none" w:sz="0" w:space="0" w:color="auto"/>
                    <w:right w:val="none" w:sz="0" w:space="0" w:color="auto"/>
                  </w:divBdr>
                  <w:divsChild>
                    <w:div w:id="1002203952">
                      <w:marLeft w:val="0"/>
                      <w:marRight w:val="0"/>
                      <w:marTop w:val="0"/>
                      <w:marBottom w:val="0"/>
                      <w:divBdr>
                        <w:top w:val="none" w:sz="0" w:space="0" w:color="auto"/>
                        <w:left w:val="none" w:sz="0" w:space="0" w:color="auto"/>
                        <w:bottom w:val="none" w:sz="0" w:space="0" w:color="auto"/>
                        <w:right w:val="none" w:sz="0" w:space="0" w:color="auto"/>
                      </w:divBdr>
                      <w:divsChild>
                        <w:div w:id="1013915408">
                          <w:marLeft w:val="0"/>
                          <w:marRight w:val="0"/>
                          <w:marTop w:val="0"/>
                          <w:marBottom w:val="0"/>
                          <w:divBdr>
                            <w:top w:val="none" w:sz="0" w:space="0" w:color="auto"/>
                            <w:left w:val="none" w:sz="0" w:space="0" w:color="auto"/>
                            <w:bottom w:val="none" w:sz="0" w:space="0" w:color="auto"/>
                            <w:right w:val="none" w:sz="0" w:space="0" w:color="auto"/>
                          </w:divBdr>
                          <w:divsChild>
                            <w:div w:id="588536993">
                              <w:marLeft w:val="0"/>
                              <w:marRight w:val="0"/>
                              <w:marTop w:val="0"/>
                              <w:marBottom w:val="0"/>
                              <w:divBdr>
                                <w:top w:val="none" w:sz="0" w:space="0" w:color="auto"/>
                                <w:left w:val="none" w:sz="0" w:space="0" w:color="auto"/>
                                <w:bottom w:val="none" w:sz="0" w:space="0" w:color="auto"/>
                                <w:right w:val="none" w:sz="0" w:space="0" w:color="auto"/>
                              </w:divBdr>
                              <w:divsChild>
                                <w:div w:id="1625235856">
                                  <w:marLeft w:val="0"/>
                                  <w:marRight w:val="0"/>
                                  <w:marTop w:val="0"/>
                                  <w:marBottom w:val="0"/>
                                  <w:divBdr>
                                    <w:top w:val="none" w:sz="0" w:space="0" w:color="auto"/>
                                    <w:left w:val="none" w:sz="0" w:space="0" w:color="auto"/>
                                    <w:bottom w:val="none" w:sz="0" w:space="0" w:color="auto"/>
                                    <w:right w:val="none" w:sz="0" w:space="0" w:color="auto"/>
                                  </w:divBdr>
                                  <w:divsChild>
                                    <w:div w:id="910970885">
                                      <w:marLeft w:val="0"/>
                                      <w:marRight w:val="0"/>
                                      <w:marTop w:val="0"/>
                                      <w:marBottom w:val="0"/>
                                      <w:divBdr>
                                        <w:top w:val="none" w:sz="0" w:space="0" w:color="auto"/>
                                        <w:left w:val="none" w:sz="0" w:space="0" w:color="auto"/>
                                        <w:bottom w:val="none" w:sz="0" w:space="0" w:color="auto"/>
                                        <w:right w:val="none" w:sz="0" w:space="0" w:color="auto"/>
                                      </w:divBdr>
                                      <w:divsChild>
                                        <w:div w:id="1479877102">
                                          <w:marLeft w:val="0"/>
                                          <w:marRight w:val="0"/>
                                          <w:marTop w:val="100"/>
                                          <w:marBottom w:val="100"/>
                                          <w:divBdr>
                                            <w:top w:val="none" w:sz="0" w:space="0" w:color="auto"/>
                                            <w:left w:val="none" w:sz="0" w:space="0" w:color="auto"/>
                                            <w:bottom w:val="none" w:sz="0" w:space="0" w:color="auto"/>
                                            <w:right w:val="none" w:sz="0" w:space="0" w:color="auto"/>
                                          </w:divBdr>
                                          <w:divsChild>
                                            <w:div w:id="253636757">
                                              <w:marLeft w:val="660"/>
                                              <w:marRight w:val="660"/>
                                              <w:marTop w:val="0"/>
                                              <w:marBottom w:val="360"/>
                                              <w:divBdr>
                                                <w:top w:val="none" w:sz="0" w:space="0" w:color="auto"/>
                                                <w:left w:val="none" w:sz="0" w:space="0" w:color="auto"/>
                                                <w:bottom w:val="none" w:sz="0" w:space="0" w:color="auto"/>
                                                <w:right w:val="none" w:sz="0" w:space="0" w:color="auto"/>
                                              </w:divBdr>
                                              <w:divsChild>
                                                <w:div w:id="174270807">
                                                  <w:marLeft w:val="0"/>
                                                  <w:marRight w:val="0"/>
                                                  <w:marTop w:val="0"/>
                                                  <w:marBottom w:val="0"/>
                                                  <w:divBdr>
                                                    <w:top w:val="none" w:sz="0" w:space="0" w:color="auto"/>
                                                    <w:left w:val="none" w:sz="0" w:space="0" w:color="auto"/>
                                                    <w:bottom w:val="none" w:sz="0" w:space="0" w:color="auto"/>
                                                    <w:right w:val="none" w:sz="0" w:space="0" w:color="auto"/>
                                                  </w:divBdr>
                                                  <w:divsChild>
                                                    <w:div w:id="436876479">
                                                      <w:marLeft w:val="0"/>
                                                      <w:marRight w:val="0"/>
                                                      <w:marTop w:val="0"/>
                                                      <w:marBottom w:val="0"/>
                                                      <w:divBdr>
                                                        <w:top w:val="none" w:sz="0" w:space="0" w:color="auto"/>
                                                        <w:left w:val="none" w:sz="0" w:space="0" w:color="auto"/>
                                                        <w:bottom w:val="none" w:sz="0" w:space="0" w:color="auto"/>
                                                        <w:right w:val="none" w:sz="0" w:space="0" w:color="auto"/>
                                                      </w:divBdr>
                                                      <w:divsChild>
                                                        <w:div w:id="31499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394383">
          <w:marLeft w:val="0"/>
          <w:marRight w:val="0"/>
          <w:marTop w:val="0"/>
          <w:marBottom w:val="0"/>
          <w:divBdr>
            <w:top w:val="none" w:sz="0" w:space="0" w:color="auto"/>
            <w:left w:val="none" w:sz="0" w:space="0" w:color="auto"/>
            <w:bottom w:val="none" w:sz="0" w:space="0" w:color="auto"/>
            <w:right w:val="none" w:sz="0" w:space="0" w:color="auto"/>
          </w:divBdr>
          <w:divsChild>
            <w:div w:id="1147748615">
              <w:marLeft w:val="0"/>
              <w:marRight w:val="0"/>
              <w:marTop w:val="0"/>
              <w:marBottom w:val="0"/>
              <w:divBdr>
                <w:top w:val="none" w:sz="0" w:space="0" w:color="auto"/>
                <w:left w:val="none" w:sz="0" w:space="0" w:color="auto"/>
                <w:bottom w:val="none" w:sz="0" w:space="0" w:color="auto"/>
                <w:right w:val="none" w:sz="0" w:space="0" w:color="auto"/>
              </w:divBdr>
              <w:divsChild>
                <w:div w:id="1282423840">
                  <w:marLeft w:val="0"/>
                  <w:marRight w:val="0"/>
                  <w:marTop w:val="0"/>
                  <w:marBottom w:val="0"/>
                  <w:divBdr>
                    <w:top w:val="none" w:sz="0" w:space="0" w:color="auto"/>
                    <w:left w:val="none" w:sz="0" w:space="0" w:color="auto"/>
                    <w:bottom w:val="none" w:sz="0" w:space="0" w:color="auto"/>
                    <w:right w:val="none" w:sz="0" w:space="0" w:color="auto"/>
                  </w:divBdr>
                  <w:divsChild>
                    <w:div w:id="30627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090969">
      <w:bodyDiv w:val="1"/>
      <w:marLeft w:val="0"/>
      <w:marRight w:val="0"/>
      <w:marTop w:val="0"/>
      <w:marBottom w:val="0"/>
      <w:divBdr>
        <w:top w:val="none" w:sz="0" w:space="0" w:color="auto"/>
        <w:left w:val="none" w:sz="0" w:space="0" w:color="auto"/>
        <w:bottom w:val="none" w:sz="0" w:space="0" w:color="auto"/>
        <w:right w:val="none" w:sz="0" w:space="0" w:color="auto"/>
      </w:divBdr>
      <w:divsChild>
        <w:div w:id="1123646589">
          <w:marLeft w:val="0"/>
          <w:marRight w:val="0"/>
          <w:marTop w:val="0"/>
          <w:marBottom w:val="0"/>
          <w:divBdr>
            <w:top w:val="none" w:sz="0" w:space="0" w:color="auto"/>
            <w:left w:val="none" w:sz="0" w:space="0" w:color="auto"/>
            <w:bottom w:val="none" w:sz="0" w:space="0" w:color="auto"/>
            <w:right w:val="none" w:sz="0" w:space="0" w:color="auto"/>
          </w:divBdr>
          <w:divsChild>
            <w:div w:id="1990742120">
              <w:marLeft w:val="0"/>
              <w:marRight w:val="0"/>
              <w:marTop w:val="0"/>
              <w:marBottom w:val="0"/>
              <w:divBdr>
                <w:top w:val="none" w:sz="0" w:space="0" w:color="auto"/>
                <w:left w:val="none" w:sz="0" w:space="0" w:color="auto"/>
                <w:bottom w:val="none" w:sz="0" w:space="0" w:color="auto"/>
                <w:right w:val="none" w:sz="0" w:space="0" w:color="auto"/>
              </w:divBdr>
            </w:div>
            <w:div w:id="1424036434">
              <w:marLeft w:val="0"/>
              <w:marRight w:val="0"/>
              <w:marTop w:val="0"/>
              <w:marBottom w:val="0"/>
              <w:divBdr>
                <w:top w:val="none" w:sz="0" w:space="0" w:color="auto"/>
                <w:left w:val="none" w:sz="0" w:space="0" w:color="auto"/>
                <w:bottom w:val="none" w:sz="0" w:space="0" w:color="auto"/>
                <w:right w:val="none" w:sz="0" w:space="0" w:color="auto"/>
              </w:divBdr>
            </w:div>
            <w:div w:id="1619217204">
              <w:marLeft w:val="0"/>
              <w:marRight w:val="0"/>
              <w:marTop w:val="0"/>
              <w:marBottom w:val="0"/>
              <w:divBdr>
                <w:top w:val="none" w:sz="0" w:space="0" w:color="auto"/>
                <w:left w:val="none" w:sz="0" w:space="0" w:color="auto"/>
                <w:bottom w:val="none" w:sz="0" w:space="0" w:color="auto"/>
                <w:right w:val="none" w:sz="0" w:space="0" w:color="auto"/>
              </w:divBdr>
            </w:div>
            <w:div w:id="43876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581466">
      <w:bodyDiv w:val="1"/>
      <w:marLeft w:val="0"/>
      <w:marRight w:val="0"/>
      <w:marTop w:val="0"/>
      <w:marBottom w:val="0"/>
      <w:divBdr>
        <w:top w:val="none" w:sz="0" w:space="0" w:color="auto"/>
        <w:left w:val="none" w:sz="0" w:space="0" w:color="auto"/>
        <w:bottom w:val="none" w:sz="0" w:space="0" w:color="auto"/>
        <w:right w:val="none" w:sz="0" w:space="0" w:color="auto"/>
      </w:divBdr>
      <w:divsChild>
        <w:div w:id="1286960086">
          <w:marLeft w:val="0"/>
          <w:marRight w:val="0"/>
          <w:marTop w:val="0"/>
          <w:marBottom w:val="0"/>
          <w:divBdr>
            <w:top w:val="none" w:sz="0" w:space="0" w:color="auto"/>
            <w:left w:val="none" w:sz="0" w:space="0" w:color="auto"/>
            <w:bottom w:val="none" w:sz="0" w:space="0" w:color="auto"/>
            <w:right w:val="none" w:sz="0" w:space="0" w:color="auto"/>
          </w:divBdr>
          <w:divsChild>
            <w:div w:id="864513525">
              <w:marLeft w:val="0"/>
              <w:marRight w:val="0"/>
              <w:marTop w:val="0"/>
              <w:marBottom w:val="0"/>
              <w:divBdr>
                <w:top w:val="none" w:sz="0" w:space="0" w:color="auto"/>
                <w:left w:val="none" w:sz="0" w:space="0" w:color="auto"/>
                <w:bottom w:val="none" w:sz="0" w:space="0" w:color="auto"/>
                <w:right w:val="none" w:sz="0" w:space="0" w:color="auto"/>
              </w:divBdr>
            </w:div>
            <w:div w:id="1789426271">
              <w:marLeft w:val="0"/>
              <w:marRight w:val="0"/>
              <w:marTop w:val="0"/>
              <w:marBottom w:val="0"/>
              <w:divBdr>
                <w:top w:val="none" w:sz="0" w:space="0" w:color="auto"/>
                <w:left w:val="none" w:sz="0" w:space="0" w:color="auto"/>
                <w:bottom w:val="none" w:sz="0" w:space="0" w:color="auto"/>
                <w:right w:val="none" w:sz="0" w:space="0" w:color="auto"/>
              </w:divBdr>
            </w:div>
            <w:div w:id="1255088987">
              <w:marLeft w:val="0"/>
              <w:marRight w:val="0"/>
              <w:marTop w:val="0"/>
              <w:marBottom w:val="0"/>
              <w:divBdr>
                <w:top w:val="none" w:sz="0" w:space="0" w:color="auto"/>
                <w:left w:val="none" w:sz="0" w:space="0" w:color="auto"/>
                <w:bottom w:val="none" w:sz="0" w:space="0" w:color="auto"/>
                <w:right w:val="none" w:sz="0" w:space="0" w:color="auto"/>
              </w:divBdr>
            </w:div>
            <w:div w:id="1515728186">
              <w:marLeft w:val="0"/>
              <w:marRight w:val="0"/>
              <w:marTop w:val="0"/>
              <w:marBottom w:val="0"/>
              <w:divBdr>
                <w:top w:val="none" w:sz="0" w:space="0" w:color="auto"/>
                <w:left w:val="none" w:sz="0" w:space="0" w:color="auto"/>
                <w:bottom w:val="none" w:sz="0" w:space="0" w:color="auto"/>
                <w:right w:val="none" w:sz="0" w:space="0" w:color="auto"/>
              </w:divBdr>
            </w:div>
            <w:div w:id="519122248">
              <w:marLeft w:val="0"/>
              <w:marRight w:val="0"/>
              <w:marTop w:val="0"/>
              <w:marBottom w:val="0"/>
              <w:divBdr>
                <w:top w:val="none" w:sz="0" w:space="0" w:color="auto"/>
                <w:left w:val="none" w:sz="0" w:space="0" w:color="auto"/>
                <w:bottom w:val="none" w:sz="0" w:space="0" w:color="auto"/>
                <w:right w:val="none" w:sz="0" w:space="0" w:color="auto"/>
              </w:divBdr>
            </w:div>
            <w:div w:id="1109276247">
              <w:marLeft w:val="0"/>
              <w:marRight w:val="0"/>
              <w:marTop w:val="0"/>
              <w:marBottom w:val="0"/>
              <w:divBdr>
                <w:top w:val="none" w:sz="0" w:space="0" w:color="auto"/>
                <w:left w:val="none" w:sz="0" w:space="0" w:color="auto"/>
                <w:bottom w:val="none" w:sz="0" w:space="0" w:color="auto"/>
                <w:right w:val="none" w:sz="0" w:space="0" w:color="auto"/>
              </w:divBdr>
            </w:div>
            <w:div w:id="937639518">
              <w:marLeft w:val="0"/>
              <w:marRight w:val="0"/>
              <w:marTop w:val="0"/>
              <w:marBottom w:val="0"/>
              <w:divBdr>
                <w:top w:val="none" w:sz="0" w:space="0" w:color="auto"/>
                <w:left w:val="none" w:sz="0" w:space="0" w:color="auto"/>
                <w:bottom w:val="none" w:sz="0" w:space="0" w:color="auto"/>
                <w:right w:val="none" w:sz="0" w:space="0" w:color="auto"/>
              </w:divBdr>
            </w:div>
            <w:div w:id="729116881">
              <w:marLeft w:val="0"/>
              <w:marRight w:val="0"/>
              <w:marTop w:val="0"/>
              <w:marBottom w:val="0"/>
              <w:divBdr>
                <w:top w:val="none" w:sz="0" w:space="0" w:color="auto"/>
                <w:left w:val="none" w:sz="0" w:space="0" w:color="auto"/>
                <w:bottom w:val="none" w:sz="0" w:space="0" w:color="auto"/>
                <w:right w:val="none" w:sz="0" w:space="0" w:color="auto"/>
              </w:divBdr>
            </w:div>
            <w:div w:id="967710564">
              <w:marLeft w:val="0"/>
              <w:marRight w:val="0"/>
              <w:marTop w:val="0"/>
              <w:marBottom w:val="0"/>
              <w:divBdr>
                <w:top w:val="none" w:sz="0" w:space="0" w:color="auto"/>
                <w:left w:val="none" w:sz="0" w:space="0" w:color="auto"/>
                <w:bottom w:val="none" w:sz="0" w:space="0" w:color="auto"/>
                <w:right w:val="none" w:sz="0" w:space="0" w:color="auto"/>
              </w:divBdr>
            </w:div>
            <w:div w:id="1454905835">
              <w:marLeft w:val="0"/>
              <w:marRight w:val="0"/>
              <w:marTop w:val="0"/>
              <w:marBottom w:val="0"/>
              <w:divBdr>
                <w:top w:val="none" w:sz="0" w:space="0" w:color="auto"/>
                <w:left w:val="none" w:sz="0" w:space="0" w:color="auto"/>
                <w:bottom w:val="none" w:sz="0" w:space="0" w:color="auto"/>
                <w:right w:val="none" w:sz="0" w:space="0" w:color="auto"/>
              </w:divBdr>
            </w:div>
            <w:div w:id="1535652020">
              <w:marLeft w:val="0"/>
              <w:marRight w:val="0"/>
              <w:marTop w:val="0"/>
              <w:marBottom w:val="0"/>
              <w:divBdr>
                <w:top w:val="none" w:sz="0" w:space="0" w:color="auto"/>
                <w:left w:val="none" w:sz="0" w:space="0" w:color="auto"/>
                <w:bottom w:val="none" w:sz="0" w:space="0" w:color="auto"/>
                <w:right w:val="none" w:sz="0" w:space="0" w:color="auto"/>
              </w:divBdr>
            </w:div>
            <w:div w:id="6927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715241">
      <w:bodyDiv w:val="1"/>
      <w:marLeft w:val="0"/>
      <w:marRight w:val="0"/>
      <w:marTop w:val="0"/>
      <w:marBottom w:val="0"/>
      <w:divBdr>
        <w:top w:val="none" w:sz="0" w:space="0" w:color="auto"/>
        <w:left w:val="none" w:sz="0" w:space="0" w:color="auto"/>
        <w:bottom w:val="none" w:sz="0" w:space="0" w:color="auto"/>
        <w:right w:val="none" w:sz="0" w:space="0" w:color="auto"/>
      </w:divBdr>
      <w:divsChild>
        <w:div w:id="553547193">
          <w:marLeft w:val="0"/>
          <w:marRight w:val="0"/>
          <w:marTop w:val="0"/>
          <w:marBottom w:val="0"/>
          <w:divBdr>
            <w:top w:val="none" w:sz="0" w:space="0" w:color="auto"/>
            <w:left w:val="none" w:sz="0" w:space="0" w:color="auto"/>
            <w:bottom w:val="none" w:sz="0" w:space="0" w:color="auto"/>
            <w:right w:val="none" w:sz="0" w:space="0" w:color="auto"/>
          </w:divBdr>
          <w:divsChild>
            <w:div w:id="1101953577">
              <w:marLeft w:val="0"/>
              <w:marRight w:val="0"/>
              <w:marTop w:val="0"/>
              <w:marBottom w:val="0"/>
              <w:divBdr>
                <w:top w:val="none" w:sz="0" w:space="0" w:color="auto"/>
                <w:left w:val="none" w:sz="0" w:space="0" w:color="auto"/>
                <w:bottom w:val="none" w:sz="0" w:space="0" w:color="auto"/>
                <w:right w:val="none" w:sz="0" w:space="0" w:color="auto"/>
              </w:divBdr>
            </w:div>
            <w:div w:id="42422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28686">
      <w:bodyDiv w:val="1"/>
      <w:marLeft w:val="0"/>
      <w:marRight w:val="0"/>
      <w:marTop w:val="0"/>
      <w:marBottom w:val="0"/>
      <w:divBdr>
        <w:top w:val="none" w:sz="0" w:space="0" w:color="auto"/>
        <w:left w:val="none" w:sz="0" w:space="0" w:color="auto"/>
        <w:bottom w:val="none" w:sz="0" w:space="0" w:color="auto"/>
        <w:right w:val="none" w:sz="0" w:space="0" w:color="auto"/>
      </w:divBdr>
      <w:divsChild>
        <w:div w:id="252707450">
          <w:marLeft w:val="0"/>
          <w:marRight w:val="0"/>
          <w:marTop w:val="0"/>
          <w:marBottom w:val="0"/>
          <w:divBdr>
            <w:top w:val="none" w:sz="0" w:space="0" w:color="auto"/>
            <w:left w:val="none" w:sz="0" w:space="0" w:color="auto"/>
            <w:bottom w:val="none" w:sz="0" w:space="0" w:color="auto"/>
            <w:right w:val="none" w:sz="0" w:space="0" w:color="auto"/>
          </w:divBdr>
          <w:divsChild>
            <w:div w:id="423040203">
              <w:marLeft w:val="0"/>
              <w:marRight w:val="0"/>
              <w:marTop w:val="0"/>
              <w:marBottom w:val="0"/>
              <w:divBdr>
                <w:top w:val="none" w:sz="0" w:space="0" w:color="auto"/>
                <w:left w:val="none" w:sz="0" w:space="0" w:color="auto"/>
                <w:bottom w:val="none" w:sz="0" w:space="0" w:color="auto"/>
                <w:right w:val="none" w:sz="0" w:space="0" w:color="auto"/>
              </w:divBdr>
            </w:div>
            <w:div w:id="930510598">
              <w:marLeft w:val="0"/>
              <w:marRight w:val="0"/>
              <w:marTop w:val="0"/>
              <w:marBottom w:val="0"/>
              <w:divBdr>
                <w:top w:val="none" w:sz="0" w:space="0" w:color="auto"/>
                <w:left w:val="none" w:sz="0" w:space="0" w:color="auto"/>
                <w:bottom w:val="none" w:sz="0" w:space="0" w:color="auto"/>
                <w:right w:val="none" w:sz="0" w:space="0" w:color="auto"/>
              </w:divBdr>
            </w:div>
            <w:div w:id="1033264786">
              <w:marLeft w:val="0"/>
              <w:marRight w:val="0"/>
              <w:marTop w:val="0"/>
              <w:marBottom w:val="0"/>
              <w:divBdr>
                <w:top w:val="none" w:sz="0" w:space="0" w:color="auto"/>
                <w:left w:val="none" w:sz="0" w:space="0" w:color="auto"/>
                <w:bottom w:val="none" w:sz="0" w:space="0" w:color="auto"/>
                <w:right w:val="none" w:sz="0" w:space="0" w:color="auto"/>
              </w:divBdr>
            </w:div>
            <w:div w:id="57312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23577">
      <w:bodyDiv w:val="1"/>
      <w:marLeft w:val="0"/>
      <w:marRight w:val="0"/>
      <w:marTop w:val="0"/>
      <w:marBottom w:val="0"/>
      <w:divBdr>
        <w:top w:val="none" w:sz="0" w:space="0" w:color="auto"/>
        <w:left w:val="none" w:sz="0" w:space="0" w:color="auto"/>
        <w:bottom w:val="none" w:sz="0" w:space="0" w:color="auto"/>
        <w:right w:val="none" w:sz="0" w:space="0" w:color="auto"/>
      </w:divBdr>
      <w:divsChild>
        <w:div w:id="1430925158">
          <w:marLeft w:val="0"/>
          <w:marRight w:val="0"/>
          <w:marTop w:val="0"/>
          <w:marBottom w:val="0"/>
          <w:divBdr>
            <w:top w:val="none" w:sz="0" w:space="0" w:color="auto"/>
            <w:left w:val="none" w:sz="0" w:space="0" w:color="auto"/>
            <w:bottom w:val="none" w:sz="0" w:space="0" w:color="auto"/>
            <w:right w:val="none" w:sz="0" w:space="0" w:color="auto"/>
          </w:divBdr>
          <w:divsChild>
            <w:div w:id="329021662">
              <w:marLeft w:val="0"/>
              <w:marRight w:val="0"/>
              <w:marTop w:val="0"/>
              <w:marBottom w:val="0"/>
              <w:divBdr>
                <w:top w:val="none" w:sz="0" w:space="0" w:color="auto"/>
                <w:left w:val="none" w:sz="0" w:space="0" w:color="auto"/>
                <w:bottom w:val="none" w:sz="0" w:space="0" w:color="auto"/>
                <w:right w:val="none" w:sz="0" w:space="0" w:color="auto"/>
              </w:divBdr>
            </w:div>
            <w:div w:id="315307584">
              <w:marLeft w:val="0"/>
              <w:marRight w:val="0"/>
              <w:marTop w:val="0"/>
              <w:marBottom w:val="0"/>
              <w:divBdr>
                <w:top w:val="none" w:sz="0" w:space="0" w:color="auto"/>
                <w:left w:val="none" w:sz="0" w:space="0" w:color="auto"/>
                <w:bottom w:val="none" w:sz="0" w:space="0" w:color="auto"/>
                <w:right w:val="none" w:sz="0" w:space="0" w:color="auto"/>
              </w:divBdr>
            </w:div>
            <w:div w:id="1539779692">
              <w:marLeft w:val="0"/>
              <w:marRight w:val="0"/>
              <w:marTop w:val="0"/>
              <w:marBottom w:val="0"/>
              <w:divBdr>
                <w:top w:val="none" w:sz="0" w:space="0" w:color="auto"/>
                <w:left w:val="none" w:sz="0" w:space="0" w:color="auto"/>
                <w:bottom w:val="none" w:sz="0" w:space="0" w:color="auto"/>
                <w:right w:val="none" w:sz="0" w:space="0" w:color="auto"/>
              </w:divBdr>
            </w:div>
            <w:div w:id="1243904676">
              <w:marLeft w:val="0"/>
              <w:marRight w:val="0"/>
              <w:marTop w:val="0"/>
              <w:marBottom w:val="0"/>
              <w:divBdr>
                <w:top w:val="none" w:sz="0" w:space="0" w:color="auto"/>
                <w:left w:val="none" w:sz="0" w:space="0" w:color="auto"/>
                <w:bottom w:val="none" w:sz="0" w:space="0" w:color="auto"/>
                <w:right w:val="none" w:sz="0" w:space="0" w:color="auto"/>
              </w:divBdr>
            </w:div>
            <w:div w:id="221410756">
              <w:marLeft w:val="0"/>
              <w:marRight w:val="0"/>
              <w:marTop w:val="0"/>
              <w:marBottom w:val="0"/>
              <w:divBdr>
                <w:top w:val="none" w:sz="0" w:space="0" w:color="auto"/>
                <w:left w:val="none" w:sz="0" w:space="0" w:color="auto"/>
                <w:bottom w:val="none" w:sz="0" w:space="0" w:color="auto"/>
                <w:right w:val="none" w:sz="0" w:space="0" w:color="auto"/>
              </w:divBdr>
            </w:div>
            <w:div w:id="313874667">
              <w:marLeft w:val="0"/>
              <w:marRight w:val="0"/>
              <w:marTop w:val="0"/>
              <w:marBottom w:val="0"/>
              <w:divBdr>
                <w:top w:val="none" w:sz="0" w:space="0" w:color="auto"/>
                <w:left w:val="none" w:sz="0" w:space="0" w:color="auto"/>
                <w:bottom w:val="none" w:sz="0" w:space="0" w:color="auto"/>
                <w:right w:val="none" w:sz="0" w:space="0" w:color="auto"/>
              </w:divBdr>
            </w:div>
            <w:div w:id="1060056647">
              <w:marLeft w:val="0"/>
              <w:marRight w:val="0"/>
              <w:marTop w:val="0"/>
              <w:marBottom w:val="0"/>
              <w:divBdr>
                <w:top w:val="none" w:sz="0" w:space="0" w:color="auto"/>
                <w:left w:val="none" w:sz="0" w:space="0" w:color="auto"/>
                <w:bottom w:val="none" w:sz="0" w:space="0" w:color="auto"/>
                <w:right w:val="none" w:sz="0" w:space="0" w:color="auto"/>
              </w:divBdr>
            </w:div>
            <w:div w:id="2124231707">
              <w:marLeft w:val="0"/>
              <w:marRight w:val="0"/>
              <w:marTop w:val="0"/>
              <w:marBottom w:val="0"/>
              <w:divBdr>
                <w:top w:val="none" w:sz="0" w:space="0" w:color="auto"/>
                <w:left w:val="none" w:sz="0" w:space="0" w:color="auto"/>
                <w:bottom w:val="none" w:sz="0" w:space="0" w:color="auto"/>
                <w:right w:val="none" w:sz="0" w:space="0" w:color="auto"/>
              </w:divBdr>
            </w:div>
            <w:div w:id="87820144">
              <w:marLeft w:val="0"/>
              <w:marRight w:val="0"/>
              <w:marTop w:val="0"/>
              <w:marBottom w:val="0"/>
              <w:divBdr>
                <w:top w:val="none" w:sz="0" w:space="0" w:color="auto"/>
                <w:left w:val="none" w:sz="0" w:space="0" w:color="auto"/>
                <w:bottom w:val="none" w:sz="0" w:space="0" w:color="auto"/>
                <w:right w:val="none" w:sz="0" w:space="0" w:color="auto"/>
              </w:divBdr>
            </w:div>
            <w:div w:id="1674335903">
              <w:marLeft w:val="0"/>
              <w:marRight w:val="0"/>
              <w:marTop w:val="0"/>
              <w:marBottom w:val="0"/>
              <w:divBdr>
                <w:top w:val="none" w:sz="0" w:space="0" w:color="auto"/>
                <w:left w:val="none" w:sz="0" w:space="0" w:color="auto"/>
                <w:bottom w:val="none" w:sz="0" w:space="0" w:color="auto"/>
                <w:right w:val="none" w:sz="0" w:space="0" w:color="auto"/>
              </w:divBdr>
            </w:div>
            <w:div w:id="1141456093">
              <w:marLeft w:val="0"/>
              <w:marRight w:val="0"/>
              <w:marTop w:val="0"/>
              <w:marBottom w:val="0"/>
              <w:divBdr>
                <w:top w:val="none" w:sz="0" w:space="0" w:color="auto"/>
                <w:left w:val="none" w:sz="0" w:space="0" w:color="auto"/>
                <w:bottom w:val="none" w:sz="0" w:space="0" w:color="auto"/>
                <w:right w:val="none" w:sz="0" w:space="0" w:color="auto"/>
              </w:divBdr>
            </w:div>
            <w:div w:id="183787505">
              <w:marLeft w:val="0"/>
              <w:marRight w:val="0"/>
              <w:marTop w:val="0"/>
              <w:marBottom w:val="0"/>
              <w:divBdr>
                <w:top w:val="none" w:sz="0" w:space="0" w:color="auto"/>
                <w:left w:val="none" w:sz="0" w:space="0" w:color="auto"/>
                <w:bottom w:val="none" w:sz="0" w:space="0" w:color="auto"/>
                <w:right w:val="none" w:sz="0" w:space="0" w:color="auto"/>
              </w:divBdr>
            </w:div>
            <w:div w:id="1038890559">
              <w:marLeft w:val="0"/>
              <w:marRight w:val="0"/>
              <w:marTop w:val="0"/>
              <w:marBottom w:val="0"/>
              <w:divBdr>
                <w:top w:val="none" w:sz="0" w:space="0" w:color="auto"/>
                <w:left w:val="none" w:sz="0" w:space="0" w:color="auto"/>
                <w:bottom w:val="none" w:sz="0" w:space="0" w:color="auto"/>
                <w:right w:val="none" w:sz="0" w:space="0" w:color="auto"/>
              </w:divBdr>
            </w:div>
            <w:div w:id="350375252">
              <w:marLeft w:val="0"/>
              <w:marRight w:val="0"/>
              <w:marTop w:val="0"/>
              <w:marBottom w:val="0"/>
              <w:divBdr>
                <w:top w:val="none" w:sz="0" w:space="0" w:color="auto"/>
                <w:left w:val="none" w:sz="0" w:space="0" w:color="auto"/>
                <w:bottom w:val="none" w:sz="0" w:space="0" w:color="auto"/>
                <w:right w:val="none" w:sz="0" w:space="0" w:color="auto"/>
              </w:divBdr>
            </w:div>
            <w:div w:id="553127502">
              <w:marLeft w:val="0"/>
              <w:marRight w:val="0"/>
              <w:marTop w:val="0"/>
              <w:marBottom w:val="0"/>
              <w:divBdr>
                <w:top w:val="none" w:sz="0" w:space="0" w:color="auto"/>
                <w:left w:val="none" w:sz="0" w:space="0" w:color="auto"/>
                <w:bottom w:val="none" w:sz="0" w:space="0" w:color="auto"/>
                <w:right w:val="none" w:sz="0" w:space="0" w:color="auto"/>
              </w:divBdr>
            </w:div>
            <w:div w:id="1654136237">
              <w:marLeft w:val="0"/>
              <w:marRight w:val="0"/>
              <w:marTop w:val="0"/>
              <w:marBottom w:val="0"/>
              <w:divBdr>
                <w:top w:val="none" w:sz="0" w:space="0" w:color="auto"/>
                <w:left w:val="none" w:sz="0" w:space="0" w:color="auto"/>
                <w:bottom w:val="none" w:sz="0" w:space="0" w:color="auto"/>
                <w:right w:val="none" w:sz="0" w:space="0" w:color="auto"/>
              </w:divBdr>
            </w:div>
            <w:div w:id="301082604">
              <w:marLeft w:val="0"/>
              <w:marRight w:val="0"/>
              <w:marTop w:val="0"/>
              <w:marBottom w:val="0"/>
              <w:divBdr>
                <w:top w:val="none" w:sz="0" w:space="0" w:color="auto"/>
                <w:left w:val="none" w:sz="0" w:space="0" w:color="auto"/>
                <w:bottom w:val="none" w:sz="0" w:space="0" w:color="auto"/>
                <w:right w:val="none" w:sz="0" w:space="0" w:color="auto"/>
              </w:divBdr>
            </w:div>
            <w:div w:id="464157932">
              <w:marLeft w:val="0"/>
              <w:marRight w:val="0"/>
              <w:marTop w:val="0"/>
              <w:marBottom w:val="0"/>
              <w:divBdr>
                <w:top w:val="none" w:sz="0" w:space="0" w:color="auto"/>
                <w:left w:val="none" w:sz="0" w:space="0" w:color="auto"/>
                <w:bottom w:val="none" w:sz="0" w:space="0" w:color="auto"/>
                <w:right w:val="none" w:sz="0" w:space="0" w:color="auto"/>
              </w:divBdr>
            </w:div>
            <w:div w:id="451749614">
              <w:marLeft w:val="0"/>
              <w:marRight w:val="0"/>
              <w:marTop w:val="0"/>
              <w:marBottom w:val="0"/>
              <w:divBdr>
                <w:top w:val="none" w:sz="0" w:space="0" w:color="auto"/>
                <w:left w:val="none" w:sz="0" w:space="0" w:color="auto"/>
                <w:bottom w:val="none" w:sz="0" w:space="0" w:color="auto"/>
                <w:right w:val="none" w:sz="0" w:space="0" w:color="auto"/>
              </w:divBdr>
            </w:div>
            <w:div w:id="450713284">
              <w:marLeft w:val="0"/>
              <w:marRight w:val="0"/>
              <w:marTop w:val="0"/>
              <w:marBottom w:val="0"/>
              <w:divBdr>
                <w:top w:val="none" w:sz="0" w:space="0" w:color="auto"/>
                <w:left w:val="none" w:sz="0" w:space="0" w:color="auto"/>
                <w:bottom w:val="none" w:sz="0" w:space="0" w:color="auto"/>
                <w:right w:val="none" w:sz="0" w:space="0" w:color="auto"/>
              </w:divBdr>
            </w:div>
            <w:div w:id="91851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90380">
      <w:bodyDiv w:val="1"/>
      <w:marLeft w:val="0"/>
      <w:marRight w:val="0"/>
      <w:marTop w:val="0"/>
      <w:marBottom w:val="0"/>
      <w:divBdr>
        <w:top w:val="none" w:sz="0" w:space="0" w:color="auto"/>
        <w:left w:val="none" w:sz="0" w:space="0" w:color="auto"/>
        <w:bottom w:val="none" w:sz="0" w:space="0" w:color="auto"/>
        <w:right w:val="none" w:sz="0" w:space="0" w:color="auto"/>
      </w:divBdr>
      <w:divsChild>
        <w:div w:id="1401829059">
          <w:marLeft w:val="0"/>
          <w:marRight w:val="0"/>
          <w:marTop w:val="0"/>
          <w:marBottom w:val="0"/>
          <w:divBdr>
            <w:top w:val="none" w:sz="0" w:space="0" w:color="auto"/>
            <w:left w:val="none" w:sz="0" w:space="0" w:color="auto"/>
            <w:bottom w:val="none" w:sz="0" w:space="0" w:color="auto"/>
            <w:right w:val="none" w:sz="0" w:space="0" w:color="auto"/>
          </w:divBdr>
          <w:divsChild>
            <w:div w:id="723993072">
              <w:marLeft w:val="0"/>
              <w:marRight w:val="0"/>
              <w:marTop w:val="0"/>
              <w:marBottom w:val="0"/>
              <w:divBdr>
                <w:top w:val="none" w:sz="0" w:space="0" w:color="auto"/>
                <w:left w:val="none" w:sz="0" w:space="0" w:color="auto"/>
                <w:bottom w:val="none" w:sz="0" w:space="0" w:color="auto"/>
                <w:right w:val="none" w:sz="0" w:space="0" w:color="auto"/>
              </w:divBdr>
            </w:div>
            <w:div w:id="81903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51061">
      <w:bodyDiv w:val="1"/>
      <w:marLeft w:val="0"/>
      <w:marRight w:val="0"/>
      <w:marTop w:val="0"/>
      <w:marBottom w:val="0"/>
      <w:divBdr>
        <w:top w:val="none" w:sz="0" w:space="0" w:color="auto"/>
        <w:left w:val="none" w:sz="0" w:space="0" w:color="auto"/>
        <w:bottom w:val="none" w:sz="0" w:space="0" w:color="auto"/>
        <w:right w:val="none" w:sz="0" w:space="0" w:color="auto"/>
      </w:divBdr>
      <w:divsChild>
        <w:div w:id="121652301">
          <w:marLeft w:val="0"/>
          <w:marRight w:val="0"/>
          <w:marTop w:val="0"/>
          <w:marBottom w:val="0"/>
          <w:divBdr>
            <w:top w:val="none" w:sz="0" w:space="0" w:color="auto"/>
            <w:left w:val="none" w:sz="0" w:space="0" w:color="auto"/>
            <w:bottom w:val="none" w:sz="0" w:space="0" w:color="auto"/>
            <w:right w:val="none" w:sz="0" w:space="0" w:color="auto"/>
          </w:divBdr>
        </w:div>
        <w:div w:id="1606306297">
          <w:marLeft w:val="0"/>
          <w:marRight w:val="0"/>
          <w:marTop w:val="0"/>
          <w:marBottom w:val="0"/>
          <w:divBdr>
            <w:top w:val="none" w:sz="0" w:space="0" w:color="auto"/>
            <w:left w:val="none" w:sz="0" w:space="0" w:color="auto"/>
            <w:bottom w:val="none" w:sz="0" w:space="0" w:color="auto"/>
            <w:right w:val="none" w:sz="0" w:space="0" w:color="auto"/>
          </w:divBdr>
        </w:div>
      </w:divsChild>
    </w:div>
    <w:div w:id="2040351960">
      <w:bodyDiv w:val="1"/>
      <w:marLeft w:val="0"/>
      <w:marRight w:val="0"/>
      <w:marTop w:val="0"/>
      <w:marBottom w:val="0"/>
      <w:divBdr>
        <w:top w:val="none" w:sz="0" w:space="0" w:color="auto"/>
        <w:left w:val="none" w:sz="0" w:space="0" w:color="auto"/>
        <w:bottom w:val="none" w:sz="0" w:space="0" w:color="auto"/>
        <w:right w:val="none" w:sz="0" w:space="0" w:color="auto"/>
      </w:divBdr>
    </w:div>
    <w:div w:id="2042854825">
      <w:bodyDiv w:val="1"/>
      <w:marLeft w:val="0"/>
      <w:marRight w:val="0"/>
      <w:marTop w:val="0"/>
      <w:marBottom w:val="0"/>
      <w:divBdr>
        <w:top w:val="none" w:sz="0" w:space="0" w:color="auto"/>
        <w:left w:val="none" w:sz="0" w:space="0" w:color="auto"/>
        <w:bottom w:val="none" w:sz="0" w:space="0" w:color="auto"/>
        <w:right w:val="none" w:sz="0" w:space="0" w:color="auto"/>
      </w:divBdr>
    </w:div>
    <w:div w:id="2054885954">
      <w:bodyDiv w:val="1"/>
      <w:marLeft w:val="0"/>
      <w:marRight w:val="0"/>
      <w:marTop w:val="0"/>
      <w:marBottom w:val="0"/>
      <w:divBdr>
        <w:top w:val="none" w:sz="0" w:space="0" w:color="auto"/>
        <w:left w:val="none" w:sz="0" w:space="0" w:color="auto"/>
        <w:bottom w:val="none" w:sz="0" w:space="0" w:color="auto"/>
        <w:right w:val="none" w:sz="0" w:space="0" w:color="auto"/>
      </w:divBdr>
      <w:divsChild>
        <w:div w:id="779569590">
          <w:marLeft w:val="0"/>
          <w:marRight w:val="0"/>
          <w:marTop w:val="0"/>
          <w:marBottom w:val="0"/>
          <w:divBdr>
            <w:top w:val="none" w:sz="0" w:space="0" w:color="auto"/>
            <w:left w:val="none" w:sz="0" w:space="0" w:color="auto"/>
            <w:bottom w:val="none" w:sz="0" w:space="0" w:color="auto"/>
            <w:right w:val="none" w:sz="0" w:space="0" w:color="auto"/>
          </w:divBdr>
          <w:divsChild>
            <w:div w:id="2009015142">
              <w:marLeft w:val="0"/>
              <w:marRight w:val="0"/>
              <w:marTop w:val="0"/>
              <w:marBottom w:val="0"/>
              <w:divBdr>
                <w:top w:val="none" w:sz="0" w:space="0" w:color="auto"/>
                <w:left w:val="none" w:sz="0" w:space="0" w:color="auto"/>
                <w:bottom w:val="none" w:sz="0" w:space="0" w:color="auto"/>
                <w:right w:val="none" w:sz="0" w:space="0" w:color="auto"/>
              </w:divBdr>
            </w:div>
            <w:div w:id="449982002">
              <w:marLeft w:val="0"/>
              <w:marRight w:val="0"/>
              <w:marTop w:val="0"/>
              <w:marBottom w:val="0"/>
              <w:divBdr>
                <w:top w:val="none" w:sz="0" w:space="0" w:color="auto"/>
                <w:left w:val="none" w:sz="0" w:space="0" w:color="auto"/>
                <w:bottom w:val="none" w:sz="0" w:space="0" w:color="auto"/>
                <w:right w:val="none" w:sz="0" w:space="0" w:color="auto"/>
              </w:divBdr>
            </w:div>
            <w:div w:id="1182478129">
              <w:marLeft w:val="0"/>
              <w:marRight w:val="0"/>
              <w:marTop w:val="0"/>
              <w:marBottom w:val="0"/>
              <w:divBdr>
                <w:top w:val="none" w:sz="0" w:space="0" w:color="auto"/>
                <w:left w:val="none" w:sz="0" w:space="0" w:color="auto"/>
                <w:bottom w:val="none" w:sz="0" w:space="0" w:color="auto"/>
                <w:right w:val="none" w:sz="0" w:space="0" w:color="auto"/>
              </w:divBdr>
            </w:div>
            <w:div w:id="222568335">
              <w:marLeft w:val="0"/>
              <w:marRight w:val="0"/>
              <w:marTop w:val="0"/>
              <w:marBottom w:val="0"/>
              <w:divBdr>
                <w:top w:val="none" w:sz="0" w:space="0" w:color="auto"/>
                <w:left w:val="none" w:sz="0" w:space="0" w:color="auto"/>
                <w:bottom w:val="none" w:sz="0" w:space="0" w:color="auto"/>
                <w:right w:val="none" w:sz="0" w:space="0" w:color="auto"/>
              </w:divBdr>
            </w:div>
            <w:div w:id="1254317254">
              <w:marLeft w:val="0"/>
              <w:marRight w:val="0"/>
              <w:marTop w:val="0"/>
              <w:marBottom w:val="0"/>
              <w:divBdr>
                <w:top w:val="none" w:sz="0" w:space="0" w:color="auto"/>
                <w:left w:val="none" w:sz="0" w:space="0" w:color="auto"/>
                <w:bottom w:val="none" w:sz="0" w:space="0" w:color="auto"/>
                <w:right w:val="none" w:sz="0" w:space="0" w:color="auto"/>
              </w:divBdr>
            </w:div>
            <w:div w:id="1018770211">
              <w:marLeft w:val="0"/>
              <w:marRight w:val="0"/>
              <w:marTop w:val="0"/>
              <w:marBottom w:val="0"/>
              <w:divBdr>
                <w:top w:val="none" w:sz="0" w:space="0" w:color="auto"/>
                <w:left w:val="none" w:sz="0" w:space="0" w:color="auto"/>
                <w:bottom w:val="none" w:sz="0" w:space="0" w:color="auto"/>
                <w:right w:val="none" w:sz="0" w:space="0" w:color="auto"/>
              </w:divBdr>
            </w:div>
            <w:div w:id="1707829440">
              <w:marLeft w:val="0"/>
              <w:marRight w:val="0"/>
              <w:marTop w:val="0"/>
              <w:marBottom w:val="0"/>
              <w:divBdr>
                <w:top w:val="none" w:sz="0" w:space="0" w:color="auto"/>
                <w:left w:val="none" w:sz="0" w:space="0" w:color="auto"/>
                <w:bottom w:val="none" w:sz="0" w:space="0" w:color="auto"/>
                <w:right w:val="none" w:sz="0" w:space="0" w:color="auto"/>
              </w:divBdr>
            </w:div>
            <w:div w:id="1202135920">
              <w:marLeft w:val="0"/>
              <w:marRight w:val="0"/>
              <w:marTop w:val="0"/>
              <w:marBottom w:val="0"/>
              <w:divBdr>
                <w:top w:val="none" w:sz="0" w:space="0" w:color="auto"/>
                <w:left w:val="none" w:sz="0" w:space="0" w:color="auto"/>
                <w:bottom w:val="none" w:sz="0" w:space="0" w:color="auto"/>
                <w:right w:val="none" w:sz="0" w:space="0" w:color="auto"/>
              </w:divBdr>
            </w:div>
            <w:div w:id="281303882">
              <w:marLeft w:val="0"/>
              <w:marRight w:val="0"/>
              <w:marTop w:val="0"/>
              <w:marBottom w:val="0"/>
              <w:divBdr>
                <w:top w:val="none" w:sz="0" w:space="0" w:color="auto"/>
                <w:left w:val="none" w:sz="0" w:space="0" w:color="auto"/>
                <w:bottom w:val="none" w:sz="0" w:space="0" w:color="auto"/>
                <w:right w:val="none" w:sz="0" w:space="0" w:color="auto"/>
              </w:divBdr>
            </w:div>
            <w:div w:id="1451320730">
              <w:marLeft w:val="0"/>
              <w:marRight w:val="0"/>
              <w:marTop w:val="0"/>
              <w:marBottom w:val="0"/>
              <w:divBdr>
                <w:top w:val="none" w:sz="0" w:space="0" w:color="auto"/>
                <w:left w:val="none" w:sz="0" w:space="0" w:color="auto"/>
                <w:bottom w:val="none" w:sz="0" w:space="0" w:color="auto"/>
                <w:right w:val="none" w:sz="0" w:space="0" w:color="auto"/>
              </w:divBdr>
            </w:div>
            <w:div w:id="1714305704">
              <w:marLeft w:val="0"/>
              <w:marRight w:val="0"/>
              <w:marTop w:val="0"/>
              <w:marBottom w:val="0"/>
              <w:divBdr>
                <w:top w:val="none" w:sz="0" w:space="0" w:color="auto"/>
                <w:left w:val="none" w:sz="0" w:space="0" w:color="auto"/>
                <w:bottom w:val="none" w:sz="0" w:space="0" w:color="auto"/>
                <w:right w:val="none" w:sz="0" w:space="0" w:color="auto"/>
              </w:divBdr>
            </w:div>
            <w:div w:id="1570767658">
              <w:marLeft w:val="0"/>
              <w:marRight w:val="0"/>
              <w:marTop w:val="0"/>
              <w:marBottom w:val="0"/>
              <w:divBdr>
                <w:top w:val="none" w:sz="0" w:space="0" w:color="auto"/>
                <w:left w:val="none" w:sz="0" w:space="0" w:color="auto"/>
                <w:bottom w:val="none" w:sz="0" w:space="0" w:color="auto"/>
                <w:right w:val="none" w:sz="0" w:space="0" w:color="auto"/>
              </w:divBdr>
            </w:div>
            <w:div w:id="2083598897">
              <w:marLeft w:val="0"/>
              <w:marRight w:val="0"/>
              <w:marTop w:val="0"/>
              <w:marBottom w:val="0"/>
              <w:divBdr>
                <w:top w:val="none" w:sz="0" w:space="0" w:color="auto"/>
                <w:left w:val="none" w:sz="0" w:space="0" w:color="auto"/>
                <w:bottom w:val="none" w:sz="0" w:space="0" w:color="auto"/>
                <w:right w:val="none" w:sz="0" w:space="0" w:color="auto"/>
              </w:divBdr>
            </w:div>
            <w:div w:id="604845272">
              <w:marLeft w:val="0"/>
              <w:marRight w:val="0"/>
              <w:marTop w:val="0"/>
              <w:marBottom w:val="0"/>
              <w:divBdr>
                <w:top w:val="none" w:sz="0" w:space="0" w:color="auto"/>
                <w:left w:val="none" w:sz="0" w:space="0" w:color="auto"/>
                <w:bottom w:val="none" w:sz="0" w:space="0" w:color="auto"/>
                <w:right w:val="none" w:sz="0" w:space="0" w:color="auto"/>
              </w:divBdr>
            </w:div>
            <w:div w:id="1244267455">
              <w:marLeft w:val="0"/>
              <w:marRight w:val="0"/>
              <w:marTop w:val="0"/>
              <w:marBottom w:val="0"/>
              <w:divBdr>
                <w:top w:val="none" w:sz="0" w:space="0" w:color="auto"/>
                <w:left w:val="none" w:sz="0" w:space="0" w:color="auto"/>
                <w:bottom w:val="none" w:sz="0" w:space="0" w:color="auto"/>
                <w:right w:val="none" w:sz="0" w:space="0" w:color="auto"/>
              </w:divBdr>
            </w:div>
            <w:div w:id="1202479995">
              <w:marLeft w:val="0"/>
              <w:marRight w:val="0"/>
              <w:marTop w:val="0"/>
              <w:marBottom w:val="0"/>
              <w:divBdr>
                <w:top w:val="none" w:sz="0" w:space="0" w:color="auto"/>
                <w:left w:val="none" w:sz="0" w:space="0" w:color="auto"/>
                <w:bottom w:val="none" w:sz="0" w:space="0" w:color="auto"/>
                <w:right w:val="none" w:sz="0" w:space="0" w:color="auto"/>
              </w:divBdr>
            </w:div>
            <w:div w:id="256258358">
              <w:marLeft w:val="0"/>
              <w:marRight w:val="0"/>
              <w:marTop w:val="0"/>
              <w:marBottom w:val="0"/>
              <w:divBdr>
                <w:top w:val="none" w:sz="0" w:space="0" w:color="auto"/>
                <w:left w:val="none" w:sz="0" w:space="0" w:color="auto"/>
                <w:bottom w:val="none" w:sz="0" w:space="0" w:color="auto"/>
                <w:right w:val="none" w:sz="0" w:space="0" w:color="auto"/>
              </w:divBdr>
            </w:div>
            <w:div w:id="1987929311">
              <w:marLeft w:val="0"/>
              <w:marRight w:val="0"/>
              <w:marTop w:val="0"/>
              <w:marBottom w:val="0"/>
              <w:divBdr>
                <w:top w:val="none" w:sz="0" w:space="0" w:color="auto"/>
                <w:left w:val="none" w:sz="0" w:space="0" w:color="auto"/>
                <w:bottom w:val="none" w:sz="0" w:space="0" w:color="auto"/>
                <w:right w:val="none" w:sz="0" w:space="0" w:color="auto"/>
              </w:divBdr>
            </w:div>
            <w:div w:id="1687171974">
              <w:marLeft w:val="0"/>
              <w:marRight w:val="0"/>
              <w:marTop w:val="0"/>
              <w:marBottom w:val="0"/>
              <w:divBdr>
                <w:top w:val="none" w:sz="0" w:space="0" w:color="auto"/>
                <w:left w:val="none" w:sz="0" w:space="0" w:color="auto"/>
                <w:bottom w:val="none" w:sz="0" w:space="0" w:color="auto"/>
                <w:right w:val="none" w:sz="0" w:space="0" w:color="auto"/>
              </w:divBdr>
            </w:div>
            <w:div w:id="577596275">
              <w:marLeft w:val="0"/>
              <w:marRight w:val="0"/>
              <w:marTop w:val="0"/>
              <w:marBottom w:val="0"/>
              <w:divBdr>
                <w:top w:val="none" w:sz="0" w:space="0" w:color="auto"/>
                <w:left w:val="none" w:sz="0" w:space="0" w:color="auto"/>
                <w:bottom w:val="none" w:sz="0" w:space="0" w:color="auto"/>
                <w:right w:val="none" w:sz="0" w:space="0" w:color="auto"/>
              </w:divBdr>
            </w:div>
            <w:div w:id="974336177">
              <w:marLeft w:val="0"/>
              <w:marRight w:val="0"/>
              <w:marTop w:val="0"/>
              <w:marBottom w:val="0"/>
              <w:divBdr>
                <w:top w:val="none" w:sz="0" w:space="0" w:color="auto"/>
                <w:left w:val="none" w:sz="0" w:space="0" w:color="auto"/>
                <w:bottom w:val="none" w:sz="0" w:space="0" w:color="auto"/>
                <w:right w:val="none" w:sz="0" w:space="0" w:color="auto"/>
              </w:divBdr>
            </w:div>
            <w:div w:id="2138259202">
              <w:marLeft w:val="0"/>
              <w:marRight w:val="0"/>
              <w:marTop w:val="0"/>
              <w:marBottom w:val="0"/>
              <w:divBdr>
                <w:top w:val="none" w:sz="0" w:space="0" w:color="auto"/>
                <w:left w:val="none" w:sz="0" w:space="0" w:color="auto"/>
                <w:bottom w:val="none" w:sz="0" w:space="0" w:color="auto"/>
                <w:right w:val="none" w:sz="0" w:space="0" w:color="auto"/>
              </w:divBdr>
            </w:div>
            <w:div w:id="1165702790">
              <w:marLeft w:val="0"/>
              <w:marRight w:val="0"/>
              <w:marTop w:val="0"/>
              <w:marBottom w:val="0"/>
              <w:divBdr>
                <w:top w:val="none" w:sz="0" w:space="0" w:color="auto"/>
                <w:left w:val="none" w:sz="0" w:space="0" w:color="auto"/>
                <w:bottom w:val="none" w:sz="0" w:space="0" w:color="auto"/>
                <w:right w:val="none" w:sz="0" w:space="0" w:color="auto"/>
              </w:divBdr>
            </w:div>
            <w:div w:id="1022362902">
              <w:marLeft w:val="0"/>
              <w:marRight w:val="0"/>
              <w:marTop w:val="0"/>
              <w:marBottom w:val="0"/>
              <w:divBdr>
                <w:top w:val="none" w:sz="0" w:space="0" w:color="auto"/>
                <w:left w:val="none" w:sz="0" w:space="0" w:color="auto"/>
                <w:bottom w:val="none" w:sz="0" w:space="0" w:color="auto"/>
                <w:right w:val="none" w:sz="0" w:space="0" w:color="auto"/>
              </w:divBdr>
            </w:div>
            <w:div w:id="566304685">
              <w:marLeft w:val="0"/>
              <w:marRight w:val="0"/>
              <w:marTop w:val="0"/>
              <w:marBottom w:val="0"/>
              <w:divBdr>
                <w:top w:val="none" w:sz="0" w:space="0" w:color="auto"/>
                <w:left w:val="none" w:sz="0" w:space="0" w:color="auto"/>
                <w:bottom w:val="none" w:sz="0" w:space="0" w:color="auto"/>
                <w:right w:val="none" w:sz="0" w:space="0" w:color="auto"/>
              </w:divBdr>
            </w:div>
            <w:div w:id="1355883709">
              <w:marLeft w:val="0"/>
              <w:marRight w:val="0"/>
              <w:marTop w:val="0"/>
              <w:marBottom w:val="0"/>
              <w:divBdr>
                <w:top w:val="none" w:sz="0" w:space="0" w:color="auto"/>
                <w:left w:val="none" w:sz="0" w:space="0" w:color="auto"/>
                <w:bottom w:val="none" w:sz="0" w:space="0" w:color="auto"/>
                <w:right w:val="none" w:sz="0" w:space="0" w:color="auto"/>
              </w:divBdr>
            </w:div>
            <w:div w:id="2138180211">
              <w:marLeft w:val="0"/>
              <w:marRight w:val="0"/>
              <w:marTop w:val="0"/>
              <w:marBottom w:val="0"/>
              <w:divBdr>
                <w:top w:val="none" w:sz="0" w:space="0" w:color="auto"/>
                <w:left w:val="none" w:sz="0" w:space="0" w:color="auto"/>
                <w:bottom w:val="none" w:sz="0" w:space="0" w:color="auto"/>
                <w:right w:val="none" w:sz="0" w:space="0" w:color="auto"/>
              </w:divBdr>
            </w:div>
            <w:div w:id="2005467577">
              <w:marLeft w:val="0"/>
              <w:marRight w:val="0"/>
              <w:marTop w:val="0"/>
              <w:marBottom w:val="0"/>
              <w:divBdr>
                <w:top w:val="none" w:sz="0" w:space="0" w:color="auto"/>
                <w:left w:val="none" w:sz="0" w:space="0" w:color="auto"/>
                <w:bottom w:val="none" w:sz="0" w:space="0" w:color="auto"/>
                <w:right w:val="none" w:sz="0" w:space="0" w:color="auto"/>
              </w:divBdr>
            </w:div>
            <w:div w:id="699009875">
              <w:marLeft w:val="0"/>
              <w:marRight w:val="0"/>
              <w:marTop w:val="0"/>
              <w:marBottom w:val="0"/>
              <w:divBdr>
                <w:top w:val="none" w:sz="0" w:space="0" w:color="auto"/>
                <w:left w:val="none" w:sz="0" w:space="0" w:color="auto"/>
                <w:bottom w:val="none" w:sz="0" w:space="0" w:color="auto"/>
                <w:right w:val="none" w:sz="0" w:space="0" w:color="auto"/>
              </w:divBdr>
            </w:div>
            <w:div w:id="1938784080">
              <w:marLeft w:val="0"/>
              <w:marRight w:val="0"/>
              <w:marTop w:val="0"/>
              <w:marBottom w:val="0"/>
              <w:divBdr>
                <w:top w:val="none" w:sz="0" w:space="0" w:color="auto"/>
                <w:left w:val="none" w:sz="0" w:space="0" w:color="auto"/>
                <w:bottom w:val="none" w:sz="0" w:space="0" w:color="auto"/>
                <w:right w:val="none" w:sz="0" w:space="0" w:color="auto"/>
              </w:divBdr>
            </w:div>
            <w:div w:id="1444837939">
              <w:marLeft w:val="0"/>
              <w:marRight w:val="0"/>
              <w:marTop w:val="0"/>
              <w:marBottom w:val="0"/>
              <w:divBdr>
                <w:top w:val="none" w:sz="0" w:space="0" w:color="auto"/>
                <w:left w:val="none" w:sz="0" w:space="0" w:color="auto"/>
                <w:bottom w:val="none" w:sz="0" w:space="0" w:color="auto"/>
                <w:right w:val="none" w:sz="0" w:space="0" w:color="auto"/>
              </w:divBdr>
            </w:div>
            <w:div w:id="627322012">
              <w:marLeft w:val="0"/>
              <w:marRight w:val="0"/>
              <w:marTop w:val="0"/>
              <w:marBottom w:val="0"/>
              <w:divBdr>
                <w:top w:val="none" w:sz="0" w:space="0" w:color="auto"/>
                <w:left w:val="none" w:sz="0" w:space="0" w:color="auto"/>
                <w:bottom w:val="none" w:sz="0" w:space="0" w:color="auto"/>
                <w:right w:val="none" w:sz="0" w:space="0" w:color="auto"/>
              </w:divBdr>
            </w:div>
            <w:div w:id="2079087185">
              <w:marLeft w:val="0"/>
              <w:marRight w:val="0"/>
              <w:marTop w:val="0"/>
              <w:marBottom w:val="0"/>
              <w:divBdr>
                <w:top w:val="none" w:sz="0" w:space="0" w:color="auto"/>
                <w:left w:val="none" w:sz="0" w:space="0" w:color="auto"/>
                <w:bottom w:val="none" w:sz="0" w:space="0" w:color="auto"/>
                <w:right w:val="none" w:sz="0" w:space="0" w:color="auto"/>
              </w:divBdr>
            </w:div>
            <w:div w:id="1899511896">
              <w:marLeft w:val="0"/>
              <w:marRight w:val="0"/>
              <w:marTop w:val="0"/>
              <w:marBottom w:val="0"/>
              <w:divBdr>
                <w:top w:val="none" w:sz="0" w:space="0" w:color="auto"/>
                <w:left w:val="none" w:sz="0" w:space="0" w:color="auto"/>
                <w:bottom w:val="none" w:sz="0" w:space="0" w:color="auto"/>
                <w:right w:val="none" w:sz="0" w:space="0" w:color="auto"/>
              </w:divBdr>
            </w:div>
            <w:div w:id="240530435">
              <w:marLeft w:val="0"/>
              <w:marRight w:val="0"/>
              <w:marTop w:val="0"/>
              <w:marBottom w:val="0"/>
              <w:divBdr>
                <w:top w:val="none" w:sz="0" w:space="0" w:color="auto"/>
                <w:left w:val="none" w:sz="0" w:space="0" w:color="auto"/>
                <w:bottom w:val="none" w:sz="0" w:space="0" w:color="auto"/>
                <w:right w:val="none" w:sz="0" w:space="0" w:color="auto"/>
              </w:divBdr>
            </w:div>
            <w:div w:id="2118132460">
              <w:marLeft w:val="0"/>
              <w:marRight w:val="0"/>
              <w:marTop w:val="0"/>
              <w:marBottom w:val="0"/>
              <w:divBdr>
                <w:top w:val="none" w:sz="0" w:space="0" w:color="auto"/>
                <w:left w:val="none" w:sz="0" w:space="0" w:color="auto"/>
                <w:bottom w:val="none" w:sz="0" w:space="0" w:color="auto"/>
                <w:right w:val="none" w:sz="0" w:space="0" w:color="auto"/>
              </w:divBdr>
            </w:div>
            <w:div w:id="976883295">
              <w:marLeft w:val="0"/>
              <w:marRight w:val="0"/>
              <w:marTop w:val="0"/>
              <w:marBottom w:val="0"/>
              <w:divBdr>
                <w:top w:val="none" w:sz="0" w:space="0" w:color="auto"/>
                <w:left w:val="none" w:sz="0" w:space="0" w:color="auto"/>
                <w:bottom w:val="none" w:sz="0" w:space="0" w:color="auto"/>
                <w:right w:val="none" w:sz="0" w:space="0" w:color="auto"/>
              </w:divBdr>
            </w:div>
            <w:div w:id="1693068163">
              <w:marLeft w:val="0"/>
              <w:marRight w:val="0"/>
              <w:marTop w:val="0"/>
              <w:marBottom w:val="0"/>
              <w:divBdr>
                <w:top w:val="none" w:sz="0" w:space="0" w:color="auto"/>
                <w:left w:val="none" w:sz="0" w:space="0" w:color="auto"/>
                <w:bottom w:val="none" w:sz="0" w:space="0" w:color="auto"/>
                <w:right w:val="none" w:sz="0" w:space="0" w:color="auto"/>
              </w:divBdr>
            </w:div>
            <w:div w:id="1383946041">
              <w:marLeft w:val="0"/>
              <w:marRight w:val="0"/>
              <w:marTop w:val="0"/>
              <w:marBottom w:val="0"/>
              <w:divBdr>
                <w:top w:val="none" w:sz="0" w:space="0" w:color="auto"/>
                <w:left w:val="none" w:sz="0" w:space="0" w:color="auto"/>
                <w:bottom w:val="none" w:sz="0" w:space="0" w:color="auto"/>
                <w:right w:val="none" w:sz="0" w:space="0" w:color="auto"/>
              </w:divBdr>
            </w:div>
            <w:div w:id="1508667248">
              <w:marLeft w:val="0"/>
              <w:marRight w:val="0"/>
              <w:marTop w:val="0"/>
              <w:marBottom w:val="0"/>
              <w:divBdr>
                <w:top w:val="none" w:sz="0" w:space="0" w:color="auto"/>
                <w:left w:val="none" w:sz="0" w:space="0" w:color="auto"/>
                <w:bottom w:val="none" w:sz="0" w:space="0" w:color="auto"/>
                <w:right w:val="none" w:sz="0" w:space="0" w:color="auto"/>
              </w:divBdr>
            </w:div>
            <w:div w:id="1231696003">
              <w:marLeft w:val="0"/>
              <w:marRight w:val="0"/>
              <w:marTop w:val="0"/>
              <w:marBottom w:val="0"/>
              <w:divBdr>
                <w:top w:val="none" w:sz="0" w:space="0" w:color="auto"/>
                <w:left w:val="none" w:sz="0" w:space="0" w:color="auto"/>
                <w:bottom w:val="none" w:sz="0" w:space="0" w:color="auto"/>
                <w:right w:val="none" w:sz="0" w:space="0" w:color="auto"/>
              </w:divBdr>
            </w:div>
            <w:div w:id="467161723">
              <w:marLeft w:val="0"/>
              <w:marRight w:val="0"/>
              <w:marTop w:val="0"/>
              <w:marBottom w:val="0"/>
              <w:divBdr>
                <w:top w:val="none" w:sz="0" w:space="0" w:color="auto"/>
                <w:left w:val="none" w:sz="0" w:space="0" w:color="auto"/>
                <w:bottom w:val="none" w:sz="0" w:space="0" w:color="auto"/>
                <w:right w:val="none" w:sz="0" w:space="0" w:color="auto"/>
              </w:divBdr>
            </w:div>
            <w:div w:id="1449548266">
              <w:marLeft w:val="0"/>
              <w:marRight w:val="0"/>
              <w:marTop w:val="0"/>
              <w:marBottom w:val="0"/>
              <w:divBdr>
                <w:top w:val="none" w:sz="0" w:space="0" w:color="auto"/>
                <w:left w:val="none" w:sz="0" w:space="0" w:color="auto"/>
                <w:bottom w:val="none" w:sz="0" w:space="0" w:color="auto"/>
                <w:right w:val="none" w:sz="0" w:space="0" w:color="auto"/>
              </w:divBdr>
            </w:div>
            <w:div w:id="2067488278">
              <w:marLeft w:val="0"/>
              <w:marRight w:val="0"/>
              <w:marTop w:val="0"/>
              <w:marBottom w:val="0"/>
              <w:divBdr>
                <w:top w:val="none" w:sz="0" w:space="0" w:color="auto"/>
                <w:left w:val="none" w:sz="0" w:space="0" w:color="auto"/>
                <w:bottom w:val="none" w:sz="0" w:space="0" w:color="auto"/>
                <w:right w:val="none" w:sz="0" w:space="0" w:color="auto"/>
              </w:divBdr>
            </w:div>
            <w:div w:id="666907866">
              <w:marLeft w:val="0"/>
              <w:marRight w:val="0"/>
              <w:marTop w:val="0"/>
              <w:marBottom w:val="0"/>
              <w:divBdr>
                <w:top w:val="none" w:sz="0" w:space="0" w:color="auto"/>
                <w:left w:val="none" w:sz="0" w:space="0" w:color="auto"/>
                <w:bottom w:val="none" w:sz="0" w:space="0" w:color="auto"/>
                <w:right w:val="none" w:sz="0" w:space="0" w:color="auto"/>
              </w:divBdr>
            </w:div>
            <w:div w:id="957108147">
              <w:marLeft w:val="0"/>
              <w:marRight w:val="0"/>
              <w:marTop w:val="0"/>
              <w:marBottom w:val="0"/>
              <w:divBdr>
                <w:top w:val="none" w:sz="0" w:space="0" w:color="auto"/>
                <w:left w:val="none" w:sz="0" w:space="0" w:color="auto"/>
                <w:bottom w:val="none" w:sz="0" w:space="0" w:color="auto"/>
                <w:right w:val="none" w:sz="0" w:space="0" w:color="auto"/>
              </w:divBdr>
            </w:div>
            <w:div w:id="882522861">
              <w:marLeft w:val="0"/>
              <w:marRight w:val="0"/>
              <w:marTop w:val="0"/>
              <w:marBottom w:val="0"/>
              <w:divBdr>
                <w:top w:val="none" w:sz="0" w:space="0" w:color="auto"/>
                <w:left w:val="none" w:sz="0" w:space="0" w:color="auto"/>
                <w:bottom w:val="none" w:sz="0" w:space="0" w:color="auto"/>
                <w:right w:val="none" w:sz="0" w:space="0" w:color="auto"/>
              </w:divBdr>
            </w:div>
            <w:div w:id="851454251">
              <w:marLeft w:val="0"/>
              <w:marRight w:val="0"/>
              <w:marTop w:val="0"/>
              <w:marBottom w:val="0"/>
              <w:divBdr>
                <w:top w:val="none" w:sz="0" w:space="0" w:color="auto"/>
                <w:left w:val="none" w:sz="0" w:space="0" w:color="auto"/>
                <w:bottom w:val="none" w:sz="0" w:space="0" w:color="auto"/>
                <w:right w:val="none" w:sz="0" w:space="0" w:color="auto"/>
              </w:divBdr>
            </w:div>
            <w:div w:id="1963999996">
              <w:marLeft w:val="0"/>
              <w:marRight w:val="0"/>
              <w:marTop w:val="0"/>
              <w:marBottom w:val="0"/>
              <w:divBdr>
                <w:top w:val="none" w:sz="0" w:space="0" w:color="auto"/>
                <w:left w:val="none" w:sz="0" w:space="0" w:color="auto"/>
                <w:bottom w:val="none" w:sz="0" w:space="0" w:color="auto"/>
                <w:right w:val="none" w:sz="0" w:space="0" w:color="auto"/>
              </w:divBdr>
            </w:div>
            <w:div w:id="1337802780">
              <w:marLeft w:val="0"/>
              <w:marRight w:val="0"/>
              <w:marTop w:val="0"/>
              <w:marBottom w:val="0"/>
              <w:divBdr>
                <w:top w:val="none" w:sz="0" w:space="0" w:color="auto"/>
                <w:left w:val="none" w:sz="0" w:space="0" w:color="auto"/>
                <w:bottom w:val="none" w:sz="0" w:space="0" w:color="auto"/>
                <w:right w:val="none" w:sz="0" w:space="0" w:color="auto"/>
              </w:divBdr>
            </w:div>
            <w:div w:id="65878581">
              <w:marLeft w:val="0"/>
              <w:marRight w:val="0"/>
              <w:marTop w:val="0"/>
              <w:marBottom w:val="0"/>
              <w:divBdr>
                <w:top w:val="none" w:sz="0" w:space="0" w:color="auto"/>
                <w:left w:val="none" w:sz="0" w:space="0" w:color="auto"/>
                <w:bottom w:val="none" w:sz="0" w:space="0" w:color="auto"/>
                <w:right w:val="none" w:sz="0" w:space="0" w:color="auto"/>
              </w:divBdr>
            </w:div>
            <w:div w:id="540017479">
              <w:marLeft w:val="0"/>
              <w:marRight w:val="0"/>
              <w:marTop w:val="0"/>
              <w:marBottom w:val="0"/>
              <w:divBdr>
                <w:top w:val="none" w:sz="0" w:space="0" w:color="auto"/>
                <w:left w:val="none" w:sz="0" w:space="0" w:color="auto"/>
                <w:bottom w:val="none" w:sz="0" w:space="0" w:color="auto"/>
                <w:right w:val="none" w:sz="0" w:space="0" w:color="auto"/>
              </w:divBdr>
            </w:div>
            <w:div w:id="898246237">
              <w:marLeft w:val="0"/>
              <w:marRight w:val="0"/>
              <w:marTop w:val="0"/>
              <w:marBottom w:val="0"/>
              <w:divBdr>
                <w:top w:val="none" w:sz="0" w:space="0" w:color="auto"/>
                <w:left w:val="none" w:sz="0" w:space="0" w:color="auto"/>
                <w:bottom w:val="none" w:sz="0" w:space="0" w:color="auto"/>
                <w:right w:val="none" w:sz="0" w:space="0" w:color="auto"/>
              </w:divBdr>
            </w:div>
            <w:div w:id="1217739961">
              <w:marLeft w:val="0"/>
              <w:marRight w:val="0"/>
              <w:marTop w:val="0"/>
              <w:marBottom w:val="0"/>
              <w:divBdr>
                <w:top w:val="none" w:sz="0" w:space="0" w:color="auto"/>
                <w:left w:val="none" w:sz="0" w:space="0" w:color="auto"/>
                <w:bottom w:val="none" w:sz="0" w:space="0" w:color="auto"/>
                <w:right w:val="none" w:sz="0" w:space="0" w:color="auto"/>
              </w:divBdr>
            </w:div>
            <w:div w:id="808403078">
              <w:marLeft w:val="0"/>
              <w:marRight w:val="0"/>
              <w:marTop w:val="0"/>
              <w:marBottom w:val="0"/>
              <w:divBdr>
                <w:top w:val="none" w:sz="0" w:space="0" w:color="auto"/>
                <w:left w:val="none" w:sz="0" w:space="0" w:color="auto"/>
                <w:bottom w:val="none" w:sz="0" w:space="0" w:color="auto"/>
                <w:right w:val="none" w:sz="0" w:space="0" w:color="auto"/>
              </w:divBdr>
            </w:div>
            <w:div w:id="2001502065">
              <w:marLeft w:val="0"/>
              <w:marRight w:val="0"/>
              <w:marTop w:val="0"/>
              <w:marBottom w:val="0"/>
              <w:divBdr>
                <w:top w:val="none" w:sz="0" w:space="0" w:color="auto"/>
                <w:left w:val="none" w:sz="0" w:space="0" w:color="auto"/>
                <w:bottom w:val="none" w:sz="0" w:space="0" w:color="auto"/>
                <w:right w:val="none" w:sz="0" w:space="0" w:color="auto"/>
              </w:divBdr>
            </w:div>
            <w:div w:id="978922771">
              <w:marLeft w:val="0"/>
              <w:marRight w:val="0"/>
              <w:marTop w:val="0"/>
              <w:marBottom w:val="0"/>
              <w:divBdr>
                <w:top w:val="none" w:sz="0" w:space="0" w:color="auto"/>
                <w:left w:val="none" w:sz="0" w:space="0" w:color="auto"/>
                <w:bottom w:val="none" w:sz="0" w:space="0" w:color="auto"/>
                <w:right w:val="none" w:sz="0" w:space="0" w:color="auto"/>
              </w:divBdr>
            </w:div>
            <w:div w:id="1057628614">
              <w:marLeft w:val="0"/>
              <w:marRight w:val="0"/>
              <w:marTop w:val="0"/>
              <w:marBottom w:val="0"/>
              <w:divBdr>
                <w:top w:val="none" w:sz="0" w:space="0" w:color="auto"/>
                <w:left w:val="none" w:sz="0" w:space="0" w:color="auto"/>
                <w:bottom w:val="none" w:sz="0" w:space="0" w:color="auto"/>
                <w:right w:val="none" w:sz="0" w:space="0" w:color="auto"/>
              </w:divBdr>
            </w:div>
            <w:div w:id="1050038441">
              <w:marLeft w:val="0"/>
              <w:marRight w:val="0"/>
              <w:marTop w:val="0"/>
              <w:marBottom w:val="0"/>
              <w:divBdr>
                <w:top w:val="none" w:sz="0" w:space="0" w:color="auto"/>
                <w:left w:val="none" w:sz="0" w:space="0" w:color="auto"/>
                <w:bottom w:val="none" w:sz="0" w:space="0" w:color="auto"/>
                <w:right w:val="none" w:sz="0" w:space="0" w:color="auto"/>
              </w:divBdr>
            </w:div>
            <w:div w:id="261957761">
              <w:marLeft w:val="0"/>
              <w:marRight w:val="0"/>
              <w:marTop w:val="0"/>
              <w:marBottom w:val="0"/>
              <w:divBdr>
                <w:top w:val="none" w:sz="0" w:space="0" w:color="auto"/>
                <w:left w:val="none" w:sz="0" w:space="0" w:color="auto"/>
                <w:bottom w:val="none" w:sz="0" w:space="0" w:color="auto"/>
                <w:right w:val="none" w:sz="0" w:space="0" w:color="auto"/>
              </w:divBdr>
            </w:div>
            <w:div w:id="1603029569">
              <w:marLeft w:val="0"/>
              <w:marRight w:val="0"/>
              <w:marTop w:val="0"/>
              <w:marBottom w:val="0"/>
              <w:divBdr>
                <w:top w:val="none" w:sz="0" w:space="0" w:color="auto"/>
                <w:left w:val="none" w:sz="0" w:space="0" w:color="auto"/>
                <w:bottom w:val="none" w:sz="0" w:space="0" w:color="auto"/>
                <w:right w:val="none" w:sz="0" w:space="0" w:color="auto"/>
              </w:divBdr>
            </w:div>
            <w:div w:id="1162232060">
              <w:marLeft w:val="0"/>
              <w:marRight w:val="0"/>
              <w:marTop w:val="0"/>
              <w:marBottom w:val="0"/>
              <w:divBdr>
                <w:top w:val="none" w:sz="0" w:space="0" w:color="auto"/>
                <w:left w:val="none" w:sz="0" w:space="0" w:color="auto"/>
                <w:bottom w:val="none" w:sz="0" w:space="0" w:color="auto"/>
                <w:right w:val="none" w:sz="0" w:space="0" w:color="auto"/>
              </w:divBdr>
            </w:div>
            <w:div w:id="273370228">
              <w:marLeft w:val="0"/>
              <w:marRight w:val="0"/>
              <w:marTop w:val="0"/>
              <w:marBottom w:val="0"/>
              <w:divBdr>
                <w:top w:val="none" w:sz="0" w:space="0" w:color="auto"/>
                <w:left w:val="none" w:sz="0" w:space="0" w:color="auto"/>
                <w:bottom w:val="none" w:sz="0" w:space="0" w:color="auto"/>
                <w:right w:val="none" w:sz="0" w:space="0" w:color="auto"/>
              </w:divBdr>
            </w:div>
            <w:div w:id="555169853">
              <w:marLeft w:val="0"/>
              <w:marRight w:val="0"/>
              <w:marTop w:val="0"/>
              <w:marBottom w:val="0"/>
              <w:divBdr>
                <w:top w:val="none" w:sz="0" w:space="0" w:color="auto"/>
                <w:left w:val="none" w:sz="0" w:space="0" w:color="auto"/>
                <w:bottom w:val="none" w:sz="0" w:space="0" w:color="auto"/>
                <w:right w:val="none" w:sz="0" w:space="0" w:color="auto"/>
              </w:divBdr>
            </w:div>
            <w:div w:id="365764017">
              <w:marLeft w:val="0"/>
              <w:marRight w:val="0"/>
              <w:marTop w:val="0"/>
              <w:marBottom w:val="0"/>
              <w:divBdr>
                <w:top w:val="none" w:sz="0" w:space="0" w:color="auto"/>
                <w:left w:val="none" w:sz="0" w:space="0" w:color="auto"/>
                <w:bottom w:val="none" w:sz="0" w:space="0" w:color="auto"/>
                <w:right w:val="none" w:sz="0" w:space="0" w:color="auto"/>
              </w:divBdr>
            </w:div>
            <w:div w:id="691223940">
              <w:marLeft w:val="0"/>
              <w:marRight w:val="0"/>
              <w:marTop w:val="0"/>
              <w:marBottom w:val="0"/>
              <w:divBdr>
                <w:top w:val="none" w:sz="0" w:space="0" w:color="auto"/>
                <w:left w:val="none" w:sz="0" w:space="0" w:color="auto"/>
                <w:bottom w:val="none" w:sz="0" w:space="0" w:color="auto"/>
                <w:right w:val="none" w:sz="0" w:space="0" w:color="auto"/>
              </w:divBdr>
            </w:div>
            <w:div w:id="2049259585">
              <w:marLeft w:val="0"/>
              <w:marRight w:val="0"/>
              <w:marTop w:val="0"/>
              <w:marBottom w:val="0"/>
              <w:divBdr>
                <w:top w:val="none" w:sz="0" w:space="0" w:color="auto"/>
                <w:left w:val="none" w:sz="0" w:space="0" w:color="auto"/>
                <w:bottom w:val="none" w:sz="0" w:space="0" w:color="auto"/>
                <w:right w:val="none" w:sz="0" w:space="0" w:color="auto"/>
              </w:divBdr>
            </w:div>
            <w:div w:id="571738944">
              <w:marLeft w:val="0"/>
              <w:marRight w:val="0"/>
              <w:marTop w:val="0"/>
              <w:marBottom w:val="0"/>
              <w:divBdr>
                <w:top w:val="none" w:sz="0" w:space="0" w:color="auto"/>
                <w:left w:val="none" w:sz="0" w:space="0" w:color="auto"/>
                <w:bottom w:val="none" w:sz="0" w:space="0" w:color="auto"/>
                <w:right w:val="none" w:sz="0" w:space="0" w:color="auto"/>
              </w:divBdr>
            </w:div>
            <w:div w:id="632519064">
              <w:marLeft w:val="0"/>
              <w:marRight w:val="0"/>
              <w:marTop w:val="0"/>
              <w:marBottom w:val="0"/>
              <w:divBdr>
                <w:top w:val="none" w:sz="0" w:space="0" w:color="auto"/>
                <w:left w:val="none" w:sz="0" w:space="0" w:color="auto"/>
                <w:bottom w:val="none" w:sz="0" w:space="0" w:color="auto"/>
                <w:right w:val="none" w:sz="0" w:space="0" w:color="auto"/>
              </w:divBdr>
            </w:div>
            <w:div w:id="1866939417">
              <w:marLeft w:val="0"/>
              <w:marRight w:val="0"/>
              <w:marTop w:val="0"/>
              <w:marBottom w:val="0"/>
              <w:divBdr>
                <w:top w:val="none" w:sz="0" w:space="0" w:color="auto"/>
                <w:left w:val="none" w:sz="0" w:space="0" w:color="auto"/>
                <w:bottom w:val="none" w:sz="0" w:space="0" w:color="auto"/>
                <w:right w:val="none" w:sz="0" w:space="0" w:color="auto"/>
              </w:divBdr>
            </w:div>
            <w:div w:id="314724406">
              <w:marLeft w:val="0"/>
              <w:marRight w:val="0"/>
              <w:marTop w:val="0"/>
              <w:marBottom w:val="0"/>
              <w:divBdr>
                <w:top w:val="none" w:sz="0" w:space="0" w:color="auto"/>
                <w:left w:val="none" w:sz="0" w:space="0" w:color="auto"/>
                <w:bottom w:val="none" w:sz="0" w:space="0" w:color="auto"/>
                <w:right w:val="none" w:sz="0" w:space="0" w:color="auto"/>
              </w:divBdr>
            </w:div>
            <w:div w:id="1240138115">
              <w:marLeft w:val="0"/>
              <w:marRight w:val="0"/>
              <w:marTop w:val="0"/>
              <w:marBottom w:val="0"/>
              <w:divBdr>
                <w:top w:val="none" w:sz="0" w:space="0" w:color="auto"/>
                <w:left w:val="none" w:sz="0" w:space="0" w:color="auto"/>
                <w:bottom w:val="none" w:sz="0" w:space="0" w:color="auto"/>
                <w:right w:val="none" w:sz="0" w:space="0" w:color="auto"/>
              </w:divBdr>
            </w:div>
            <w:div w:id="283388489">
              <w:marLeft w:val="0"/>
              <w:marRight w:val="0"/>
              <w:marTop w:val="0"/>
              <w:marBottom w:val="0"/>
              <w:divBdr>
                <w:top w:val="none" w:sz="0" w:space="0" w:color="auto"/>
                <w:left w:val="none" w:sz="0" w:space="0" w:color="auto"/>
                <w:bottom w:val="none" w:sz="0" w:space="0" w:color="auto"/>
                <w:right w:val="none" w:sz="0" w:space="0" w:color="auto"/>
              </w:divBdr>
            </w:div>
            <w:div w:id="1413510381">
              <w:marLeft w:val="0"/>
              <w:marRight w:val="0"/>
              <w:marTop w:val="0"/>
              <w:marBottom w:val="0"/>
              <w:divBdr>
                <w:top w:val="none" w:sz="0" w:space="0" w:color="auto"/>
                <w:left w:val="none" w:sz="0" w:space="0" w:color="auto"/>
                <w:bottom w:val="none" w:sz="0" w:space="0" w:color="auto"/>
                <w:right w:val="none" w:sz="0" w:space="0" w:color="auto"/>
              </w:divBdr>
            </w:div>
            <w:div w:id="1548564439">
              <w:marLeft w:val="0"/>
              <w:marRight w:val="0"/>
              <w:marTop w:val="0"/>
              <w:marBottom w:val="0"/>
              <w:divBdr>
                <w:top w:val="none" w:sz="0" w:space="0" w:color="auto"/>
                <w:left w:val="none" w:sz="0" w:space="0" w:color="auto"/>
                <w:bottom w:val="none" w:sz="0" w:space="0" w:color="auto"/>
                <w:right w:val="none" w:sz="0" w:space="0" w:color="auto"/>
              </w:divBdr>
            </w:div>
            <w:div w:id="1428892250">
              <w:marLeft w:val="0"/>
              <w:marRight w:val="0"/>
              <w:marTop w:val="0"/>
              <w:marBottom w:val="0"/>
              <w:divBdr>
                <w:top w:val="none" w:sz="0" w:space="0" w:color="auto"/>
                <w:left w:val="none" w:sz="0" w:space="0" w:color="auto"/>
                <w:bottom w:val="none" w:sz="0" w:space="0" w:color="auto"/>
                <w:right w:val="none" w:sz="0" w:space="0" w:color="auto"/>
              </w:divBdr>
            </w:div>
            <w:div w:id="1406687927">
              <w:marLeft w:val="0"/>
              <w:marRight w:val="0"/>
              <w:marTop w:val="0"/>
              <w:marBottom w:val="0"/>
              <w:divBdr>
                <w:top w:val="none" w:sz="0" w:space="0" w:color="auto"/>
                <w:left w:val="none" w:sz="0" w:space="0" w:color="auto"/>
                <w:bottom w:val="none" w:sz="0" w:space="0" w:color="auto"/>
                <w:right w:val="none" w:sz="0" w:space="0" w:color="auto"/>
              </w:divBdr>
            </w:div>
            <w:div w:id="867719963">
              <w:marLeft w:val="0"/>
              <w:marRight w:val="0"/>
              <w:marTop w:val="0"/>
              <w:marBottom w:val="0"/>
              <w:divBdr>
                <w:top w:val="none" w:sz="0" w:space="0" w:color="auto"/>
                <w:left w:val="none" w:sz="0" w:space="0" w:color="auto"/>
                <w:bottom w:val="none" w:sz="0" w:space="0" w:color="auto"/>
                <w:right w:val="none" w:sz="0" w:space="0" w:color="auto"/>
              </w:divBdr>
            </w:div>
            <w:div w:id="774715037">
              <w:marLeft w:val="0"/>
              <w:marRight w:val="0"/>
              <w:marTop w:val="0"/>
              <w:marBottom w:val="0"/>
              <w:divBdr>
                <w:top w:val="none" w:sz="0" w:space="0" w:color="auto"/>
                <w:left w:val="none" w:sz="0" w:space="0" w:color="auto"/>
                <w:bottom w:val="none" w:sz="0" w:space="0" w:color="auto"/>
                <w:right w:val="none" w:sz="0" w:space="0" w:color="auto"/>
              </w:divBdr>
            </w:div>
            <w:div w:id="1240098534">
              <w:marLeft w:val="0"/>
              <w:marRight w:val="0"/>
              <w:marTop w:val="0"/>
              <w:marBottom w:val="0"/>
              <w:divBdr>
                <w:top w:val="none" w:sz="0" w:space="0" w:color="auto"/>
                <w:left w:val="none" w:sz="0" w:space="0" w:color="auto"/>
                <w:bottom w:val="none" w:sz="0" w:space="0" w:color="auto"/>
                <w:right w:val="none" w:sz="0" w:space="0" w:color="auto"/>
              </w:divBdr>
            </w:div>
            <w:div w:id="1004748328">
              <w:marLeft w:val="0"/>
              <w:marRight w:val="0"/>
              <w:marTop w:val="0"/>
              <w:marBottom w:val="0"/>
              <w:divBdr>
                <w:top w:val="none" w:sz="0" w:space="0" w:color="auto"/>
                <w:left w:val="none" w:sz="0" w:space="0" w:color="auto"/>
                <w:bottom w:val="none" w:sz="0" w:space="0" w:color="auto"/>
                <w:right w:val="none" w:sz="0" w:space="0" w:color="auto"/>
              </w:divBdr>
            </w:div>
            <w:div w:id="52548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00180">
      <w:bodyDiv w:val="1"/>
      <w:marLeft w:val="0"/>
      <w:marRight w:val="0"/>
      <w:marTop w:val="0"/>
      <w:marBottom w:val="0"/>
      <w:divBdr>
        <w:top w:val="none" w:sz="0" w:space="0" w:color="auto"/>
        <w:left w:val="none" w:sz="0" w:space="0" w:color="auto"/>
        <w:bottom w:val="none" w:sz="0" w:space="0" w:color="auto"/>
        <w:right w:val="none" w:sz="0" w:space="0" w:color="auto"/>
      </w:divBdr>
      <w:divsChild>
        <w:div w:id="2059351427">
          <w:marLeft w:val="0"/>
          <w:marRight w:val="0"/>
          <w:marTop w:val="0"/>
          <w:marBottom w:val="0"/>
          <w:divBdr>
            <w:top w:val="none" w:sz="0" w:space="0" w:color="auto"/>
            <w:left w:val="none" w:sz="0" w:space="0" w:color="auto"/>
            <w:bottom w:val="none" w:sz="0" w:space="0" w:color="auto"/>
            <w:right w:val="none" w:sz="0" w:space="0" w:color="auto"/>
          </w:divBdr>
          <w:divsChild>
            <w:div w:id="550851104">
              <w:marLeft w:val="0"/>
              <w:marRight w:val="0"/>
              <w:marTop w:val="0"/>
              <w:marBottom w:val="0"/>
              <w:divBdr>
                <w:top w:val="none" w:sz="0" w:space="0" w:color="auto"/>
                <w:left w:val="none" w:sz="0" w:space="0" w:color="auto"/>
                <w:bottom w:val="none" w:sz="0" w:space="0" w:color="auto"/>
                <w:right w:val="none" w:sz="0" w:space="0" w:color="auto"/>
              </w:divBdr>
            </w:div>
            <w:div w:id="876161577">
              <w:marLeft w:val="0"/>
              <w:marRight w:val="0"/>
              <w:marTop w:val="0"/>
              <w:marBottom w:val="0"/>
              <w:divBdr>
                <w:top w:val="none" w:sz="0" w:space="0" w:color="auto"/>
                <w:left w:val="none" w:sz="0" w:space="0" w:color="auto"/>
                <w:bottom w:val="none" w:sz="0" w:space="0" w:color="auto"/>
                <w:right w:val="none" w:sz="0" w:space="0" w:color="auto"/>
              </w:divBdr>
            </w:div>
            <w:div w:id="1826972631">
              <w:marLeft w:val="0"/>
              <w:marRight w:val="0"/>
              <w:marTop w:val="0"/>
              <w:marBottom w:val="0"/>
              <w:divBdr>
                <w:top w:val="none" w:sz="0" w:space="0" w:color="auto"/>
                <w:left w:val="none" w:sz="0" w:space="0" w:color="auto"/>
                <w:bottom w:val="none" w:sz="0" w:space="0" w:color="auto"/>
                <w:right w:val="none" w:sz="0" w:space="0" w:color="auto"/>
              </w:divBdr>
            </w:div>
            <w:div w:id="1611083186">
              <w:marLeft w:val="0"/>
              <w:marRight w:val="0"/>
              <w:marTop w:val="0"/>
              <w:marBottom w:val="0"/>
              <w:divBdr>
                <w:top w:val="none" w:sz="0" w:space="0" w:color="auto"/>
                <w:left w:val="none" w:sz="0" w:space="0" w:color="auto"/>
                <w:bottom w:val="none" w:sz="0" w:space="0" w:color="auto"/>
                <w:right w:val="none" w:sz="0" w:space="0" w:color="auto"/>
              </w:divBdr>
            </w:div>
            <w:div w:id="581569839">
              <w:marLeft w:val="0"/>
              <w:marRight w:val="0"/>
              <w:marTop w:val="0"/>
              <w:marBottom w:val="0"/>
              <w:divBdr>
                <w:top w:val="none" w:sz="0" w:space="0" w:color="auto"/>
                <w:left w:val="none" w:sz="0" w:space="0" w:color="auto"/>
                <w:bottom w:val="none" w:sz="0" w:space="0" w:color="auto"/>
                <w:right w:val="none" w:sz="0" w:space="0" w:color="auto"/>
              </w:divBdr>
            </w:div>
            <w:div w:id="1418672154">
              <w:marLeft w:val="0"/>
              <w:marRight w:val="0"/>
              <w:marTop w:val="0"/>
              <w:marBottom w:val="0"/>
              <w:divBdr>
                <w:top w:val="none" w:sz="0" w:space="0" w:color="auto"/>
                <w:left w:val="none" w:sz="0" w:space="0" w:color="auto"/>
                <w:bottom w:val="none" w:sz="0" w:space="0" w:color="auto"/>
                <w:right w:val="none" w:sz="0" w:space="0" w:color="auto"/>
              </w:divBdr>
            </w:div>
            <w:div w:id="147891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532570">
      <w:bodyDiv w:val="1"/>
      <w:marLeft w:val="0"/>
      <w:marRight w:val="0"/>
      <w:marTop w:val="0"/>
      <w:marBottom w:val="0"/>
      <w:divBdr>
        <w:top w:val="none" w:sz="0" w:space="0" w:color="auto"/>
        <w:left w:val="none" w:sz="0" w:space="0" w:color="auto"/>
        <w:bottom w:val="none" w:sz="0" w:space="0" w:color="auto"/>
        <w:right w:val="none" w:sz="0" w:space="0" w:color="auto"/>
      </w:divBdr>
      <w:divsChild>
        <w:div w:id="870802452">
          <w:marLeft w:val="0"/>
          <w:marRight w:val="0"/>
          <w:marTop w:val="0"/>
          <w:marBottom w:val="0"/>
          <w:divBdr>
            <w:top w:val="none" w:sz="0" w:space="0" w:color="auto"/>
            <w:left w:val="none" w:sz="0" w:space="0" w:color="auto"/>
            <w:bottom w:val="none" w:sz="0" w:space="0" w:color="auto"/>
            <w:right w:val="none" w:sz="0" w:space="0" w:color="auto"/>
          </w:divBdr>
          <w:divsChild>
            <w:div w:id="1845590423">
              <w:marLeft w:val="0"/>
              <w:marRight w:val="0"/>
              <w:marTop w:val="0"/>
              <w:marBottom w:val="0"/>
              <w:divBdr>
                <w:top w:val="none" w:sz="0" w:space="0" w:color="auto"/>
                <w:left w:val="none" w:sz="0" w:space="0" w:color="auto"/>
                <w:bottom w:val="none" w:sz="0" w:space="0" w:color="auto"/>
                <w:right w:val="none" w:sz="0" w:space="0" w:color="auto"/>
              </w:divBdr>
            </w:div>
            <w:div w:id="1190295922">
              <w:marLeft w:val="0"/>
              <w:marRight w:val="0"/>
              <w:marTop w:val="0"/>
              <w:marBottom w:val="0"/>
              <w:divBdr>
                <w:top w:val="none" w:sz="0" w:space="0" w:color="auto"/>
                <w:left w:val="none" w:sz="0" w:space="0" w:color="auto"/>
                <w:bottom w:val="none" w:sz="0" w:space="0" w:color="auto"/>
                <w:right w:val="none" w:sz="0" w:space="0" w:color="auto"/>
              </w:divBdr>
            </w:div>
            <w:div w:id="819267435">
              <w:marLeft w:val="0"/>
              <w:marRight w:val="0"/>
              <w:marTop w:val="0"/>
              <w:marBottom w:val="0"/>
              <w:divBdr>
                <w:top w:val="none" w:sz="0" w:space="0" w:color="auto"/>
                <w:left w:val="none" w:sz="0" w:space="0" w:color="auto"/>
                <w:bottom w:val="none" w:sz="0" w:space="0" w:color="auto"/>
                <w:right w:val="none" w:sz="0" w:space="0" w:color="auto"/>
              </w:divBdr>
            </w:div>
            <w:div w:id="193351528">
              <w:marLeft w:val="0"/>
              <w:marRight w:val="0"/>
              <w:marTop w:val="0"/>
              <w:marBottom w:val="0"/>
              <w:divBdr>
                <w:top w:val="none" w:sz="0" w:space="0" w:color="auto"/>
                <w:left w:val="none" w:sz="0" w:space="0" w:color="auto"/>
                <w:bottom w:val="none" w:sz="0" w:space="0" w:color="auto"/>
                <w:right w:val="none" w:sz="0" w:space="0" w:color="auto"/>
              </w:divBdr>
            </w:div>
            <w:div w:id="1505852764">
              <w:marLeft w:val="0"/>
              <w:marRight w:val="0"/>
              <w:marTop w:val="0"/>
              <w:marBottom w:val="0"/>
              <w:divBdr>
                <w:top w:val="none" w:sz="0" w:space="0" w:color="auto"/>
                <w:left w:val="none" w:sz="0" w:space="0" w:color="auto"/>
                <w:bottom w:val="none" w:sz="0" w:space="0" w:color="auto"/>
                <w:right w:val="none" w:sz="0" w:space="0" w:color="auto"/>
              </w:divBdr>
            </w:div>
            <w:div w:id="1661544965">
              <w:marLeft w:val="0"/>
              <w:marRight w:val="0"/>
              <w:marTop w:val="0"/>
              <w:marBottom w:val="0"/>
              <w:divBdr>
                <w:top w:val="none" w:sz="0" w:space="0" w:color="auto"/>
                <w:left w:val="none" w:sz="0" w:space="0" w:color="auto"/>
                <w:bottom w:val="none" w:sz="0" w:space="0" w:color="auto"/>
                <w:right w:val="none" w:sz="0" w:space="0" w:color="auto"/>
              </w:divBdr>
            </w:div>
            <w:div w:id="112872309">
              <w:marLeft w:val="0"/>
              <w:marRight w:val="0"/>
              <w:marTop w:val="0"/>
              <w:marBottom w:val="0"/>
              <w:divBdr>
                <w:top w:val="none" w:sz="0" w:space="0" w:color="auto"/>
                <w:left w:val="none" w:sz="0" w:space="0" w:color="auto"/>
                <w:bottom w:val="none" w:sz="0" w:space="0" w:color="auto"/>
                <w:right w:val="none" w:sz="0" w:space="0" w:color="auto"/>
              </w:divBdr>
            </w:div>
            <w:div w:id="1564638895">
              <w:marLeft w:val="0"/>
              <w:marRight w:val="0"/>
              <w:marTop w:val="0"/>
              <w:marBottom w:val="0"/>
              <w:divBdr>
                <w:top w:val="none" w:sz="0" w:space="0" w:color="auto"/>
                <w:left w:val="none" w:sz="0" w:space="0" w:color="auto"/>
                <w:bottom w:val="none" w:sz="0" w:space="0" w:color="auto"/>
                <w:right w:val="none" w:sz="0" w:space="0" w:color="auto"/>
              </w:divBdr>
            </w:div>
            <w:div w:id="593709138">
              <w:marLeft w:val="0"/>
              <w:marRight w:val="0"/>
              <w:marTop w:val="0"/>
              <w:marBottom w:val="0"/>
              <w:divBdr>
                <w:top w:val="none" w:sz="0" w:space="0" w:color="auto"/>
                <w:left w:val="none" w:sz="0" w:space="0" w:color="auto"/>
                <w:bottom w:val="none" w:sz="0" w:space="0" w:color="auto"/>
                <w:right w:val="none" w:sz="0" w:space="0" w:color="auto"/>
              </w:divBdr>
            </w:div>
            <w:div w:id="297077456">
              <w:marLeft w:val="0"/>
              <w:marRight w:val="0"/>
              <w:marTop w:val="0"/>
              <w:marBottom w:val="0"/>
              <w:divBdr>
                <w:top w:val="none" w:sz="0" w:space="0" w:color="auto"/>
                <w:left w:val="none" w:sz="0" w:space="0" w:color="auto"/>
                <w:bottom w:val="none" w:sz="0" w:space="0" w:color="auto"/>
                <w:right w:val="none" w:sz="0" w:space="0" w:color="auto"/>
              </w:divBdr>
            </w:div>
            <w:div w:id="1480074904">
              <w:marLeft w:val="0"/>
              <w:marRight w:val="0"/>
              <w:marTop w:val="0"/>
              <w:marBottom w:val="0"/>
              <w:divBdr>
                <w:top w:val="none" w:sz="0" w:space="0" w:color="auto"/>
                <w:left w:val="none" w:sz="0" w:space="0" w:color="auto"/>
                <w:bottom w:val="none" w:sz="0" w:space="0" w:color="auto"/>
                <w:right w:val="none" w:sz="0" w:space="0" w:color="auto"/>
              </w:divBdr>
            </w:div>
            <w:div w:id="402260025">
              <w:marLeft w:val="0"/>
              <w:marRight w:val="0"/>
              <w:marTop w:val="0"/>
              <w:marBottom w:val="0"/>
              <w:divBdr>
                <w:top w:val="none" w:sz="0" w:space="0" w:color="auto"/>
                <w:left w:val="none" w:sz="0" w:space="0" w:color="auto"/>
                <w:bottom w:val="none" w:sz="0" w:space="0" w:color="auto"/>
                <w:right w:val="none" w:sz="0" w:space="0" w:color="auto"/>
              </w:divBdr>
            </w:div>
            <w:div w:id="203643295">
              <w:marLeft w:val="0"/>
              <w:marRight w:val="0"/>
              <w:marTop w:val="0"/>
              <w:marBottom w:val="0"/>
              <w:divBdr>
                <w:top w:val="none" w:sz="0" w:space="0" w:color="auto"/>
                <w:left w:val="none" w:sz="0" w:space="0" w:color="auto"/>
                <w:bottom w:val="none" w:sz="0" w:space="0" w:color="auto"/>
                <w:right w:val="none" w:sz="0" w:space="0" w:color="auto"/>
              </w:divBdr>
            </w:div>
            <w:div w:id="1252200127">
              <w:marLeft w:val="0"/>
              <w:marRight w:val="0"/>
              <w:marTop w:val="0"/>
              <w:marBottom w:val="0"/>
              <w:divBdr>
                <w:top w:val="none" w:sz="0" w:space="0" w:color="auto"/>
                <w:left w:val="none" w:sz="0" w:space="0" w:color="auto"/>
                <w:bottom w:val="none" w:sz="0" w:space="0" w:color="auto"/>
                <w:right w:val="none" w:sz="0" w:space="0" w:color="auto"/>
              </w:divBdr>
            </w:div>
            <w:div w:id="978344837">
              <w:marLeft w:val="0"/>
              <w:marRight w:val="0"/>
              <w:marTop w:val="0"/>
              <w:marBottom w:val="0"/>
              <w:divBdr>
                <w:top w:val="none" w:sz="0" w:space="0" w:color="auto"/>
                <w:left w:val="none" w:sz="0" w:space="0" w:color="auto"/>
                <w:bottom w:val="none" w:sz="0" w:space="0" w:color="auto"/>
                <w:right w:val="none" w:sz="0" w:space="0" w:color="auto"/>
              </w:divBdr>
            </w:div>
            <w:div w:id="281696585">
              <w:marLeft w:val="0"/>
              <w:marRight w:val="0"/>
              <w:marTop w:val="0"/>
              <w:marBottom w:val="0"/>
              <w:divBdr>
                <w:top w:val="none" w:sz="0" w:space="0" w:color="auto"/>
                <w:left w:val="none" w:sz="0" w:space="0" w:color="auto"/>
                <w:bottom w:val="none" w:sz="0" w:space="0" w:color="auto"/>
                <w:right w:val="none" w:sz="0" w:space="0" w:color="auto"/>
              </w:divBdr>
            </w:div>
            <w:div w:id="183299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33791">
      <w:bodyDiv w:val="1"/>
      <w:marLeft w:val="0"/>
      <w:marRight w:val="0"/>
      <w:marTop w:val="0"/>
      <w:marBottom w:val="0"/>
      <w:divBdr>
        <w:top w:val="none" w:sz="0" w:space="0" w:color="auto"/>
        <w:left w:val="none" w:sz="0" w:space="0" w:color="auto"/>
        <w:bottom w:val="none" w:sz="0" w:space="0" w:color="auto"/>
        <w:right w:val="none" w:sz="0" w:space="0" w:color="auto"/>
      </w:divBdr>
      <w:divsChild>
        <w:div w:id="873541445">
          <w:marLeft w:val="0"/>
          <w:marRight w:val="0"/>
          <w:marTop w:val="0"/>
          <w:marBottom w:val="0"/>
          <w:divBdr>
            <w:top w:val="none" w:sz="0" w:space="0" w:color="auto"/>
            <w:left w:val="none" w:sz="0" w:space="0" w:color="auto"/>
            <w:bottom w:val="none" w:sz="0" w:space="0" w:color="auto"/>
            <w:right w:val="none" w:sz="0" w:space="0" w:color="auto"/>
          </w:divBdr>
          <w:divsChild>
            <w:div w:id="506022196">
              <w:marLeft w:val="0"/>
              <w:marRight w:val="0"/>
              <w:marTop w:val="0"/>
              <w:marBottom w:val="0"/>
              <w:divBdr>
                <w:top w:val="none" w:sz="0" w:space="0" w:color="auto"/>
                <w:left w:val="none" w:sz="0" w:space="0" w:color="auto"/>
                <w:bottom w:val="none" w:sz="0" w:space="0" w:color="auto"/>
                <w:right w:val="none" w:sz="0" w:space="0" w:color="auto"/>
              </w:divBdr>
            </w:div>
            <w:div w:id="2092500433">
              <w:marLeft w:val="0"/>
              <w:marRight w:val="0"/>
              <w:marTop w:val="0"/>
              <w:marBottom w:val="0"/>
              <w:divBdr>
                <w:top w:val="none" w:sz="0" w:space="0" w:color="auto"/>
                <w:left w:val="none" w:sz="0" w:space="0" w:color="auto"/>
                <w:bottom w:val="none" w:sz="0" w:space="0" w:color="auto"/>
                <w:right w:val="none" w:sz="0" w:space="0" w:color="auto"/>
              </w:divBdr>
            </w:div>
            <w:div w:id="92222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71034">
      <w:bodyDiv w:val="1"/>
      <w:marLeft w:val="0"/>
      <w:marRight w:val="0"/>
      <w:marTop w:val="0"/>
      <w:marBottom w:val="0"/>
      <w:divBdr>
        <w:top w:val="none" w:sz="0" w:space="0" w:color="auto"/>
        <w:left w:val="none" w:sz="0" w:space="0" w:color="auto"/>
        <w:bottom w:val="none" w:sz="0" w:space="0" w:color="auto"/>
        <w:right w:val="none" w:sz="0" w:space="0" w:color="auto"/>
      </w:divBdr>
      <w:divsChild>
        <w:div w:id="1204825755">
          <w:marLeft w:val="0"/>
          <w:marRight w:val="0"/>
          <w:marTop w:val="0"/>
          <w:marBottom w:val="0"/>
          <w:divBdr>
            <w:top w:val="none" w:sz="0" w:space="0" w:color="auto"/>
            <w:left w:val="none" w:sz="0" w:space="0" w:color="auto"/>
            <w:bottom w:val="none" w:sz="0" w:space="0" w:color="auto"/>
            <w:right w:val="none" w:sz="0" w:space="0" w:color="auto"/>
          </w:divBdr>
          <w:divsChild>
            <w:div w:id="1513646575">
              <w:marLeft w:val="0"/>
              <w:marRight w:val="0"/>
              <w:marTop w:val="0"/>
              <w:marBottom w:val="0"/>
              <w:divBdr>
                <w:top w:val="none" w:sz="0" w:space="0" w:color="auto"/>
                <w:left w:val="none" w:sz="0" w:space="0" w:color="auto"/>
                <w:bottom w:val="none" w:sz="0" w:space="0" w:color="auto"/>
                <w:right w:val="none" w:sz="0" w:space="0" w:color="auto"/>
              </w:divBdr>
            </w:div>
            <w:div w:id="576089160">
              <w:marLeft w:val="0"/>
              <w:marRight w:val="0"/>
              <w:marTop w:val="0"/>
              <w:marBottom w:val="0"/>
              <w:divBdr>
                <w:top w:val="none" w:sz="0" w:space="0" w:color="auto"/>
                <w:left w:val="none" w:sz="0" w:space="0" w:color="auto"/>
                <w:bottom w:val="none" w:sz="0" w:space="0" w:color="auto"/>
                <w:right w:val="none" w:sz="0" w:space="0" w:color="auto"/>
              </w:divBdr>
            </w:div>
            <w:div w:id="486047726">
              <w:marLeft w:val="0"/>
              <w:marRight w:val="0"/>
              <w:marTop w:val="0"/>
              <w:marBottom w:val="0"/>
              <w:divBdr>
                <w:top w:val="none" w:sz="0" w:space="0" w:color="auto"/>
                <w:left w:val="none" w:sz="0" w:space="0" w:color="auto"/>
                <w:bottom w:val="none" w:sz="0" w:space="0" w:color="auto"/>
                <w:right w:val="none" w:sz="0" w:space="0" w:color="auto"/>
              </w:divBdr>
            </w:div>
            <w:div w:id="106316905">
              <w:marLeft w:val="0"/>
              <w:marRight w:val="0"/>
              <w:marTop w:val="0"/>
              <w:marBottom w:val="0"/>
              <w:divBdr>
                <w:top w:val="none" w:sz="0" w:space="0" w:color="auto"/>
                <w:left w:val="none" w:sz="0" w:space="0" w:color="auto"/>
                <w:bottom w:val="none" w:sz="0" w:space="0" w:color="auto"/>
                <w:right w:val="none" w:sz="0" w:space="0" w:color="auto"/>
              </w:divBdr>
            </w:div>
            <w:div w:id="463619861">
              <w:marLeft w:val="0"/>
              <w:marRight w:val="0"/>
              <w:marTop w:val="0"/>
              <w:marBottom w:val="0"/>
              <w:divBdr>
                <w:top w:val="none" w:sz="0" w:space="0" w:color="auto"/>
                <w:left w:val="none" w:sz="0" w:space="0" w:color="auto"/>
                <w:bottom w:val="none" w:sz="0" w:space="0" w:color="auto"/>
                <w:right w:val="none" w:sz="0" w:space="0" w:color="auto"/>
              </w:divBdr>
            </w:div>
            <w:div w:id="357897427">
              <w:marLeft w:val="0"/>
              <w:marRight w:val="0"/>
              <w:marTop w:val="0"/>
              <w:marBottom w:val="0"/>
              <w:divBdr>
                <w:top w:val="none" w:sz="0" w:space="0" w:color="auto"/>
                <w:left w:val="none" w:sz="0" w:space="0" w:color="auto"/>
                <w:bottom w:val="none" w:sz="0" w:space="0" w:color="auto"/>
                <w:right w:val="none" w:sz="0" w:space="0" w:color="auto"/>
              </w:divBdr>
            </w:div>
            <w:div w:id="1979216236">
              <w:marLeft w:val="0"/>
              <w:marRight w:val="0"/>
              <w:marTop w:val="0"/>
              <w:marBottom w:val="0"/>
              <w:divBdr>
                <w:top w:val="none" w:sz="0" w:space="0" w:color="auto"/>
                <w:left w:val="none" w:sz="0" w:space="0" w:color="auto"/>
                <w:bottom w:val="none" w:sz="0" w:space="0" w:color="auto"/>
                <w:right w:val="none" w:sz="0" w:space="0" w:color="auto"/>
              </w:divBdr>
            </w:div>
            <w:div w:id="1632665519">
              <w:marLeft w:val="0"/>
              <w:marRight w:val="0"/>
              <w:marTop w:val="0"/>
              <w:marBottom w:val="0"/>
              <w:divBdr>
                <w:top w:val="none" w:sz="0" w:space="0" w:color="auto"/>
                <w:left w:val="none" w:sz="0" w:space="0" w:color="auto"/>
                <w:bottom w:val="none" w:sz="0" w:space="0" w:color="auto"/>
                <w:right w:val="none" w:sz="0" w:space="0" w:color="auto"/>
              </w:divBdr>
            </w:div>
            <w:div w:id="385836277">
              <w:marLeft w:val="0"/>
              <w:marRight w:val="0"/>
              <w:marTop w:val="0"/>
              <w:marBottom w:val="0"/>
              <w:divBdr>
                <w:top w:val="none" w:sz="0" w:space="0" w:color="auto"/>
                <w:left w:val="none" w:sz="0" w:space="0" w:color="auto"/>
                <w:bottom w:val="none" w:sz="0" w:space="0" w:color="auto"/>
                <w:right w:val="none" w:sz="0" w:space="0" w:color="auto"/>
              </w:divBdr>
            </w:div>
            <w:div w:id="678696667">
              <w:marLeft w:val="0"/>
              <w:marRight w:val="0"/>
              <w:marTop w:val="0"/>
              <w:marBottom w:val="0"/>
              <w:divBdr>
                <w:top w:val="none" w:sz="0" w:space="0" w:color="auto"/>
                <w:left w:val="none" w:sz="0" w:space="0" w:color="auto"/>
                <w:bottom w:val="none" w:sz="0" w:space="0" w:color="auto"/>
                <w:right w:val="none" w:sz="0" w:space="0" w:color="auto"/>
              </w:divBdr>
            </w:div>
            <w:div w:id="1583948302">
              <w:marLeft w:val="0"/>
              <w:marRight w:val="0"/>
              <w:marTop w:val="0"/>
              <w:marBottom w:val="0"/>
              <w:divBdr>
                <w:top w:val="none" w:sz="0" w:space="0" w:color="auto"/>
                <w:left w:val="none" w:sz="0" w:space="0" w:color="auto"/>
                <w:bottom w:val="none" w:sz="0" w:space="0" w:color="auto"/>
                <w:right w:val="none" w:sz="0" w:space="0" w:color="auto"/>
              </w:divBdr>
            </w:div>
            <w:div w:id="2135515141">
              <w:marLeft w:val="0"/>
              <w:marRight w:val="0"/>
              <w:marTop w:val="0"/>
              <w:marBottom w:val="0"/>
              <w:divBdr>
                <w:top w:val="none" w:sz="0" w:space="0" w:color="auto"/>
                <w:left w:val="none" w:sz="0" w:space="0" w:color="auto"/>
                <w:bottom w:val="none" w:sz="0" w:space="0" w:color="auto"/>
                <w:right w:val="none" w:sz="0" w:space="0" w:color="auto"/>
              </w:divBdr>
            </w:div>
            <w:div w:id="1468473110">
              <w:marLeft w:val="0"/>
              <w:marRight w:val="0"/>
              <w:marTop w:val="0"/>
              <w:marBottom w:val="0"/>
              <w:divBdr>
                <w:top w:val="none" w:sz="0" w:space="0" w:color="auto"/>
                <w:left w:val="none" w:sz="0" w:space="0" w:color="auto"/>
                <w:bottom w:val="none" w:sz="0" w:space="0" w:color="auto"/>
                <w:right w:val="none" w:sz="0" w:space="0" w:color="auto"/>
              </w:divBdr>
            </w:div>
            <w:div w:id="490411562">
              <w:marLeft w:val="0"/>
              <w:marRight w:val="0"/>
              <w:marTop w:val="0"/>
              <w:marBottom w:val="0"/>
              <w:divBdr>
                <w:top w:val="none" w:sz="0" w:space="0" w:color="auto"/>
                <w:left w:val="none" w:sz="0" w:space="0" w:color="auto"/>
                <w:bottom w:val="none" w:sz="0" w:space="0" w:color="auto"/>
                <w:right w:val="none" w:sz="0" w:space="0" w:color="auto"/>
              </w:divBdr>
            </w:div>
            <w:div w:id="1153369557">
              <w:marLeft w:val="0"/>
              <w:marRight w:val="0"/>
              <w:marTop w:val="0"/>
              <w:marBottom w:val="0"/>
              <w:divBdr>
                <w:top w:val="none" w:sz="0" w:space="0" w:color="auto"/>
                <w:left w:val="none" w:sz="0" w:space="0" w:color="auto"/>
                <w:bottom w:val="none" w:sz="0" w:space="0" w:color="auto"/>
                <w:right w:val="none" w:sz="0" w:space="0" w:color="auto"/>
              </w:divBdr>
            </w:div>
            <w:div w:id="1371876003">
              <w:marLeft w:val="0"/>
              <w:marRight w:val="0"/>
              <w:marTop w:val="0"/>
              <w:marBottom w:val="0"/>
              <w:divBdr>
                <w:top w:val="none" w:sz="0" w:space="0" w:color="auto"/>
                <w:left w:val="none" w:sz="0" w:space="0" w:color="auto"/>
                <w:bottom w:val="none" w:sz="0" w:space="0" w:color="auto"/>
                <w:right w:val="none" w:sz="0" w:space="0" w:color="auto"/>
              </w:divBdr>
            </w:div>
            <w:div w:id="1422530569">
              <w:marLeft w:val="0"/>
              <w:marRight w:val="0"/>
              <w:marTop w:val="0"/>
              <w:marBottom w:val="0"/>
              <w:divBdr>
                <w:top w:val="none" w:sz="0" w:space="0" w:color="auto"/>
                <w:left w:val="none" w:sz="0" w:space="0" w:color="auto"/>
                <w:bottom w:val="none" w:sz="0" w:space="0" w:color="auto"/>
                <w:right w:val="none" w:sz="0" w:space="0" w:color="auto"/>
              </w:divBdr>
            </w:div>
            <w:div w:id="235096245">
              <w:marLeft w:val="0"/>
              <w:marRight w:val="0"/>
              <w:marTop w:val="0"/>
              <w:marBottom w:val="0"/>
              <w:divBdr>
                <w:top w:val="none" w:sz="0" w:space="0" w:color="auto"/>
                <w:left w:val="none" w:sz="0" w:space="0" w:color="auto"/>
                <w:bottom w:val="none" w:sz="0" w:space="0" w:color="auto"/>
                <w:right w:val="none" w:sz="0" w:space="0" w:color="auto"/>
              </w:divBdr>
            </w:div>
            <w:div w:id="1957062646">
              <w:marLeft w:val="0"/>
              <w:marRight w:val="0"/>
              <w:marTop w:val="0"/>
              <w:marBottom w:val="0"/>
              <w:divBdr>
                <w:top w:val="none" w:sz="0" w:space="0" w:color="auto"/>
                <w:left w:val="none" w:sz="0" w:space="0" w:color="auto"/>
                <w:bottom w:val="none" w:sz="0" w:space="0" w:color="auto"/>
                <w:right w:val="none" w:sz="0" w:space="0" w:color="auto"/>
              </w:divBdr>
            </w:div>
            <w:div w:id="1828588800">
              <w:marLeft w:val="0"/>
              <w:marRight w:val="0"/>
              <w:marTop w:val="0"/>
              <w:marBottom w:val="0"/>
              <w:divBdr>
                <w:top w:val="none" w:sz="0" w:space="0" w:color="auto"/>
                <w:left w:val="none" w:sz="0" w:space="0" w:color="auto"/>
                <w:bottom w:val="none" w:sz="0" w:space="0" w:color="auto"/>
                <w:right w:val="none" w:sz="0" w:space="0" w:color="auto"/>
              </w:divBdr>
            </w:div>
            <w:div w:id="1090466578">
              <w:marLeft w:val="0"/>
              <w:marRight w:val="0"/>
              <w:marTop w:val="0"/>
              <w:marBottom w:val="0"/>
              <w:divBdr>
                <w:top w:val="none" w:sz="0" w:space="0" w:color="auto"/>
                <w:left w:val="none" w:sz="0" w:space="0" w:color="auto"/>
                <w:bottom w:val="none" w:sz="0" w:space="0" w:color="auto"/>
                <w:right w:val="none" w:sz="0" w:space="0" w:color="auto"/>
              </w:divBdr>
            </w:div>
            <w:div w:id="1590385097">
              <w:marLeft w:val="0"/>
              <w:marRight w:val="0"/>
              <w:marTop w:val="0"/>
              <w:marBottom w:val="0"/>
              <w:divBdr>
                <w:top w:val="none" w:sz="0" w:space="0" w:color="auto"/>
                <w:left w:val="none" w:sz="0" w:space="0" w:color="auto"/>
                <w:bottom w:val="none" w:sz="0" w:space="0" w:color="auto"/>
                <w:right w:val="none" w:sz="0" w:space="0" w:color="auto"/>
              </w:divBdr>
            </w:div>
            <w:div w:id="117071639">
              <w:marLeft w:val="0"/>
              <w:marRight w:val="0"/>
              <w:marTop w:val="0"/>
              <w:marBottom w:val="0"/>
              <w:divBdr>
                <w:top w:val="none" w:sz="0" w:space="0" w:color="auto"/>
                <w:left w:val="none" w:sz="0" w:space="0" w:color="auto"/>
                <w:bottom w:val="none" w:sz="0" w:space="0" w:color="auto"/>
                <w:right w:val="none" w:sz="0" w:space="0" w:color="auto"/>
              </w:divBdr>
            </w:div>
            <w:div w:id="738944730">
              <w:marLeft w:val="0"/>
              <w:marRight w:val="0"/>
              <w:marTop w:val="0"/>
              <w:marBottom w:val="0"/>
              <w:divBdr>
                <w:top w:val="none" w:sz="0" w:space="0" w:color="auto"/>
                <w:left w:val="none" w:sz="0" w:space="0" w:color="auto"/>
                <w:bottom w:val="none" w:sz="0" w:space="0" w:color="auto"/>
                <w:right w:val="none" w:sz="0" w:space="0" w:color="auto"/>
              </w:divBdr>
            </w:div>
            <w:div w:id="1616208339">
              <w:marLeft w:val="0"/>
              <w:marRight w:val="0"/>
              <w:marTop w:val="0"/>
              <w:marBottom w:val="0"/>
              <w:divBdr>
                <w:top w:val="none" w:sz="0" w:space="0" w:color="auto"/>
                <w:left w:val="none" w:sz="0" w:space="0" w:color="auto"/>
                <w:bottom w:val="none" w:sz="0" w:space="0" w:color="auto"/>
                <w:right w:val="none" w:sz="0" w:space="0" w:color="auto"/>
              </w:divBdr>
            </w:div>
            <w:div w:id="3941067">
              <w:marLeft w:val="0"/>
              <w:marRight w:val="0"/>
              <w:marTop w:val="0"/>
              <w:marBottom w:val="0"/>
              <w:divBdr>
                <w:top w:val="none" w:sz="0" w:space="0" w:color="auto"/>
                <w:left w:val="none" w:sz="0" w:space="0" w:color="auto"/>
                <w:bottom w:val="none" w:sz="0" w:space="0" w:color="auto"/>
                <w:right w:val="none" w:sz="0" w:space="0" w:color="auto"/>
              </w:divBdr>
            </w:div>
            <w:div w:id="1776360460">
              <w:marLeft w:val="0"/>
              <w:marRight w:val="0"/>
              <w:marTop w:val="0"/>
              <w:marBottom w:val="0"/>
              <w:divBdr>
                <w:top w:val="none" w:sz="0" w:space="0" w:color="auto"/>
                <w:left w:val="none" w:sz="0" w:space="0" w:color="auto"/>
                <w:bottom w:val="none" w:sz="0" w:space="0" w:color="auto"/>
                <w:right w:val="none" w:sz="0" w:space="0" w:color="auto"/>
              </w:divBdr>
            </w:div>
            <w:div w:id="2053924369">
              <w:marLeft w:val="0"/>
              <w:marRight w:val="0"/>
              <w:marTop w:val="0"/>
              <w:marBottom w:val="0"/>
              <w:divBdr>
                <w:top w:val="none" w:sz="0" w:space="0" w:color="auto"/>
                <w:left w:val="none" w:sz="0" w:space="0" w:color="auto"/>
                <w:bottom w:val="none" w:sz="0" w:space="0" w:color="auto"/>
                <w:right w:val="none" w:sz="0" w:space="0" w:color="auto"/>
              </w:divBdr>
            </w:div>
            <w:div w:id="1205363516">
              <w:marLeft w:val="0"/>
              <w:marRight w:val="0"/>
              <w:marTop w:val="0"/>
              <w:marBottom w:val="0"/>
              <w:divBdr>
                <w:top w:val="none" w:sz="0" w:space="0" w:color="auto"/>
                <w:left w:val="none" w:sz="0" w:space="0" w:color="auto"/>
                <w:bottom w:val="none" w:sz="0" w:space="0" w:color="auto"/>
                <w:right w:val="none" w:sz="0" w:space="0" w:color="auto"/>
              </w:divBdr>
            </w:div>
            <w:div w:id="193349853">
              <w:marLeft w:val="0"/>
              <w:marRight w:val="0"/>
              <w:marTop w:val="0"/>
              <w:marBottom w:val="0"/>
              <w:divBdr>
                <w:top w:val="none" w:sz="0" w:space="0" w:color="auto"/>
                <w:left w:val="none" w:sz="0" w:space="0" w:color="auto"/>
                <w:bottom w:val="none" w:sz="0" w:space="0" w:color="auto"/>
                <w:right w:val="none" w:sz="0" w:space="0" w:color="auto"/>
              </w:divBdr>
            </w:div>
            <w:div w:id="1384526617">
              <w:marLeft w:val="0"/>
              <w:marRight w:val="0"/>
              <w:marTop w:val="0"/>
              <w:marBottom w:val="0"/>
              <w:divBdr>
                <w:top w:val="none" w:sz="0" w:space="0" w:color="auto"/>
                <w:left w:val="none" w:sz="0" w:space="0" w:color="auto"/>
                <w:bottom w:val="none" w:sz="0" w:space="0" w:color="auto"/>
                <w:right w:val="none" w:sz="0" w:space="0" w:color="auto"/>
              </w:divBdr>
            </w:div>
            <w:div w:id="1794397970">
              <w:marLeft w:val="0"/>
              <w:marRight w:val="0"/>
              <w:marTop w:val="0"/>
              <w:marBottom w:val="0"/>
              <w:divBdr>
                <w:top w:val="none" w:sz="0" w:space="0" w:color="auto"/>
                <w:left w:val="none" w:sz="0" w:space="0" w:color="auto"/>
                <w:bottom w:val="none" w:sz="0" w:space="0" w:color="auto"/>
                <w:right w:val="none" w:sz="0" w:space="0" w:color="auto"/>
              </w:divBdr>
            </w:div>
            <w:div w:id="2140106391">
              <w:marLeft w:val="0"/>
              <w:marRight w:val="0"/>
              <w:marTop w:val="0"/>
              <w:marBottom w:val="0"/>
              <w:divBdr>
                <w:top w:val="none" w:sz="0" w:space="0" w:color="auto"/>
                <w:left w:val="none" w:sz="0" w:space="0" w:color="auto"/>
                <w:bottom w:val="none" w:sz="0" w:space="0" w:color="auto"/>
                <w:right w:val="none" w:sz="0" w:space="0" w:color="auto"/>
              </w:divBdr>
            </w:div>
            <w:div w:id="116832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48003">
      <w:bodyDiv w:val="1"/>
      <w:marLeft w:val="0"/>
      <w:marRight w:val="0"/>
      <w:marTop w:val="0"/>
      <w:marBottom w:val="0"/>
      <w:divBdr>
        <w:top w:val="none" w:sz="0" w:space="0" w:color="auto"/>
        <w:left w:val="none" w:sz="0" w:space="0" w:color="auto"/>
        <w:bottom w:val="none" w:sz="0" w:space="0" w:color="auto"/>
        <w:right w:val="none" w:sz="0" w:space="0" w:color="auto"/>
      </w:divBdr>
      <w:divsChild>
        <w:div w:id="957491319">
          <w:marLeft w:val="0"/>
          <w:marRight w:val="0"/>
          <w:marTop w:val="0"/>
          <w:marBottom w:val="0"/>
          <w:divBdr>
            <w:top w:val="none" w:sz="0" w:space="0" w:color="auto"/>
            <w:left w:val="none" w:sz="0" w:space="0" w:color="auto"/>
            <w:bottom w:val="none" w:sz="0" w:space="0" w:color="auto"/>
            <w:right w:val="none" w:sz="0" w:space="0" w:color="auto"/>
          </w:divBdr>
          <w:divsChild>
            <w:div w:id="1905068563">
              <w:marLeft w:val="0"/>
              <w:marRight w:val="0"/>
              <w:marTop w:val="0"/>
              <w:marBottom w:val="0"/>
              <w:divBdr>
                <w:top w:val="none" w:sz="0" w:space="0" w:color="auto"/>
                <w:left w:val="none" w:sz="0" w:space="0" w:color="auto"/>
                <w:bottom w:val="none" w:sz="0" w:space="0" w:color="auto"/>
                <w:right w:val="none" w:sz="0" w:space="0" w:color="auto"/>
              </w:divBdr>
            </w:div>
            <w:div w:id="2028095045">
              <w:marLeft w:val="0"/>
              <w:marRight w:val="0"/>
              <w:marTop w:val="0"/>
              <w:marBottom w:val="0"/>
              <w:divBdr>
                <w:top w:val="none" w:sz="0" w:space="0" w:color="auto"/>
                <w:left w:val="none" w:sz="0" w:space="0" w:color="auto"/>
                <w:bottom w:val="none" w:sz="0" w:space="0" w:color="auto"/>
                <w:right w:val="none" w:sz="0" w:space="0" w:color="auto"/>
              </w:divBdr>
            </w:div>
            <w:div w:id="1342395137">
              <w:marLeft w:val="0"/>
              <w:marRight w:val="0"/>
              <w:marTop w:val="0"/>
              <w:marBottom w:val="0"/>
              <w:divBdr>
                <w:top w:val="none" w:sz="0" w:space="0" w:color="auto"/>
                <w:left w:val="none" w:sz="0" w:space="0" w:color="auto"/>
                <w:bottom w:val="none" w:sz="0" w:space="0" w:color="auto"/>
                <w:right w:val="none" w:sz="0" w:space="0" w:color="auto"/>
              </w:divBdr>
            </w:div>
            <w:div w:id="1599363840">
              <w:marLeft w:val="0"/>
              <w:marRight w:val="0"/>
              <w:marTop w:val="0"/>
              <w:marBottom w:val="0"/>
              <w:divBdr>
                <w:top w:val="none" w:sz="0" w:space="0" w:color="auto"/>
                <w:left w:val="none" w:sz="0" w:space="0" w:color="auto"/>
                <w:bottom w:val="none" w:sz="0" w:space="0" w:color="auto"/>
                <w:right w:val="none" w:sz="0" w:space="0" w:color="auto"/>
              </w:divBdr>
            </w:div>
            <w:div w:id="1058630667">
              <w:marLeft w:val="0"/>
              <w:marRight w:val="0"/>
              <w:marTop w:val="0"/>
              <w:marBottom w:val="0"/>
              <w:divBdr>
                <w:top w:val="none" w:sz="0" w:space="0" w:color="auto"/>
                <w:left w:val="none" w:sz="0" w:space="0" w:color="auto"/>
                <w:bottom w:val="none" w:sz="0" w:space="0" w:color="auto"/>
                <w:right w:val="none" w:sz="0" w:space="0" w:color="auto"/>
              </w:divBdr>
            </w:div>
            <w:div w:id="329869400">
              <w:marLeft w:val="0"/>
              <w:marRight w:val="0"/>
              <w:marTop w:val="0"/>
              <w:marBottom w:val="0"/>
              <w:divBdr>
                <w:top w:val="none" w:sz="0" w:space="0" w:color="auto"/>
                <w:left w:val="none" w:sz="0" w:space="0" w:color="auto"/>
                <w:bottom w:val="none" w:sz="0" w:space="0" w:color="auto"/>
                <w:right w:val="none" w:sz="0" w:space="0" w:color="auto"/>
              </w:divBdr>
            </w:div>
            <w:div w:id="625426480">
              <w:marLeft w:val="0"/>
              <w:marRight w:val="0"/>
              <w:marTop w:val="0"/>
              <w:marBottom w:val="0"/>
              <w:divBdr>
                <w:top w:val="none" w:sz="0" w:space="0" w:color="auto"/>
                <w:left w:val="none" w:sz="0" w:space="0" w:color="auto"/>
                <w:bottom w:val="none" w:sz="0" w:space="0" w:color="auto"/>
                <w:right w:val="none" w:sz="0" w:space="0" w:color="auto"/>
              </w:divBdr>
            </w:div>
            <w:div w:id="338505411">
              <w:marLeft w:val="0"/>
              <w:marRight w:val="0"/>
              <w:marTop w:val="0"/>
              <w:marBottom w:val="0"/>
              <w:divBdr>
                <w:top w:val="none" w:sz="0" w:space="0" w:color="auto"/>
                <w:left w:val="none" w:sz="0" w:space="0" w:color="auto"/>
                <w:bottom w:val="none" w:sz="0" w:space="0" w:color="auto"/>
                <w:right w:val="none" w:sz="0" w:space="0" w:color="auto"/>
              </w:divBdr>
            </w:div>
            <w:div w:id="1958095913">
              <w:marLeft w:val="0"/>
              <w:marRight w:val="0"/>
              <w:marTop w:val="0"/>
              <w:marBottom w:val="0"/>
              <w:divBdr>
                <w:top w:val="none" w:sz="0" w:space="0" w:color="auto"/>
                <w:left w:val="none" w:sz="0" w:space="0" w:color="auto"/>
                <w:bottom w:val="none" w:sz="0" w:space="0" w:color="auto"/>
                <w:right w:val="none" w:sz="0" w:space="0" w:color="auto"/>
              </w:divBdr>
            </w:div>
            <w:div w:id="1218130785">
              <w:marLeft w:val="0"/>
              <w:marRight w:val="0"/>
              <w:marTop w:val="0"/>
              <w:marBottom w:val="0"/>
              <w:divBdr>
                <w:top w:val="none" w:sz="0" w:space="0" w:color="auto"/>
                <w:left w:val="none" w:sz="0" w:space="0" w:color="auto"/>
                <w:bottom w:val="none" w:sz="0" w:space="0" w:color="auto"/>
                <w:right w:val="none" w:sz="0" w:space="0" w:color="auto"/>
              </w:divBdr>
            </w:div>
            <w:div w:id="714432608">
              <w:marLeft w:val="0"/>
              <w:marRight w:val="0"/>
              <w:marTop w:val="0"/>
              <w:marBottom w:val="0"/>
              <w:divBdr>
                <w:top w:val="none" w:sz="0" w:space="0" w:color="auto"/>
                <w:left w:val="none" w:sz="0" w:space="0" w:color="auto"/>
                <w:bottom w:val="none" w:sz="0" w:space="0" w:color="auto"/>
                <w:right w:val="none" w:sz="0" w:space="0" w:color="auto"/>
              </w:divBdr>
            </w:div>
            <w:div w:id="1829711915">
              <w:marLeft w:val="0"/>
              <w:marRight w:val="0"/>
              <w:marTop w:val="0"/>
              <w:marBottom w:val="0"/>
              <w:divBdr>
                <w:top w:val="none" w:sz="0" w:space="0" w:color="auto"/>
                <w:left w:val="none" w:sz="0" w:space="0" w:color="auto"/>
                <w:bottom w:val="none" w:sz="0" w:space="0" w:color="auto"/>
                <w:right w:val="none" w:sz="0" w:space="0" w:color="auto"/>
              </w:divBdr>
            </w:div>
            <w:div w:id="1851874152">
              <w:marLeft w:val="0"/>
              <w:marRight w:val="0"/>
              <w:marTop w:val="0"/>
              <w:marBottom w:val="0"/>
              <w:divBdr>
                <w:top w:val="none" w:sz="0" w:space="0" w:color="auto"/>
                <w:left w:val="none" w:sz="0" w:space="0" w:color="auto"/>
                <w:bottom w:val="none" w:sz="0" w:space="0" w:color="auto"/>
                <w:right w:val="none" w:sz="0" w:space="0" w:color="auto"/>
              </w:divBdr>
            </w:div>
            <w:div w:id="1135291883">
              <w:marLeft w:val="0"/>
              <w:marRight w:val="0"/>
              <w:marTop w:val="0"/>
              <w:marBottom w:val="0"/>
              <w:divBdr>
                <w:top w:val="none" w:sz="0" w:space="0" w:color="auto"/>
                <w:left w:val="none" w:sz="0" w:space="0" w:color="auto"/>
                <w:bottom w:val="none" w:sz="0" w:space="0" w:color="auto"/>
                <w:right w:val="none" w:sz="0" w:space="0" w:color="auto"/>
              </w:divBdr>
            </w:div>
            <w:div w:id="848909807">
              <w:marLeft w:val="0"/>
              <w:marRight w:val="0"/>
              <w:marTop w:val="0"/>
              <w:marBottom w:val="0"/>
              <w:divBdr>
                <w:top w:val="none" w:sz="0" w:space="0" w:color="auto"/>
                <w:left w:val="none" w:sz="0" w:space="0" w:color="auto"/>
                <w:bottom w:val="none" w:sz="0" w:space="0" w:color="auto"/>
                <w:right w:val="none" w:sz="0" w:space="0" w:color="auto"/>
              </w:divBdr>
            </w:div>
            <w:div w:id="1206870687">
              <w:marLeft w:val="0"/>
              <w:marRight w:val="0"/>
              <w:marTop w:val="0"/>
              <w:marBottom w:val="0"/>
              <w:divBdr>
                <w:top w:val="none" w:sz="0" w:space="0" w:color="auto"/>
                <w:left w:val="none" w:sz="0" w:space="0" w:color="auto"/>
                <w:bottom w:val="none" w:sz="0" w:space="0" w:color="auto"/>
                <w:right w:val="none" w:sz="0" w:space="0" w:color="auto"/>
              </w:divBdr>
            </w:div>
            <w:div w:id="32724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08428">
      <w:bodyDiv w:val="1"/>
      <w:marLeft w:val="0"/>
      <w:marRight w:val="0"/>
      <w:marTop w:val="0"/>
      <w:marBottom w:val="0"/>
      <w:divBdr>
        <w:top w:val="none" w:sz="0" w:space="0" w:color="auto"/>
        <w:left w:val="none" w:sz="0" w:space="0" w:color="auto"/>
        <w:bottom w:val="none" w:sz="0" w:space="0" w:color="auto"/>
        <w:right w:val="none" w:sz="0" w:space="0" w:color="auto"/>
      </w:divBdr>
      <w:divsChild>
        <w:div w:id="256444813">
          <w:marLeft w:val="0"/>
          <w:marRight w:val="0"/>
          <w:marTop w:val="0"/>
          <w:marBottom w:val="0"/>
          <w:divBdr>
            <w:top w:val="none" w:sz="0" w:space="0" w:color="auto"/>
            <w:left w:val="none" w:sz="0" w:space="0" w:color="auto"/>
            <w:bottom w:val="none" w:sz="0" w:space="0" w:color="auto"/>
            <w:right w:val="none" w:sz="0" w:space="0" w:color="auto"/>
          </w:divBdr>
          <w:divsChild>
            <w:div w:id="1828981451">
              <w:marLeft w:val="0"/>
              <w:marRight w:val="0"/>
              <w:marTop w:val="0"/>
              <w:marBottom w:val="0"/>
              <w:divBdr>
                <w:top w:val="none" w:sz="0" w:space="0" w:color="auto"/>
                <w:left w:val="none" w:sz="0" w:space="0" w:color="auto"/>
                <w:bottom w:val="none" w:sz="0" w:space="0" w:color="auto"/>
                <w:right w:val="none" w:sz="0" w:space="0" w:color="auto"/>
              </w:divBdr>
            </w:div>
            <w:div w:id="254435087">
              <w:marLeft w:val="0"/>
              <w:marRight w:val="0"/>
              <w:marTop w:val="0"/>
              <w:marBottom w:val="0"/>
              <w:divBdr>
                <w:top w:val="none" w:sz="0" w:space="0" w:color="auto"/>
                <w:left w:val="none" w:sz="0" w:space="0" w:color="auto"/>
                <w:bottom w:val="none" w:sz="0" w:space="0" w:color="auto"/>
                <w:right w:val="none" w:sz="0" w:space="0" w:color="auto"/>
              </w:divBdr>
            </w:div>
            <w:div w:id="1623610386">
              <w:marLeft w:val="0"/>
              <w:marRight w:val="0"/>
              <w:marTop w:val="0"/>
              <w:marBottom w:val="0"/>
              <w:divBdr>
                <w:top w:val="none" w:sz="0" w:space="0" w:color="auto"/>
                <w:left w:val="none" w:sz="0" w:space="0" w:color="auto"/>
                <w:bottom w:val="none" w:sz="0" w:space="0" w:color="auto"/>
                <w:right w:val="none" w:sz="0" w:space="0" w:color="auto"/>
              </w:divBdr>
            </w:div>
            <w:div w:id="1175879401">
              <w:marLeft w:val="0"/>
              <w:marRight w:val="0"/>
              <w:marTop w:val="0"/>
              <w:marBottom w:val="0"/>
              <w:divBdr>
                <w:top w:val="none" w:sz="0" w:space="0" w:color="auto"/>
                <w:left w:val="none" w:sz="0" w:space="0" w:color="auto"/>
                <w:bottom w:val="none" w:sz="0" w:space="0" w:color="auto"/>
                <w:right w:val="none" w:sz="0" w:space="0" w:color="auto"/>
              </w:divBdr>
            </w:div>
            <w:div w:id="1292711207">
              <w:marLeft w:val="0"/>
              <w:marRight w:val="0"/>
              <w:marTop w:val="0"/>
              <w:marBottom w:val="0"/>
              <w:divBdr>
                <w:top w:val="none" w:sz="0" w:space="0" w:color="auto"/>
                <w:left w:val="none" w:sz="0" w:space="0" w:color="auto"/>
                <w:bottom w:val="none" w:sz="0" w:space="0" w:color="auto"/>
                <w:right w:val="none" w:sz="0" w:space="0" w:color="auto"/>
              </w:divBdr>
            </w:div>
            <w:div w:id="622618242">
              <w:marLeft w:val="0"/>
              <w:marRight w:val="0"/>
              <w:marTop w:val="0"/>
              <w:marBottom w:val="0"/>
              <w:divBdr>
                <w:top w:val="none" w:sz="0" w:space="0" w:color="auto"/>
                <w:left w:val="none" w:sz="0" w:space="0" w:color="auto"/>
                <w:bottom w:val="none" w:sz="0" w:space="0" w:color="auto"/>
                <w:right w:val="none" w:sz="0" w:space="0" w:color="auto"/>
              </w:divBdr>
            </w:div>
            <w:div w:id="657073702">
              <w:marLeft w:val="0"/>
              <w:marRight w:val="0"/>
              <w:marTop w:val="0"/>
              <w:marBottom w:val="0"/>
              <w:divBdr>
                <w:top w:val="none" w:sz="0" w:space="0" w:color="auto"/>
                <w:left w:val="none" w:sz="0" w:space="0" w:color="auto"/>
                <w:bottom w:val="none" w:sz="0" w:space="0" w:color="auto"/>
                <w:right w:val="none" w:sz="0" w:space="0" w:color="auto"/>
              </w:divBdr>
            </w:div>
            <w:div w:id="476143122">
              <w:marLeft w:val="0"/>
              <w:marRight w:val="0"/>
              <w:marTop w:val="0"/>
              <w:marBottom w:val="0"/>
              <w:divBdr>
                <w:top w:val="none" w:sz="0" w:space="0" w:color="auto"/>
                <w:left w:val="none" w:sz="0" w:space="0" w:color="auto"/>
                <w:bottom w:val="none" w:sz="0" w:space="0" w:color="auto"/>
                <w:right w:val="none" w:sz="0" w:space="0" w:color="auto"/>
              </w:divBdr>
            </w:div>
            <w:div w:id="100490890">
              <w:marLeft w:val="0"/>
              <w:marRight w:val="0"/>
              <w:marTop w:val="0"/>
              <w:marBottom w:val="0"/>
              <w:divBdr>
                <w:top w:val="none" w:sz="0" w:space="0" w:color="auto"/>
                <w:left w:val="none" w:sz="0" w:space="0" w:color="auto"/>
                <w:bottom w:val="none" w:sz="0" w:space="0" w:color="auto"/>
                <w:right w:val="none" w:sz="0" w:space="0" w:color="auto"/>
              </w:divBdr>
            </w:div>
            <w:div w:id="1970819810">
              <w:marLeft w:val="0"/>
              <w:marRight w:val="0"/>
              <w:marTop w:val="0"/>
              <w:marBottom w:val="0"/>
              <w:divBdr>
                <w:top w:val="none" w:sz="0" w:space="0" w:color="auto"/>
                <w:left w:val="none" w:sz="0" w:space="0" w:color="auto"/>
                <w:bottom w:val="none" w:sz="0" w:space="0" w:color="auto"/>
                <w:right w:val="none" w:sz="0" w:space="0" w:color="auto"/>
              </w:divBdr>
            </w:div>
            <w:div w:id="1091974015">
              <w:marLeft w:val="0"/>
              <w:marRight w:val="0"/>
              <w:marTop w:val="0"/>
              <w:marBottom w:val="0"/>
              <w:divBdr>
                <w:top w:val="none" w:sz="0" w:space="0" w:color="auto"/>
                <w:left w:val="none" w:sz="0" w:space="0" w:color="auto"/>
                <w:bottom w:val="none" w:sz="0" w:space="0" w:color="auto"/>
                <w:right w:val="none" w:sz="0" w:space="0" w:color="auto"/>
              </w:divBdr>
            </w:div>
            <w:div w:id="887572410">
              <w:marLeft w:val="0"/>
              <w:marRight w:val="0"/>
              <w:marTop w:val="0"/>
              <w:marBottom w:val="0"/>
              <w:divBdr>
                <w:top w:val="none" w:sz="0" w:space="0" w:color="auto"/>
                <w:left w:val="none" w:sz="0" w:space="0" w:color="auto"/>
                <w:bottom w:val="none" w:sz="0" w:space="0" w:color="auto"/>
                <w:right w:val="none" w:sz="0" w:space="0" w:color="auto"/>
              </w:divBdr>
            </w:div>
            <w:div w:id="1028994388">
              <w:marLeft w:val="0"/>
              <w:marRight w:val="0"/>
              <w:marTop w:val="0"/>
              <w:marBottom w:val="0"/>
              <w:divBdr>
                <w:top w:val="none" w:sz="0" w:space="0" w:color="auto"/>
                <w:left w:val="none" w:sz="0" w:space="0" w:color="auto"/>
                <w:bottom w:val="none" w:sz="0" w:space="0" w:color="auto"/>
                <w:right w:val="none" w:sz="0" w:space="0" w:color="auto"/>
              </w:divBdr>
            </w:div>
            <w:div w:id="1965430171">
              <w:marLeft w:val="0"/>
              <w:marRight w:val="0"/>
              <w:marTop w:val="0"/>
              <w:marBottom w:val="0"/>
              <w:divBdr>
                <w:top w:val="none" w:sz="0" w:space="0" w:color="auto"/>
                <w:left w:val="none" w:sz="0" w:space="0" w:color="auto"/>
                <w:bottom w:val="none" w:sz="0" w:space="0" w:color="auto"/>
                <w:right w:val="none" w:sz="0" w:space="0" w:color="auto"/>
              </w:divBdr>
            </w:div>
            <w:div w:id="1665159234">
              <w:marLeft w:val="0"/>
              <w:marRight w:val="0"/>
              <w:marTop w:val="0"/>
              <w:marBottom w:val="0"/>
              <w:divBdr>
                <w:top w:val="none" w:sz="0" w:space="0" w:color="auto"/>
                <w:left w:val="none" w:sz="0" w:space="0" w:color="auto"/>
                <w:bottom w:val="none" w:sz="0" w:space="0" w:color="auto"/>
                <w:right w:val="none" w:sz="0" w:space="0" w:color="auto"/>
              </w:divBdr>
            </w:div>
            <w:div w:id="367486597">
              <w:marLeft w:val="0"/>
              <w:marRight w:val="0"/>
              <w:marTop w:val="0"/>
              <w:marBottom w:val="0"/>
              <w:divBdr>
                <w:top w:val="none" w:sz="0" w:space="0" w:color="auto"/>
                <w:left w:val="none" w:sz="0" w:space="0" w:color="auto"/>
                <w:bottom w:val="none" w:sz="0" w:space="0" w:color="auto"/>
                <w:right w:val="none" w:sz="0" w:space="0" w:color="auto"/>
              </w:divBdr>
            </w:div>
            <w:div w:id="904530296">
              <w:marLeft w:val="0"/>
              <w:marRight w:val="0"/>
              <w:marTop w:val="0"/>
              <w:marBottom w:val="0"/>
              <w:divBdr>
                <w:top w:val="none" w:sz="0" w:space="0" w:color="auto"/>
                <w:left w:val="none" w:sz="0" w:space="0" w:color="auto"/>
                <w:bottom w:val="none" w:sz="0" w:space="0" w:color="auto"/>
                <w:right w:val="none" w:sz="0" w:space="0" w:color="auto"/>
              </w:divBdr>
            </w:div>
            <w:div w:id="1087917527">
              <w:marLeft w:val="0"/>
              <w:marRight w:val="0"/>
              <w:marTop w:val="0"/>
              <w:marBottom w:val="0"/>
              <w:divBdr>
                <w:top w:val="none" w:sz="0" w:space="0" w:color="auto"/>
                <w:left w:val="none" w:sz="0" w:space="0" w:color="auto"/>
                <w:bottom w:val="none" w:sz="0" w:space="0" w:color="auto"/>
                <w:right w:val="none" w:sz="0" w:space="0" w:color="auto"/>
              </w:divBdr>
            </w:div>
            <w:div w:id="1118375998">
              <w:marLeft w:val="0"/>
              <w:marRight w:val="0"/>
              <w:marTop w:val="0"/>
              <w:marBottom w:val="0"/>
              <w:divBdr>
                <w:top w:val="none" w:sz="0" w:space="0" w:color="auto"/>
                <w:left w:val="none" w:sz="0" w:space="0" w:color="auto"/>
                <w:bottom w:val="none" w:sz="0" w:space="0" w:color="auto"/>
                <w:right w:val="none" w:sz="0" w:space="0" w:color="auto"/>
              </w:divBdr>
            </w:div>
            <w:div w:id="555817976">
              <w:marLeft w:val="0"/>
              <w:marRight w:val="0"/>
              <w:marTop w:val="0"/>
              <w:marBottom w:val="0"/>
              <w:divBdr>
                <w:top w:val="none" w:sz="0" w:space="0" w:color="auto"/>
                <w:left w:val="none" w:sz="0" w:space="0" w:color="auto"/>
                <w:bottom w:val="none" w:sz="0" w:space="0" w:color="auto"/>
                <w:right w:val="none" w:sz="0" w:space="0" w:color="auto"/>
              </w:divBdr>
            </w:div>
            <w:div w:id="444547243">
              <w:marLeft w:val="0"/>
              <w:marRight w:val="0"/>
              <w:marTop w:val="0"/>
              <w:marBottom w:val="0"/>
              <w:divBdr>
                <w:top w:val="none" w:sz="0" w:space="0" w:color="auto"/>
                <w:left w:val="none" w:sz="0" w:space="0" w:color="auto"/>
                <w:bottom w:val="none" w:sz="0" w:space="0" w:color="auto"/>
                <w:right w:val="none" w:sz="0" w:space="0" w:color="auto"/>
              </w:divBdr>
            </w:div>
            <w:div w:id="201019707">
              <w:marLeft w:val="0"/>
              <w:marRight w:val="0"/>
              <w:marTop w:val="0"/>
              <w:marBottom w:val="0"/>
              <w:divBdr>
                <w:top w:val="none" w:sz="0" w:space="0" w:color="auto"/>
                <w:left w:val="none" w:sz="0" w:space="0" w:color="auto"/>
                <w:bottom w:val="none" w:sz="0" w:space="0" w:color="auto"/>
                <w:right w:val="none" w:sz="0" w:space="0" w:color="auto"/>
              </w:divBdr>
            </w:div>
            <w:div w:id="1914309907">
              <w:marLeft w:val="0"/>
              <w:marRight w:val="0"/>
              <w:marTop w:val="0"/>
              <w:marBottom w:val="0"/>
              <w:divBdr>
                <w:top w:val="none" w:sz="0" w:space="0" w:color="auto"/>
                <w:left w:val="none" w:sz="0" w:space="0" w:color="auto"/>
                <w:bottom w:val="none" w:sz="0" w:space="0" w:color="auto"/>
                <w:right w:val="none" w:sz="0" w:space="0" w:color="auto"/>
              </w:divBdr>
            </w:div>
            <w:div w:id="569776819">
              <w:marLeft w:val="0"/>
              <w:marRight w:val="0"/>
              <w:marTop w:val="0"/>
              <w:marBottom w:val="0"/>
              <w:divBdr>
                <w:top w:val="none" w:sz="0" w:space="0" w:color="auto"/>
                <w:left w:val="none" w:sz="0" w:space="0" w:color="auto"/>
                <w:bottom w:val="none" w:sz="0" w:space="0" w:color="auto"/>
                <w:right w:val="none" w:sz="0" w:space="0" w:color="auto"/>
              </w:divBdr>
            </w:div>
            <w:div w:id="121700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www.kaggle.com/code/supersohaib/ml-project?scriptVersionId=316335645"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15</Pages>
  <Words>2692</Words>
  <Characters>15347</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Sohaib Afzal</cp:lastModifiedBy>
  <cp:revision>301</cp:revision>
  <dcterms:created xsi:type="dcterms:W3CDTF">2026-05-03T21:05:00Z</dcterms:created>
  <dcterms:modified xsi:type="dcterms:W3CDTF">2026-09-26T07:56:00Z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4e89ac39a107056a58f7b4022db59cd055f5bbf8996829f87b524bc4cc2d97ce</vt:lpwstr>
  </property>
</Properties>
</file>